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20BA8" w:rsidRDefault="00FD2F1E">
      <w:pPr>
        <w:widowControl/>
        <w:pBdr>
          <w:bottom w:val="single" w:sz="6" w:space="4" w:color="CCCCCC"/>
        </w:pBdr>
        <w:spacing w:before="375" w:after="150" w:line="360" w:lineRule="atLeast"/>
        <w:ind w:left="150"/>
        <w:jc w:val="left"/>
        <w:outlineLvl w:val="0"/>
        <w:rPr>
          <w:rFonts w:ascii="Arial" w:hAnsi="Arial" w:cs="Arial"/>
          <w:b/>
          <w:bCs/>
          <w:color w:val="000000"/>
          <w:kern w:val="36"/>
          <w:sz w:val="48"/>
          <w:szCs w:val="48"/>
        </w:rPr>
      </w:pPr>
      <w:hyperlink r:id="rId6" w:history="1">
        <w:r>
          <w:rPr>
            <w:rFonts w:ascii="Arial" w:hAnsi="Arial" w:cs="Arial"/>
            <w:b/>
            <w:bCs/>
            <w:color w:val="006699"/>
            <w:kern w:val="36"/>
            <w:sz w:val="48"/>
            <w:szCs w:val="48"/>
            <w:u w:val="single"/>
          </w:rPr>
          <w:t>深入理解</w:t>
        </w:r>
        <w:r>
          <w:rPr>
            <w:rFonts w:ascii="Arial" w:hAnsi="Arial" w:cs="Arial"/>
            <w:b/>
            <w:bCs/>
            <w:color w:val="006699"/>
            <w:kern w:val="36"/>
            <w:sz w:val="48"/>
            <w:szCs w:val="48"/>
            <w:u w:val="single"/>
          </w:rPr>
          <w:t>JVM</w:t>
        </w:r>
      </w:hyperlink>
    </w:p>
    <w:p w:rsidR="00120BA8" w:rsidRDefault="00FD2F1E">
      <w:pPr>
        <w:widowControl/>
        <w:spacing w:line="270" w:lineRule="atLeast"/>
        <w:jc w:val="left"/>
        <w:rPr>
          <w:rFonts w:ascii="Arial" w:hAnsi="Arial" w:cs="Arial"/>
          <w:color w:val="000000"/>
          <w:kern w:val="0"/>
          <w:sz w:val="18"/>
          <w:szCs w:val="18"/>
        </w:rPr>
      </w:pPr>
      <w:r>
        <w:rPr>
          <w:rFonts w:ascii="Arial" w:hAnsi="Arial" w:cs="Arial"/>
          <w:b/>
          <w:bCs/>
          <w:color w:val="000000"/>
          <w:kern w:val="0"/>
          <w:sz w:val="18"/>
        </w:rPr>
        <w:t>1   Java</w:t>
      </w:r>
      <w:r>
        <w:rPr>
          <w:rFonts w:ascii="Arial" w:hAnsi="Arial" w:cs="Arial"/>
          <w:b/>
          <w:bCs/>
          <w:color w:val="000000"/>
          <w:kern w:val="0"/>
          <w:sz w:val="18"/>
        </w:rPr>
        <w:t>技术与</w:t>
      </w:r>
      <w:r>
        <w:rPr>
          <w:rFonts w:ascii="Arial" w:hAnsi="Arial" w:cs="Arial"/>
          <w:b/>
          <w:bCs/>
          <w:color w:val="000000"/>
          <w:kern w:val="0"/>
          <w:sz w:val="18"/>
        </w:rPr>
        <w:t>Java</w:t>
      </w:r>
      <w:r>
        <w:rPr>
          <w:rFonts w:ascii="Arial" w:hAnsi="Arial" w:cs="Arial"/>
          <w:b/>
          <w:bCs/>
          <w:color w:val="000000"/>
          <w:kern w:val="0"/>
          <w:sz w:val="18"/>
        </w:rPr>
        <w:t>虚拟机</w:t>
      </w:r>
    </w:p>
    <w:p w:rsidR="00120BA8" w:rsidRDefault="00FD2F1E">
      <w:pPr>
        <w:widowControl/>
        <w:spacing w:line="270" w:lineRule="atLeast"/>
        <w:jc w:val="left"/>
        <w:rPr>
          <w:rFonts w:ascii="Arial" w:hAnsi="Arial" w:cs="Arial"/>
          <w:color w:val="000000"/>
          <w:kern w:val="0"/>
          <w:sz w:val="18"/>
          <w:szCs w:val="18"/>
        </w:rPr>
      </w:pPr>
      <w:r>
        <w:rPr>
          <w:rFonts w:ascii="Arial" w:hAnsi="Arial" w:cs="Arial"/>
          <w:color w:val="000000"/>
          <w:kern w:val="0"/>
          <w:sz w:val="18"/>
          <w:szCs w:val="18"/>
        </w:rPr>
        <w:t>说起</w:t>
      </w:r>
      <w:r>
        <w:rPr>
          <w:rFonts w:ascii="Arial" w:hAnsi="Arial" w:cs="Arial"/>
          <w:color w:val="000000"/>
          <w:kern w:val="0"/>
          <w:sz w:val="18"/>
          <w:szCs w:val="18"/>
        </w:rPr>
        <w:t>Java</w:t>
      </w:r>
      <w:r>
        <w:rPr>
          <w:rFonts w:ascii="Arial" w:hAnsi="Arial" w:cs="Arial"/>
          <w:color w:val="000000"/>
          <w:kern w:val="0"/>
          <w:sz w:val="18"/>
          <w:szCs w:val="18"/>
        </w:rPr>
        <w:t>，人们首先想到的是</w:t>
      </w:r>
      <w:r>
        <w:rPr>
          <w:rFonts w:ascii="Arial" w:hAnsi="Arial" w:cs="Arial"/>
          <w:color w:val="000000"/>
          <w:kern w:val="0"/>
          <w:sz w:val="18"/>
          <w:szCs w:val="18"/>
        </w:rPr>
        <w:t>Java</w:t>
      </w:r>
      <w:r>
        <w:rPr>
          <w:rFonts w:ascii="Arial" w:hAnsi="Arial" w:cs="Arial"/>
          <w:color w:val="000000"/>
          <w:kern w:val="0"/>
          <w:sz w:val="18"/>
          <w:szCs w:val="18"/>
        </w:rPr>
        <w:t>编程语言，然而事实上，</w:t>
      </w:r>
      <w:r>
        <w:rPr>
          <w:rFonts w:ascii="Arial" w:hAnsi="Arial" w:cs="Arial"/>
          <w:color w:val="000000"/>
          <w:kern w:val="0"/>
          <w:sz w:val="18"/>
          <w:szCs w:val="18"/>
        </w:rPr>
        <w:t>Java</w:t>
      </w:r>
      <w:r>
        <w:rPr>
          <w:rFonts w:ascii="Arial" w:hAnsi="Arial" w:cs="Arial"/>
          <w:color w:val="000000"/>
          <w:kern w:val="0"/>
          <w:sz w:val="18"/>
          <w:szCs w:val="18"/>
        </w:rPr>
        <w:t>是一种技术，它由四方面组成</w:t>
      </w:r>
      <w:r>
        <w:rPr>
          <w:rFonts w:ascii="Arial" w:hAnsi="Arial" w:cs="Arial"/>
          <w:color w:val="000000"/>
          <w:kern w:val="0"/>
          <w:sz w:val="18"/>
          <w:szCs w:val="18"/>
        </w:rPr>
        <w:t>: Java</w:t>
      </w:r>
      <w:r>
        <w:rPr>
          <w:rFonts w:ascii="Arial" w:hAnsi="Arial" w:cs="Arial"/>
          <w:color w:val="000000"/>
          <w:kern w:val="0"/>
          <w:sz w:val="18"/>
          <w:szCs w:val="18"/>
        </w:rPr>
        <w:t>编程语言、</w:t>
      </w:r>
      <w:r>
        <w:rPr>
          <w:rFonts w:ascii="Arial" w:hAnsi="Arial" w:cs="Arial"/>
          <w:color w:val="000000"/>
          <w:kern w:val="0"/>
          <w:sz w:val="18"/>
          <w:szCs w:val="18"/>
        </w:rPr>
        <w:t>Java</w:t>
      </w:r>
      <w:r>
        <w:rPr>
          <w:rFonts w:ascii="Arial" w:hAnsi="Arial" w:cs="Arial"/>
          <w:color w:val="000000"/>
          <w:kern w:val="0"/>
          <w:sz w:val="18"/>
          <w:szCs w:val="18"/>
        </w:rPr>
        <w:t>类文件格式、</w:t>
      </w:r>
      <w:r>
        <w:rPr>
          <w:rFonts w:ascii="Arial" w:hAnsi="Arial" w:cs="Arial"/>
          <w:color w:val="000000"/>
          <w:kern w:val="0"/>
          <w:sz w:val="18"/>
          <w:szCs w:val="18"/>
        </w:rPr>
        <w:t>Java</w:t>
      </w:r>
      <w:r>
        <w:rPr>
          <w:rFonts w:ascii="Arial" w:hAnsi="Arial" w:cs="Arial"/>
          <w:color w:val="000000"/>
          <w:kern w:val="0"/>
          <w:sz w:val="18"/>
          <w:szCs w:val="18"/>
        </w:rPr>
        <w:t>虚拟机和</w:t>
      </w:r>
      <w:r>
        <w:rPr>
          <w:rFonts w:ascii="Arial" w:hAnsi="Arial" w:cs="Arial"/>
          <w:color w:val="000000"/>
          <w:kern w:val="0"/>
          <w:sz w:val="18"/>
          <w:szCs w:val="18"/>
        </w:rPr>
        <w:t>Java</w:t>
      </w:r>
      <w:r>
        <w:rPr>
          <w:rFonts w:ascii="Arial" w:hAnsi="Arial" w:cs="Arial"/>
          <w:color w:val="000000"/>
          <w:kern w:val="0"/>
          <w:sz w:val="18"/>
          <w:szCs w:val="18"/>
        </w:rPr>
        <w:t>应用程序接口</w:t>
      </w:r>
      <w:r>
        <w:rPr>
          <w:rFonts w:ascii="Arial" w:hAnsi="Arial" w:cs="Arial"/>
          <w:color w:val="000000"/>
          <w:kern w:val="0"/>
          <w:sz w:val="18"/>
          <w:szCs w:val="18"/>
        </w:rPr>
        <w:t>(Java API)</w:t>
      </w:r>
      <w:r>
        <w:rPr>
          <w:rFonts w:ascii="Arial" w:hAnsi="Arial" w:cs="Arial"/>
          <w:color w:val="000000"/>
          <w:kern w:val="0"/>
          <w:sz w:val="18"/>
          <w:szCs w:val="18"/>
        </w:rPr>
        <w:t>。它们的关系如下图所示：</w:t>
      </w:r>
    </w:p>
    <w:p w:rsidR="00120BA8" w:rsidRDefault="00FD2F1E">
      <w:pPr>
        <w:widowControl/>
        <w:spacing w:line="270" w:lineRule="atLeast"/>
        <w:jc w:val="center"/>
        <w:rPr>
          <w:rFonts w:ascii="Arial" w:hAnsi="Arial" w:cs="Arial"/>
          <w:color w:val="000000"/>
          <w:kern w:val="0"/>
          <w:sz w:val="18"/>
          <w:szCs w:val="18"/>
        </w:rPr>
      </w:pPr>
      <w:r>
        <w:rPr>
          <w:rFonts w:ascii="Arial" w:hAnsi="Arial" w:cs="Arial"/>
          <w:color w:val="000000"/>
          <w:kern w:val="0"/>
          <w:sz w:val="18"/>
          <w:szCs w:val="1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框 1055" o:spid="_x0000_i1025" type="#_x0000_t75" style="width:396.95pt;height:298pt">
            <v:imagedata r:id="rId7" o:title=""/>
          </v:shape>
        </w:pict>
      </w:r>
    </w:p>
    <w:p w:rsidR="00120BA8" w:rsidRDefault="00FD2F1E">
      <w:pPr>
        <w:widowControl/>
        <w:spacing w:line="270" w:lineRule="atLeast"/>
        <w:jc w:val="center"/>
        <w:rPr>
          <w:rFonts w:ascii="Arial" w:hAnsi="Arial" w:cs="Arial"/>
          <w:color w:val="000000"/>
          <w:kern w:val="0"/>
          <w:sz w:val="18"/>
          <w:szCs w:val="18"/>
        </w:rPr>
      </w:pPr>
      <w:r>
        <w:rPr>
          <w:rFonts w:ascii="Arial" w:hAnsi="Arial" w:cs="Arial"/>
          <w:color w:val="000000"/>
          <w:kern w:val="0"/>
          <w:sz w:val="18"/>
          <w:szCs w:val="18"/>
        </w:rPr>
        <w:t>图</w:t>
      </w:r>
      <w:r>
        <w:rPr>
          <w:rFonts w:ascii="Arial" w:hAnsi="Arial" w:cs="Arial"/>
          <w:color w:val="000000"/>
          <w:kern w:val="0"/>
          <w:sz w:val="18"/>
          <w:szCs w:val="18"/>
        </w:rPr>
        <w:t>1   Java</w:t>
      </w:r>
      <w:r>
        <w:rPr>
          <w:rFonts w:ascii="Arial" w:hAnsi="Arial" w:cs="Arial"/>
          <w:color w:val="000000"/>
          <w:kern w:val="0"/>
          <w:sz w:val="18"/>
          <w:szCs w:val="18"/>
        </w:rPr>
        <w:t>四个方面的关系</w:t>
      </w:r>
    </w:p>
    <w:p w:rsidR="00120BA8" w:rsidRDefault="00FD2F1E">
      <w:pPr>
        <w:widowControl/>
        <w:spacing w:line="270" w:lineRule="atLeast"/>
        <w:jc w:val="left"/>
        <w:rPr>
          <w:rFonts w:ascii="Arial" w:hAnsi="Arial" w:cs="Arial"/>
          <w:color w:val="000000"/>
          <w:kern w:val="0"/>
          <w:sz w:val="18"/>
          <w:szCs w:val="18"/>
        </w:rPr>
      </w:pPr>
      <w:r>
        <w:rPr>
          <w:rFonts w:ascii="Arial" w:hAnsi="Arial" w:cs="Arial"/>
          <w:color w:val="000000"/>
          <w:kern w:val="0"/>
          <w:sz w:val="18"/>
          <w:szCs w:val="18"/>
        </w:rPr>
        <w:t>运行期环境代表着</w:t>
      </w:r>
      <w:r>
        <w:rPr>
          <w:rFonts w:ascii="Arial" w:hAnsi="Arial" w:cs="Arial"/>
          <w:color w:val="000000"/>
          <w:kern w:val="0"/>
          <w:sz w:val="18"/>
          <w:szCs w:val="18"/>
        </w:rPr>
        <w:t>Java</w:t>
      </w:r>
      <w:r>
        <w:rPr>
          <w:rFonts w:ascii="Arial" w:hAnsi="Arial" w:cs="Arial"/>
          <w:color w:val="000000"/>
          <w:kern w:val="0"/>
          <w:sz w:val="18"/>
          <w:szCs w:val="18"/>
        </w:rPr>
        <w:t>平台，开发人员编写</w:t>
      </w:r>
      <w:r>
        <w:rPr>
          <w:rFonts w:ascii="Arial" w:hAnsi="Arial" w:cs="Arial"/>
          <w:color w:val="000000"/>
          <w:kern w:val="0"/>
          <w:sz w:val="18"/>
          <w:szCs w:val="18"/>
        </w:rPr>
        <w:t>Java</w:t>
      </w:r>
      <w:r>
        <w:rPr>
          <w:rFonts w:ascii="Arial" w:hAnsi="Arial" w:cs="Arial"/>
          <w:color w:val="000000"/>
          <w:kern w:val="0"/>
          <w:sz w:val="18"/>
          <w:szCs w:val="18"/>
        </w:rPr>
        <w:t>代码</w:t>
      </w:r>
      <w:r>
        <w:rPr>
          <w:rFonts w:ascii="Arial" w:hAnsi="Arial" w:cs="Arial"/>
          <w:color w:val="000000"/>
          <w:kern w:val="0"/>
          <w:sz w:val="18"/>
          <w:szCs w:val="18"/>
        </w:rPr>
        <w:t>(.java</w:t>
      </w:r>
      <w:r>
        <w:rPr>
          <w:rFonts w:ascii="Arial" w:hAnsi="Arial" w:cs="Arial"/>
          <w:color w:val="000000"/>
          <w:kern w:val="0"/>
          <w:sz w:val="18"/>
          <w:szCs w:val="18"/>
        </w:rPr>
        <w:t>文件</w:t>
      </w:r>
      <w:r>
        <w:rPr>
          <w:rFonts w:ascii="Arial" w:hAnsi="Arial" w:cs="Arial"/>
          <w:color w:val="000000"/>
          <w:kern w:val="0"/>
          <w:sz w:val="18"/>
          <w:szCs w:val="18"/>
        </w:rPr>
        <w:t>)</w:t>
      </w:r>
      <w:r>
        <w:rPr>
          <w:rFonts w:ascii="Arial" w:hAnsi="Arial" w:cs="Arial"/>
          <w:color w:val="000000"/>
          <w:kern w:val="0"/>
          <w:sz w:val="18"/>
          <w:szCs w:val="18"/>
        </w:rPr>
        <w:t>，然后将之编译成字节码</w:t>
      </w:r>
      <w:r>
        <w:rPr>
          <w:rFonts w:ascii="Arial" w:hAnsi="Arial" w:cs="Arial"/>
          <w:color w:val="000000"/>
          <w:kern w:val="0"/>
          <w:sz w:val="18"/>
          <w:szCs w:val="18"/>
        </w:rPr>
        <w:t>(.class</w:t>
      </w:r>
      <w:r>
        <w:rPr>
          <w:rFonts w:ascii="Arial" w:hAnsi="Arial" w:cs="Arial"/>
          <w:color w:val="000000"/>
          <w:kern w:val="0"/>
          <w:sz w:val="18"/>
          <w:szCs w:val="18"/>
        </w:rPr>
        <w:t>文件</w:t>
      </w:r>
      <w:r>
        <w:rPr>
          <w:rFonts w:ascii="Arial" w:hAnsi="Arial" w:cs="Arial"/>
          <w:color w:val="000000"/>
          <w:kern w:val="0"/>
          <w:sz w:val="18"/>
          <w:szCs w:val="18"/>
        </w:rPr>
        <w:t>)</w:t>
      </w:r>
      <w:r>
        <w:rPr>
          <w:rFonts w:ascii="Arial" w:hAnsi="Arial" w:cs="Arial"/>
          <w:color w:val="000000"/>
          <w:kern w:val="0"/>
          <w:sz w:val="18"/>
          <w:szCs w:val="18"/>
        </w:rPr>
        <w:t>。最后字节码被装入内存，一旦字节码进入虚拟机，它就会被解释器解释执行，或者是被即时代码发生器有选择的转换成机器码执行。从上图也可以看出</w:t>
      </w:r>
      <w:r>
        <w:rPr>
          <w:rFonts w:ascii="Arial" w:hAnsi="Arial" w:cs="Arial"/>
          <w:color w:val="000000"/>
          <w:kern w:val="0"/>
          <w:sz w:val="18"/>
          <w:szCs w:val="18"/>
        </w:rPr>
        <w:t>Java</w:t>
      </w:r>
      <w:r>
        <w:rPr>
          <w:rFonts w:ascii="Arial" w:hAnsi="Arial" w:cs="Arial"/>
          <w:color w:val="000000"/>
          <w:kern w:val="0"/>
          <w:sz w:val="18"/>
          <w:szCs w:val="18"/>
        </w:rPr>
        <w:t>平台由</w:t>
      </w:r>
      <w:r>
        <w:rPr>
          <w:rFonts w:ascii="Arial" w:hAnsi="Arial" w:cs="Arial"/>
          <w:color w:val="000000"/>
          <w:kern w:val="0"/>
          <w:sz w:val="18"/>
          <w:szCs w:val="18"/>
        </w:rPr>
        <w:t>Java</w:t>
      </w:r>
      <w:r>
        <w:rPr>
          <w:rFonts w:ascii="Arial" w:hAnsi="Arial" w:cs="Arial"/>
          <w:color w:val="000000"/>
          <w:kern w:val="0"/>
          <w:sz w:val="18"/>
          <w:szCs w:val="18"/>
        </w:rPr>
        <w:t>虚拟机和</w:t>
      </w:r>
      <w:r>
        <w:rPr>
          <w:rFonts w:ascii="Arial" w:hAnsi="Arial" w:cs="Arial"/>
          <w:color w:val="000000"/>
          <w:kern w:val="0"/>
          <w:sz w:val="18"/>
          <w:szCs w:val="18"/>
        </w:rPr>
        <w:t xml:space="preserve"> Java</w:t>
      </w:r>
      <w:r>
        <w:rPr>
          <w:rFonts w:ascii="Arial" w:hAnsi="Arial" w:cs="Arial"/>
          <w:color w:val="000000"/>
          <w:kern w:val="0"/>
          <w:sz w:val="18"/>
          <w:szCs w:val="18"/>
        </w:rPr>
        <w:t>应用程序接口搭建，</w:t>
      </w:r>
      <w:r>
        <w:rPr>
          <w:rFonts w:ascii="Arial" w:hAnsi="Arial" w:cs="Arial"/>
          <w:color w:val="000000"/>
          <w:kern w:val="0"/>
          <w:sz w:val="18"/>
          <w:szCs w:val="18"/>
        </w:rPr>
        <w:t>Java</w:t>
      </w:r>
      <w:r>
        <w:rPr>
          <w:rFonts w:ascii="Arial" w:hAnsi="Arial" w:cs="Arial"/>
          <w:color w:val="000000"/>
          <w:kern w:val="0"/>
          <w:sz w:val="18"/>
          <w:szCs w:val="18"/>
        </w:rPr>
        <w:t>语言则是进入这个平台的通道，用</w:t>
      </w:r>
      <w:r>
        <w:rPr>
          <w:rFonts w:ascii="Arial" w:hAnsi="Arial" w:cs="Arial"/>
          <w:color w:val="000000"/>
          <w:kern w:val="0"/>
          <w:sz w:val="18"/>
          <w:szCs w:val="18"/>
        </w:rPr>
        <w:t>Java</w:t>
      </w:r>
      <w:r>
        <w:rPr>
          <w:rFonts w:ascii="Arial" w:hAnsi="Arial" w:cs="Arial"/>
          <w:color w:val="000000"/>
          <w:kern w:val="0"/>
          <w:sz w:val="18"/>
          <w:szCs w:val="18"/>
        </w:rPr>
        <w:t>语言编写并编译的程序可以运行在这个平台上。这个平台的结构如下图所示：</w:t>
      </w:r>
    </w:p>
    <w:p w:rsidR="00120BA8" w:rsidRDefault="00FD2F1E">
      <w:pPr>
        <w:widowControl/>
        <w:spacing w:line="270" w:lineRule="atLeast"/>
        <w:jc w:val="center"/>
        <w:rPr>
          <w:rFonts w:ascii="Arial" w:hAnsi="Arial" w:cs="Arial"/>
          <w:color w:val="000000"/>
          <w:kern w:val="0"/>
          <w:sz w:val="18"/>
          <w:szCs w:val="18"/>
        </w:rPr>
      </w:pPr>
      <w:r>
        <w:rPr>
          <w:rFonts w:ascii="Arial" w:hAnsi="Arial" w:cs="Arial"/>
          <w:color w:val="000000"/>
          <w:kern w:val="0"/>
          <w:sz w:val="18"/>
          <w:szCs w:val="18"/>
        </w:rPr>
        <w:lastRenderedPageBreak/>
        <w:pict>
          <v:shape id="图片框 1026" o:spid="_x0000_i1026" type="#_x0000_t75" style="width:457.05pt;height:188.45pt">
            <v:imagedata r:id="rId8" o:title=""/>
          </v:shape>
        </w:pict>
      </w:r>
    </w:p>
    <w:p w:rsidR="00120BA8" w:rsidRDefault="00FD2F1E">
      <w:pPr>
        <w:widowControl/>
        <w:spacing w:line="270" w:lineRule="atLeast"/>
        <w:jc w:val="left"/>
        <w:rPr>
          <w:rFonts w:ascii="Arial" w:hAnsi="Arial" w:cs="Arial"/>
          <w:color w:val="000000"/>
          <w:kern w:val="0"/>
          <w:sz w:val="18"/>
          <w:szCs w:val="18"/>
        </w:rPr>
      </w:pPr>
      <w:r>
        <w:rPr>
          <w:rFonts w:ascii="Arial" w:hAnsi="Arial" w:cs="Arial"/>
          <w:color w:val="000000"/>
          <w:kern w:val="0"/>
          <w:sz w:val="18"/>
          <w:szCs w:val="18"/>
        </w:rPr>
        <w:t>在</w:t>
      </w:r>
      <w:r>
        <w:rPr>
          <w:rFonts w:ascii="Arial" w:hAnsi="Arial" w:cs="Arial"/>
          <w:color w:val="000000"/>
          <w:kern w:val="0"/>
          <w:sz w:val="18"/>
          <w:szCs w:val="18"/>
        </w:rPr>
        <w:t>Java</w:t>
      </w:r>
      <w:r>
        <w:rPr>
          <w:rFonts w:ascii="Arial" w:hAnsi="Arial" w:cs="Arial"/>
          <w:color w:val="000000"/>
          <w:kern w:val="0"/>
          <w:sz w:val="18"/>
          <w:szCs w:val="18"/>
        </w:rPr>
        <w:t>平台的结构中</w:t>
      </w:r>
      <w:r>
        <w:rPr>
          <w:rFonts w:ascii="Arial" w:hAnsi="Arial" w:cs="Arial"/>
          <w:color w:val="000000"/>
          <w:kern w:val="0"/>
          <w:sz w:val="18"/>
          <w:szCs w:val="18"/>
        </w:rPr>
        <w:t xml:space="preserve">, </w:t>
      </w:r>
      <w:r>
        <w:rPr>
          <w:rFonts w:ascii="Arial" w:hAnsi="Arial" w:cs="Arial"/>
          <w:color w:val="000000"/>
          <w:kern w:val="0"/>
          <w:sz w:val="18"/>
          <w:szCs w:val="18"/>
        </w:rPr>
        <w:t>可以看出，</w:t>
      </w:r>
      <w:r>
        <w:rPr>
          <w:rFonts w:ascii="Arial" w:hAnsi="Arial" w:cs="Arial"/>
          <w:color w:val="000000"/>
          <w:kern w:val="0"/>
          <w:sz w:val="18"/>
          <w:szCs w:val="18"/>
        </w:rPr>
        <w:t>Java</w:t>
      </w:r>
      <w:r>
        <w:rPr>
          <w:rFonts w:ascii="Arial" w:hAnsi="Arial" w:cs="Arial"/>
          <w:color w:val="000000"/>
          <w:kern w:val="0"/>
          <w:sz w:val="18"/>
          <w:szCs w:val="18"/>
        </w:rPr>
        <w:t>虚拟机</w:t>
      </w:r>
      <w:r>
        <w:rPr>
          <w:rFonts w:ascii="Arial" w:hAnsi="Arial" w:cs="Arial"/>
          <w:color w:val="000000"/>
          <w:kern w:val="0"/>
          <w:sz w:val="18"/>
          <w:szCs w:val="18"/>
        </w:rPr>
        <w:t xml:space="preserve">(JVM) </w:t>
      </w:r>
      <w:r>
        <w:rPr>
          <w:rFonts w:ascii="Arial" w:hAnsi="Arial" w:cs="Arial"/>
          <w:color w:val="000000"/>
          <w:kern w:val="0"/>
          <w:sz w:val="18"/>
          <w:szCs w:val="18"/>
        </w:rPr>
        <w:t>处在核心的位置，是程序与</w:t>
      </w:r>
      <w:r>
        <w:rPr>
          <w:rFonts w:ascii="Arial" w:hAnsi="Arial" w:cs="Arial"/>
          <w:color w:val="000000"/>
          <w:kern w:val="0"/>
          <w:sz w:val="18"/>
          <w:szCs w:val="18"/>
        </w:rPr>
        <w:t>底层操作系统和硬件无关的关键。它的下方是移植接口，移植接口由两部分组成：适配器和</w:t>
      </w:r>
      <w:r>
        <w:rPr>
          <w:rFonts w:ascii="Arial" w:hAnsi="Arial" w:cs="Arial"/>
          <w:color w:val="000000"/>
          <w:kern w:val="0"/>
          <w:sz w:val="18"/>
          <w:szCs w:val="18"/>
        </w:rPr>
        <w:t>Java</w:t>
      </w:r>
      <w:r>
        <w:rPr>
          <w:rFonts w:ascii="Arial" w:hAnsi="Arial" w:cs="Arial"/>
          <w:color w:val="000000"/>
          <w:kern w:val="0"/>
          <w:sz w:val="18"/>
          <w:szCs w:val="18"/>
        </w:rPr>
        <w:t>操作系统</w:t>
      </w:r>
      <w:r>
        <w:rPr>
          <w:rFonts w:ascii="Arial" w:hAnsi="Arial" w:cs="Arial"/>
          <w:color w:val="000000"/>
          <w:kern w:val="0"/>
          <w:sz w:val="18"/>
          <w:szCs w:val="18"/>
        </w:rPr>
        <w:t xml:space="preserve">, </w:t>
      </w:r>
      <w:r>
        <w:rPr>
          <w:rFonts w:ascii="Arial" w:hAnsi="Arial" w:cs="Arial"/>
          <w:color w:val="000000"/>
          <w:kern w:val="0"/>
          <w:sz w:val="18"/>
          <w:szCs w:val="18"/>
        </w:rPr>
        <w:t>其中依赖于平台的部分称为适配器；</w:t>
      </w:r>
      <w:r>
        <w:rPr>
          <w:rFonts w:ascii="Arial" w:hAnsi="Arial" w:cs="Arial"/>
          <w:color w:val="000000"/>
          <w:kern w:val="0"/>
          <w:sz w:val="18"/>
          <w:szCs w:val="18"/>
        </w:rPr>
        <w:t xml:space="preserve">JVM </w:t>
      </w:r>
      <w:r>
        <w:rPr>
          <w:rFonts w:ascii="Arial" w:hAnsi="Arial" w:cs="Arial"/>
          <w:color w:val="000000"/>
          <w:kern w:val="0"/>
          <w:sz w:val="18"/>
          <w:szCs w:val="18"/>
        </w:rPr>
        <w:t>通过移植接口在具体的平台和操作系统上实现；在</w:t>
      </w:r>
      <w:r>
        <w:rPr>
          <w:rFonts w:ascii="Arial" w:hAnsi="Arial" w:cs="Arial"/>
          <w:color w:val="000000"/>
          <w:kern w:val="0"/>
          <w:sz w:val="18"/>
          <w:szCs w:val="18"/>
        </w:rPr>
        <w:t xml:space="preserve">JVM </w:t>
      </w:r>
      <w:r>
        <w:rPr>
          <w:rFonts w:ascii="Arial" w:hAnsi="Arial" w:cs="Arial"/>
          <w:color w:val="000000"/>
          <w:kern w:val="0"/>
          <w:sz w:val="18"/>
          <w:szCs w:val="18"/>
        </w:rPr>
        <w:t>的上方是</w:t>
      </w:r>
      <w:r>
        <w:rPr>
          <w:rFonts w:ascii="Arial" w:hAnsi="Arial" w:cs="Arial"/>
          <w:color w:val="000000"/>
          <w:kern w:val="0"/>
          <w:sz w:val="18"/>
          <w:szCs w:val="18"/>
        </w:rPr>
        <w:t>Java</w:t>
      </w:r>
      <w:r>
        <w:rPr>
          <w:rFonts w:ascii="Arial" w:hAnsi="Arial" w:cs="Arial"/>
          <w:color w:val="000000"/>
          <w:kern w:val="0"/>
          <w:sz w:val="18"/>
          <w:szCs w:val="18"/>
        </w:rPr>
        <w:t>的基本类库和扩展类库以及它们的</w:t>
      </w:r>
      <w:r>
        <w:rPr>
          <w:rFonts w:ascii="Arial" w:hAnsi="Arial" w:cs="Arial"/>
          <w:color w:val="000000"/>
          <w:kern w:val="0"/>
          <w:sz w:val="18"/>
          <w:szCs w:val="18"/>
        </w:rPr>
        <w:t>API</w:t>
      </w:r>
      <w:r>
        <w:rPr>
          <w:rFonts w:ascii="Arial" w:hAnsi="Arial" w:cs="Arial"/>
          <w:color w:val="000000"/>
          <w:kern w:val="0"/>
          <w:sz w:val="18"/>
          <w:szCs w:val="18"/>
        </w:rPr>
        <w:t>，</w:t>
      </w:r>
      <w:r>
        <w:rPr>
          <w:rFonts w:ascii="Arial" w:hAnsi="Arial" w:cs="Arial"/>
          <w:color w:val="000000"/>
          <w:kern w:val="0"/>
          <w:sz w:val="18"/>
          <w:szCs w:val="18"/>
        </w:rPr>
        <w:t xml:space="preserve"> </w:t>
      </w:r>
      <w:r>
        <w:rPr>
          <w:rFonts w:ascii="Arial" w:hAnsi="Arial" w:cs="Arial"/>
          <w:color w:val="000000"/>
          <w:kern w:val="0"/>
          <w:sz w:val="18"/>
          <w:szCs w:val="18"/>
        </w:rPr>
        <w:t>利用</w:t>
      </w:r>
      <w:r>
        <w:rPr>
          <w:rFonts w:ascii="Arial" w:hAnsi="Arial" w:cs="Arial"/>
          <w:color w:val="000000"/>
          <w:kern w:val="0"/>
          <w:sz w:val="18"/>
          <w:szCs w:val="18"/>
        </w:rPr>
        <w:t>Java API</w:t>
      </w:r>
      <w:r>
        <w:rPr>
          <w:rFonts w:ascii="Arial" w:hAnsi="Arial" w:cs="Arial"/>
          <w:color w:val="000000"/>
          <w:kern w:val="0"/>
          <w:sz w:val="18"/>
          <w:szCs w:val="18"/>
        </w:rPr>
        <w:t>编写的应用程序</w:t>
      </w:r>
      <w:r>
        <w:rPr>
          <w:rFonts w:ascii="Arial" w:hAnsi="Arial" w:cs="Arial"/>
          <w:color w:val="000000"/>
          <w:kern w:val="0"/>
          <w:sz w:val="18"/>
          <w:szCs w:val="18"/>
        </w:rPr>
        <w:t xml:space="preserve">(application) </w:t>
      </w:r>
      <w:r>
        <w:rPr>
          <w:rFonts w:ascii="Arial" w:hAnsi="Arial" w:cs="Arial"/>
          <w:color w:val="000000"/>
          <w:kern w:val="0"/>
          <w:sz w:val="18"/>
          <w:szCs w:val="18"/>
        </w:rPr>
        <w:t>和小程序</w:t>
      </w:r>
      <w:r>
        <w:rPr>
          <w:rFonts w:ascii="Arial" w:hAnsi="Arial" w:cs="Arial"/>
          <w:color w:val="000000"/>
          <w:kern w:val="0"/>
          <w:sz w:val="18"/>
          <w:szCs w:val="18"/>
        </w:rPr>
        <w:t xml:space="preserve">(Java applet) </w:t>
      </w:r>
      <w:r>
        <w:rPr>
          <w:rFonts w:ascii="Arial" w:hAnsi="Arial" w:cs="Arial"/>
          <w:color w:val="000000"/>
          <w:kern w:val="0"/>
          <w:sz w:val="18"/>
          <w:szCs w:val="18"/>
        </w:rPr>
        <w:t>可以在任何</w:t>
      </w:r>
      <w:r>
        <w:rPr>
          <w:rFonts w:ascii="Arial" w:hAnsi="Arial" w:cs="Arial"/>
          <w:color w:val="000000"/>
          <w:kern w:val="0"/>
          <w:sz w:val="18"/>
          <w:szCs w:val="18"/>
        </w:rPr>
        <w:t>Java</w:t>
      </w:r>
      <w:r>
        <w:rPr>
          <w:rFonts w:ascii="Arial" w:hAnsi="Arial" w:cs="Arial"/>
          <w:color w:val="000000"/>
          <w:kern w:val="0"/>
          <w:sz w:val="18"/>
          <w:szCs w:val="18"/>
        </w:rPr>
        <w:t>平台上运行而无需考虑底层平台</w:t>
      </w:r>
      <w:r>
        <w:rPr>
          <w:rFonts w:ascii="Arial" w:hAnsi="Arial" w:cs="Arial"/>
          <w:color w:val="000000"/>
          <w:kern w:val="0"/>
          <w:sz w:val="18"/>
          <w:szCs w:val="18"/>
        </w:rPr>
        <w:t xml:space="preserve">, </w:t>
      </w:r>
      <w:r>
        <w:rPr>
          <w:rFonts w:ascii="Arial" w:hAnsi="Arial" w:cs="Arial"/>
          <w:color w:val="000000"/>
          <w:kern w:val="0"/>
          <w:sz w:val="18"/>
          <w:szCs w:val="18"/>
        </w:rPr>
        <w:t>就是因为有</w:t>
      </w:r>
      <w:r>
        <w:rPr>
          <w:rFonts w:ascii="Arial" w:hAnsi="Arial" w:cs="Arial"/>
          <w:color w:val="000000"/>
          <w:kern w:val="0"/>
          <w:sz w:val="18"/>
          <w:szCs w:val="18"/>
        </w:rPr>
        <w:t>Java</w:t>
      </w:r>
      <w:r>
        <w:rPr>
          <w:rFonts w:ascii="Arial" w:hAnsi="Arial" w:cs="Arial"/>
          <w:color w:val="000000"/>
          <w:kern w:val="0"/>
          <w:sz w:val="18"/>
          <w:szCs w:val="18"/>
        </w:rPr>
        <w:t>虚拟机</w:t>
      </w:r>
      <w:r>
        <w:rPr>
          <w:rFonts w:ascii="Arial" w:hAnsi="Arial" w:cs="Arial"/>
          <w:color w:val="000000"/>
          <w:kern w:val="0"/>
          <w:sz w:val="18"/>
          <w:szCs w:val="18"/>
        </w:rPr>
        <w:t>(JVM)</w:t>
      </w:r>
      <w:r>
        <w:rPr>
          <w:rFonts w:ascii="Arial" w:hAnsi="Arial" w:cs="Arial"/>
          <w:color w:val="000000"/>
          <w:kern w:val="0"/>
          <w:sz w:val="18"/>
          <w:szCs w:val="18"/>
        </w:rPr>
        <w:t>实现了程序与操作系统的分离，从而实现了</w:t>
      </w:r>
      <w:r>
        <w:rPr>
          <w:rFonts w:ascii="Arial" w:hAnsi="Arial" w:cs="Arial"/>
          <w:color w:val="000000"/>
          <w:kern w:val="0"/>
          <w:sz w:val="18"/>
          <w:szCs w:val="18"/>
        </w:rPr>
        <w:t xml:space="preserve">Java </w:t>
      </w:r>
      <w:r>
        <w:rPr>
          <w:rFonts w:ascii="Arial" w:hAnsi="Arial" w:cs="Arial"/>
          <w:color w:val="000000"/>
          <w:kern w:val="0"/>
          <w:sz w:val="18"/>
          <w:szCs w:val="18"/>
        </w:rPr>
        <w:t>的平台无关性。</w:t>
      </w:r>
    </w:p>
    <w:p w:rsidR="00120BA8" w:rsidRDefault="00FD2F1E">
      <w:pPr>
        <w:widowControl/>
        <w:spacing w:line="270" w:lineRule="atLeast"/>
        <w:jc w:val="left"/>
        <w:rPr>
          <w:rFonts w:ascii="Arial" w:hAnsi="Arial" w:cs="Arial"/>
          <w:color w:val="000000"/>
          <w:kern w:val="0"/>
          <w:sz w:val="18"/>
          <w:szCs w:val="18"/>
        </w:rPr>
      </w:pPr>
      <w:r>
        <w:rPr>
          <w:rFonts w:ascii="Arial" w:hAnsi="Arial" w:cs="Arial"/>
          <w:color w:val="000000"/>
          <w:kern w:val="0"/>
          <w:sz w:val="18"/>
          <w:szCs w:val="18"/>
        </w:rPr>
        <w:t>那么到底什么是</w:t>
      </w:r>
      <w:r>
        <w:rPr>
          <w:rFonts w:ascii="Arial" w:hAnsi="Arial" w:cs="Arial"/>
          <w:color w:val="000000"/>
          <w:kern w:val="0"/>
          <w:sz w:val="18"/>
          <w:szCs w:val="18"/>
        </w:rPr>
        <w:t>Ja</w:t>
      </w:r>
      <w:r>
        <w:rPr>
          <w:rFonts w:ascii="Arial" w:hAnsi="Arial" w:cs="Arial"/>
          <w:color w:val="000000"/>
          <w:kern w:val="0"/>
          <w:sz w:val="18"/>
          <w:szCs w:val="18"/>
        </w:rPr>
        <w:t>va</w:t>
      </w:r>
      <w:r>
        <w:rPr>
          <w:rFonts w:ascii="Arial" w:hAnsi="Arial" w:cs="Arial"/>
          <w:color w:val="000000"/>
          <w:kern w:val="0"/>
          <w:sz w:val="18"/>
          <w:szCs w:val="18"/>
        </w:rPr>
        <w:t>虚拟机</w:t>
      </w:r>
      <w:r>
        <w:rPr>
          <w:rFonts w:ascii="Arial" w:hAnsi="Arial" w:cs="Arial"/>
          <w:color w:val="000000"/>
          <w:kern w:val="0"/>
          <w:sz w:val="18"/>
          <w:szCs w:val="18"/>
        </w:rPr>
        <w:t>(JVM)</w:t>
      </w:r>
      <w:r>
        <w:rPr>
          <w:rFonts w:ascii="Arial" w:hAnsi="Arial" w:cs="Arial"/>
          <w:color w:val="000000"/>
          <w:kern w:val="0"/>
          <w:sz w:val="18"/>
          <w:szCs w:val="18"/>
        </w:rPr>
        <w:t>呢？通常我们谈论</w:t>
      </w:r>
      <w:r>
        <w:rPr>
          <w:rFonts w:ascii="Arial" w:hAnsi="Arial" w:cs="Arial"/>
          <w:color w:val="000000"/>
          <w:kern w:val="0"/>
          <w:sz w:val="18"/>
          <w:szCs w:val="18"/>
        </w:rPr>
        <w:t>JVM</w:t>
      </w:r>
      <w:r>
        <w:rPr>
          <w:rFonts w:ascii="Arial" w:hAnsi="Arial" w:cs="Arial"/>
          <w:color w:val="000000"/>
          <w:kern w:val="0"/>
          <w:sz w:val="18"/>
          <w:szCs w:val="18"/>
        </w:rPr>
        <w:t>时，我们的意思可能是：</w:t>
      </w:r>
    </w:p>
    <w:p w:rsidR="00120BA8" w:rsidRDefault="00FD2F1E">
      <w:pPr>
        <w:widowControl/>
        <w:numPr>
          <w:ilvl w:val="0"/>
          <w:numId w:val="1"/>
        </w:numPr>
        <w:spacing w:after="60" w:line="336" w:lineRule="atLeast"/>
        <w:ind w:left="450"/>
        <w:jc w:val="left"/>
        <w:rPr>
          <w:rFonts w:ascii="Arial" w:hAnsi="Arial" w:cs="Arial"/>
          <w:color w:val="000000"/>
          <w:kern w:val="0"/>
          <w:sz w:val="18"/>
          <w:szCs w:val="18"/>
        </w:rPr>
      </w:pPr>
      <w:r>
        <w:rPr>
          <w:rFonts w:ascii="Arial" w:hAnsi="Arial" w:cs="Arial"/>
          <w:color w:val="000000"/>
          <w:kern w:val="0"/>
          <w:sz w:val="18"/>
          <w:szCs w:val="18"/>
        </w:rPr>
        <w:t>对</w:t>
      </w:r>
      <w:r>
        <w:rPr>
          <w:rFonts w:ascii="Arial" w:hAnsi="Arial" w:cs="Arial"/>
          <w:color w:val="000000"/>
          <w:kern w:val="0"/>
          <w:sz w:val="18"/>
          <w:szCs w:val="18"/>
        </w:rPr>
        <w:t>JVM</w:t>
      </w:r>
      <w:r>
        <w:rPr>
          <w:rFonts w:ascii="Arial" w:hAnsi="Arial" w:cs="Arial"/>
          <w:color w:val="000000"/>
          <w:kern w:val="0"/>
          <w:sz w:val="18"/>
          <w:szCs w:val="18"/>
        </w:rPr>
        <w:t>规范的的比较抽象的说明；</w:t>
      </w:r>
    </w:p>
    <w:p w:rsidR="00120BA8" w:rsidRDefault="00FD2F1E">
      <w:pPr>
        <w:widowControl/>
        <w:numPr>
          <w:ilvl w:val="0"/>
          <w:numId w:val="1"/>
        </w:numPr>
        <w:spacing w:after="60" w:line="336" w:lineRule="atLeast"/>
        <w:ind w:left="450"/>
        <w:jc w:val="left"/>
        <w:rPr>
          <w:rFonts w:ascii="Arial" w:hAnsi="Arial" w:cs="Arial"/>
          <w:color w:val="000000"/>
          <w:kern w:val="0"/>
          <w:sz w:val="18"/>
          <w:szCs w:val="18"/>
        </w:rPr>
      </w:pPr>
      <w:r>
        <w:rPr>
          <w:rFonts w:ascii="Arial" w:hAnsi="Arial" w:cs="Arial"/>
          <w:color w:val="000000"/>
          <w:kern w:val="0"/>
          <w:sz w:val="18"/>
          <w:szCs w:val="18"/>
        </w:rPr>
        <w:t>对</w:t>
      </w:r>
      <w:r>
        <w:rPr>
          <w:rFonts w:ascii="Arial" w:hAnsi="Arial" w:cs="Arial"/>
          <w:color w:val="000000"/>
          <w:kern w:val="0"/>
          <w:sz w:val="18"/>
          <w:szCs w:val="18"/>
        </w:rPr>
        <w:t>JVM</w:t>
      </w:r>
      <w:r>
        <w:rPr>
          <w:rFonts w:ascii="Arial" w:hAnsi="Arial" w:cs="Arial"/>
          <w:color w:val="000000"/>
          <w:kern w:val="0"/>
          <w:sz w:val="18"/>
          <w:szCs w:val="18"/>
        </w:rPr>
        <w:t>的具体实现；</w:t>
      </w:r>
    </w:p>
    <w:p w:rsidR="00120BA8" w:rsidRDefault="00FD2F1E">
      <w:pPr>
        <w:widowControl/>
        <w:numPr>
          <w:ilvl w:val="0"/>
          <w:numId w:val="1"/>
        </w:numPr>
        <w:spacing w:after="60" w:line="336" w:lineRule="atLeast"/>
        <w:ind w:left="450"/>
        <w:jc w:val="left"/>
        <w:rPr>
          <w:rFonts w:ascii="Arial" w:hAnsi="Arial" w:cs="Arial"/>
          <w:color w:val="000000"/>
          <w:kern w:val="0"/>
          <w:sz w:val="18"/>
          <w:szCs w:val="18"/>
        </w:rPr>
      </w:pPr>
      <w:r>
        <w:rPr>
          <w:rFonts w:ascii="Arial" w:hAnsi="Arial" w:cs="Arial"/>
          <w:color w:val="000000"/>
          <w:kern w:val="0"/>
          <w:sz w:val="18"/>
          <w:szCs w:val="18"/>
        </w:rPr>
        <w:t>在程序运行期间所生成的一个</w:t>
      </w:r>
      <w:r>
        <w:rPr>
          <w:rFonts w:ascii="Arial" w:hAnsi="Arial" w:cs="Arial"/>
          <w:color w:val="000000"/>
          <w:kern w:val="0"/>
          <w:sz w:val="18"/>
          <w:szCs w:val="18"/>
        </w:rPr>
        <w:t>JVM</w:t>
      </w:r>
      <w:r>
        <w:rPr>
          <w:rFonts w:ascii="Arial" w:hAnsi="Arial" w:cs="Arial"/>
          <w:color w:val="000000"/>
          <w:kern w:val="0"/>
          <w:sz w:val="18"/>
          <w:szCs w:val="18"/>
        </w:rPr>
        <w:t>实例。</w:t>
      </w:r>
    </w:p>
    <w:p w:rsidR="00120BA8" w:rsidRDefault="00FD2F1E">
      <w:pPr>
        <w:widowControl/>
        <w:spacing w:line="270" w:lineRule="atLeast"/>
        <w:jc w:val="left"/>
        <w:rPr>
          <w:rFonts w:ascii="Arial" w:hAnsi="Arial" w:cs="Arial"/>
          <w:color w:val="000000"/>
          <w:kern w:val="0"/>
          <w:sz w:val="18"/>
          <w:szCs w:val="18"/>
        </w:rPr>
      </w:pPr>
      <w:r>
        <w:rPr>
          <w:rFonts w:ascii="Arial" w:hAnsi="Arial" w:cs="Arial"/>
          <w:color w:val="000000"/>
          <w:kern w:val="0"/>
          <w:sz w:val="18"/>
          <w:szCs w:val="18"/>
        </w:rPr>
        <w:t>对</w:t>
      </w:r>
      <w:r>
        <w:rPr>
          <w:rFonts w:ascii="Arial" w:hAnsi="Arial" w:cs="Arial"/>
          <w:color w:val="000000"/>
          <w:kern w:val="0"/>
          <w:sz w:val="18"/>
          <w:szCs w:val="18"/>
        </w:rPr>
        <w:t>JVM</w:t>
      </w:r>
      <w:r>
        <w:rPr>
          <w:rFonts w:ascii="Arial" w:hAnsi="Arial" w:cs="Arial"/>
          <w:color w:val="000000"/>
          <w:kern w:val="0"/>
          <w:sz w:val="18"/>
          <w:szCs w:val="18"/>
        </w:rPr>
        <w:t>规范的的抽象说明是一些概念的集合，它们已经在书《</w:t>
      </w:r>
      <w:r>
        <w:rPr>
          <w:rFonts w:ascii="Arial" w:hAnsi="Arial" w:cs="Arial"/>
          <w:color w:val="000000"/>
          <w:kern w:val="0"/>
          <w:sz w:val="18"/>
          <w:szCs w:val="18"/>
        </w:rPr>
        <w:t>The Java Virtual Machine Specification</w:t>
      </w:r>
      <w:r>
        <w:rPr>
          <w:rFonts w:ascii="Arial" w:hAnsi="Arial" w:cs="Arial"/>
          <w:color w:val="000000"/>
          <w:kern w:val="0"/>
          <w:sz w:val="18"/>
          <w:szCs w:val="18"/>
        </w:rPr>
        <w:t>》（《</w:t>
      </w:r>
      <w:r>
        <w:rPr>
          <w:rFonts w:ascii="Arial" w:hAnsi="Arial" w:cs="Arial"/>
          <w:color w:val="000000"/>
          <w:kern w:val="0"/>
          <w:sz w:val="18"/>
          <w:szCs w:val="18"/>
        </w:rPr>
        <w:t>Java</w:t>
      </w:r>
      <w:r>
        <w:rPr>
          <w:rFonts w:ascii="Arial" w:hAnsi="Arial" w:cs="Arial"/>
          <w:color w:val="000000"/>
          <w:kern w:val="0"/>
          <w:sz w:val="18"/>
          <w:szCs w:val="18"/>
        </w:rPr>
        <w:t>虚拟机规范》）中被详细地描述了；对</w:t>
      </w:r>
      <w:r>
        <w:rPr>
          <w:rFonts w:ascii="Arial" w:hAnsi="Arial" w:cs="Arial"/>
          <w:color w:val="000000"/>
          <w:kern w:val="0"/>
          <w:sz w:val="18"/>
          <w:szCs w:val="18"/>
        </w:rPr>
        <w:t>JVM</w:t>
      </w:r>
      <w:r>
        <w:rPr>
          <w:rFonts w:ascii="Arial" w:hAnsi="Arial" w:cs="Arial"/>
          <w:color w:val="000000"/>
          <w:kern w:val="0"/>
          <w:sz w:val="18"/>
          <w:szCs w:val="18"/>
        </w:rPr>
        <w:t>的具体实现要么是软件，要么是软件和硬件的组合，它已经被许多生产厂商所实现，并存在于多种平台之上；运行</w:t>
      </w:r>
      <w:r>
        <w:rPr>
          <w:rFonts w:ascii="Arial" w:hAnsi="Arial" w:cs="Arial"/>
          <w:color w:val="000000"/>
          <w:kern w:val="0"/>
          <w:sz w:val="18"/>
          <w:szCs w:val="18"/>
        </w:rPr>
        <w:t>Java</w:t>
      </w:r>
      <w:r>
        <w:rPr>
          <w:rFonts w:ascii="Arial" w:hAnsi="Arial" w:cs="Arial"/>
          <w:color w:val="000000"/>
          <w:kern w:val="0"/>
          <w:sz w:val="18"/>
          <w:szCs w:val="18"/>
        </w:rPr>
        <w:t>程序的任务由</w:t>
      </w:r>
      <w:r>
        <w:rPr>
          <w:rFonts w:ascii="Arial" w:hAnsi="Arial" w:cs="Arial"/>
          <w:color w:val="000000"/>
          <w:kern w:val="0"/>
          <w:sz w:val="18"/>
          <w:szCs w:val="18"/>
        </w:rPr>
        <w:t>JVM</w:t>
      </w:r>
      <w:r>
        <w:rPr>
          <w:rFonts w:ascii="Arial" w:hAnsi="Arial" w:cs="Arial"/>
          <w:color w:val="000000"/>
          <w:kern w:val="0"/>
          <w:sz w:val="18"/>
          <w:szCs w:val="18"/>
        </w:rPr>
        <w:t>的运行期实例单个承担。在本文中我们所讨</w:t>
      </w:r>
      <w:r>
        <w:rPr>
          <w:rFonts w:ascii="Arial" w:hAnsi="Arial" w:cs="Arial"/>
          <w:color w:val="000000"/>
          <w:kern w:val="0"/>
          <w:sz w:val="18"/>
          <w:szCs w:val="18"/>
        </w:rPr>
        <w:t>论的</w:t>
      </w:r>
      <w:r>
        <w:rPr>
          <w:rFonts w:ascii="Arial" w:hAnsi="Arial" w:cs="Arial"/>
          <w:color w:val="000000"/>
          <w:kern w:val="0"/>
          <w:sz w:val="18"/>
          <w:szCs w:val="18"/>
        </w:rPr>
        <w:t>Java</w:t>
      </w:r>
      <w:r>
        <w:rPr>
          <w:rFonts w:ascii="Arial" w:hAnsi="Arial" w:cs="Arial"/>
          <w:color w:val="000000"/>
          <w:kern w:val="0"/>
          <w:sz w:val="18"/>
          <w:szCs w:val="18"/>
        </w:rPr>
        <w:t>虚拟机</w:t>
      </w:r>
      <w:r>
        <w:rPr>
          <w:rFonts w:ascii="Arial" w:hAnsi="Arial" w:cs="Arial"/>
          <w:color w:val="000000"/>
          <w:kern w:val="0"/>
          <w:sz w:val="18"/>
          <w:szCs w:val="18"/>
        </w:rPr>
        <w:t>(JVM)</w:t>
      </w:r>
      <w:r>
        <w:rPr>
          <w:rFonts w:ascii="Arial" w:hAnsi="Arial" w:cs="Arial"/>
          <w:color w:val="000000"/>
          <w:kern w:val="0"/>
          <w:sz w:val="18"/>
          <w:szCs w:val="18"/>
        </w:rPr>
        <w:t>主要针对第三种情况而言。它可以被看成一个想象中的机器，在实际的计算机上通过软件模拟来实现，有自己想象中的硬件，如处理器、堆栈、寄存器等，还有自己相应的指令系统。</w:t>
      </w:r>
    </w:p>
    <w:p w:rsidR="00120BA8" w:rsidRDefault="00FD2F1E">
      <w:pPr>
        <w:widowControl/>
        <w:spacing w:line="270" w:lineRule="atLeast"/>
        <w:jc w:val="left"/>
        <w:rPr>
          <w:rFonts w:ascii="Arial" w:hAnsi="Arial" w:cs="Arial"/>
          <w:color w:val="000000"/>
          <w:kern w:val="0"/>
          <w:sz w:val="18"/>
          <w:szCs w:val="18"/>
        </w:rPr>
      </w:pPr>
      <w:r>
        <w:rPr>
          <w:rFonts w:ascii="Arial" w:hAnsi="Arial" w:cs="Arial"/>
          <w:color w:val="000000"/>
          <w:kern w:val="0"/>
          <w:sz w:val="18"/>
          <w:szCs w:val="18"/>
        </w:rPr>
        <w:t>JVM</w:t>
      </w:r>
      <w:r>
        <w:rPr>
          <w:rFonts w:ascii="Arial" w:hAnsi="Arial" w:cs="Arial"/>
          <w:color w:val="000000"/>
          <w:kern w:val="0"/>
          <w:sz w:val="18"/>
          <w:szCs w:val="18"/>
        </w:rPr>
        <w:t>在它的生存周期中有一个明确的任务，那就是运行</w:t>
      </w:r>
      <w:r>
        <w:rPr>
          <w:rFonts w:ascii="Arial" w:hAnsi="Arial" w:cs="Arial"/>
          <w:color w:val="000000"/>
          <w:kern w:val="0"/>
          <w:sz w:val="18"/>
          <w:szCs w:val="18"/>
        </w:rPr>
        <w:t>Java</w:t>
      </w:r>
      <w:r>
        <w:rPr>
          <w:rFonts w:ascii="Arial" w:hAnsi="Arial" w:cs="Arial"/>
          <w:color w:val="000000"/>
          <w:kern w:val="0"/>
          <w:sz w:val="18"/>
          <w:szCs w:val="18"/>
        </w:rPr>
        <w:t>程序，因此当</w:t>
      </w:r>
      <w:r>
        <w:rPr>
          <w:rFonts w:ascii="Arial" w:hAnsi="Arial" w:cs="Arial"/>
          <w:color w:val="000000"/>
          <w:kern w:val="0"/>
          <w:sz w:val="18"/>
          <w:szCs w:val="18"/>
        </w:rPr>
        <w:t>Java</w:t>
      </w:r>
      <w:r>
        <w:rPr>
          <w:rFonts w:ascii="Arial" w:hAnsi="Arial" w:cs="Arial"/>
          <w:color w:val="000000"/>
          <w:kern w:val="0"/>
          <w:sz w:val="18"/>
          <w:szCs w:val="18"/>
        </w:rPr>
        <w:t>程序启动的时候，就产生</w:t>
      </w:r>
      <w:r>
        <w:rPr>
          <w:rFonts w:ascii="Arial" w:hAnsi="Arial" w:cs="Arial"/>
          <w:color w:val="000000"/>
          <w:kern w:val="0"/>
          <w:sz w:val="18"/>
          <w:szCs w:val="18"/>
        </w:rPr>
        <w:t>JVM</w:t>
      </w:r>
      <w:r>
        <w:rPr>
          <w:rFonts w:ascii="Arial" w:hAnsi="Arial" w:cs="Arial"/>
          <w:color w:val="000000"/>
          <w:kern w:val="0"/>
          <w:sz w:val="18"/>
          <w:szCs w:val="18"/>
        </w:rPr>
        <w:t>的一个实例；当程序运行结束的时候，该实例也跟着消失了。下面我们从</w:t>
      </w:r>
      <w:r>
        <w:rPr>
          <w:rFonts w:ascii="Arial" w:hAnsi="Arial" w:cs="Arial"/>
          <w:color w:val="000000"/>
          <w:kern w:val="0"/>
          <w:sz w:val="18"/>
          <w:szCs w:val="18"/>
        </w:rPr>
        <w:t>JVM</w:t>
      </w:r>
      <w:r>
        <w:rPr>
          <w:rFonts w:ascii="Arial" w:hAnsi="Arial" w:cs="Arial"/>
          <w:color w:val="000000"/>
          <w:kern w:val="0"/>
          <w:sz w:val="18"/>
          <w:szCs w:val="18"/>
        </w:rPr>
        <w:t>的体系结构和它的运行过程这两个方面来对它进行比较深入的研究。</w:t>
      </w:r>
    </w:p>
    <w:p w:rsidR="00120BA8" w:rsidRDefault="00FD2F1E">
      <w:pPr>
        <w:widowControl/>
        <w:spacing w:line="270" w:lineRule="atLeast"/>
        <w:jc w:val="left"/>
        <w:rPr>
          <w:rFonts w:ascii="Arial" w:hAnsi="Arial" w:cs="Arial"/>
          <w:color w:val="000000"/>
          <w:kern w:val="0"/>
          <w:sz w:val="18"/>
          <w:szCs w:val="18"/>
        </w:rPr>
      </w:pPr>
      <w:r>
        <w:rPr>
          <w:rFonts w:ascii="Arial" w:hAnsi="Arial" w:cs="Arial"/>
          <w:b/>
          <w:bCs/>
          <w:color w:val="000000"/>
          <w:kern w:val="0"/>
          <w:sz w:val="18"/>
        </w:rPr>
        <w:t>2   Java</w:t>
      </w:r>
      <w:r>
        <w:rPr>
          <w:rFonts w:ascii="Arial" w:hAnsi="Arial" w:cs="Arial"/>
          <w:b/>
          <w:bCs/>
          <w:color w:val="000000"/>
          <w:kern w:val="0"/>
          <w:sz w:val="18"/>
        </w:rPr>
        <w:t>虚拟机的体系结构</w:t>
      </w:r>
    </w:p>
    <w:p w:rsidR="00120BA8" w:rsidRDefault="00FD2F1E">
      <w:pPr>
        <w:widowControl/>
        <w:spacing w:line="270" w:lineRule="atLeast"/>
        <w:jc w:val="left"/>
        <w:rPr>
          <w:rFonts w:ascii="Arial" w:hAnsi="Arial" w:cs="Arial"/>
          <w:color w:val="000000"/>
          <w:kern w:val="0"/>
          <w:sz w:val="18"/>
          <w:szCs w:val="18"/>
        </w:rPr>
      </w:pPr>
      <w:r>
        <w:rPr>
          <w:rFonts w:ascii="Arial" w:hAnsi="Arial" w:cs="Arial"/>
          <w:color w:val="000000"/>
          <w:kern w:val="0"/>
          <w:sz w:val="18"/>
          <w:szCs w:val="18"/>
        </w:rPr>
        <w:t>刚才已经提到，</w:t>
      </w:r>
      <w:r>
        <w:rPr>
          <w:rFonts w:ascii="Arial" w:hAnsi="Arial" w:cs="Arial"/>
          <w:color w:val="000000"/>
          <w:kern w:val="0"/>
          <w:sz w:val="18"/>
          <w:szCs w:val="18"/>
        </w:rPr>
        <w:t>JVM</w:t>
      </w:r>
      <w:r>
        <w:rPr>
          <w:rFonts w:ascii="Arial" w:hAnsi="Arial" w:cs="Arial"/>
          <w:color w:val="000000"/>
          <w:kern w:val="0"/>
          <w:sz w:val="18"/>
          <w:szCs w:val="18"/>
        </w:rPr>
        <w:t>可以由不同的厂商来实现。由于厂</w:t>
      </w:r>
      <w:r>
        <w:rPr>
          <w:rFonts w:ascii="Arial" w:hAnsi="Arial" w:cs="Arial"/>
          <w:color w:val="000000"/>
          <w:kern w:val="0"/>
          <w:sz w:val="18"/>
          <w:szCs w:val="18"/>
        </w:rPr>
        <w:t>商的不同必然导致</w:t>
      </w:r>
      <w:r>
        <w:rPr>
          <w:rFonts w:ascii="Arial" w:hAnsi="Arial" w:cs="Arial"/>
          <w:color w:val="000000"/>
          <w:kern w:val="0"/>
          <w:sz w:val="18"/>
          <w:szCs w:val="18"/>
        </w:rPr>
        <w:t>JVM</w:t>
      </w:r>
      <w:r>
        <w:rPr>
          <w:rFonts w:ascii="Arial" w:hAnsi="Arial" w:cs="Arial"/>
          <w:color w:val="000000"/>
          <w:kern w:val="0"/>
          <w:sz w:val="18"/>
          <w:szCs w:val="18"/>
        </w:rPr>
        <w:t>在实现上的一些不同，然而</w:t>
      </w:r>
      <w:r>
        <w:rPr>
          <w:rFonts w:ascii="Arial" w:hAnsi="Arial" w:cs="Arial"/>
          <w:color w:val="000000"/>
          <w:kern w:val="0"/>
          <w:sz w:val="18"/>
          <w:szCs w:val="18"/>
        </w:rPr>
        <w:t>JVM</w:t>
      </w:r>
      <w:r>
        <w:rPr>
          <w:rFonts w:ascii="Arial" w:hAnsi="Arial" w:cs="Arial"/>
          <w:color w:val="000000"/>
          <w:kern w:val="0"/>
          <w:sz w:val="18"/>
          <w:szCs w:val="18"/>
        </w:rPr>
        <w:t>还是可以实现跨平台的特性，这就要归功于设计</w:t>
      </w:r>
      <w:r>
        <w:rPr>
          <w:rFonts w:ascii="Arial" w:hAnsi="Arial" w:cs="Arial"/>
          <w:color w:val="000000"/>
          <w:kern w:val="0"/>
          <w:sz w:val="18"/>
          <w:szCs w:val="18"/>
        </w:rPr>
        <w:t>JVM</w:t>
      </w:r>
      <w:r>
        <w:rPr>
          <w:rFonts w:ascii="Arial" w:hAnsi="Arial" w:cs="Arial"/>
          <w:color w:val="000000"/>
          <w:kern w:val="0"/>
          <w:sz w:val="18"/>
          <w:szCs w:val="18"/>
        </w:rPr>
        <w:t>时的体系结构了。</w:t>
      </w:r>
    </w:p>
    <w:p w:rsidR="00120BA8" w:rsidRDefault="00FD2F1E">
      <w:pPr>
        <w:widowControl/>
        <w:spacing w:line="270" w:lineRule="atLeast"/>
        <w:jc w:val="left"/>
        <w:rPr>
          <w:rFonts w:ascii="Arial" w:hAnsi="Arial" w:cs="Arial"/>
          <w:color w:val="000000"/>
          <w:kern w:val="0"/>
          <w:sz w:val="18"/>
          <w:szCs w:val="18"/>
        </w:rPr>
      </w:pPr>
      <w:r>
        <w:rPr>
          <w:rFonts w:ascii="Arial" w:hAnsi="Arial" w:cs="Arial"/>
          <w:color w:val="000000"/>
          <w:kern w:val="0"/>
          <w:sz w:val="18"/>
          <w:szCs w:val="18"/>
        </w:rPr>
        <w:t>我们知道，一个</w:t>
      </w:r>
      <w:r>
        <w:rPr>
          <w:rFonts w:ascii="Arial" w:hAnsi="Arial" w:cs="Arial"/>
          <w:color w:val="000000"/>
          <w:kern w:val="0"/>
          <w:sz w:val="18"/>
          <w:szCs w:val="18"/>
        </w:rPr>
        <w:t>JVM</w:t>
      </w:r>
      <w:r>
        <w:rPr>
          <w:rFonts w:ascii="Arial" w:hAnsi="Arial" w:cs="Arial"/>
          <w:color w:val="000000"/>
          <w:kern w:val="0"/>
          <w:sz w:val="18"/>
          <w:szCs w:val="18"/>
        </w:rPr>
        <w:t>实例的行为不光是它自己的事，还涉及到它的子系统、存储区域、数据类型和指令这些部分，它们描述了</w:t>
      </w:r>
      <w:r>
        <w:rPr>
          <w:rFonts w:ascii="Arial" w:hAnsi="Arial" w:cs="Arial"/>
          <w:color w:val="000000"/>
          <w:kern w:val="0"/>
          <w:sz w:val="18"/>
          <w:szCs w:val="18"/>
        </w:rPr>
        <w:t>JVM</w:t>
      </w:r>
      <w:r>
        <w:rPr>
          <w:rFonts w:ascii="Arial" w:hAnsi="Arial" w:cs="Arial"/>
          <w:color w:val="000000"/>
          <w:kern w:val="0"/>
          <w:sz w:val="18"/>
          <w:szCs w:val="18"/>
        </w:rPr>
        <w:t>的一个抽象的内部体系结构，其目的不光规定实现</w:t>
      </w:r>
      <w:r>
        <w:rPr>
          <w:rFonts w:ascii="Arial" w:hAnsi="Arial" w:cs="Arial"/>
          <w:color w:val="000000"/>
          <w:kern w:val="0"/>
          <w:sz w:val="18"/>
          <w:szCs w:val="18"/>
        </w:rPr>
        <w:t>JVM</w:t>
      </w:r>
      <w:r>
        <w:rPr>
          <w:rFonts w:ascii="Arial" w:hAnsi="Arial" w:cs="Arial"/>
          <w:color w:val="000000"/>
          <w:kern w:val="0"/>
          <w:sz w:val="18"/>
          <w:szCs w:val="18"/>
        </w:rPr>
        <w:t>时它内部的体系结构，更重要的是提供了一种方式，用于严格定义实现时的外部行为。每个</w:t>
      </w:r>
      <w:r>
        <w:rPr>
          <w:rFonts w:ascii="Arial" w:hAnsi="Arial" w:cs="Arial"/>
          <w:color w:val="000000"/>
          <w:kern w:val="0"/>
          <w:sz w:val="18"/>
          <w:szCs w:val="18"/>
        </w:rPr>
        <w:t>JVM</w:t>
      </w:r>
      <w:r>
        <w:rPr>
          <w:rFonts w:ascii="Arial" w:hAnsi="Arial" w:cs="Arial"/>
          <w:color w:val="000000"/>
          <w:kern w:val="0"/>
          <w:sz w:val="18"/>
          <w:szCs w:val="18"/>
        </w:rPr>
        <w:t>都有两种机制，一个是装载具有合适名称的类</w:t>
      </w:r>
      <w:r>
        <w:rPr>
          <w:rFonts w:ascii="Arial" w:hAnsi="Arial" w:cs="Arial"/>
          <w:color w:val="000000"/>
          <w:kern w:val="0"/>
          <w:sz w:val="18"/>
          <w:szCs w:val="18"/>
        </w:rPr>
        <w:t>(</w:t>
      </w:r>
      <w:r>
        <w:rPr>
          <w:rFonts w:ascii="Arial" w:hAnsi="Arial" w:cs="Arial"/>
          <w:color w:val="000000"/>
          <w:kern w:val="0"/>
          <w:sz w:val="18"/>
          <w:szCs w:val="18"/>
        </w:rPr>
        <w:t>类或是接口</w:t>
      </w:r>
      <w:r>
        <w:rPr>
          <w:rFonts w:ascii="Arial" w:hAnsi="Arial" w:cs="Arial"/>
          <w:color w:val="000000"/>
          <w:kern w:val="0"/>
          <w:sz w:val="18"/>
          <w:szCs w:val="18"/>
        </w:rPr>
        <w:t>)</w:t>
      </w:r>
      <w:r>
        <w:rPr>
          <w:rFonts w:ascii="Arial" w:hAnsi="Arial" w:cs="Arial"/>
          <w:color w:val="000000"/>
          <w:kern w:val="0"/>
          <w:sz w:val="18"/>
          <w:szCs w:val="18"/>
        </w:rPr>
        <w:t>，叫做类装载子系统；另外的一个负责执行包含在已装载的类或接口中的指令，叫做运行引擎。每</w:t>
      </w:r>
      <w:r>
        <w:rPr>
          <w:rFonts w:ascii="Arial" w:hAnsi="Arial" w:cs="Arial"/>
          <w:color w:val="000000"/>
          <w:kern w:val="0"/>
          <w:sz w:val="18"/>
          <w:szCs w:val="18"/>
        </w:rPr>
        <w:t>个</w:t>
      </w:r>
      <w:r>
        <w:rPr>
          <w:rFonts w:ascii="Arial" w:hAnsi="Arial" w:cs="Arial"/>
          <w:color w:val="000000"/>
          <w:kern w:val="0"/>
          <w:sz w:val="18"/>
          <w:szCs w:val="18"/>
        </w:rPr>
        <w:t>JVM</w:t>
      </w:r>
      <w:r>
        <w:rPr>
          <w:rFonts w:ascii="Arial" w:hAnsi="Arial" w:cs="Arial"/>
          <w:color w:val="000000"/>
          <w:kern w:val="0"/>
          <w:sz w:val="18"/>
          <w:szCs w:val="18"/>
        </w:rPr>
        <w:t>又包括方法区、堆、</w:t>
      </w:r>
      <w:r>
        <w:rPr>
          <w:rFonts w:ascii="Arial" w:hAnsi="Arial" w:cs="Arial"/>
          <w:color w:val="000000"/>
          <w:kern w:val="0"/>
          <w:sz w:val="18"/>
          <w:szCs w:val="18"/>
        </w:rPr>
        <w:t xml:space="preserve"> Java</w:t>
      </w:r>
      <w:r>
        <w:rPr>
          <w:rFonts w:ascii="Arial" w:hAnsi="Arial" w:cs="Arial"/>
          <w:color w:val="000000"/>
          <w:kern w:val="0"/>
          <w:sz w:val="18"/>
          <w:szCs w:val="18"/>
        </w:rPr>
        <w:t>栈、程序计数器和本地方法栈这五个部分，这几个部分和类装载机制与运行引擎机制一起组成的体系结构图为：</w:t>
      </w:r>
    </w:p>
    <w:p w:rsidR="00120BA8" w:rsidRDefault="00FD2F1E">
      <w:pPr>
        <w:widowControl/>
        <w:spacing w:line="270" w:lineRule="atLeast"/>
        <w:jc w:val="center"/>
        <w:rPr>
          <w:rFonts w:ascii="Arial" w:hAnsi="Arial" w:cs="Arial"/>
          <w:color w:val="000000"/>
          <w:kern w:val="0"/>
          <w:sz w:val="18"/>
          <w:szCs w:val="18"/>
        </w:rPr>
      </w:pPr>
      <w:r>
        <w:rPr>
          <w:rFonts w:ascii="Arial" w:hAnsi="Arial" w:cs="Arial"/>
          <w:color w:val="000000"/>
          <w:kern w:val="0"/>
          <w:sz w:val="18"/>
          <w:szCs w:val="18"/>
        </w:rPr>
        <w:lastRenderedPageBreak/>
        <w:pict>
          <v:shape id="图片框 1027" o:spid="_x0000_i1027" type="#_x0000_t75" style="width:442pt;height:224.15pt">
            <v:imagedata r:id="rId9" o:title=""/>
          </v:shape>
        </w:pict>
      </w:r>
    </w:p>
    <w:p w:rsidR="00120BA8" w:rsidRDefault="00FD2F1E">
      <w:pPr>
        <w:widowControl/>
        <w:spacing w:line="270" w:lineRule="atLeast"/>
        <w:jc w:val="center"/>
        <w:rPr>
          <w:rFonts w:ascii="Arial" w:hAnsi="Arial" w:cs="Arial"/>
          <w:color w:val="000000"/>
          <w:kern w:val="0"/>
          <w:sz w:val="18"/>
          <w:szCs w:val="18"/>
        </w:rPr>
      </w:pPr>
      <w:r>
        <w:rPr>
          <w:rFonts w:ascii="Arial" w:hAnsi="Arial" w:cs="Arial"/>
          <w:color w:val="000000"/>
          <w:kern w:val="0"/>
          <w:sz w:val="18"/>
          <w:szCs w:val="18"/>
        </w:rPr>
        <w:t>图</w:t>
      </w:r>
      <w:r>
        <w:rPr>
          <w:rFonts w:ascii="Arial" w:hAnsi="Arial" w:cs="Arial"/>
          <w:color w:val="000000"/>
          <w:kern w:val="0"/>
          <w:sz w:val="18"/>
          <w:szCs w:val="18"/>
        </w:rPr>
        <w:t>3   JVM</w:t>
      </w:r>
      <w:r>
        <w:rPr>
          <w:rFonts w:ascii="Arial" w:hAnsi="Arial" w:cs="Arial"/>
          <w:color w:val="000000"/>
          <w:kern w:val="0"/>
          <w:sz w:val="18"/>
          <w:szCs w:val="18"/>
        </w:rPr>
        <w:t>的体系结构</w:t>
      </w:r>
    </w:p>
    <w:p w:rsidR="00120BA8" w:rsidRDefault="00FD2F1E">
      <w:pPr>
        <w:widowControl/>
        <w:spacing w:line="270" w:lineRule="atLeast"/>
        <w:jc w:val="left"/>
        <w:rPr>
          <w:rFonts w:ascii="Arial" w:hAnsi="Arial" w:cs="Arial"/>
          <w:color w:val="000000"/>
          <w:kern w:val="0"/>
          <w:sz w:val="18"/>
          <w:szCs w:val="18"/>
        </w:rPr>
      </w:pPr>
      <w:r>
        <w:rPr>
          <w:rFonts w:ascii="Arial" w:hAnsi="Arial" w:cs="Arial"/>
          <w:color w:val="000000"/>
          <w:kern w:val="0"/>
          <w:sz w:val="18"/>
          <w:szCs w:val="18"/>
        </w:rPr>
        <w:t>JVM</w:t>
      </w:r>
      <w:r>
        <w:rPr>
          <w:rFonts w:ascii="Arial" w:hAnsi="Arial" w:cs="Arial"/>
          <w:color w:val="000000"/>
          <w:kern w:val="0"/>
          <w:sz w:val="18"/>
          <w:szCs w:val="18"/>
        </w:rPr>
        <w:t>的每个实例都有一个它自己的方法域和一个堆，运行于</w:t>
      </w:r>
      <w:r>
        <w:rPr>
          <w:rFonts w:ascii="Arial" w:hAnsi="Arial" w:cs="Arial"/>
          <w:color w:val="000000"/>
          <w:kern w:val="0"/>
          <w:sz w:val="18"/>
          <w:szCs w:val="18"/>
        </w:rPr>
        <w:t>JVM</w:t>
      </w:r>
      <w:r>
        <w:rPr>
          <w:rFonts w:ascii="Arial" w:hAnsi="Arial" w:cs="Arial"/>
          <w:color w:val="000000"/>
          <w:kern w:val="0"/>
          <w:sz w:val="18"/>
          <w:szCs w:val="18"/>
        </w:rPr>
        <w:t>内的所有的线程都共享这些区域；当虚拟机装载类文件的时候，它解析其中的二进制数据所包含的类信息，并把它们放到方法域中；当程序运行的时候，</w:t>
      </w:r>
      <w:r>
        <w:rPr>
          <w:rFonts w:ascii="Arial" w:hAnsi="Arial" w:cs="Arial"/>
          <w:color w:val="000000"/>
          <w:kern w:val="0"/>
          <w:sz w:val="18"/>
          <w:szCs w:val="18"/>
        </w:rPr>
        <w:t>JVM</w:t>
      </w:r>
      <w:r>
        <w:rPr>
          <w:rFonts w:ascii="Arial" w:hAnsi="Arial" w:cs="Arial"/>
          <w:color w:val="000000"/>
          <w:kern w:val="0"/>
          <w:sz w:val="18"/>
          <w:szCs w:val="18"/>
        </w:rPr>
        <w:t>把程序初始化的所有对象置于堆上；而每个线程创建的时候，都会拥有自己的程序计数器和</w:t>
      </w:r>
      <w:r>
        <w:rPr>
          <w:rFonts w:ascii="Arial" w:hAnsi="Arial" w:cs="Arial"/>
          <w:color w:val="000000"/>
          <w:kern w:val="0"/>
          <w:sz w:val="18"/>
          <w:szCs w:val="18"/>
        </w:rPr>
        <w:t xml:space="preserve"> Java</w:t>
      </w:r>
      <w:r>
        <w:rPr>
          <w:rFonts w:ascii="Arial" w:hAnsi="Arial" w:cs="Arial"/>
          <w:color w:val="000000"/>
          <w:kern w:val="0"/>
          <w:sz w:val="18"/>
          <w:szCs w:val="18"/>
        </w:rPr>
        <w:t>栈，其中程序计数器中的值指向下一条即将被执行的指令，线</w:t>
      </w:r>
      <w:r>
        <w:rPr>
          <w:rFonts w:ascii="Arial" w:hAnsi="Arial" w:cs="Arial"/>
          <w:color w:val="000000"/>
          <w:kern w:val="0"/>
          <w:sz w:val="18"/>
          <w:szCs w:val="18"/>
        </w:rPr>
        <w:t>程的</w:t>
      </w:r>
      <w:r>
        <w:rPr>
          <w:rFonts w:ascii="Arial" w:hAnsi="Arial" w:cs="Arial"/>
          <w:color w:val="000000"/>
          <w:kern w:val="0"/>
          <w:sz w:val="18"/>
          <w:szCs w:val="18"/>
        </w:rPr>
        <w:t>Java</w:t>
      </w:r>
      <w:r>
        <w:rPr>
          <w:rFonts w:ascii="Arial" w:hAnsi="Arial" w:cs="Arial"/>
          <w:color w:val="000000"/>
          <w:kern w:val="0"/>
          <w:sz w:val="18"/>
          <w:szCs w:val="18"/>
        </w:rPr>
        <w:t>栈则存储为该线程调用</w:t>
      </w:r>
      <w:r>
        <w:rPr>
          <w:rFonts w:ascii="Arial" w:hAnsi="Arial" w:cs="Arial"/>
          <w:color w:val="000000"/>
          <w:kern w:val="0"/>
          <w:sz w:val="18"/>
          <w:szCs w:val="18"/>
        </w:rPr>
        <w:t>Java</w:t>
      </w:r>
      <w:r>
        <w:rPr>
          <w:rFonts w:ascii="Arial" w:hAnsi="Arial" w:cs="Arial"/>
          <w:color w:val="000000"/>
          <w:kern w:val="0"/>
          <w:sz w:val="18"/>
          <w:szCs w:val="18"/>
        </w:rPr>
        <w:t>方法的状态；本地方法调用的状态被存储在本地方法栈，该方法栈依赖于具体的实现。</w:t>
      </w:r>
    </w:p>
    <w:p w:rsidR="00120BA8" w:rsidRDefault="00FD2F1E">
      <w:pPr>
        <w:widowControl/>
        <w:spacing w:line="270" w:lineRule="atLeast"/>
        <w:jc w:val="left"/>
        <w:rPr>
          <w:rFonts w:ascii="Arial" w:hAnsi="Arial" w:cs="Arial"/>
          <w:color w:val="000000"/>
          <w:kern w:val="0"/>
          <w:sz w:val="18"/>
          <w:szCs w:val="18"/>
        </w:rPr>
      </w:pPr>
      <w:r>
        <w:rPr>
          <w:rFonts w:ascii="Arial" w:hAnsi="Arial" w:cs="Arial"/>
          <w:color w:val="000000"/>
          <w:kern w:val="0"/>
          <w:sz w:val="18"/>
          <w:szCs w:val="18"/>
        </w:rPr>
        <w:t>下面分别对这几个部分进行说明。</w:t>
      </w:r>
    </w:p>
    <w:p w:rsidR="00120BA8" w:rsidRDefault="00FD2F1E">
      <w:pPr>
        <w:widowControl/>
        <w:spacing w:line="270" w:lineRule="atLeast"/>
        <w:jc w:val="left"/>
        <w:rPr>
          <w:rFonts w:ascii="Arial" w:hAnsi="Arial" w:cs="Arial"/>
          <w:color w:val="000000"/>
          <w:kern w:val="0"/>
          <w:sz w:val="18"/>
          <w:szCs w:val="18"/>
        </w:rPr>
      </w:pPr>
      <w:r>
        <w:rPr>
          <w:rFonts w:ascii="Arial" w:hAnsi="Arial" w:cs="Arial"/>
          <w:color w:val="000000"/>
          <w:kern w:val="0"/>
          <w:sz w:val="18"/>
          <w:szCs w:val="18"/>
        </w:rPr>
        <w:t>执行引擎处于</w:t>
      </w:r>
      <w:r>
        <w:rPr>
          <w:rFonts w:ascii="Arial" w:hAnsi="Arial" w:cs="Arial"/>
          <w:color w:val="000000"/>
          <w:kern w:val="0"/>
          <w:sz w:val="18"/>
          <w:szCs w:val="18"/>
        </w:rPr>
        <w:t>JVM</w:t>
      </w:r>
      <w:r>
        <w:rPr>
          <w:rFonts w:ascii="Arial" w:hAnsi="Arial" w:cs="Arial"/>
          <w:color w:val="000000"/>
          <w:kern w:val="0"/>
          <w:sz w:val="18"/>
          <w:szCs w:val="18"/>
        </w:rPr>
        <w:t>的核心位置，在</w:t>
      </w:r>
      <w:r>
        <w:rPr>
          <w:rFonts w:ascii="Arial" w:hAnsi="Arial" w:cs="Arial"/>
          <w:color w:val="000000"/>
          <w:kern w:val="0"/>
          <w:sz w:val="18"/>
          <w:szCs w:val="18"/>
        </w:rPr>
        <w:t>Java</w:t>
      </w:r>
      <w:r>
        <w:rPr>
          <w:rFonts w:ascii="Arial" w:hAnsi="Arial" w:cs="Arial"/>
          <w:color w:val="000000"/>
          <w:kern w:val="0"/>
          <w:sz w:val="18"/>
          <w:szCs w:val="18"/>
        </w:rPr>
        <w:t>虚拟机规范中，它的行为是由指令集所决定的。尽管对于每条指令，规范很详细地说明了当</w:t>
      </w:r>
      <w:r>
        <w:rPr>
          <w:rFonts w:ascii="Arial" w:hAnsi="Arial" w:cs="Arial"/>
          <w:color w:val="000000"/>
          <w:kern w:val="0"/>
          <w:sz w:val="18"/>
          <w:szCs w:val="18"/>
        </w:rPr>
        <w:t>JVM</w:t>
      </w:r>
      <w:r>
        <w:rPr>
          <w:rFonts w:ascii="Arial" w:hAnsi="Arial" w:cs="Arial"/>
          <w:color w:val="000000"/>
          <w:kern w:val="0"/>
          <w:sz w:val="18"/>
          <w:szCs w:val="18"/>
        </w:rPr>
        <w:t>执行字节码遇到指令时，它的实现应该做什么，但对于怎么做却言之甚少。</w:t>
      </w:r>
      <w:r>
        <w:rPr>
          <w:rFonts w:ascii="Arial" w:hAnsi="Arial" w:cs="Arial"/>
          <w:color w:val="000000"/>
          <w:kern w:val="0"/>
          <w:sz w:val="18"/>
          <w:szCs w:val="18"/>
        </w:rPr>
        <w:t>Java</w:t>
      </w:r>
      <w:r>
        <w:rPr>
          <w:rFonts w:ascii="Arial" w:hAnsi="Arial" w:cs="Arial"/>
          <w:color w:val="000000"/>
          <w:kern w:val="0"/>
          <w:sz w:val="18"/>
          <w:szCs w:val="18"/>
        </w:rPr>
        <w:t>虚拟机支持大约</w:t>
      </w:r>
      <w:r>
        <w:rPr>
          <w:rFonts w:ascii="Arial" w:hAnsi="Arial" w:cs="Arial"/>
          <w:color w:val="000000"/>
          <w:kern w:val="0"/>
          <w:sz w:val="18"/>
          <w:szCs w:val="18"/>
        </w:rPr>
        <w:t>248</w:t>
      </w:r>
      <w:r>
        <w:rPr>
          <w:rFonts w:ascii="Arial" w:hAnsi="Arial" w:cs="Arial"/>
          <w:color w:val="000000"/>
          <w:kern w:val="0"/>
          <w:sz w:val="18"/>
          <w:szCs w:val="18"/>
        </w:rPr>
        <w:t>个字节码。每个字节码执行一种基本的</w:t>
      </w:r>
      <w:r>
        <w:rPr>
          <w:rFonts w:ascii="Arial" w:hAnsi="Arial" w:cs="Arial"/>
          <w:color w:val="000000"/>
          <w:kern w:val="0"/>
          <w:sz w:val="18"/>
          <w:szCs w:val="18"/>
        </w:rPr>
        <w:t>CPU</w:t>
      </w:r>
      <w:r>
        <w:rPr>
          <w:rFonts w:ascii="Arial" w:hAnsi="Arial" w:cs="Arial"/>
          <w:color w:val="000000"/>
          <w:kern w:val="0"/>
          <w:sz w:val="18"/>
          <w:szCs w:val="18"/>
        </w:rPr>
        <w:t>运算</w:t>
      </w:r>
      <w:r>
        <w:rPr>
          <w:rFonts w:ascii="Arial" w:hAnsi="Arial" w:cs="Arial"/>
          <w:color w:val="000000"/>
          <w:kern w:val="0"/>
          <w:sz w:val="18"/>
          <w:szCs w:val="18"/>
        </w:rPr>
        <w:t>,</w:t>
      </w:r>
      <w:r>
        <w:rPr>
          <w:rFonts w:ascii="Arial" w:hAnsi="Arial" w:cs="Arial"/>
          <w:color w:val="000000"/>
          <w:kern w:val="0"/>
          <w:sz w:val="18"/>
          <w:szCs w:val="18"/>
        </w:rPr>
        <w:t>例如</w:t>
      </w:r>
      <w:r>
        <w:rPr>
          <w:rFonts w:ascii="Arial" w:hAnsi="Arial" w:cs="Arial"/>
          <w:color w:val="000000"/>
          <w:kern w:val="0"/>
          <w:sz w:val="18"/>
          <w:szCs w:val="18"/>
        </w:rPr>
        <w:t>,</w:t>
      </w:r>
      <w:r>
        <w:rPr>
          <w:rFonts w:ascii="Arial" w:hAnsi="Arial" w:cs="Arial"/>
          <w:color w:val="000000"/>
          <w:kern w:val="0"/>
          <w:sz w:val="18"/>
          <w:szCs w:val="18"/>
        </w:rPr>
        <w:t>把一个整数加到寄存器</w:t>
      </w:r>
      <w:r>
        <w:rPr>
          <w:rFonts w:ascii="Arial" w:hAnsi="Arial" w:cs="Arial"/>
          <w:color w:val="000000"/>
          <w:kern w:val="0"/>
          <w:sz w:val="18"/>
          <w:szCs w:val="18"/>
        </w:rPr>
        <w:t>,</w:t>
      </w:r>
      <w:r>
        <w:rPr>
          <w:rFonts w:ascii="Arial" w:hAnsi="Arial" w:cs="Arial"/>
          <w:color w:val="000000"/>
          <w:kern w:val="0"/>
          <w:sz w:val="18"/>
          <w:szCs w:val="18"/>
        </w:rPr>
        <w:t>子程序转移等。</w:t>
      </w:r>
      <w:r>
        <w:rPr>
          <w:rFonts w:ascii="Arial" w:hAnsi="Arial" w:cs="Arial"/>
          <w:color w:val="000000"/>
          <w:kern w:val="0"/>
          <w:sz w:val="18"/>
          <w:szCs w:val="18"/>
        </w:rPr>
        <w:t>Java</w:t>
      </w:r>
      <w:r>
        <w:rPr>
          <w:rFonts w:ascii="Arial" w:hAnsi="Arial" w:cs="Arial"/>
          <w:color w:val="000000"/>
          <w:kern w:val="0"/>
          <w:sz w:val="18"/>
          <w:szCs w:val="18"/>
        </w:rPr>
        <w:t>指令集相当于</w:t>
      </w:r>
      <w:r>
        <w:rPr>
          <w:rFonts w:ascii="Arial" w:hAnsi="Arial" w:cs="Arial"/>
          <w:color w:val="000000"/>
          <w:kern w:val="0"/>
          <w:sz w:val="18"/>
          <w:szCs w:val="18"/>
        </w:rPr>
        <w:t>Java</w:t>
      </w:r>
      <w:r>
        <w:rPr>
          <w:rFonts w:ascii="Arial" w:hAnsi="Arial" w:cs="Arial"/>
          <w:color w:val="000000"/>
          <w:kern w:val="0"/>
          <w:sz w:val="18"/>
          <w:szCs w:val="18"/>
        </w:rPr>
        <w:t>程序的汇编语言。</w:t>
      </w:r>
    </w:p>
    <w:p w:rsidR="00120BA8" w:rsidRDefault="00FD2F1E">
      <w:pPr>
        <w:widowControl/>
        <w:spacing w:line="270" w:lineRule="atLeast"/>
        <w:jc w:val="left"/>
        <w:rPr>
          <w:rFonts w:ascii="Arial" w:hAnsi="Arial" w:cs="Arial"/>
          <w:color w:val="000000"/>
          <w:kern w:val="0"/>
          <w:sz w:val="18"/>
          <w:szCs w:val="18"/>
        </w:rPr>
      </w:pPr>
      <w:r>
        <w:rPr>
          <w:rFonts w:ascii="Arial" w:hAnsi="Arial" w:cs="Arial"/>
          <w:color w:val="000000"/>
          <w:kern w:val="0"/>
          <w:sz w:val="18"/>
          <w:szCs w:val="18"/>
        </w:rPr>
        <w:t>Java</w:t>
      </w:r>
      <w:r>
        <w:rPr>
          <w:rFonts w:ascii="Arial" w:hAnsi="Arial" w:cs="Arial"/>
          <w:color w:val="000000"/>
          <w:kern w:val="0"/>
          <w:sz w:val="18"/>
          <w:szCs w:val="18"/>
        </w:rPr>
        <w:t>指令集中的指令包含一个单字节的操作符</w:t>
      </w:r>
      <w:r>
        <w:rPr>
          <w:rFonts w:ascii="Arial" w:hAnsi="Arial" w:cs="Arial"/>
          <w:color w:val="000000"/>
          <w:kern w:val="0"/>
          <w:sz w:val="18"/>
          <w:szCs w:val="18"/>
        </w:rPr>
        <w:t>,</w:t>
      </w:r>
      <w:r>
        <w:rPr>
          <w:rFonts w:ascii="Arial" w:hAnsi="Arial" w:cs="Arial"/>
          <w:color w:val="000000"/>
          <w:kern w:val="0"/>
          <w:sz w:val="18"/>
          <w:szCs w:val="18"/>
        </w:rPr>
        <w:t>用于指定要执行的操作</w:t>
      </w:r>
      <w:r>
        <w:rPr>
          <w:rFonts w:ascii="Arial" w:hAnsi="Arial" w:cs="Arial"/>
          <w:color w:val="000000"/>
          <w:kern w:val="0"/>
          <w:sz w:val="18"/>
          <w:szCs w:val="18"/>
        </w:rPr>
        <w:t>,</w:t>
      </w:r>
      <w:r>
        <w:rPr>
          <w:rFonts w:ascii="Arial" w:hAnsi="Arial" w:cs="Arial"/>
          <w:color w:val="000000"/>
          <w:kern w:val="0"/>
          <w:sz w:val="18"/>
          <w:szCs w:val="18"/>
        </w:rPr>
        <w:t>还有</w:t>
      </w:r>
      <w:r>
        <w:rPr>
          <w:rFonts w:ascii="Arial" w:hAnsi="Arial" w:cs="Arial"/>
          <w:color w:val="000000"/>
          <w:kern w:val="0"/>
          <w:sz w:val="18"/>
          <w:szCs w:val="18"/>
        </w:rPr>
        <w:t>0</w:t>
      </w:r>
      <w:r>
        <w:rPr>
          <w:rFonts w:ascii="Arial" w:hAnsi="Arial" w:cs="Arial"/>
          <w:color w:val="000000"/>
          <w:kern w:val="0"/>
          <w:sz w:val="18"/>
          <w:szCs w:val="18"/>
        </w:rPr>
        <w:t>个或多个操作数</w:t>
      </w:r>
      <w:r>
        <w:rPr>
          <w:rFonts w:ascii="Arial" w:hAnsi="Arial" w:cs="Arial"/>
          <w:color w:val="000000"/>
          <w:kern w:val="0"/>
          <w:sz w:val="18"/>
          <w:szCs w:val="18"/>
        </w:rPr>
        <w:t>,</w:t>
      </w:r>
      <w:r>
        <w:rPr>
          <w:rFonts w:ascii="Arial" w:hAnsi="Arial" w:cs="Arial"/>
          <w:color w:val="000000"/>
          <w:kern w:val="0"/>
          <w:sz w:val="18"/>
          <w:szCs w:val="18"/>
        </w:rPr>
        <w:t>提供操作所需的参数或数据。许多指令没有操作数</w:t>
      </w:r>
      <w:r>
        <w:rPr>
          <w:rFonts w:ascii="Arial" w:hAnsi="Arial" w:cs="Arial"/>
          <w:color w:val="000000"/>
          <w:kern w:val="0"/>
          <w:sz w:val="18"/>
          <w:szCs w:val="18"/>
        </w:rPr>
        <w:t>,</w:t>
      </w:r>
      <w:r>
        <w:rPr>
          <w:rFonts w:ascii="Arial" w:hAnsi="Arial" w:cs="Arial"/>
          <w:color w:val="000000"/>
          <w:kern w:val="0"/>
          <w:sz w:val="18"/>
          <w:szCs w:val="18"/>
        </w:rPr>
        <w:t>仅由一个单字节的操作符构成。</w:t>
      </w:r>
    </w:p>
    <w:p w:rsidR="00120BA8" w:rsidRDefault="00FD2F1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urier New" w:hAnsi="Courier New" w:cs="Courier New"/>
          <w:color w:val="000000"/>
          <w:kern w:val="0"/>
          <w:sz w:val="18"/>
          <w:szCs w:val="18"/>
        </w:rPr>
      </w:pPr>
      <w:r>
        <w:rPr>
          <w:rFonts w:ascii="Courier New" w:hAnsi="Courier New" w:cs="Courier New"/>
          <w:color w:val="000000"/>
          <w:kern w:val="0"/>
          <w:sz w:val="18"/>
          <w:szCs w:val="18"/>
        </w:rPr>
        <w:t>虚拟机的内层循环的执行过程如下</w:t>
      </w:r>
      <w:r>
        <w:rPr>
          <w:rFonts w:ascii="Courier New" w:hAnsi="Courier New" w:cs="Courier New"/>
          <w:color w:val="000000"/>
          <w:kern w:val="0"/>
          <w:sz w:val="18"/>
          <w:szCs w:val="18"/>
        </w:rPr>
        <w:t xml:space="preserve">: </w:t>
      </w:r>
    </w:p>
    <w:p w:rsidR="00120BA8" w:rsidRDefault="00FD2F1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urier New" w:hAnsi="Courier New" w:cs="Courier New"/>
          <w:color w:val="000000"/>
          <w:kern w:val="0"/>
          <w:sz w:val="18"/>
          <w:szCs w:val="18"/>
        </w:rPr>
      </w:pPr>
      <w:r>
        <w:rPr>
          <w:rFonts w:ascii="Courier New" w:hAnsi="Courier New" w:cs="Courier New"/>
          <w:color w:val="000000"/>
          <w:kern w:val="0"/>
          <w:sz w:val="18"/>
          <w:szCs w:val="18"/>
        </w:rPr>
        <w:t xml:space="preserve">do{ </w:t>
      </w:r>
    </w:p>
    <w:p w:rsidR="00120BA8" w:rsidRDefault="00FD2F1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urier New" w:hAnsi="Courier New" w:cs="Courier New"/>
          <w:color w:val="000000"/>
          <w:kern w:val="0"/>
          <w:sz w:val="18"/>
          <w:szCs w:val="18"/>
        </w:rPr>
      </w:pPr>
      <w:r>
        <w:rPr>
          <w:rFonts w:ascii="Courier New" w:hAnsi="Courier New" w:cs="Courier New"/>
          <w:color w:val="000000"/>
          <w:kern w:val="0"/>
          <w:sz w:val="18"/>
          <w:szCs w:val="18"/>
        </w:rPr>
        <w:t>取一个操作符字节</w:t>
      </w:r>
      <w:r>
        <w:rPr>
          <w:rFonts w:ascii="Courier New" w:hAnsi="Courier New" w:cs="Courier New"/>
          <w:color w:val="000000"/>
          <w:kern w:val="0"/>
          <w:sz w:val="18"/>
          <w:szCs w:val="18"/>
        </w:rPr>
        <w:t xml:space="preserve">; </w:t>
      </w:r>
    </w:p>
    <w:p w:rsidR="00120BA8" w:rsidRDefault="00FD2F1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urier New" w:hAnsi="Courier New" w:cs="Courier New"/>
          <w:color w:val="000000"/>
          <w:kern w:val="0"/>
          <w:sz w:val="18"/>
          <w:szCs w:val="18"/>
        </w:rPr>
      </w:pPr>
      <w:r>
        <w:rPr>
          <w:rFonts w:ascii="Courier New" w:hAnsi="Courier New" w:cs="Courier New"/>
          <w:color w:val="000000"/>
          <w:kern w:val="0"/>
          <w:sz w:val="18"/>
          <w:szCs w:val="18"/>
        </w:rPr>
        <w:t>根据操作符的值执行一个动作</w:t>
      </w:r>
      <w:r>
        <w:rPr>
          <w:rFonts w:ascii="Courier New" w:hAnsi="Courier New" w:cs="Courier New"/>
          <w:color w:val="000000"/>
          <w:kern w:val="0"/>
          <w:sz w:val="18"/>
          <w:szCs w:val="18"/>
        </w:rPr>
        <w:t xml:space="preserve">; </w:t>
      </w:r>
    </w:p>
    <w:p w:rsidR="00120BA8" w:rsidRDefault="00FD2F1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urier New" w:hAnsi="Courier New" w:cs="Courier New"/>
          <w:color w:val="000000"/>
          <w:kern w:val="0"/>
          <w:sz w:val="18"/>
          <w:szCs w:val="18"/>
        </w:rPr>
      </w:pPr>
      <w:r>
        <w:rPr>
          <w:rFonts w:ascii="Courier New" w:hAnsi="Courier New" w:cs="Courier New"/>
          <w:color w:val="000000"/>
          <w:kern w:val="0"/>
          <w:sz w:val="18"/>
          <w:szCs w:val="18"/>
        </w:rPr>
        <w:t>}while(</w:t>
      </w:r>
      <w:r>
        <w:rPr>
          <w:rFonts w:ascii="Courier New" w:hAnsi="Courier New" w:cs="Courier New"/>
          <w:color w:val="000000"/>
          <w:kern w:val="0"/>
          <w:sz w:val="18"/>
          <w:szCs w:val="18"/>
        </w:rPr>
        <w:t>程序未结束</w:t>
      </w:r>
      <w:r>
        <w:rPr>
          <w:rFonts w:ascii="Courier New" w:hAnsi="Courier New" w:cs="Courier New"/>
          <w:color w:val="000000"/>
          <w:kern w:val="0"/>
          <w:sz w:val="18"/>
          <w:szCs w:val="18"/>
        </w:rPr>
        <w:t>)</w:t>
      </w:r>
    </w:p>
    <w:p w:rsidR="00120BA8" w:rsidRDefault="00FD2F1E">
      <w:pPr>
        <w:widowControl/>
        <w:spacing w:line="270" w:lineRule="atLeast"/>
        <w:jc w:val="left"/>
        <w:rPr>
          <w:rFonts w:ascii="Arial" w:hAnsi="Arial" w:cs="Arial"/>
          <w:color w:val="000000"/>
          <w:kern w:val="0"/>
          <w:sz w:val="18"/>
          <w:szCs w:val="18"/>
        </w:rPr>
      </w:pPr>
      <w:r>
        <w:rPr>
          <w:rFonts w:ascii="Arial" w:hAnsi="Arial" w:cs="Arial"/>
          <w:color w:val="000000"/>
          <w:kern w:val="0"/>
          <w:sz w:val="18"/>
          <w:szCs w:val="18"/>
        </w:rPr>
        <w:t>由于指令系统的简单性</w:t>
      </w:r>
      <w:r>
        <w:rPr>
          <w:rFonts w:ascii="Arial" w:hAnsi="Arial" w:cs="Arial"/>
          <w:color w:val="000000"/>
          <w:kern w:val="0"/>
          <w:sz w:val="18"/>
          <w:szCs w:val="18"/>
        </w:rPr>
        <w:t>,</w:t>
      </w:r>
      <w:r>
        <w:rPr>
          <w:rFonts w:ascii="Arial" w:hAnsi="Arial" w:cs="Arial"/>
          <w:color w:val="000000"/>
          <w:kern w:val="0"/>
          <w:sz w:val="18"/>
          <w:szCs w:val="18"/>
        </w:rPr>
        <w:t>使得虚拟机执行的过程十分简单</w:t>
      </w:r>
      <w:r>
        <w:rPr>
          <w:rFonts w:ascii="Arial" w:hAnsi="Arial" w:cs="Arial"/>
          <w:color w:val="000000"/>
          <w:kern w:val="0"/>
          <w:sz w:val="18"/>
          <w:szCs w:val="18"/>
        </w:rPr>
        <w:t>,</w:t>
      </w:r>
      <w:r>
        <w:rPr>
          <w:rFonts w:ascii="Arial" w:hAnsi="Arial" w:cs="Arial"/>
          <w:color w:val="000000"/>
          <w:kern w:val="0"/>
          <w:sz w:val="18"/>
          <w:szCs w:val="18"/>
        </w:rPr>
        <w:t>从而有利于提高执行的效率。指令中操作数的数量和大小是由操作符决定的。如果操作数比一个字节大</w:t>
      </w:r>
      <w:r>
        <w:rPr>
          <w:rFonts w:ascii="Arial" w:hAnsi="Arial" w:cs="Arial"/>
          <w:color w:val="000000"/>
          <w:kern w:val="0"/>
          <w:sz w:val="18"/>
          <w:szCs w:val="18"/>
        </w:rPr>
        <w:t>,</w:t>
      </w:r>
      <w:r>
        <w:rPr>
          <w:rFonts w:ascii="Arial" w:hAnsi="Arial" w:cs="Arial"/>
          <w:color w:val="000000"/>
          <w:kern w:val="0"/>
          <w:sz w:val="18"/>
          <w:szCs w:val="18"/>
        </w:rPr>
        <w:t>那么它存储的顺序是高位字节优先。例如</w:t>
      </w:r>
      <w:r>
        <w:rPr>
          <w:rFonts w:ascii="Arial" w:hAnsi="Arial" w:cs="Arial"/>
          <w:color w:val="000000"/>
          <w:kern w:val="0"/>
          <w:sz w:val="18"/>
          <w:szCs w:val="18"/>
        </w:rPr>
        <w:t>,</w:t>
      </w:r>
      <w:r>
        <w:rPr>
          <w:rFonts w:ascii="Arial" w:hAnsi="Arial" w:cs="Arial"/>
          <w:color w:val="000000"/>
          <w:kern w:val="0"/>
          <w:sz w:val="18"/>
          <w:szCs w:val="18"/>
        </w:rPr>
        <w:t>一个</w:t>
      </w:r>
      <w:r>
        <w:rPr>
          <w:rFonts w:ascii="Arial" w:hAnsi="Arial" w:cs="Arial"/>
          <w:color w:val="000000"/>
          <w:kern w:val="0"/>
          <w:sz w:val="18"/>
          <w:szCs w:val="18"/>
        </w:rPr>
        <w:t>16</w:t>
      </w:r>
      <w:r>
        <w:rPr>
          <w:rFonts w:ascii="Arial" w:hAnsi="Arial" w:cs="Arial"/>
          <w:color w:val="000000"/>
          <w:kern w:val="0"/>
          <w:sz w:val="18"/>
          <w:szCs w:val="18"/>
        </w:rPr>
        <w:t>位的参数存放时占用两个字节</w:t>
      </w:r>
      <w:r>
        <w:rPr>
          <w:rFonts w:ascii="Arial" w:hAnsi="Arial" w:cs="Arial"/>
          <w:color w:val="000000"/>
          <w:kern w:val="0"/>
          <w:sz w:val="18"/>
          <w:szCs w:val="18"/>
        </w:rPr>
        <w:t>,</w:t>
      </w:r>
      <w:r>
        <w:rPr>
          <w:rFonts w:ascii="Arial" w:hAnsi="Arial" w:cs="Arial"/>
          <w:color w:val="000000"/>
          <w:kern w:val="0"/>
          <w:sz w:val="18"/>
          <w:szCs w:val="18"/>
        </w:rPr>
        <w:t>其值为</w:t>
      </w:r>
      <w:r>
        <w:rPr>
          <w:rFonts w:ascii="Arial" w:hAnsi="Arial" w:cs="Arial"/>
          <w:color w:val="000000"/>
          <w:kern w:val="0"/>
          <w:sz w:val="18"/>
          <w:szCs w:val="18"/>
        </w:rPr>
        <w:t>:</w:t>
      </w:r>
    </w:p>
    <w:p w:rsidR="00120BA8" w:rsidRDefault="00FD2F1E">
      <w:pPr>
        <w:widowControl/>
        <w:spacing w:line="270" w:lineRule="atLeast"/>
        <w:jc w:val="left"/>
        <w:rPr>
          <w:rFonts w:ascii="Arial" w:hAnsi="Arial" w:cs="Arial"/>
          <w:color w:val="000000"/>
          <w:kern w:val="0"/>
          <w:sz w:val="18"/>
          <w:szCs w:val="18"/>
        </w:rPr>
      </w:pPr>
      <w:r>
        <w:rPr>
          <w:rFonts w:ascii="Arial" w:hAnsi="Arial" w:cs="Arial"/>
          <w:color w:val="000000"/>
          <w:kern w:val="0"/>
          <w:sz w:val="18"/>
          <w:szCs w:val="18"/>
        </w:rPr>
        <w:t>第一个字节</w:t>
      </w:r>
      <w:r>
        <w:rPr>
          <w:rFonts w:ascii="Arial" w:hAnsi="Arial" w:cs="Arial"/>
          <w:color w:val="000000"/>
          <w:kern w:val="0"/>
          <w:sz w:val="18"/>
          <w:szCs w:val="18"/>
        </w:rPr>
        <w:t>*256+</w:t>
      </w:r>
      <w:r>
        <w:rPr>
          <w:rFonts w:ascii="Arial" w:hAnsi="Arial" w:cs="Arial"/>
          <w:color w:val="000000"/>
          <w:kern w:val="0"/>
          <w:sz w:val="18"/>
          <w:szCs w:val="18"/>
        </w:rPr>
        <w:t>第二个字节字节码。</w:t>
      </w:r>
    </w:p>
    <w:p w:rsidR="00120BA8" w:rsidRDefault="00FD2F1E">
      <w:pPr>
        <w:widowControl/>
        <w:spacing w:line="270" w:lineRule="atLeast"/>
        <w:jc w:val="left"/>
        <w:rPr>
          <w:rFonts w:ascii="Arial" w:hAnsi="Arial" w:cs="Arial"/>
          <w:color w:val="000000"/>
          <w:kern w:val="0"/>
          <w:sz w:val="18"/>
          <w:szCs w:val="18"/>
        </w:rPr>
      </w:pPr>
      <w:r>
        <w:rPr>
          <w:rFonts w:ascii="Arial" w:hAnsi="Arial" w:cs="Arial"/>
          <w:color w:val="000000"/>
          <w:kern w:val="0"/>
          <w:sz w:val="18"/>
          <w:szCs w:val="18"/>
        </w:rPr>
        <w:t>指令流一般只是字节对齐的。指令</w:t>
      </w:r>
      <w:r>
        <w:rPr>
          <w:rFonts w:ascii="Arial" w:hAnsi="Arial" w:cs="Arial"/>
          <w:color w:val="000000"/>
          <w:kern w:val="0"/>
          <w:sz w:val="18"/>
          <w:szCs w:val="18"/>
        </w:rPr>
        <w:t>tableswitch</w:t>
      </w:r>
      <w:r>
        <w:rPr>
          <w:rFonts w:ascii="Arial" w:hAnsi="Arial" w:cs="Arial"/>
          <w:color w:val="000000"/>
          <w:kern w:val="0"/>
          <w:sz w:val="18"/>
          <w:szCs w:val="18"/>
        </w:rPr>
        <w:t>和</w:t>
      </w:r>
      <w:r>
        <w:rPr>
          <w:rFonts w:ascii="Arial" w:hAnsi="Arial" w:cs="Arial"/>
          <w:color w:val="000000"/>
          <w:kern w:val="0"/>
          <w:sz w:val="18"/>
          <w:szCs w:val="18"/>
        </w:rPr>
        <w:t>lookup</w:t>
      </w:r>
      <w:r>
        <w:rPr>
          <w:rFonts w:ascii="Arial" w:hAnsi="Arial" w:cs="Arial"/>
          <w:color w:val="000000"/>
          <w:kern w:val="0"/>
          <w:sz w:val="18"/>
          <w:szCs w:val="18"/>
        </w:rPr>
        <w:t>是例外</w:t>
      </w:r>
      <w:r>
        <w:rPr>
          <w:rFonts w:ascii="Arial" w:hAnsi="Arial" w:cs="Arial"/>
          <w:color w:val="000000"/>
          <w:kern w:val="0"/>
          <w:sz w:val="18"/>
          <w:szCs w:val="18"/>
        </w:rPr>
        <w:t>,</w:t>
      </w:r>
      <w:r>
        <w:rPr>
          <w:rFonts w:ascii="Arial" w:hAnsi="Arial" w:cs="Arial"/>
          <w:color w:val="000000"/>
          <w:kern w:val="0"/>
          <w:sz w:val="18"/>
          <w:szCs w:val="18"/>
        </w:rPr>
        <w:t>在这两条指令内部要求强制的</w:t>
      </w:r>
      <w:r>
        <w:rPr>
          <w:rFonts w:ascii="Arial" w:hAnsi="Arial" w:cs="Arial"/>
          <w:color w:val="000000"/>
          <w:kern w:val="0"/>
          <w:sz w:val="18"/>
          <w:szCs w:val="18"/>
        </w:rPr>
        <w:t>4</w:t>
      </w:r>
      <w:r>
        <w:rPr>
          <w:rFonts w:ascii="Arial" w:hAnsi="Arial" w:cs="Arial"/>
          <w:color w:val="000000"/>
          <w:kern w:val="0"/>
          <w:sz w:val="18"/>
          <w:szCs w:val="18"/>
        </w:rPr>
        <w:t>字节边界对齐。</w:t>
      </w:r>
    </w:p>
    <w:p w:rsidR="00120BA8" w:rsidRDefault="00FD2F1E">
      <w:pPr>
        <w:widowControl/>
        <w:spacing w:line="270" w:lineRule="atLeast"/>
        <w:jc w:val="left"/>
        <w:rPr>
          <w:rFonts w:ascii="Arial" w:hAnsi="Arial" w:cs="Arial"/>
          <w:color w:val="000000"/>
          <w:kern w:val="0"/>
          <w:sz w:val="18"/>
          <w:szCs w:val="18"/>
        </w:rPr>
      </w:pPr>
      <w:r>
        <w:rPr>
          <w:rFonts w:ascii="Arial" w:hAnsi="Arial" w:cs="Arial"/>
          <w:color w:val="000000"/>
          <w:kern w:val="0"/>
          <w:sz w:val="18"/>
          <w:szCs w:val="18"/>
        </w:rPr>
        <w:t>对于本地方法接口，实现</w:t>
      </w:r>
      <w:r>
        <w:rPr>
          <w:rFonts w:ascii="Arial" w:hAnsi="Arial" w:cs="Arial"/>
          <w:color w:val="000000"/>
          <w:kern w:val="0"/>
          <w:sz w:val="18"/>
          <w:szCs w:val="18"/>
        </w:rPr>
        <w:t>JVM</w:t>
      </w:r>
      <w:r>
        <w:rPr>
          <w:rFonts w:ascii="Arial" w:hAnsi="Arial" w:cs="Arial"/>
          <w:color w:val="000000"/>
          <w:kern w:val="0"/>
          <w:sz w:val="18"/>
          <w:szCs w:val="18"/>
        </w:rPr>
        <w:t>并不要求一定要有它的支持，甚至可以完全没有。</w:t>
      </w:r>
      <w:r>
        <w:rPr>
          <w:rFonts w:ascii="Arial" w:hAnsi="Arial" w:cs="Arial"/>
          <w:color w:val="000000"/>
          <w:kern w:val="0"/>
          <w:sz w:val="18"/>
          <w:szCs w:val="18"/>
        </w:rPr>
        <w:t>Sun</w:t>
      </w:r>
      <w:r>
        <w:rPr>
          <w:rFonts w:ascii="Arial" w:hAnsi="Arial" w:cs="Arial"/>
          <w:color w:val="000000"/>
          <w:kern w:val="0"/>
          <w:sz w:val="18"/>
          <w:szCs w:val="18"/>
        </w:rPr>
        <w:t>公司实现</w:t>
      </w:r>
      <w:r>
        <w:rPr>
          <w:rFonts w:ascii="Arial" w:hAnsi="Arial" w:cs="Arial"/>
          <w:color w:val="000000"/>
          <w:kern w:val="0"/>
          <w:sz w:val="18"/>
          <w:szCs w:val="18"/>
        </w:rPr>
        <w:t>Java</w:t>
      </w:r>
      <w:r>
        <w:rPr>
          <w:rFonts w:ascii="Arial" w:hAnsi="Arial" w:cs="Arial"/>
          <w:color w:val="000000"/>
          <w:kern w:val="0"/>
          <w:sz w:val="18"/>
          <w:szCs w:val="18"/>
        </w:rPr>
        <w:t>本地接口</w:t>
      </w:r>
      <w:r>
        <w:rPr>
          <w:rFonts w:ascii="Arial" w:hAnsi="Arial" w:cs="Arial"/>
          <w:color w:val="000000"/>
          <w:kern w:val="0"/>
          <w:sz w:val="18"/>
          <w:szCs w:val="18"/>
        </w:rPr>
        <w:t>(JNI)</w:t>
      </w:r>
      <w:r>
        <w:rPr>
          <w:rFonts w:ascii="Arial" w:hAnsi="Arial" w:cs="Arial"/>
          <w:color w:val="000000"/>
          <w:kern w:val="0"/>
          <w:sz w:val="18"/>
          <w:szCs w:val="18"/>
        </w:rPr>
        <w:t>是出于可移植性的考虑，当然我们也可以设计出其它的本地接口来代替</w:t>
      </w:r>
      <w:r>
        <w:rPr>
          <w:rFonts w:ascii="Arial" w:hAnsi="Arial" w:cs="Arial"/>
          <w:color w:val="000000"/>
          <w:kern w:val="0"/>
          <w:sz w:val="18"/>
          <w:szCs w:val="18"/>
        </w:rPr>
        <w:t>Sun</w:t>
      </w:r>
      <w:r>
        <w:rPr>
          <w:rFonts w:ascii="Arial" w:hAnsi="Arial" w:cs="Arial"/>
          <w:color w:val="000000"/>
          <w:kern w:val="0"/>
          <w:sz w:val="18"/>
          <w:szCs w:val="18"/>
        </w:rPr>
        <w:t>公司的</w:t>
      </w:r>
      <w:r>
        <w:rPr>
          <w:rFonts w:ascii="Arial" w:hAnsi="Arial" w:cs="Arial"/>
          <w:color w:val="000000"/>
          <w:kern w:val="0"/>
          <w:sz w:val="18"/>
          <w:szCs w:val="18"/>
        </w:rPr>
        <w:t>JNI</w:t>
      </w:r>
      <w:r>
        <w:rPr>
          <w:rFonts w:ascii="Arial" w:hAnsi="Arial" w:cs="Arial"/>
          <w:color w:val="000000"/>
          <w:kern w:val="0"/>
          <w:sz w:val="18"/>
          <w:szCs w:val="18"/>
        </w:rPr>
        <w:t>。但是这些设计与实现是比较复杂的事情，需要确保垃圾回收器不会将那些正在被本地方法调用的对象释放掉。</w:t>
      </w:r>
    </w:p>
    <w:p w:rsidR="00120BA8" w:rsidRDefault="00FD2F1E">
      <w:pPr>
        <w:widowControl/>
        <w:spacing w:line="270" w:lineRule="atLeast"/>
        <w:jc w:val="left"/>
        <w:rPr>
          <w:rFonts w:ascii="Arial" w:hAnsi="Arial" w:cs="Arial"/>
          <w:color w:val="000000"/>
          <w:kern w:val="0"/>
          <w:sz w:val="18"/>
          <w:szCs w:val="18"/>
        </w:rPr>
      </w:pPr>
      <w:r>
        <w:rPr>
          <w:rFonts w:ascii="Arial" w:hAnsi="Arial" w:cs="Arial"/>
          <w:color w:val="000000"/>
          <w:kern w:val="0"/>
          <w:sz w:val="18"/>
          <w:szCs w:val="18"/>
        </w:rPr>
        <w:t>Java</w:t>
      </w:r>
      <w:r>
        <w:rPr>
          <w:rFonts w:ascii="Arial" w:hAnsi="Arial" w:cs="Arial"/>
          <w:color w:val="000000"/>
          <w:kern w:val="0"/>
          <w:sz w:val="18"/>
          <w:szCs w:val="18"/>
        </w:rPr>
        <w:t>的堆是一个运行时数据区</w:t>
      </w:r>
      <w:r>
        <w:rPr>
          <w:rFonts w:ascii="Arial" w:hAnsi="Arial" w:cs="Arial"/>
          <w:color w:val="000000"/>
          <w:kern w:val="0"/>
          <w:sz w:val="18"/>
          <w:szCs w:val="18"/>
        </w:rPr>
        <w:t>,</w:t>
      </w:r>
      <w:r>
        <w:rPr>
          <w:rFonts w:ascii="Arial" w:hAnsi="Arial" w:cs="Arial"/>
          <w:color w:val="000000"/>
          <w:kern w:val="0"/>
          <w:sz w:val="18"/>
          <w:szCs w:val="18"/>
        </w:rPr>
        <w:t>类的实例</w:t>
      </w:r>
      <w:r>
        <w:rPr>
          <w:rFonts w:ascii="Arial" w:hAnsi="Arial" w:cs="Arial"/>
          <w:color w:val="000000"/>
          <w:kern w:val="0"/>
          <w:sz w:val="18"/>
          <w:szCs w:val="18"/>
        </w:rPr>
        <w:t>(</w:t>
      </w:r>
      <w:r>
        <w:rPr>
          <w:rFonts w:ascii="Arial" w:hAnsi="Arial" w:cs="Arial"/>
          <w:color w:val="000000"/>
          <w:kern w:val="0"/>
          <w:sz w:val="18"/>
          <w:szCs w:val="18"/>
        </w:rPr>
        <w:t>对象</w:t>
      </w:r>
      <w:r>
        <w:rPr>
          <w:rFonts w:ascii="Arial" w:hAnsi="Arial" w:cs="Arial"/>
          <w:color w:val="000000"/>
          <w:kern w:val="0"/>
          <w:sz w:val="18"/>
          <w:szCs w:val="18"/>
        </w:rPr>
        <w:t>)</w:t>
      </w:r>
      <w:r>
        <w:rPr>
          <w:rFonts w:ascii="Arial" w:hAnsi="Arial" w:cs="Arial"/>
          <w:color w:val="000000"/>
          <w:kern w:val="0"/>
          <w:sz w:val="18"/>
          <w:szCs w:val="18"/>
        </w:rPr>
        <w:t>从中</w:t>
      </w:r>
      <w:r>
        <w:rPr>
          <w:rFonts w:ascii="Arial" w:hAnsi="Arial" w:cs="Arial"/>
          <w:color w:val="000000"/>
          <w:kern w:val="0"/>
          <w:sz w:val="18"/>
          <w:szCs w:val="18"/>
        </w:rPr>
        <w:t>分配空间，它的管理是由垃圾回收来负责的</w:t>
      </w:r>
      <w:r>
        <w:rPr>
          <w:rFonts w:ascii="Arial" w:hAnsi="Arial" w:cs="Arial"/>
          <w:color w:val="000000"/>
          <w:kern w:val="0"/>
          <w:sz w:val="18"/>
          <w:szCs w:val="18"/>
        </w:rPr>
        <w:t>:</w:t>
      </w:r>
      <w:r>
        <w:rPr>
          <w:rFonts w:ascii="Arial" w:hAnsi="Arial" w:cs="Arial"/>
          <w:color w:val="000000"/>
          <w:kern w:val="0"/>
          <w:sz w:val="18"/>
          <w:szCs w:val="18"/>
        </w:rPr>
        <w:t>不给程序员显式释放对象的能力。</w:t>
      </w:r>
      <w:r>
        <w:rPr>
          <w:rFonts w:ascii="Arial" w:hAnsi="Arial" w:cs="Arial"/>
          <w:color w:val="000000"/>
          <w:kern w:val="0"/>
          <w:sz w:val="18"/>
          <w:szCs w:val="18"/>
        </w:rPr>
        <w:t>Java</w:t>
      </w:r>
      <w:r>
        <w:rPr>
          <w:rFonts w:ascii="Arial" w:hAnsi="Arial" w:cs="Arial"/>
          <w:color w:val="000000"/>
          <w:kern w:val="0"/>
          <w:sz w:val="18"/>
          <w:szCs w:val="18"/>
        </w:rPr>
        <w:t>不规定具体使用的垃圾回收算法</w:t>
      </w:r>
      <w:r>
        <w:rPr>
          <w:rFonts w:ascii="Arial" w:hAnsi="Arial" w:cs="Arial"/>
          <w:color w:val="000000"/>
          <w:kern w:val="0"/>
          <w:sz w:val="18"/>
          <w:szCs w:val="18"/>
        </w:rPr>
        <w:t>,</w:t>
      </w:r>
      <w:r>
        <w:rPr>
          <w:rFonts w:ascii="Arial" w:hAnsi="Arial" w:cs="Arial"/>
          <w:color w:val="000000"/>
          <w:kern w:val="0"/>
          <w:sz w:val="18"/>
          <w:szCs w:val="18"/>
        </w:rPr>
        <w:t>可以根据系统的需求使用各种各样的算法。</w:t>
      </w:r>
    </w:p>
    <w:p w:rsidR="00120BA8" w:rsidRDefault="00FD2F1E">
      <w:pPr>
        <w:widowControl/>
        <w:spacing w:line="270" w:lineRule="atLeast"/>
        <w:jc w:val="left"/>
        <w:rPr>
          <w:rFonts w:ascii="Arial" w:hAnsi="Arial" w:cs="Arial"/>
          <w:color w:val="000000"/>
          <w:kern w:val="0"/>
          <w:sz w:val="18"/>
          <w:szCs w:val="18"/>
        </w:rPr>
      </w:pPr>
      <w:r>
        <w:rPr>
          <w:rFonts w:ascii="Arial" w:hAnsi="Arial" w:cs="Arial"/>
          <w:color w:val="000000"/>
          <w:kern w:val="0"/>
          <w:sz w:val="18"/>
          <w:szCs w:val="18"/>
        </w:rPr>
        <w:lastRenderedPageBreak/>
        <w:t>Java</w:t>
      </w:r>
      <w:r>
        <w:rPr>
          <w:rFonts w:ascii="Arial" w:hAnsi="Arial" w:cs="Arial"/>
          <w:color w:val="000000"/>
          <w:kern w:val="0"/>
          <w:sz w:val="18"/>
          <w:szCs w:val="18"/>
        </w:rPr>
        <w:t>方法区与传统语言中的编译后代码或是</w:t>
      </w:r>
      <w:r>
        <w:rPr>
          <w:rFonts w:ascii="Arial" w:hAnsi="Arial" w:cs="Arial"/>
          <w:color w:val="000000"/>
          <w:kern w:val="0"/>
          <w:sz w:val="18"/>
          <w:szCs w:val="18"/>
        </w:rPr>
        <w:t>Unix</w:t>
      </w:r>
      <w:r>
        <w:rPr>
          <w:rFonts w:ascii="Arial" w:hAnsi="Arial" w:cs="Arial"/>
          <w:color w:val="000000"/>
          <w:kern w:val="0"/>
          <w:sz w:val="18"/>
          <w:szCs w:val="18"/>
        </w:rPr>
        <w:t>进程中的正文段类似。它保存方法代码</w:t>
      </w:r>
      <w:r>
        <w:rPr>
          <w:rFonts w:ascii="Arial" w:hAnsi="Arial" w:cs="Arial"/>
          <w:color w:val="000000"/>
          <w:kern w:val="0"/>
          <w:sz w:val="18"/>
          <w:szCs w:val="18"/>
        </w:rPr>
        <w:t>(</w:t>
      </w:r>
      <w:r>
        <w:rPr>
          <w:rFonts w:ascii="Arial" w:hAnsi="Arial" w:cs="Arial"/>
          <w:color w:val="000000"/>
          <w:kern w:val="0"/>
          <w:sz w:val="18"/>
          <w:szCs w:val="18"/>
        </w:rPr>
        <w:t>编译后的</w:t>
      </w:r>
      <w:r>
        <w:rPr>
          <w:rFonts w:ascii="Arial" w:hAnsi="Arial" w:cs="Arial"/>
          <w:color w:val="000000"/>
          <w:kern w:val="0"/>
          <w:sz w:val="18"/>
          <w:szCs w:val="18"/>
        </w:rPr>
        <w:t>java</w:t>
      </w:r>
      <w:r>
        <w:rPr>
          <w:rFonts w:ascii="Arial" w:hAnsi="Arial" w:cs="Arial"/>
          <w:color w:val="000000"/>
          <w:kern w:val="0"/>
          <w:sz w:val="18"/>
          <w:szCs w:val="18"/>
        </w:rPr>
        <w:t>代码</w:t>
      </w:r>
      <w:r>
        <w:rPr>
          <w:rFonts w:ascii="Arial" w:hAnsi="Arial" w:cs="Arial"/>
          <w:color w:val="000000"/>
          <w:kern w:val="0"/>
          <w:sz w:val="18"/>
          <w:szCs w:val="18"/>
        </w:rPr>
        <w:t>)</w:t>
      </w:r>
      <w:r>
        <w:rPr>
          <w:rFonts w:ascii="Arial" w:hAnsi="Arial" w:cs="Arial"/>
          <w:color w:val="000000"/>
          <w:kern w:val="0"/>
          <w:sz w:val="18"/>
          <w:szCs w:val="18"/>
        </w:rPr>
        <w:t>和符号表。在当前的</w:t>
      </w:r>
      <w:r>
        <w:rPr>
          <w:rFonts w:ascii="Arial" w:hAnsi="Arial" w:cs="Arial"/>
          <w:color w:val="000000"/>
          <w:kern w:val="0"/>
          <w:sz w:val="18"/>
          <w:szCs w:val="18"/>
        </w:rPr>
        <w:t>Java</w:t>
      </w:r>
      <w:r>
        <w:rPr>
          <w:rFonts w:ascii="Arial" w:hAnsi="Arial" w:cs="Arial"/>
          <w:color w:val="000000"/>
          <w:kern w:val="0"/>
          <w:sz w:val="18"/>
          <w:szCs w:val="18"/>
        </w:rPr>
        <w:t>实现中</w:t>
      </w:r>
      <w:r>
        <w:rPr>
          <w:rFonts w:ascii="Arial" w:hAnsi="Arial" w:cs="Arial"/>
          <w:color w:val="000000"/>
          <w:kern w:val="0"/>
          <w:sz w:val="18"/>
          <w:szCs w:val="18"/>
        </w:rPr>
        <w:t>,</w:t>
      </w:r>
      <w:r>
        <w:rPr>
          <w:rFonts w:ascii="Arial" w:hAnsi="Arial" w:cs="Arial"/>
          <w:color w:val="000000"/>
          <w:kern w:val="0"/>
          <w:sz w:val="18"/>
          <w:szCs w:val="18"/>
        </w:rPr>
        <w:t>方法代码不包括在垃圾回收堆中</w:t>
      </w:r>
      <w:r>
        <w:rPr>
          <w:rFonts w:ascii="Arial" w:hAnsi="Arial" w:cs="Arial"/>
          <w:color w:val="000000"/>
          <w:kern w:val="0"/>
          <w:sz w:val="18"/>
          <w:szCs w:val="18"/>
        </w:rPr>
        <w:t>,</w:t>
      </w:r>
      <w:r>
        <w:rPr>
          <w:rFonts w:ascii="Arial" w:hAnsi="Arial" w:cs="Arial"/>
          <w:color w:val="000000"/>
          <w:kern w:val="0"/>
          <w:sz w:val="18"/>
          <w:szCs w:val="18"/>
        </w:rPr>
        <w:t>但计划在将来的版本中实现。每个类文件包含了一个</w:t>
      </w:r>
      <w:r>
        <w:rPr>
          <w:rFonts w:ascii="Arial" w:hAnsi="Arial" w:cs="Arial"/>
          <w:color w:val="000000"/>
          <w:kern w:val="0"/>
          <w:sz w:val="18"/>
          <w:szCs w:val="18"/>
        </w:rPr>
        <w:t>Java</w:t>
      </w:r>
      <w:r>
        <w:rPr>
          <w:rFonts w:ascii="Arial" w:hAnsi="Arial" w:cs="Arial"/>
          <w:color w:val="000000"/>
          <w:kern w:val="0"/>
          <w:sz w:val="18"/>
          <w:szCs w:val="18"/>
        </w:rPr>
        <w:t>类或一个</w:t>
      </w:r>
      <w:r>
        <w:rPr>
          <w:rFonts w:ascii="Arial" w:hAnsi="Arial" w:cs="Arial"/>
          <w:color w:val="000000"/>
          <w:kern w:val="0"/>
          <w:sz w:val="18"/>
          <w:szCs w:val="18"/>
        </w:rPr>
        <w:t>Java</w:t>
      </w:r>
      <w:r>
        <w:rPr>
          <w:rFonts w:ascii="Arial" w:hAnsi="Arial" w:cs="Arial"/>
          <w:color w:val="000000"/>
          <w:kern w:val="0"/>
          <w:sz w:val="18"/>
          <w:szCs w:val="18"/>
        </w:rPr>
        <w:t>界面的编译后的代码。可以说类文件是</w:t>
      </w:r>
      <w:r>
        <w:rPr>
          <w:rFonts w:ascii="Arial" w:hAnsi="Arial" w:cs="Arial"/>
          <w:color w:val="000000"/>
          <w:kern w:val="0"/>
          <w:sz w:val="18"/>
          <w:szCs w:val="18"/>
        </w:rPr>
        <w:t xml:space="preserve"> Java</w:t>
      </w:r>
      <w:r>
        <w:rPr>
          <w:rFonts w:ascii="Arial" w:hAnsi="Arial" w:cs="Arial"/>
          <w:color w:val="000000"/>
          <w:kern w:val="0"/>
          <w:sz w:val="18"/>
          <w:szCs w:val="18"/>
        </w:rPr>
        <w:t>语言的执行代码文件。为了保证类文件的平台无关性</w:t>
      </w:r>
      <w:r>
        <w:rPr>
          <w:rFonts w:ascii="Arial" w:hAnsi="Arial" w:cs="Arial"/>
          <w:color w:val="000000"/>
          <w:kern w:val="0"/>
          <w:sz w:val="18"/>
          <w:szCs w:val="18"/>
        </w:rPr>
        <w:t>,Java</w:t>
      </w:r>
      <w:r>
        <w:rPr>
          <w:rFonts w:ascii="Arial" w:hAnsi="Arial" w:cs="Arial"/>
          <w:color w:val="000000"/>
          <w:kern w:val="0"/>
          <w:sz w:val="18"/>
          <w:szCs w:val="18"/>
        </w:rPr>
        <w:t>虚拟机规范中对类文件的</w:t>
      </w:r>
      <w:r>
        <w:rPr>
          <w:rFonts w:ascii="Arial" w:hAnsi="Arial" w:cs="Arial"/>
          <w:color w:val="000000"/>
          <w:kern w:val="0"/>
          <w:sz w:val="18"/>
          <w:szCs w:val="18"/>
        </w:rPr>
        <w:t>格式也作了详细的说明。其具体细节请参考</w:t>
      </w:r>
      <w:r>
        <w:rPr>
          <w:rFonts w:ascii="Arial" w:hAnsi="Arial" w:cs="Arial"/>
          <w:color w:val="000000"/>
          <w:kern w:val="0"/>
          <w:sz w:val="18"/>
          <w:szCs w:val="18"/>
        </w:rPr>
        <w:t>Sun</w:t>
      </w:r>
      <w:r>
        <w:rPr>
          <w:rFonts w:ascii="Arial" w:hAnsi="Arial" w:cs="Arial"/>
          <w:color w:val="000000"/>
          <w:kern w:val="0"/>
          <w:sz w:val="18"/>
          <w:szCs w:val="18"/>
        </w:rPr>
        <w:t>公司的</w:t>
      </w:r>
      <w:r>
        <w:rPr>
          <w:rFonts w:ascii="Arial" w:hAnsi="Arial" w:cs="Arial"/>
          <w:color w:val="000000"/>
          <w:kern w:val="0"/>
          <w:sz w:val="18"/>
          <w:szCs w:val="18"/>
        </w:rPr>
        <w:t xml:space="preserve">Java </w:t>
      </w:r>
      <w:r>
        <w:rPr>
          <w:rFonts w:ascii="Arial" w:hAnsi="Arial" w:cs="Arial"/>
          <w:color w:val="000000"/>
          <w:kern w:val="0"/>
          <w:sz w:val="18"/>
          <w:szCs w:val="18"/>
        </w:rPr>
        <w:t>虚拟机规范。</w:t>
      </w:r>
    </w:p>
    <w:p w:rsidR="00120BA8" w:rsidRDefault="00FD2F1E">
      <w:pPr>
        <w:widowControl/>
        <w:spacing w:line="270" w:lineRule="atLeast"/>
        <w:jc w:val="left"/>
        <w:rPr>
          <w:rFonts w:ascii="Arial" w:hAnsi="Arial" w:cs="Arial"/>
          <w:color w:val="000000"/>
          <w:kern w:val="0"/>
          <w:sz w:val="18"/>
          <w:szCs w:val="18"/>
        </w:rPr>
      </w:pPr>
      <w:r>
        <w:rPr>
          <w:rFonts w:ascii="Arial" w:hAnsi="Arial" w:cs="Arial"/>
          <w:color w:val="000000"/>
          <w:kern w:val="0"/>
          <w:sz w:val="18"/>
          <w:szCs w:val="18"/>
        </w:rPr>
        <w:t>Java</w:t>
      </w:r>
      <w:r>
        <w:rPr>
          <w:rFonts w:ascii="Arial" w:hAnsi="Arial" w:cs="Arial"/>
          <w:color w:val="000000"/>
          <w:kern w:val="0"/>
          <w:sz w:val="18"/>
          <w:szCs w:val="18"/>
        </w:rPr>
        <w:t>虚拟机的寄存器用于保存机器的运行状态</w:t>
      </w:r>
      <w:r>
        <w:rPr>
          <w:rFonts w:ascii="Arial" w:hAnsi="Arial" w:cs="Arial"/>
          <w:color w:val="000000"/>
          <w:kern w:val="0"/>
          <w:sz w:val="18"/>
          <w:szCs w:val="18"/>
        </w:rPr>
        <w:t>,</w:t>
      </w:r>
      <w:r>
        <w:rPr>
          <w:rFonts w:ascii="Arial" w:hAnsi="Arial" w:cs="Arial"/>
          <w:color w:val="000000"/>
          <w:kern w:val="0"/>
          <w:sz w:val="18"/>
          <w:szCs w:val="18"/>
        </w:rPr>
        <w:t>与微处理器中的某些专用寄存器类似。</w:t>
      </w:r>
      <w:r>
        <w:rPr>
          <w:rFonts w:ascii="Arial" w:hAnsi="Arial" w:cs="Arial"/>
          <w:color w:val="000000"/>
          <w:kern w:val="0"/>
          <w:sz w:val="18"/>
          <w:szCs w:val="18"/>
        </w:rPr>
        <w:t>Java</w:t>
      </w:r>
      <w:r>
        <w:rPr>
          <w:rFonts w:ascii="Arial" w:hAnsi="Arial" w:cs="Arial"/>
          <w:color w:val="000000"/>
          <w:kern w:val="0"/>
          <w:sz w:val="18"/>
          <w:szCs w:val="18"/>
        </w:rPr>
        <w:t>虚拟机的寄存器有四种</w:t>
      </w:r>
      <w:r>
        <w:rPr>
          <w:rFonts w:ascii="Arial" w:hAnsi="Arial" w:cs="Arial"/>
          <w:color w:val="000000"/>
          <w:kern w:val="0"/>
          <w:sz w:val="18"/>
          <w:szCs w:val="18"/>
        </w:rPr>
        <w:t>:</w:t>
      </w:r>
    </w:p>
    <w:p w:rsidR="00120BA8" w:rsidRDefault="00FD2F1E">
      <w:pPr>
        <w:widowControl/>
        <w:numPr>
          <w:ilvl w:val="0"/>
          <w:numId w:val="2"/>
        </w:numPr>
        <w:spacing w:after="60" w:line="336" w:lineRule="atLeast"/>
        <w:ind w:left="450"/>
        <w:jc w:val="left"/>
        <w:rPr>
          <w:rFonts w:ascii="Arial" w:hAnsi="Arial" w:cs="Arial"/>
          <w:color w:val="000000"/>
          <w:kern w:val="0"/>
          <w:sz w:val="18"/>
          <w:szCs w:val="18"/>
        </w:rPr>
      </w:pPr>
      <w:r>
        <w:rPr>
          <w:rFonts w:ascii="Arial" w:hAnsi="Arial" w:cs="Arial"/>
          <w:color w:val="000000"/>
          <w:kern w:val="0"/>
          <w:sz w:val="18"/>
          <w:szCs w:val="18"/>
        </w:rPr>
        <w:t>pc: Java</w:t>
      </w:r>
      <w:r>
        <w:rPr>
          <w:rFonts w:ascii="Arial" w:hAnsi="Arial" w:cs="Arial"/>
          <w:color w:val="000000"/>
          <w:kern w:val="0"/>
          <w:sz w:val="18"/>
          <w:szCs w:val="18"/>
        </w:rPr>
        <w:t>程序计数器；</w:t>
      </w:r>
    </w:p>
    <w:p w:rsidR="00120BA8" w:rsidRDefault="00FD2F1E">
      <w:pPr>
        <w:widowControl/>
        <w:numPr>
          <w:ilvl w:val="0"/>
          <w:numId w:val="2"/>
        </w:numPr>
        <w:spacing w:after="60" w:line="336" w:lineRule="atLeast"/>
        <w:ind w:left="450"/>
        <w:jc w:val="left"/>
        <w:rPr>
          <w:rFonts w:ascii="Arial" w:hAnsi="Arial" w:cs="Arial"/>
          <w:color w:val="000000"/>
          <w:kern w:val="0"/>
          <w:sz w:val="18"/>
          <w:szCs w:val="18"/>
        </w:rPr>
      </w:pPr>
      <w:r>
        <w:rPr>
          <w:rFonts w:ascii="Arial" w:hAnsi="Arial" w:cs="Arial"/>
          <w:color w:val="000000"/>
          <w:kern w:val="0"/>
          <w:sz w:val="18"/>
          <w:szCs w:val="18"/>
        </w:rPr>
        <w:t xml:space="preserve">optop: </w:t>
      </w:r>
      <w:r>
        <w:rPr>
          <w:rFonts w:ascii="Arial" w:hAnsi="Arial" w:cs="Arial"/>
          <w:color w:val="000000"/>
          <w:kern w:val="0"/>
          <w:sz w:val="18"/>
          <w:szCs w:val="18"/>
        </w:rPr>
        <w:t>指向操作数栈顶端的指针；</w:t>
      </w:r>
    </w:p>
    <w:p w:rsidR="00120BA8" w:rsidRDefault="00FD2F1E">
      <w:pPr>
        <w:widowControl/>
        <w:numPr>
          <w:ilvl w:val="0"/>
          <w:numId w:val="2"/>
        </w:numPr>
        <w:spacing w:after="60" w:line="336" w:lineRule="atLeast"/>
        <w:ind w:left="450"/>
        <w:jc w:val="left"/>
        <w:rPr>
          <w:rFonts w:ascii="Arial" w:hAnsi="Arial" w:cs="Arial"/>
          <w:color w:val="000000"/>
          <w:kern w:val="0"/>
          <w:sz w:val="18"/>
          <w:szCs w:val="18"/>
        </w:rPr>
      </w:pPr>
      <w:r>
        <w:rPr>
          <w:rFonts w:ascii="Arial" w:hAnsi="Arial" w:cs="Arial"/>
          <w:color w:val="000000"/>
          <w:kern w:val="0"/>
          <w:sz w:val="18"/>
          <w:szCs w:val="18"/>
        </w:rPr>
        <w:t xml:space="preserve">frame: </w:t>
      </w:r>
      <w:r>
        <w:rPr>
          <w:rFonts w:ascii="Arial" w:hAnsi="Arial" w:cs="Arial"/>
          <w:color w:val="000000"/>
          <w:kern w:val="0"/>
          <w:sz w:val="18"/>
          <w:szCs w:val="18"/>
        </w:rPr>
        <w:t>指向当前执行方法的执行环境的指针；。</w:t>
      </w:r>
    </w:p>
    <w:p w:rsidR="00120BA8" w:rsidRDefault="00FD2F1E">
      <w:pPr>
        <w:widowControl/>
        <w:numPr>
          <w:ilvl w:val="0"/>
          <w:numId w:val="2"/>
        </w:numPr>
        <w:spacing w:after="60" w:line="336" w:lineRule="atLeast"/>
        <w:ind w:left="450"/>
        <w:jc w:val="left"/>
        <w:rPr>
          <w:rFonts w:ascii="Arial" w:hAnsi="Arial" w:cs="Arial"/>
          <w:color w:val="000000"/>
          <w:kern w:val="0"/>
          <w:sz w:val="18"/>
          <w:szCs w:val="18"/>
        </w:rPr>
      </w:pPr>
      <w:r>
        <w:rPr>
          <w:rFonts w:ascii="Arial" w:hAnsi="Arial" w:cs="Arial"/>
          <w:color w:val="000000"/>
          <w:kern w:val="0"/>
          <w:sz w:val="18"/>
          <w:szCs w:val="18"/>
        </w:rPr>
        <w:t xml:space="preserve">vars: </w:t>
      </w:r>
      <w:r>
        <w:rPr>
          <w:rFonts w:ascii="Arial" w:hAnsi="Arial" w:cs="Arial"/>
          <w:color w:val="000000"/>
          <w:kern w:val="0"/>
          <w:sz w:val="18"/>
          <w:szCs w:val="18"/>
        </w:rPr>
        <w:t>指向当前执行方法的局部变量区第一个变量的指针。</w:t>
      </w:r>
    </w:p>
    <w:p w:rsidR="00120BA8" w:rsidRDefault="00FD2F1E">
      <w:pPr>
        <w:widowControl/>
        <w:spacing w:line="270" w:lineRule="atLeast"/>
        <w:jc w:val="left"/>
        <w:rPr>
          <w:rFonts w:ascii="Arial" w:hAnsi="Arial" w:cs="Arial"/>
          <w:color w:val="000000"/>
          <w:kern w:val="0"/>
          <w:sz w:val="18"/>
          <w:szCs w:val="18"/>
        </w:rPr>
      </w:pPr>
      <w:r>
        <w:rPr>
          <w:rFonts w:ascii="Arial" w:hAnsi="Arial" w:cs="Arial"/>
          <w:color w:val="000000"/>
          <w:kern w:val="0"/>
          <w:sz w:val="18"/>
          <w:szCs w:val="18"/>
        </w:rPr>
        <w:t>在上述体系结构图中，我们所说的是第一种，即程序计数器，每个线程一旦被创建就拥有了自己的程序计数器。当线程执行</w:t>
      </w:r>
      <w:r>
        <w:rPr>
          <w:rFonts w:ascii="Arial" w:hAnsi="Arial" w:cs="Arial"/>
          <w:color w:val="000000"/>
          <w:kern w:val="0"/>
          <w:sz w:val="18"/>
          <w:szCs w:val="18"/>
        </w:rPr>
        <w:t>Java</w:t>
      </w:r>
      <w:r>
        <w:rPr>
          <w:rFonts w:ascii="Arial" w:hAnsi="Arial" w:cs="Arial"/>
          <w:color w:val="000000"/>
          <w:kern w:val="0"/>
          <w:sz w:val="18"/>
          <w:szCs w:val="18"/>
        </w:rPr>
        <w:t>方法的时候，它包含该线程正在</w:t>
      </w:r>
      <w:r>
        <w:rPr>
          <w:rFonts w:ascii="Arial" w:hAnsi="Arial" w:cs="Arial"/>
          <w:color w:val="000000"/>
          <w:kern w:val="0"/>
          <w:sz w:val="18"/>
          <w:szCs w:val="18"/>
        </w:rPr>
        <w:t>被执行的指令的地址。但是若线程执行的是一个本地的方法，那么程序计数器的值就不会被定义。</w:t>
      </w:r>
    </w:p>
    <w:p w:rsidR="00120BA8" w:rsidRDefault="00FD2F1E">
      <w:pPr>
        <w:widowControl/>
        <w:spacing w:line="270" w:lineRule="atLeast"/>
        <w:jc w:val="left"/>
        <w:rPr>
          <w:rFonts w:ascii="Arial" w:hAnsi="Arial" w:cs="Arial"/>
          <w:color w:val="000000"/>
          <w:kern w:val="0"/>
          <w:sz w:val="18"/>
          <w:szCs w:val="18"/>
        </w:rPr>
      </w:pPr>
      <w:r>
        <w:rPr>
          <w:rFonts w:ascii="Arial" w:hAnsi="Arial" w:cs="Arial"/>
          <w:color w:val="000000"/>
          <w:kern w:val="0"/>
          <w:sz w:val="18"/>
          <w:szCs w:val="18"/>
        </w:rPr>
        <w:t>Java</w:t>
      </w:r>
      <w:r>
        <w:rPr>
          <w:rFonts w:ascii="Arial" w:hAnsi="Arial" w:cs="Arial"/>
          <w:color w:val="000000"/>
          <w:kern w:val="0"/>
          <w:sz w:val="18"/>
          <w:szCs w:val="18"/>
        </w:rPr>
        <w:t>虚拟机的栈有三个区域</w:t>
      </w:r>
      <w:r>
        <w:rPr>
          <w:rFonts w:ascii="Arial" w:hAnsi="Arial" w:cs="Arial"/>
          <w:color w:val="000000"/>
          <w:kern w:val="0"/>
          <w:sz w:val="18"/>
          <w:szCs w:val="18"/>
        </w:rPr>
        <w:t>:</w:t>
      </w:r>
      <w:r>
        <w:rPr>
          <w:rFonts w:ascii="Arial" w:hAnsi="Arial" w:cs="Arial"/>
          <w:color w:val="000000"/>
          <w:kern w:val="0"/>
          <w:sz w:val="18"/>
          <w:szCs w:val="18"/>
        </w:rPr>
        <w:t>局部变量区、运行环境区、操作数区。</w:t>
      </w:r>
    </w:p>
    <w:p w:rsidR="00120BA8" w:rsidRDefault="00FD2F1E">
      <w:pPr>
        <w:widowControl/>
        <w:spacing w:line="270" w:lineRule="atLeast"/>
        <w:jc w:val="left"/>
        <w:rPr>
          <w:rFonts w:ascii="Arial" w:hAnsi="Arial" w:cs="Arial"/>
          <w:color w:val="000000"/>
          <w:kern w:val="0"/>
          <w:sz w:val="18"/>
          <w:szCs w:val="18"/>
        </w:rPr>
      </w:pPr>
      <w:r>
        <w:rPr>
          <w:rFonts w:ascii="Arial" w:hAnsi="Arial" w:cs="Arial"/>
          <w:b/>
          <w:bCs/>
          <w:color w:val="000000"/>
          <w:kern w:val="0"/>
          <w:sz w:val="18"/>
        </w:rPr>
        <w:t>局部变量区</w:t>
      </w:r>
    </w:p>
    <w:p w:rsidR="00120BA8" w:rsidRDefault="00FD2F1E">
      <w:pPr>
        <w:widowControl/>
        <w:spacing w:line="270" w:lineRule="atLeast"/>
        <w:jc w:val="left"/>
        <w:rPr>
          <w:rFonts w:ascii="Arial" w:hAnsi="Arial" w:cs="Arial"/>
          <w:color w:val="000000"/>
          <w:kern w:val="0"/>
          <w:sz w:val="18"/>
          <w:szCs w:val="18"/>
        </w:rPr>
      </w:pPr>
      <w:r>
        <w:rPr>
          <w:rFonts w:ascii="Arial" w:hAnsi="Arial" w:cs="Arial"/>
          <w:color w:val="000000"/>
          <w:kern w:val="0"/>
          <w:sz w:val="18"/>
          <w:szCs w:val="18"/>
        </w:rPr>
        <w:t>每个</w:t>
      </w:r>
      <w:r>
        <w:rPr>
          <w:rFonts w:ascii="Arial" w:hAnsi="Arial" w:cs="Arial"/>
          <w:color w:val="000000"/>
          <w:kern w:val="0"/>
          <w:sz w:val="18"/>
          <w:szCs w:val="18"/>
        </w:rPr>
        <w:t>Java</w:t>
      </w:r>
      <w:r>
        <w:rPr>
          <w:rFonts w:ascii="Arial" w:hAnsi="Arial" w:cs="Arial"/>
          <w:color w:val="000000"/>
          <w:kern w:val="0"/>
          <w:sz w:val="18"/>
          <w:szCs w:val="18"/>
        </w:rPr>
        <w:t>方法使用一个固定大小的局部变量集。它们按照与</w:t>
      </w:r>
      <w:r>
        <w:rPr>
          <w:rFonts w:ascii="Arial" w:hAnsi="Arial" w:cs="Arial"/>
          <w:color w:val="000000"/>
          <w:kern w:val="0"/>
          <w:sz w:val="18"/>
          <w:szCs w:val="18"/>
        </w:rPr>
        <w:t>vars</w:t>
      </w:r>
      <w:r>
        <w:rPr>
          <w:rFonts w:ascii="Arial" w:hAnsi="Arial" w:cs="Arial"/>
          <w:color w:val="000000"/>
          <w:kern w:val="0"/>
          <w:sz w:val="18"/>
          <w:szCs w:val="18"/>
        </w:rPr>
        <w:t>寄存器的字偏移量来寻址。局部变量都是</w:t>
      </w:r>
      <w:r>
        <w:rPr>
          <w:rFonts w:ascii="Arial" w:hAnsi="Arial" w:cs="Arial"/>
          <w:color w:val="000000"/>
          <w:kern w:val="0"/>
          <w:sz w:val="18"/>
          <w:szCs w:val="18"/>
        </w:rPr>
        <w:t>32</w:t>
      </w:r>
      <w:r>
        <w:rPr>
          <w:rFonts w:ascii="Arial" w:hAnsi="Arial" w:cs="Arial"/>
          <w:color w:val="000000"/>
          <w:kern w:val="0"/>
          <w:sz w:val="18"/>
          <w:szCs w:val="18"/>
        </w:rPr>
        <w:t>位的。长整数和双精度浮点数占据了两个局部变量的空间</w:t>
      </w:r>
      <w:r>
        <w:rPr>
          <w:rFonts w:ascii="Arial" w:hAnsi="Arial" w:cs="Arial"/>
          <w:color w:val="000000"/>
          <w:kern w:val="0"/>
          <w:sz w:val="18"/>
          <w:szCs w:val="18"/>
        </w:rPr>
        <w:t>,</w:t>
      </w:r>
      <w:r>
        <w:rPr>
          <w:rFonts w:ascii="Arial" w:hAnsi="Arial" w:cs="Arial"/>
          <w:color w:val="000000"/>
          <w:kern w:val="0"/>
          <w:sz w:val="18"/>
          <w:szCs w:val="18"/>
        </w:rPr>
        <w:t>却按照第一个局部变量的索引来寻址。</w:t>
      </w:r>
      <w:r>
        <w:rPr>
          <w:rFonts w:ascii="Arial" w:hAnsi="Arial" w:cs="Arial"/>
          <w:color w:val="000000"/>
          <w:kern w:val="0"/>
          <w:sz w:val="18"/>
          <w:szCs w:val="18"/>
        </w:rPr>
        <w:t>(</w:t>
      </w:r>
      <w:r>
        <w:rPr>
          <w:rFonts w:ascii="Arial" w:hAnsi="Arial" w:cs="Arial"/>
          <w:color w:val="000000"/>
          <w:kern w:val="0"/>
          <w:sz w:val="18"/>
          <w:szCs w:val="18"/>
        </w:rPr>
        <w:t>例如</w:t>
      </w:r>
      <w:r>
        <w:rPr>
          <w:rFonts w:ascii="Arial" w:hAnsi="Arial" w:cs="Arial"/>
          <w:color w:val="000000"/>
          <w:kern w:val="0"/>
          <w:sz w:val="18"/>
          <w:szCs w:val="18"/>
        </w:rPr>
        <w:t>,</w:t>
      </w:r>
      <w:r>
        <w:rPr>
          <w:rFonts w:ascii="Arial" w:hAnsi="Arial" w:cs="Arial"/>
          <w:color w:val="000000"/>
          <w:kern w:val="0"/>
          <w:sz w:val="18"/>
          <w:szCs w:val="18"/>
        </w:rPr>
        <w:t>一个具有索引</w:t>
      </w:r>
      <w:r>
        <w:rPr>
          <w:rFonts w:ascii="Arial" w:hAnsi="Arial" w:cs="Arial"/>
          <w:color w:val="000000"/>
          <w:kern w:val="0"/>
          <w:sz w:val="18"/>
          <w:szCs w:val="18"/>
        </w:rPr>
        <w:t>n</w:t>
      </w:r>
      <w:r>
        <w:rPr>
          <w:rFonts w:ascii="Arial" w:hAnsi="Arial" w:cs="Arial"/>
          <w:color w:val="000000"/>
          <w:kern w:val="0"/>
          <w:sz w:val="18"/>
          <w:szCs w:val="18"/>
        </w:rPr>
        <w:t>的局部变量</w:t>
      </w:r>
      <w:r>
        <w:rPr>
          <w:rFonts w:ascii="Arial" w:hAnsi="Arial" w:cs="Arial"/>
          <w:color w:val="000000"/>
          <w:kern w:val="0"/>
          <w:sz w:val="18"/>
          <w:szCs w:val="18"/>
        </w:rPr>
        <w:t>,</w:t>
      </w:r>
      <w:r>
        <w:rPr>
          <w:rFonts w:ascii="Arial" w:hAnsi="Arial" w:cs="Arial"/>
          <w:color w:val="000000"/>
          <w:kern w:val="0"/>
          <w:sz w:val="18"/>
          <w:szCs w:val="18"/>
        </w:rPr>
        <w:t>如果是一个双精度浮点数</w:t>
      </w:r>
      <w:r>
        <w:rPr>
          <w:rFonts w:ascii="Arial" w:hAnsi="Arial" w:cs="Arial"/>
          <w:color w:val="000000"/>
          <w:kern w:val="0"/>
          <w:sz w:val="18"/>
          <w:szCs w:val="18"/>
        </w:rPr>
        <w:t>,</w:t>
      </w:r>
      <w:r>
        <w:rPr>
          <w:rFonts w:ascii="Arial" w:hAnsi="Arial" w:cs="Arial"/>
          <w:color w:val="000000"/>
          <w:kern w:val="0"/>
          <w:sz w:val="18"/>
          <w:szCs w:val="18"/>
        </w:rPr>
        <w:t>那么它实际占据了索引</w:t>
      </w:r>
      <w:r>
        <w:rPr>
          <w:rFonts w:ascii="Arial" w:hAnsi="Arial" w:cs="Arial"/>
          <w:color w:val="000000"/>
          <w:kern w:val="0"/>
          <w:sz w:val="18"/>
          <w:szCs w:val="18"/>
        </w:rPr>
        <w:t>n</w:t>
      </w:r>
      <w:r>
        <w:rPr>
          <w:rFonts w:ascii="Arial" w:hAnsi="Arial" w:cs="Arial"/>
          <w:color w:val="000000"/>
          <w:kern w:val="0"/>
          <w:sz w:val="18"/>
          <w:szCs w:val="18"/>
        </w:rPr>
        <w:t>和</w:t>
      </w:r>
      <w:r>
        <w:rPr>
          <w:rFonts w:ascii="Arial" w:hAnsi="Arial" w:cs="Arial"/>
          <w:color w:val="000000"/>
          <w:kern w:val="0"/>
          <w:sz w:val="18"/>
          <w:szCs w:val="18"/>
        </w:rPr>
        <w:t>n+1</w:t>
      </w:r>
      <w:r>
        <w:rPr>
          <w:rFonts w:ascii="Arial" w:hAnsi="Arial" w:cs="Arial"/>
          <w:color w:val="000000"/>
          <w:kern w:val="0"/>
          <w:sz w:val="18"/>
          <w:szCs w:val="18"/>
        </w:rPr>
        <w:t>所代表的存储空间</w:t>
      </w:r>
      <w:r>
        <w:rPr>
          <w:rFonts w:ascii="Arial" w:hAnsi="Arial" w:cs="Arial"/>
          <w:color w:val="000000"/>
          <w:kern w:val="0"/>
          <w:sz w:val="18"/>
          <w:szCs w:val="18"/>
        </w:rPr>
        <w:t>)</w:t>
      </w:r>
      <w:r>
        <w:rPr>
          <w:rFonts w:ascii="Arial" w:hAnsi="Arial" w:cs="Arial"/>
          <w:color w:val="000000"/>
          <w:kern w:val="0"/>
          <w:sz w:val="18"/>
          <w:szCs w:val="18"/>
        </w:rPr>
        <w:t>虚拟机规范并不要求在局部变量中的</w:t>
      </w:r>
      <w:r>
        <w:rPr>
          <w:rFonts w:ascii="Arial" w:hAnsi="Arial" w:cs="Arial"/>
          <w:color w:val="000000"/>
          <w:kern w:val="0"/>
          <w:sz w:val="18"/>
          <w:szCs w:val="18"/>
        </w:rPr>
        <w:t>64</w:t>
      </w:r>
      <w:r>
        <w:rPr>
          <w:rFonts w:ascii="Arial" w:hAnsi="Arial" w:cs="Arial"/>
          <w:color w:val="000000"/>
          <w:kern w:val="0"/>
          <w:sz w:val="18"/>
          <w:szCs w:val="18"/>
        </w:rPr>
        <w:t>位的值是</w:t>
      </w:r>
      <w:r>
        <w:rPr>
          <w:rFonts w:ascii="Arial" w:hAnsi="Arial" w:cs="Arial"/>
          <w:color w:val="000000"/>
          <w:kern w:val="0"/>
          <w:sz w:val="18"/>
          <w:szCs w:val="18"/>
        </w:rPr>
        <w:t>64</w:t>
      </w:r>
      <w:r>
        <w:rPr>
          <w:rFonts w:ascii="Arial" w:hAnsi="Arial" w:cs="Arial"/>
          <w:color w:val="000000"/>
          <w:kern w:val="0"/>
          <w:sz w:val="18"/>
          <w:szCs w:val="18"/>
        </w:rPr>
        <w:t>位</w:t>
      </w:r>
      <w:r>
        <w:rPr>
          <w:rFonts w:ascii="Arial" w:hAnsi="Arial" w:cs="Arial"/>
          <w:color w:val="000000"/>
          <w:kern w:val="0"/>
          <w:sz w:val="18"/>
          <w:szCs w:val="18"/>
        </w:rPr>
        <w:t>对齐的。虚拟机提供了把局部变量中的值装载到操作数栈的指令</w:t>
      </w:r>
      <w:r>
        <w:rPr>
          <w:rFonts w:ascii="Arial" w:hAnsi="Arial" w:cs="Arial"/>
          <w:color w:val="000000"/>
          <w:kern w:val="0"/>
          <w:sz w:val="18"/>
          <w:szCs w:val="18"/>
        </w:rPr>
        <w:t>,</w:t>
      </w:r>
      <w:r>
        <w:rPr>
          <w:rFonts w:ascii="Arial" w:hAnsi="Arial" w:cs="Arial"/>
          <w:color w:val="000000"/>
          <w:kern w:val="0"/>
          <w:sz w:val="18"/>
          <w:szCs w:val="18"/>
        </w:rPr>
        <w:t>也提供了把操作数栈中的值写入局部变量的指令。</w:t>
      </w:r>
    </w:p>
    <w:p w:rsidR="00120BA8" w:rsidRDefault="00FD2F1E">
      <w:pPr>
        <w:widowControl/>
        <w:spacing w:line="270" w:lineRule="atLeast"/>
        <w:jc w:val="left"/>
        <w:rPr>
          <w:rFonts w:ascii="Arial" w:hAnsi="Arial" w:cs="Arial"/>
          <w:color w:val="000000"/>
          <w:kern w:val="0"/>
          <w:sz w:val="18"/>
          <w:szCs w:val="18"/>
        </w:rPr>
      </w:pPr>
      <w:r>
        <w:rPr>
          <w:rFonts w:ascii="Arial" w:hAnsi="Arial" w:cs="Arial"/>
          <w:b/>
          <w:bCs/>
          <w:color w:val="000000"/>
          <w:kern w:val="0"/>
          <w:sz w:val="18"/>
        </w:rPr>
        <w:t>运行环境区</w:t>
      </w:r>
    </w:p>
    <w:p w:rsidR="00120BA8" w:rsidRDefault="00FD2F1E">
      <w:pPr>
        <w:widowControl/>
        <w:spacing w:line="270" w:lineRule="atLeast"/>
        <w:jc w:val="left"/>
        <w:rPr>
          <w:rFonts w:ascii="Arial" w:hAnsi="Arial" w:cs="Arial"/>
          <w:color w:val="000000"/>
          <w:kern w:val="0"/>
          <w:sz w:val="18"/>
          <w:szCs w:val="18"/>
        </w:rPr>
      </w:pPr>
      <w:r>
        <w:rPr>
          <w:rFonts w:ascii="Arial" w:hAnsi="Arial" w:cs="Arial"/>
          <w:color w:val="000000"/>
          <w:kern w:val="0"/>
          <w:sz w:val="18"/>
          <w:szCs w:val="18"/>
        </w:rPr>
        <w:t>在运行环境中包含的信息用于动态链接</w:t>
      </w:r>
      <w:r>
        <w:rPr>
          <w:rFonts w:ascii="Arial" w:hAnsi="Arial" w:cs="Arial"/>
          <w:color w:val="000000"/>
          <w:kern w:val="0"/>
          <w:sz w:val="18"/>
          <w:szCs w:val="18"/>
        </w:rPr>
        <w:t>,</w:t>
      </w:r>
      <w:r>
        <w:rPr>
          <w:rFonts w:ascii="Arial" w:hAnsi="Arial" w:cs="Arial"/>
          <w:color w:val="000000"/>
          <w:kern w:val="0"/>
          <w:sz w:val="18"/>
          <w:szCs w:val="18"/>
        </w:rPr>
        <w:t>正常的方法返回以及异常捕捉。</w:t>
      </w:r>
    </w:p>
    <w:p w:rsidR="00120BA8" w:rsidRDefault="00FD2F1E">
      <w:pPr>
        <w:widowControl/>
        <w:spacing w:line="270" w:lineRule="atLeast"/>
        <w:jc w:val="left"/>
        <w:rPr>
          <w:rFonts w:ascii="Arial" w:hAnsi="Arial" w:cs="Arial"/>
          <w:color w:val="000000"/>
          <w:kern w:val="0"/>
          <w:sz w:val="18"/>
          <w:szCs w:val="18"/>
        </w:rPr>
      </w:pPr>
      <w:r>
        <w:rPr>
          <w:rFonts w:ascii="Arial" w:hAnsi="Arial" w:cs="Arial"/>
          <w:b/>
          <w:bCs/>
          <w:color w:val="000000"/>
          <w:kern w:val="0"/>
          <w:sz w:val="18"/>
        </w:rPr>
        <w:t>动态链接</w:t>
      </w:r>
    </w:p>
    <w:p w:rsidR="00120BA8" w:rsidRDefault="00FD2F1E">
      <w:pPr>
        <w:widowControl/>
        <w:spacing w:line="270" w:lineRule="atLeast"/>
        <w:jc w:val="left"/>
        <w:rPr>
          <w:rFonts w:ascii="Arial" w:hAnsi="Arial" w:cs="Arial"/>
          <w:color w:val="000000"/>
          <w:kern w:val="0"/>
          <w:sz w:val="18"/>
          <w:szCs w:val="18"/>
        </w:rPr>
      </w:pPr>
      <w:r>
        <w:rPr>
          <w:rFonts w:ascii="Arial" w:hAnsi="Arial" w:cs="Arial"/>
          <w:color w:val="000000"/>
          <w:kern w:val="0"/>
          <w:sz w:val="18"/>
          <w:szCs w:val="18"/>
        </w:rPr>
        <w:t>运行环境包括对指向当前类和当前方法的解释器符号表的指针</w:t>
      </w:r>
      <w:r>
        <w:rPr>
          <w:rFonts w:ascii="Arial" w:hAnsi="Arial" w:cs="Arial"/>
          <w:color w:val="000000"/>
          <w:kern w:val="0"/>
          <w:sz w:val="18"/>
          <w:szCs w:val="18"/>
        </w:rPr>
        <w:t>,</w:t>
      </w:r>
      <w:r>
        <w:rPr>
          <w:rFonts w:ascii="Arial" w:hAnsi="Arial" w:cs="Arial"/>
          <w:color w:val="000000"/>
          <w:kern w:val="0"/>
          <w:sz w:val="18"/>
          <w:szCs w:val="18"/>
        </w:rPr>
        <w:t>用于支持方法代码的动态链接。方法的</w:t>
      </w:r>
      <w:r>
        <w:rPr>
          <w:rFonts w:ascii="Arial" w:hAnsi="Arial" w:cs="Arial"/>
          <w:color w:val="000000"/>
          <w:kern w:val="0"/>
          <w:sz w:val="18"/>
          <w:szCs w:val="18"/>
        </w:rPr>
        <w:t>class</w:t>
      </w:r>
      <w:r>
        <w:rPr>
          <w:rFonts w:ascii="Arial" w:hAnsi="Arial" w:cs="Arial"/>
          <w:color w:val="000000"/>
          <w:kern w:val="0"/>
          <w:sz w:val="18"/>
          <w:szCs w:val="18"/>
        </w:rPr>
        <w:t>文件代码在引用要调用的方法和要访问的变量时使用符号。动态链接把符号形式的方法调用翻译成实际方法调用</w:t>
      </w:r>
      <w:r>
        <w:rPr>
          <w:rFonts w:ascii="Arial" w:hAnsi="Arial" w:cs="Arial"/>
          <w:color w:val="000000"/>
          <w:kern w:val="0"/>
          <w:sz w:val="18"/>
          <w:szCs w:val="18"/>
        </w:rPr>
        <w:t>,</w:t>
      </w:r>
      <w:r>
        <w:rPr>
          <w:rFonts w:ascii="Arial" w:hAnsi="Arial" w:cs="Arial"/>
          <w:color w:val="000000"/>
          <w:kern w:val="0"/>
          <w:sz w:val="18"/>
          <w:szCs w:val="18"/>
        </w:rPr>
        <w:t>装载必要的类以解释还没有定义的符号</w:t>
      </w:r>
      <w:r>
        <w:rPr>
          <w:rFonts w:ascii="Arial" w:hAnsi="Arial" w:cs="Arial"/>
          <w:color w:val="000000"/>
          <w:kern w:val="0"/>
          <w:sz w:val="18"/>
          <w:szCs w:val="18"/>
        </w:rPr>
        <w:t>,</w:t>
      </w:r>
      <w:r>
        <w:rPr>
          <w:rFonts w:ascii="Arial" w:hAnsi="Arial" w:cs="Arial"/>
          <w:color w:val="000000"/>
          <w:kern w:val="0"/>
          <w:sz w:val="18"/>
          <w:szCs w:val="18"/>
        </w:rPr>
        <w:t>并把变量访问翻译成与这些变量运行时的存储结构相应的偏移地址。动态链接方法和变量使得方法中使用的其它类的变化不会影响到本程序的代码。</w:t>
      </w:r>
    </w:p>
    <w:p w:rsidR="00120BA8" w:rsidRDefault="00FD2F1E">
      <w:pPr>
        <w:widowControl/>
        <w:spacing w:line="270" w:lineRule="atLeast"/>
        <w:jc w:val="left"/>
        <w:rPr>
          <w:rFonts w:ascii="Arial" w:hAnsi="Arial" w:cs="Arial"/>
          <w:color w:val="000000"/>
          <w:kern w:val="0"/>
          <w:sz w:val="18"/>
          <w:szCs w:val="18"/>
        </w:rPr>
      </w:pPr>
      <w:r>
        <w:rPr>
          <w:rFonts w:ascii="Arial" w:hAnsi="Arial" w:cs="Arial"/>
          <w:b/>
          <w:bCs/>
          <w:color w:val="000000"/>
          <w:kern w:val="0"/>
          <w:sz w:val="18"/>
        </w:rPr>
        <w:t>正常的方法返回</w:t>
      </w:r>
    </w:p>
    <w:p w:rsidR="00120BA8" w:rsidRDefault="00FD2F1E">
      <w:pPr>
        <w:widowControl/>
        <w:spacing w:line="270" w:lineRule="atLeast"/>
        <w:jc w:val="left"/>
        <w:rPr>
          <w:rFonts w:ascii="Arial" w:hAnsi="Arial" w:cs="Arial"/>
          <w:color w:val="000000"/>
          <w:kern w:val="0"/>
          <w:sz w:val="18"/>
          <w:szCs w:val="18"/>
        </w:rPr>
      </w:pPr>
      <w:r>
        <w:rPr>
          <w:rFonts w:ascii="Arial" w:hAnsi="Arial" w:cs="Arial"/>
          <w:color w:val="000000"/>
          <w:kern w:val="0"/>
          <w:sz w:val="18"/>
          <w:szCs w:val="18"/>
        </w:rPr>
        <w:t>如果当前方法正常地结束了</w:t>
      </w:r>
      <w:r>
        <w:rPr>
          <w:rFonts w:ascii="Arial" w:hAnsi="Arial" w:cs="Arial"/>
          <w:color w:val="000000"/>
          <w:kern w:val="0"/>
          <w:sz w:val="18"/>
          <w:szCs w:val="18"/>
        </w:rPr>
        <w:t>,</w:t>
      </w:r>
      <w:r>
        <w:rPr>
          <w:rFonts w:ascii="Arial" w:hAnsi="Arial" w:cs="Arial"/>
          <w:color w:val="000000"/>
          <w:kern w:val="0"/>
          <w:sz w:val="18"/>
          <w:szCs w:val="18"/>
        </w:rPr>
        <w:t>在执行了一条具有正确类型的返回指令时</w:t>
      </w:r>
      <w:r>
        <w:rPr>
          <w:rFonts w:ascii="Arial" w:hAnsi="Arial" w:cs="Arial"/>
          <w:color w:val="000000"/>
          <w:kern w:val="0"/>
          <w:sz w:val="18"/>
          <w:szCs w:val="18"/>
        </w:rPr>
        <w:t>,</w:t>
      </w:r>
      <w:r>
        <w:rPr>
          <w:rFonts w:ascii="Arial" w:hAnsi="Arial" w:cs="Arial"/>
          <w:color w:val="000000"/>
          <w:kern w:val="0"/>
          <w:sz w:val="18"/>
          <w:szCs w:val="18"/>
        </w:rPr>
        <w:t>调用的方法会得到一个返回值。执行环境在正常返回的情况下用于恢复调</w:t>
      </w:r>
      <w:r>
        <w:rPr>
          <w:rFonts w:ascii="Arial" w:hAnsi="Arial" w:cs="Arial"/>
          <w:color w:val="000000"/>
          <w:kern w:val="0"/>
          <w:sz w:val="18"/>
          <w:szCs w:val="18"/>
        </w:rPr>
        <w:t>用者的寄存器</w:t>
      </w:r>
      <w:r>
        <w:rPr>
          <w:rFonts w:ascii="Arial" w:hAnsi="Arial" w:cs="Arial"/>
          <w:color w:val="000000"/>
          <w:kern w:val="0"/>
          <w:sz w:val="18"/>
          <w:szCs w:val="18"/>
        </w:rPr>
        <w:t>,</w:t>
      </w:r>
      <w:r>
        <w:rPr>
          <w:rFonts w:ascii="Arial" w:hAnsi="Arial" w:cs="Arial"/>
          <w:color w:val="000000"/>
          <w:kern w:val="0"/>
          <w:sz w:val="18"/>
          <w:szCs w:val="18"/>
        </w:rPr>
        <w:t>并把调用者的程序计数器增加一个恰当的数值</w:t>
      </w:r>
      <w:r>
        <w:rPr>
          <w:rFonts w:ascii="Arial" w:hAnsi="Arial" w:cs="Arial"/>
          <w:color w:val="000000"/>
          <w:kern w:val="0"/>
          <w:sz w:val="18"/>
          <w:szCs w:val="18"/>
        </w:rPr>
        <w:t>,</w:t>
      </w:r>
      <w:r>
        <w:rPr>
          <w:rFonts w:ascii="Arial" w:hAnsi="Arial" w:cs="Arial"/>
          <w:color w:val="000000"/>
          <w:kern w:val="0"/>
          <w:sz w:val="18"/>
          <w:szCs w:val="18"/>
        </w:rPr>
        <w:t>以跳过已执行过的方法调用指令</w:t>
      </w:r>
      <w:r>
        <w:rPr>
          <w:rFonts w:ascii="Arial" w:hAnsi="Arial" w:cs="Arial"/>
          <w:color w:val="000000"/>
          <w:kern w:val="0"/>
          <w:sz w:val="18"/>
          <w:szCs w:val="18"/>
        </w:rPr>
        <w:t>,</w:t>
      </w:r>
      <w:r>
        <w:rPr>
          <w:rFonts w:ascii="Arial" w:hAnsi="Arial" w:cs="Arial"/>
          <w:color w:val="000000"/>
          <w:kern w:val="0"/>
          <w:sz w:val="18"/>
          <w:szCs w:val="18"/>
        </w:rPr>
        <w:t>然后在调用者的执行环境中继续执行下去。</w:t>
      </w:r>
    </w:p>
    <w:p w:rsidR="00120BA8" w:rsidRDefault="00FD2F1E">
      <w:pPr>
        <w:widowControl/>
        <w:spacing w:line="270" w:lineRule="atLeast"/>
        <w:jc w:val="left"/>
        <w:rPr>
          <w:rFonts w:ascii="Arial" w:hAnsi="Arial" w:cs="Arial"/>
          <w:color w:val="000000"/>
          <w:kern w:val="0"/>
          <w:sz w:val="18"/>
          <w:szCs w:val="18"/>
        </w:rPr>
      </w:pPr>
      <w:r>
        <w:rPr>
          <w:rFonts w:ascii="Arial" w:hAnsi="Arial" w:cs="Arial"/>
          <w:b/>
          <w:bCs/>
          <w:color w:val="000000"/>
          <w:kern w:val="0"/>
          <w:sz w:val="18"/>
        </w:rPr>
        <w:t>异常捕捉</w:t>
      </w:r>
    </w:p>
    <w:p w:rsidR="00120BA8" w:rsidRDefault="00FD2F1E">
      <w:pPr>
        <w:widowControl/>
        <w:spacing w:line="270" w:lineRule="atLeast"/>
        <w:jc w:val="left"/>
        <w:rPr>
          <w:rFonts w:ascii="Arial" w:hAnsi="Arial" w:cs="Arial"/>
          <w:color w:val="000000"/>
          <w:kern w:val="0"/>
          <w:sz w:val="18"/>
          <w:szCs w:val="18"/>
        </w:rPr>
      </w:pPr>
      <w:r>
        <w:rPr>
          <w:rFonts w:ascii="Arial" w:hAnsi="Arial" w:cs="Arial"/>
          <w:color w:val="000000"/>
          <w:kern w:val="0"/>
          <w:sz w:val="18"/>
          <w:szCs w:val="18"/>
        </w:rPr>
        <w:t>异常情况在</w:t>
      </w:r>
      <w:r>
        <w:rPr>
          <w:rFonts w:ascii="Arial" w:hAnsi="Arial" w:cs="Arial"/>
          <w:color w:val="000000"/>
          <w:kern w:val="0"/>
          <w:sz w:val="18"/>
          <w:szCs w:val="18"/>
        </w:rPr>
        <w:t>Java</w:t>
      </w:r>
      <w:r>
        <w:rPr>
          <w:rFonts w:ascii="Arial" w:hAnsi="Arial" w:cs="Arial"/>
          <w:color w:val="000000"/>
          <w:kern w:val="0"/>
          <w:sz w:val="18"/>
          <w:szCs w:val="18"/>
        </w:rPr>
        <w:t>中被称作</w:t>
      </w:r>
      <w:r>
        <w:rPr>
          <w:rFonts w:ascii="Arial" w:hAnsi="Arial" w:cs="Arial"/>
          <w:color w:val="000000"/>
          <w:kern w:val="0"/>
          <w:sz w:val="18"/>
          <w:szCs w:val="18"/>
        </w:rPr>
        <w:t>Error(</w:t>
      </w:r>
      <w:r>
        <w:rPr>
          <w:rFonts w:ascii="Arial" w:hAnsi="Arial" w:cs="Arial"/>
          <w:color w:val="000000"/>
          <w:kern w:val="0"/>
          <w:sz w:val="18"/>
          <w:szCs w:val="18"/>
        </w:rPr>
        <w:t>错误</w:t>
      </w:r>
      <w:r>
        <w:rPr>
          <w:rFonts w:ascii="Arial" w:hAnsi="Arial" w:cs="Arial"/>
          <w:color w:val="000000"/>
          <w:kern w:val="0"/>
          <w:sz w:val="18"/>
          <w:szCs w:val="18"/>
        </w:rPr>
        <w:t>)</w:t>
      </w:r>
      <w:r>
        <w:rPr>
          <w:rFonts w:ascii="Arial" w:hAnsi="Arial" w:cs="Arial"/>
          <w:color w:val="000000"/>
          <w:kern w:val="0"/>
          <w:sz w:val="18"/>
          <w:szCs w:val="18"/>
        </w:rPr>
        <w:t>或</w:t>
      </w:r>
      <w:r>
        <w:rPr>
          <w:rFonts w:ascii="Arial" w:hAnsi="Arial" w:cs="Arial"/>
          <w:color w:val="000000"/>
          <w:kern w:val="0"/>
          <w:sz w:val="18"/>
          <w:szCs w:val="18"/>
        </w:rPr>
        <w:t>Exception(</w:t>
      </w:r>
      <w:r>
        <w:rPr>
          <w:rFonts w:ascii="Arial" w:hAnsi="Arial" w:cs="Arial"/>
          <w:color w:val="000000"/>
          <w:kern w:val="0"/>
          <w:sz w:val="18"/>
          <w:szCs w:val="18"/>
        </w:rPr>
        <w:t>异常</w:t>
      </w:r>
      <w:r>
        <w:rPr>
          <w:rFonts w:ascii="Arial" w:hAnsi="Arial" w:cs="Arial"/>
          <w:color w:val="000000"/>
          <w:kern w:val="0"/>
          <w:sz w:val="18"/>
          <w:szCs w:val="18"/>
        </w:rPr>
        <w:t>),</w:t>
      </w:r>
      <w:r>
        <w:rPr>
          <w:rFonts w:ascii="Arial" w:hAnsi="Arial" w:cs="Arial"/>
          <w:color w:val="000000"/>
          <w:kern w:val="0"/>
          <w:sz w:val="18"/>
          <w:szCs w:val="18"/>
        </w:rPr>
        <w:t>是</w:t>
      </w:r>
      <w:r>
        <w:rPr>
          <w:rFonts w:ascii="Arial" w:hAnsi="Arial" w:cs="Arial"/>
          <w:color w:val="000000"/>
          <w:kern w:val="0"/>
          <w:sz w:val="18"/>
          <w:szCs w:val="18"/>
        </w:rPr>
        <w:t>Throwable</w:t>
      </w:r>
      <w:r>
        <w:rPr>
          <w:rFonts w:ascii="Arial" w:hAnsi="Arial" w:cs="Arial"/>
          <w:color w:val="000000"/>
          <w:kern w:val="0"/>
          <w:sz w:val="18"/>
          <w:szCs w:val="18"/>
        </w:rPr>
        <w:t>类的子类</w:t>
      </w:r>
      <w:r>
        <w:rPr>
          <w:rFonts w:ascii="Arial" w:hAnsi="Arial" w:cs="Arial"/>
          <w:color w:val="000000"/>
          <w:kern w:val="0"/>
          <w:sz w:val="18"/>
          <w:szCs w:val="18"/>
        </w:rPr>
        <w:t>,</w:t>
      </w:r>
      <w:r>
        <w:rPr>
          <w:rFonts w:ascii="Arial" w:hAnsi="Arial" w:cs="Arial"/>
          <w:color w:val="000000"/>
          <w:kern w:val="0"/>
          <w:sz w:val="18"/>
          <w:szCs w:val="18"/>
        </w:rPr>
        <w:t>在程序中的原因是</w:t>
      </w:r>
      <w:r>
        <w:rPr>
          <w:rFonts w:ascii="Arial" w:hAnsi="Arial" w:cs="Arial"/>
          <w:color w:val="000000"/>
          <w:kern w:val="0"/>
          <w:sz w:val="18"/>
          <w:szCs w:val="18"/>
        </w:rPr>
        <w:t>:</w:t>
      </w:r>
      <w:r>
        <w:rPr>
          <w:rFonts w:ascii="宋体" w:hAnsi="宋体" w:cs="宋体" w:hint="eastAsia"/>
          <w:color w:val="000000"/>
          <w:kern w:val="0"/>
          <w:sz w:val="18"/>
          <w:szCs w:val="18"/>
        </w:rPr>
        <w:t>①</w:t>
      </w:r>
      <w:r>
        <w:rPr>
          <w:rFonts w:ascii="Arial" w:hAnsi="Arial" w:cs="Arial"/>
          <w:color w:val="000000"/>
          <w:kern w:val="0"/>
          <w:sz w:val="18"/>
          <w:szCs w:val="18"/>
        </w:rPr>
        <w:t>动态链接错</w:t>
      </w:r>
      <w:r>
        <w:rPr>
          <w:rFonts w:ascii="Arial" w:hAnsi="Arial" w:cs="Arial"/>
          <w:color w:val="000000"/>
          <w:kern w:val="0"/>
          <w:sz w:val="18"/>
          <w:szCs w:val="18"/>
        </w:rPr>
        <w:t>,</w:t>
      </w:r>
      <w:r>
        <w:rPr>
          <w:rFonts w:ascii="Arial" w:hAnsi="Arial" w:cs="Arial"/>
          <w:color w:val="000000"/>
          <w:kern w:val="0"/>
          <w:sz w:val="18"/>
          <w:szCs w:val="18"/>
        </w:rPr>
        <w:t>如无法找到所需的</w:t>
      </w:r>
      <w:r>
        <w:rPr>
          <w:rFonts w:ascii="Arial" w:hAnsi="Arial" w:cs="Arial"/>
          <w:color w:val="000000"/>
          <w:kern w:val="0"/>
          <w:sz w:val="18"/>
          <w:szCs w:val="18"/>
        </w:rPr>
        <w:t>class</w:t>
      </w:r>
      <w:r>
        <w:rPr>
          <w:rFonts w:ascii="Arial" w:hAnsi="Arial" w:cs="Arial"/>
          <w:color w:val="000000"/>
          <w:kern w:val="0"/>
          <w:sz w:val="18"/>
          <w:szCs w:val="18"/>
        </w:rPr>
        <w:t>文件。</w:t>
      </w:r>
      <w:r>
        <w:rPr>
          <w:rFonts w:ascii="宋体" w:hAnsi="宋体" w:cs="宋体" w:hint="eastAsia"/>
          <w:color w:val="000000"/>
          <w:kern w:val="0"/>
          <w:sz w:val="18"/>
          <w:szCs w:val="18"/>
        </w:rPr>
        <w:t>②</w:t>
      </w:r>
      <w:r>
        <w:rPr>
          <w:rFonts w:ascii="Arial" w:hAnsi="Arial" w:cs="Arial"/>
          <w:color w:val="000000"/>
          <w:kern w:val="0"/>
          <w:sz w:val="18"/>
          <w:szCs w:val="18"/>
        </w:rPr>
        <w:t>运行时错</w:t>
      </w:r>
      <w:r>
        <w:rPr>
          <w:rFonts w:ascii="Arial" w:hAnsi="Arial" w:cs="Arial"/>
          <w:color w:val="000000"/>
          <w:kern w:val="0"/>
          <w:sz w:val="18"/>
          <w:szCs w:val="18"/>
        </w:rPr>
        <w:t>,</w:t>
      </w:r>
      <w:r>
        <w:rPr>
          <w:rFonts w:ascii="Arial" w:hAnsi="Arial" w:cs="Arial"/>
          <w:color w:val="000000"/>
          <w:kern w:val="0"/>
          <w:sz w:val="18"/>
          <w:szCs w:val="18"/>
        </w:rPr>
        <w:t>如对一个空指针的引用。程序使用了</w:t>
      </w:r>
      <w:r>
        <w:rPr>
          <w:rFonts w:ascii="Arial" w:hAnsi="Arial" w:cs="Arial"/>
          <w:color w:val="000000"/>
          <w:kern w:val="0"/>
          <w:sz w:val="18"/>
          <w:szCs w:val="18"/>
        </w:rPr>
        <w:t>throw</w:t>
      </w:r>
      <w:r>
        <w:rPr>
          <w:rFonts w:ascii="Arial" w:hAnsi="Arial" w:cs="Arial"/>
          <w:color w:val="000000"/>
          <w:kern w:val="0"/>
          <w:sz w:val="18"/>
          <w:szCs w:val="18"/>
        </w:rPr>
        <w:t>语句。</w:t>
      </w:r>
    </w:p>
    <w:p w:rsidR="00120BA8" w:rsidRDefault="00FD2F1E">
      <w:pPr>
        <w:widowControl/>
        <w:spacing w:line="270" w:lineRule="atLeast"/>
        <w:jc w:val="left"/>
        <w:rPr>
          <w:rFonts w:ascii="Arial" w:hAnsi="Arial" w:cs="Arial"/>
          <w:color w:val="000000"/>
          <w:kern w:val="0"/>
          <w:sz w:val="18"/>
          <w:szCs w:val="18"/>
        </w:rPr>
      </w:pPr>
      <w:r>
        <w:rPr>
          <w:rFonts w:ascii="Arial" w:hAnsi="Arial" w:cs="Arial"/>
          <w:color w:val="000000"/>
          <w:kern w:val="0"/>
          <w:sz w:val="18"/>
          <w:szCs w:val="18"/>
        </w:rPr>
        <w:t>当异常发生时</w:t>
      </w:r>
      <w:r>
        <w:rPr>
          <w:rFonts w:ascii="Arial" w:hAnsi="Arial" w:cs="Arial"/>
          <w:color w:val="000000"/>
          <w:kern w:val="0"/>
          <w:sz w:val="18"/>
          <w:szCs w:val="18"/>
        </w:rPr>
        <w:t>,Java</w:t>
      </w:r>
      <w:r>
        <w:rPr>
          <w:rFonts w:ascii="Arial" w:hAnsi="Arial" w:cs="Arial"/>
          <w:color w:val="000000"/>
          <w:kern w:val="0"/>
          <w:sz w:val="18"/>
          <w:szCs w:val="18"/>
        </w:rPr>
        <w:t>虚拟机采取如下措施</w:t>
      </w:r>
      <w:r>
        <w:rPr>
          <w:rFonts w:ascii="Arial" w:hAnsi="Arial" w:cs="Arial"/>
          <w:color w:val="000000"/>
          <w:kern w:val="0"/>
          <w:sz w:val="18"/>
          <w:szCs w:val="18"/>
        </w:rPr>
        <w:t>:</w:t>
      </w:r>
    </w:p>
    <w:p w:rsidR="00120BA8" w:rsidRDefault="00FD2F1E">
      <w:pPr>
        <w:widowControl/>
        <w:numPr>
          <w:ilvl w:val="0"/>
          <w:numId w:val="3"/>
        </w:numPr>
        <w:spacing w:after="60" w:line="270" w:lineRule="atLeast"/>
        <w:ind w:left="450"/>
        <w:jc w:val="left"/>
        <w:rPr>
          <w:rFonts w:ascii="Arial" w:hAnsi="Arial" w:cs="Arial"/>
          <w:color w:val="000000"/>
          <w:kern w:val="0"/>
          <w:sz w:val="18"/>
          <w:szCs w:val="18"/>
        </w:rPr>
      </w:pPr>
      <w:r>
        <w:rPr>
          <w:rFonts w:ascii="Arial" w:hAnsi="Arial" w:cs="Arial"/>
          <w:color w:val="000000"/>
          <w:kern w:val="0"/>
          <w:sz w:val="18"/>
          <w:szCs w:val="18"/>
        </w:rPr>
        <w:t>检查与当前方法相联系的</w:t>
      </w:r>
      <w:r>
        <w:rPr>
          <w:rFonts w:ascii="Arial" w:hAnsi="Arial" w:cs="Arial"/>
          <w:color w:val="000000"/>
          <w:kern w:val="0"/>
          <w:sz w:val="18"/>
          <w:szCs w:val="18"/>
        </w:rPr>
        <w:t>catch</w:t>
      </w:r>
      <w:r>
        <w:rPr>
          <w:rFonts w:ascii="Arial" w:hAnsi="Arial" w:cs="Arial"/>
          <w:color w:val="000000"/>
          <w:kern w:val="0"/>
          <w:sz w:val="18"/>
          <w:szCs w:val="18"/>
        </w:rPr>
        <w:t>子句表。每个</w:t>
      </w:r>
      <w:r>
        <w:rPr>
          <w:rFonts w:ascii="Arial" w:hAnsi="Arial" w:cs="Arial"/>
          <w:color w:val="000000"/>
          <w:kern w:val="0"/>
          <w:sz w:val="18"/>
          <w:szCs w:val="18"/>
        </w:rPr>
        <w:t>catch</w:t>
      </w:r>
      <w:r>
        <w:rPr>
          <w:rFonts w:ascii="Arial" w:hAnsi="Arial" w:cs="Arial"/>
          <w:color w:val="000000"/>
          <w:kern w:val="0"/>
          <w:sz w:val="18"/>
          <w:szCs w:val="18"/>
        </w:rPr>
        <w:t>子句包含其有效指令范围</w:t>
      </w:r>
      <w:r>
        <w:rPr>
          <w:rFonts w:ascii="Arial" w:hAnsi="Arial" w:cs="Arial"/>
          <w:color w:val="000000"/>
          <w:kern w:val="0"/>
          <w:sz w:val="18"/>
          <w:szCs w:val="18"/>
        </w:rPr>
        <w:t>,</w:t>
      </w:r>
      <w:r>
        <w:rPr>
          <w:rFonts w:ascii="Arial" w:hAnsi="Arial" w:cs="Arial"/>
          <w:color w:val="000000"/>
          <w:kern w:val="0"/>
          <w:sz w:val="18"/>
          <w:szCs w:val="18"/>
        </w:rPr>
        <w:t>能够处理的异常类型</w:t>
      </w:r>
      <w:r>
        <w:rPr>
          <w:rFonts w:ascii="Arial" w:hAnsi="Arial" w:cs="Arial"/>
          <w:color w:val="000000"/>
          <w:kern w:val="0"/>
          <w:sz w:val="18"/>
          <w:szCs w:val="18"/>
        </w:rPr>
        <w:t>,</w:t>
      </w:r>
      <w:r>
        <w:rPr>
          <w:rFonts w:ascii="Arial" w:hAnsi="Arial" w:cs="Arial"/>
          <w:color w:val="000000"/>
          <w:kern w:val="0"/>
          <w:sz w:val="18"/>
          <w:szCs w:val="18"/>
        </w:rPr>
        <w:t>以及处理异常的代码块地址。</w:t>
      </w:r>
    </w:p>
    <w:p w:rsidR="00120BA8" w:rsidRDefault="00FD2F1E">
      <w:pPr>
        <w:widowControl/>
        <w:numPr>
          <w:ilvl w:val="0"/>
          <w:numId w:val="3"/>
        </w:numPr>
        <w:spacing w:after="60" w:line="270" w:lineRule="atLeast"/>
        <w:ind w:left="450"/>
        <w:jc w:val="left"/>
        <w:rPr>
          <w:rFonts w:ascii="Arial" w:hAnsi="Arial" w:cs="Arial"/>
          <w:color w:val="000000"/>
          <w:kern w:val="0"/>
          <w:sz w:val="18"/>
          <w:szCs w:val="18"/>
        </w:rPr>
      </w:pPr>
      <w:r>
        <w:rPr>
          <w:rFonts w:ascii="Arial" w:hAnsi="Arial" w:cs="Arial"/>
          <w:color w:val="000000"/>
          <w:kern w:val="0"/>
          <w:sz w:val="18"/>
          <w:szCs w:val="18"/>
        </w:rPr>
        <w:t>与异常相匹配的</w:t>
      </w:r>
      <w:r>
        <w:rPr>
          <w:rFonts w:ascii="Arial" w:hAnsi="Arial" w:cs="Arial"/>
          <w:color w:val="000000"/>
          <w:kern w:val="0"/>
          <w:sz w:val="18"/>
          <w:szCs w:val="18"/>
        </w:rPr>
        <w:t>catch</w:t>
      </w:r>
      <w:r>
        <w:rPr>
          <w:rFonts w:ascii="Arial" w:hAnsi="Arial" w:cs="Arial"/>
          <w:color w:val="000000"/>
          <w:kern w:val="0"/>
          <w:sz w:val="18"/>
          <w:szCs w:val="18"/>
        </w:rPr>
        <w:t>子句应该符合下面的条件</w:t>
      </w:r>
      <w:r>
        <w:rPr>
          <w:rFonts w:ascii="Arial" w:hAnsi="Arial" w:cs="Arial"/>
          <w:color w:val="000000"/>
          <w:kern w:val="0"/>
          <w:sz w:val="18"/>
          <w:szCs w:val="18"/>
        </w:rPr>
        <w:t>:</w:t>
      </w:r>
      <w:r>
        <w:rPr>
          <w:rFonts w:ascii="Arial" w:hAnsi="Arial" w:cs="Arial"/>
          <w:color w:val="000000"/>
          <w:kern w:val="0"/>
          <w:sz w:val="18"/>
          <w:szCs w:val="18"/>
        </w:rPr>
        <w:t>造成异常的指令在其指令范围之内</w:t>
      </w:r>
      <w:r>
        <w:rPr>
          <w:rFonts w:ascii="Arial" w:hAnsi="Arial" w:cs="Arial"/>
          <w:color w:val="000000"/>
          <w:kern w:val="0"/>
          <w:sz w:val="18"/>
          <w:szCs w:val="18"/>
        </w:rPr>
        <w:t>,</w:t>
      </w:r>
      <w:r>
        <w:rPr>
          <w:rFonts w:ascii="Arial" w:hAnsi="Arial" w:cs="Arial"/>
          <w:color w:val="000000"/>
          <w:kern w:val="0"/>
          <w:sz w:val="18"/>
          <w:szCs w:val="18"/>
        </w:rPr>
        <w:t>发生的异常类型是其能处理的异常类型的子类型。如果找到了匹配的</w:t>
      </w:r>
      <w:r>
        <w:rPr>
          <w:rFonts w:ascii="Arial" w:hAnsi="Arial" w:cs="Arial"/>
          <w:color w:val="000000"/>
          <w:kern w:val="0"/>
          <w:sz w:val="18"/>
          <w:szCs w:val="18"/>
        </w:rPr>
        <w:t>catch</w:t>
      </w:r>
      <w:r>
        <w:rPr>
          <w:rFonts w:ascii="Arial" w:hAnsi="Arial" w:cs="Arial"/>
          <w:color w:val="000000"/>
          <w:kern w:val="0"/>
          <w:sz w:val="18"/>
          <w:szCs w:val="18"/>
        </w:rPr>
        <w:t>子句</w:t>
      </w:r>
      <w:r>
        <w:rPr>
          <w:rFonts w:ascii="Arial" w:hAnsi="Arial" w:cs="Arial"/>
          <w:color w:val="000000"/>
          <w:kern w:val="0"/>
          <w:sz w:val="18"/>
          <w:szCs w:val="18"/>
        </w:rPr>
        <w:t>,</w:t>
      </w:r>
      <w:r>
        <w:rPr>
          <w:rFonts w:ascii="Arial" w:hAnsi="Arial" w:cs="Arial"/>
          <w:color w:val="000000"/>
          <w:kern w:val="0"/>
          <w:sz w:val="18"/>
          <w:szCs w:val="18"/>
        </w:rPr>
        <w:t>那么系统转移到指定的异常处理块处执行</w:t>
      </w:r>
      <w:r>
        <w:rPr>
          <w:rFonts w:ascii="Arial" w:hAnsi="Arial" w:cs="Arial"/>
          <w:color w:val="000000"/>
          <w:kern w:val="0"/>
          <w:sz w:val="18"/>
          <w:szCs w:val="18"/>
        </w:rPr>
        <w:t>;</w:t>
      </w:r>
      <w:r>
        <w:rPr>
          <w:rFonts w:ascii="Arial" w:hAnsi="Arial" w:cs="Arial"/>
          <w:color w:val="000000"/>
          <w:kern w:val="0"/>
          <w:sz w:val="18"/>
          <w:szCs w:val="18"/>
        </w:rPr>
        <w:t>如果没有找到异常处理块</w:t>
      </w:r>
      <w:r>
        <w:rPr>
          <w:rFonts w:ascii="Arial" w:hAnsi="Arial" w:cs="Arial"/>
          <w:color w:val="000000"/>
          <w:kern w:val="0"/>
          <w:sz w:val="18"/>
          <w:szCs w:val="18"/>
        </w:rPr>
        <w:t>,</w:t>
      </w:r>
      <w:r>
        <w:rPr>
          <w:rFonts w:ascii="Arial" w:hAnsi="Arial" w:cs="Arial"/>
          <w:color w:val="000000"/>
          <w:kern w:val="0"/>
          <w:sz w:val="18"/>
          <w:szCs w:val="18"/>
        </w:rPr>
        <w:t>重复寻找匹配的</w:t>
      </w:r>
      <w:r>
        <w:rPr>
          <w:rFonts w:ascii="Arial" w:hAnsi="Arial" w:cs="Arial"/>
          <w:color w:val="000000"/>
          <w:kern w:val="0"/>
          <w:sz w:val="18"/>
          <w:szCs w:val="18"/>
        </w:rPr>
        <w:t>catch</w:t>
      </w:r>
      <w:r>
        <w:rPr>
          <w:rFonts w:ascii="Arial" w:hAnsi="Arial" w:cs="Arial"/>
          <w:color w:val="000000"/>
          <w:kern w:val="0"/>
          <w:sz w:val="18"/>
          <w:szCs w:val="18"/>
        </w:rPr>
        <w:t>子句的过程</w:t>
      </w:r>
      <w:r>
        <w:rPr>
          <w:rFonts w:ascii="Arial" w:hAnsi="Arial" w:cs="Arial"/>
          <w:color w:val="000000"/>
          <w:kern w:val="0"/>
          <w:sz w:val="18"/>
          <w:szCs w:val="18"/>
        </w:rPr>
        <w:t>,</w:t>
      </w:r>
      <w:r>
        <w:rPr>
          <w:rFonts w:ascii="Arial" w:hAnsi="Arial" w:cs="Arial"/>
          <w:color w:val="000000"/>
          <w:kern w:val="0"/>
          <w:sz w:val="18"/>
          <w:szCs w:val="18"/>
        </w:rPr>
        <w:t>直到当前方法的所有嵌套的</w:t>
      </w:r>
      <w:r>
        <w:rPr>
          <w:rFonts w:ascii="Arial" w:hAnsi="Arial" w:cs="Arial"/>
          <w:color w:val="000000"/>
          <w:kern w:val="0"/>
          <w:sz w:val="18"/>
          <w:szCs w:val="18"/>
        </w:rPr>
        <w:t xml:space="preserve"> catch</w:t>
      </w:r>
      <w:r>
        <w:rPr>
          <w:rFonts w:ascii="Arial" w:hAnsi="Arial" w:cs="Arial"/>
          <w:color w:val="000000"/>
          <w:kern w:val="0"/>
          <w:sz w:val="18"/>
          <w:szCs w:val="18"/>
        </w:rPr>
        <w:t>子句都被检查过。</w:t>
      </w:r>
    </w:p>
    <w:p w:rsidR="00120BA8" w:rsidRDefault="00FD2F1E">
      <w:pPr>
        <w:widowControl/>
        <w:numPr>
          <w:ilvl w:val="0"/>
          <w:numId w:val="3"/>
        </w:numPr>
        <w:spacing w:after="60" w:line="270" w:lineRule="atLeast"/>
        <w:ind w:left="450"/>
        <w:jc w:val="left"/>
        <w:rPr>
          <w:rFonts w:ascii="Arial" w:hAnsi="Arial" w:cs="Arial"/>
          <w:color w:val="000000"/>
          <w:kern w:val="0"/>
          <w:sz w:val="18"/>
          <w:szCs w:val="18"/>
        </w:rPr>
      </w:pPr>
      <w:r>
        <w:rPr>
          <w:rFonts w:ascii="Arial" w:hAnsi="Arial" w:cs="Arial"/>
          <w:color w:val="000000"/>
          <w:kern w:val="0"/>
          <w:sz w:val="18"/>
          <w:szCs w:val="18"/>
        </w:rPr>
        <w:lastRenderedPageBreak/>
        <w:t>由于虚拟机从第一个匹配的</w:t>
      </w:r>
      <w:r>
        <w:rPr>
          <w:rFonts w:ascii="Arial" w:hAnsi="Arial" w:cs="Arial"/>
          <w:color w:val="000000"/>
          <w:kern w:val="0"/>
          <w:sz w:val="18"/>
          <w:szCs w:val="18"/>
        </w:rPr>
        <w:t>catch</w:t>
      </w:r>
      <w:r>
        <w:rPr>
          <w:rFonts w:ascii="Arial" w:hAnsi="Arial" w:cs="Arial"/>
          <w:color w:val="000000"/>
          <w:kern w:val="0"/>
          <w:sz w:val="18"/>
          <w:szCs w:val="18"/>
        </w:rPr>
        <w:t>子句处继续执行</w:t>
      </w:r>
      <w:r>
        <w:rPr>
          <w:rFonts w:ascii="Arial" w:hAnsi="Arial" w:cs="Arial"/>
          <w:color w:val="000000"/>
          <w:kern w:val="0"/>
          <w:sz w:val="18"/>
          <w:szCs w:val="18"/>
        </w:rPr>
        <w:t>,</w:t>
      </w:r>
      <w:r>
        <w:rPr>
          <w:rFonts w:ascii="Arial" w:hAnsi="Arial" w:cs="Arial"/>
          <w:color w:val="000000"/>
          <w:kern w:val="0"/>
          <w:sz w:val="18"/>
          <w:szCs w:val="18"/>
        </w:rPr>
        <w:t>所以</w:t>
      </w:r>
      <w:r>
        <w:rPr>
          <w:rFonts w:ascii="Arial" w:hAnsi="Arial" w:cs="Arial"/>
          <w:color w:val="000000"/>
          <w:kern w:val="0"/>
          <w:sz w:val="18"/>
          <w:szCs w:val="18"/>
        </w:rPr>
        <w:t>catch</w:t>
      </w:r>
      <w:r>
        <w:rPr>
          <w:rFonts w:ascii="Arial" w:hAnsi="Arial" w:cs="Arial"/>
          <w:color w:val="000000"/>
          <w:kern w:val="0"/>
          <w:sz w:val="18"/>
          <w:szCs w:val="18"/>
        </w:rPr>
        <w:t>子句表中的顺序</w:t>
      </w:r>
      <w:r>
        <w:rPr>
          <w:rFonts w:ascii="Arial" w:hAnsi="Arial" w:cs="Arial"/>
          <w:color w:val="000000"/>
          <w:kern w:val="0"/>
          <w:sz w:val="18"/>
          <w:szCs w:val="18"/>
        </w:rPr>
        <w:t>是很重要的。因为</w:t>
      </w:r>
      <w:r>
        <w:rPr>
          <w:rFonts w:ascii="Arial" w:hAnsi="Arial" w:cs="Arial"/>
          <w:color w:val="000000"/>
          <w:kern w:val="0"/>
          <w:sz w:val="18"/>
          <w:szCs w:val="18"/>
        </w:rPr>
        <w:t>Java</w:t>
      </w:r>
      <w:r>
        <w:rPr>
          <w:rFonts w:ascii="Arial" w:hAnsi="Arial" w:cs="Arial"/>
          <w:color w:val="000000"/>
          <w:kern w:val="0"/>
          <w:sz w:val="18"/>
          <w:szCs w:val="18"/>
        </w:rPr>
        <w:t>代码是结构化的</w:t>
      </w:r>
      <w:r>
        <w:rPr>
          <w:rFonts w:ascii="Arial" w:hAnsi="Arial" w:cs="Arial"/>
          <w:color w:val="000000"/>
          <w:kern w:val="0"/>
          <w:sz w:val="18"/>
          <w:szCs w:val="18"/>
        </w:rPr>
        <w:t>,</w:t>
      </w:r>
      <w:r>
        <w:rPr>
          <w:rFonts w:ascii="Arial" w:hAnsi="Arial" w:cs="Arial"/>
          <w:color w:val="000000"/>
          <w:kern w:val="0"/>
          <w:sz w:val="18"/>
          <w:szCs w:val="18"/>
        </w:rPr>
        <w:t>因此总可以把某个方法的所有的异常处理器都按序排列到一个表中</w:t>
      </w:r>
      <w:r>
        <w:rPr>
          <w:rFonts w:ascii="Arial" w:hAnsi="Arial" w:cs="Arial"/>
          <w:color w:val="000000"/>
          <w:kern w:val="0"/>
          <w:sz w:val="18"/>
          <w:szCs w:val="18"/>
        </w:rPr>
        <w:t>,</w:t>
      </w:r>
      <w:r>
        <w:rPr>
          <w:rFonts w:ascii="Arial" w:hAnsi="Arial" w:cs="Arial"/>
          <w:color w:val="000000"/>
          <w:kern w:val="0"/>
          <w:sz w:val="18"/>
          <w:szCs w:val="18"/>
        </w:rPr>
        <w:t>对任意可能的程序计数器的值</w:t>
      </w:r>
      <w:r>
        <w:rPr>
          <w:rFonts w:ascii="Arial" w:hAnsi="Arial" w:cs="Arial"/>
          <w:color w:val="000000"/>
          <w:kern w:val="0"/>
          <w:sz w:val="18"/>
          <w:szCs w:val="18"/>
        </w:rPr>
        <w:t>,</w:t>
      </w:r>
      <w:r>
        <w:rPr>
          <w:rFonts w:ascii="Arial" w:hAnsi="Arial" w:cs="Arial"/>
          <w:color w:val="000000"/>
          <w:kern w:val="0"/>
          <w:sz w:val="18"/>
          <w:szCs w:val="18"/>
        </w:rPr>
        <w:t>都可以用线性的顺序找到合适的异常处理块</w:t>
      </w:r>
      <w:r>
        <w:rPr>
          <w:rFonts w:ascii="Arial" w:hAnsi="Arial" w:cs="Arial"/>
          <w:color w:val="000000"/>
          <w:kern w:val="0"/>
          <w:sz w:val="18"/>
          <w:szCs w:val="18"/>
        </w:rPr>
        <w:t>,</w:t>
      </w:r>
      <w:r>
        <w:rPr>
          <w:rFonts w:ascii="Arial" w:hAnsi="Arial" w:cs="Arial"/>
          <w:color w:val="000000"/>
          <w:kern w:val="0"/>
          <w:sz w:val="18"/>
          <w:szCs w:val="18"/>
        </w:rPr>
        <w:t>以处理在该程序计数器值下发生的异常情况。</w:t>
      </w:r>
    </w:p>
    <w:p w:rsidR="00120BA8" w:rsidRDefault="00FD2F1E">
      <w:pPr>
        <w:widowControl/>
        <w:numPr>
          <w:ilvl w:val="0"/>
          <w:numId w:val="3"/>
        </w:numPr>
        <w:spacing w:after="60" w:line="270" w:lineRule="atLeast"/>
        <w:ind w:left="450"/>
        <w:jc w:val="left"/>
        <w:rPr>
          <w:rFonts w:ascii="Arial" w:hAnsi="Arial" w:cs="Arial"/>
          <w:color w:val="000000"/>
          <w:kern w:val="0"/>
          <w:sz w:val="18"/>
          <w:szCs w:val="18"/>
        </w:rPr>
      </w:pPr>
      <w:r>
        <w:rPr>
          <w:rFonts w:ascii="Arial" w:hAnsi="Arial" w:cs="Arial"/>
          <w:color w:val="000000"/>
          <w:kern w:val="0"/>
          <w:sz w:val="18"/>
          <w:szCs w:val="18"/>
        </w:rPr>
        <w:t>如果找不到匹配的</w:t>
      </w:r>
      <w:r>
        <w:rPr>
          <w:rFonts w:ascii="Arial" w:hAnsi="Arial" w:cs="Arial"/>
          <w:color w:val="000000"/>
          <w:kern w:val="0"/>
          <w:sz w:val="18"/>
          <w:szCs w:val="18"/>
        </w:rPr>
        <w:t>catch</w:t>
      </w:r>
      <w:r>
        <w:rPr>
          <w:rFonts w:ascii="Arial" w:hAnsi="Arial" w:cs="Arial"/>
          <w:color w:val="000000"/>
          <w:kern w:val="0"/>
          <w:sz w:val="18"/>
          <w:szCs w:val="18"/>
        </w:rPr>
        <w:t>子句</w:t>
      </w:r>
      <w:r>
        <w:rPr>
          <w:rFonts w:ascii="Arial" w:hAnsi="Arial" w:cs="Arial"/>
          <w:color w:val="000000"/>
          <w:kern w:val="0"/>
          <w:sz w:val="18"/>
          <w:szCs w:val="18"/>
        </w:rPr>
        <w:t>,</w:t>
      </w:r>
      <w:r>
        <w:rPr>
          <w:rFonts w:ascii="Arial" w:hAnsi="Arial" w:cs="Arial"/>
          <w:color w:val="000000"/>
          <w:kern w:val="0"/>
          <w:sz w:val="18"/>
          <w:szCs w:val="18"/>
        </w:rPr>
        <w:t>那么当前方法得到一个</w:t>
      </w:r>
      <w:r>
        <w:rPr>
          <w:rFonts w:ascii="Arial" w:hAnsi="Arial" w:cs="Arial"/>
          <w:color w:val="000000"/>
          <w:kern w:val="0"/>
          <w:sz w:val="18"/>
          <w:szCs w:val="18"/>
        </w:rPr>
        <w:t>"</w:t>
      </w:r>
      <w:r>
        <w:rPr>
          <w:rFonts w:ascii="Arial" w:hAnsi="Arial" w:cs="Arial"/>
          <w:color w:val="000000"/>
          <w:kern w:val="0"/>
          <w:sz w:val="18"/>
          <w:szCs w:val="18"/>
        </w:rPr>
        <w:t>未截获异常</w:t>
      </w:r>
      <w:r>
        <w:rPr>
          <w:rFonts w:ascii="Arial" w:hAnsi="Arial" w:cs="Arial"/>
          <w:color w:val="000000"/>
          <w:kern w:val="0"/>
          <w:sz w:val="18"/>
          <w:szCs w:val="18"/>
        </w:rPr>
        <w:t>"</w:t>
      </w:r>
      <w:r>
        <w:rPr>
          <w:rFonts w:ascii="Arial" w:hAnsi="Arial" w:cs="Arial"/>
          <w:color w:val="000000"/>
          <w:kern w:val="0"/>
          <w:sz w:val="18"/>
          <w:szCs w:val="18"/>
        </w:rPr>
        <w:t>的结果并返回到当前方法的调用者</w:t>
      </w:r>
      <w:r>
        <w:rPr>
          <w:rFonts w:ascii="Arial" w:hAnsi="Arial" w:cs="Arial"/>
          <w:color w:val="000000"/>
          <w:kern w:val="0"/>
          <w:sz w:val="18"/>
          <w:szCs w:val="18"/>
        </w:rPr>
        <w:t>,</w:t>
      </w:r>
      <w:r>
        <w:rPr>
          <w:rFonts w:ascii="Arial" w:hAnsi="Arial" w:cs="Arial"/>
          <w:color w:val="000000"/>
          <w:kern w:val="0"/>
          <w:sz w:val="18"/>
          <w:szCs w:val="18"/>
        </w:rPr>
        <w:t>好像异常刚刚在其调用者中发生一样。如果在调用者中仍然没有找到相应的异常处理块</w:t>
      </w:r>
      <w:r>
        <w:rPr>
          <w:rFonts w:ascii="Arial" w:hAnsi="Arial" w:cs="Arial"/>
          <w:color w:val="000000"/>
          <w:kern w:val="0"/>
          <w:sz w:val="18"/>
          <w:szCs w:val="18"/>
        </w:rPr>
        <w:t>,</w:t>
      </w:r>
      <w:r>
        <w:rPr>
          <w:rFonts w:ascii="Arial" w:hAnsi="Arial" w:cs="Arial"/>
          <w:color w:val="000000"/>
          <w:kern w:val="0"/>
          <w:sz w:val="18"/>
          <w:szCs w:val="18"/>
        </w:rPr>
        <w:t>那么这种错误将被传播下去。如果错误被传播到最顶层</w:t>
      </w:r>
      <w:r>
        <w:rPr>
          <w:rFonts w:ascii="Arial" w:hAnsi="Arial" w:cs="Arial"/>
          <w:color w:val="000000"/>
          <w:kern w:val="0"/>
          <w:sz w:val="18"/>
          <w:szCs w:val="18"/>
        </w:rPr>
        <w:t>,</w:t>
      </w:r>
      <w:r>
        <w:rPr>
          <w:rFonts w:ascii="Arial" w:hAnsi="Arial" w:cs="Arial"/>
          <w:color w:val="000000"/>
          <w:kern w:val="0"/>
          <w:sz w:val="18"/>
          <w:szCs w:val="18"/>
        </w:rPr>
        <w:t>那么系统将调用一个缺省的异常处理块。</w:t>
      </w:r>
    </w:p>
    <w:p w:rsidR="00120BA8" w:rsidRDefault="00FD2F1E">
      <w:pPr>
        <w:widowControl/>
        <w:spacing w:line="270" w:lineRule="atLeast"/>
        <w:jc w:val="left"/>
        <w:rPr>
          <w:rFonts w:ascii="Arial" w:hAnsi="Arial" w:cs="Arial"/>
          <w:color w:val="000000"/>
          <w:kern w:val="0"/>
          <w:sz w:val="18"/>
          <w:szCs w:val="18"/>
        </w:rPr>
      </w:pPr>
      <w:r>
        <w:rPr>
          <w:rFonts w:ascii="Arial" w:hAnsi="Arial" w:cs="Arial"/>
          <w:b/>
          <w:bCs/>
          <w:color w:val="000000"/>
          <w:kern w:val="0"/>
          <w:sz w:val="18"/>
        </w:rPr>
        <w:t>操作数栈区</w:t>
      </w:r>
    </w:p>
    <w:p w:rsidR="00120BA8" w:rsidRDefault="00FD2F1E">
      <w:pPr>
        <w:widowControl/>
        <w:spacing w:line="270" w:lineRule="atLeast"/>
        <w:jc w:val="left"/>
        <w:rPr>
          <w:rFonts w:ascii="Arial" w:hAnsi="Arial" w:cs="Arial"/>
          <w:color w:val="000000"/>
          <w:kern w:val="0"/>
          <w:sz w:val="18"/>
          <w:szCs w:val="18"/>
        </w:rPr>
      </w:pPr>
      <w:r>
        <w:rPr>
          <w:rFonts w:ascii="Arial" w:hAnsi="Arial" w:cs="Arial"/>
          <w:color w:val="000000"/>
          <w:kern w:val="0"/>
          <w:sz w:val="18"/>
          <w:szCs w:val="18"/>
        </w:rPr>
        <w:t>机器指令只从操作数栈中取操</w:t>
      </w:r>
      <w:r>
        <w:rPr>
          <w:rFonts w:ascii="Arial" w:hAnsi="Arial" w:cs="Arial"/>
          <w:color w:val="000000"/>
          <w:kern w:val="0"/>
          <w:sz w:val="18"/>
          <w:szCs w:val="18"/>
        </w:rPr>
        <w:t>作数</w:t>
      </w:r>
      <w:r>
        <w:rPr>
          <w:rFonts w:ascii="Arial" w:hAnsi="Arial" w:cs="Arial"/>
          <w:color w:val="000000"/>
          <w:kern w:val="0"/>
          <w:sz w:val="18"/>
          <w:szCs w:val="18"/>
        </w:rPr>
        <w:t>,</w:t>
      </w:r>
      <w:r>
        <w:rPr>
          <w:rFonts w:ascii="Arial" w:hAnsi="Arial" w:cs="Arial"/>
          <w:color w:val="000000"/>
          <w:kern w:val="0"/>
          <w:sz w:val="18"/>
          <w:szCs w:val="18"/>
        </w:rPr>
        <w:t>对它们进行操作</w:t>
      </w:r>
      <w:r>
        <w:rPr>
          <w:rFonts w:ascii="Arial" w:hAnsi="Arial" w:cs="Arial"/>
          <w:color w:val="000000"/>
          <w:kern w:val="0"/>
          <w:sz w:val="18"/>
          <w:szCs w:val="18"/>
        </w:rPr>
        <w:t>,</w:t>
      </w:r>
      <w:r>
        <w:rPr>
          <w:rFonts w:ascii="Arial" w:hAnsi="Arial" w:cs="Arial"/>
          <w:color w:val="000000"/>
          <w:kern w:val="0"/>
          <w:sz w:val="18"/>
          <w:szCs w:val="18"/>
        </w:rPr>
        <w:t>并把结果返回到栈中。选择栈结构的原因是</w:t>
      </w:r>
      <w:r>
        <w:rPr>
          <w:rFonts w:ascii="Arial" w:hAnsi="Arial" w:cs="Arial"/>
          <w:color w:val="000000"/>
          <w:kern w:val="0"/>
          <w:sz w:val="18"/>
          <w:szCs w:val="18"/>
        </w:rPr>
        <w:t>:</w:t>
      </w:r>
      <w:r>
        <w:rPr>
          <w:rFonts w:ascii="Arial" w:hAnsi="Arial" w:cs="Arial"/>
          <w:color w:val="000000"/>
          <w:kern w:val="0"/>
          <w:sz w:val="18"/>
          <w:szCs w:val="18"/>
        </w:rPr>
        <w:t>在只有少量寄存器或非通用寄存器的机器</w:t>
      </w:r>
      <w:r>
        <w:rPr>
          <w:rFonts w:ascii="Arial" w:hAnsi="Arial" w:cs="Arial"/>
          <w:color w:val="000000"/>
          <w:kern w:val="0"/>
          <w:sz w:val="18"/>
          <w:szCs w:val="18"/>
        </w:rPr>
        <w:t>(</w:t>
      </w:r>
      <w:r>
        <w:rPr>
          <w:rFonts w:ascii="Arial" w:hAnsi="Arial" w:cs="Arial"/>
          <w:color w:val="000000"/>
          <w:kern w:val="0"/>
          <w:sz w:val="18"/>
          <w:szCs w:val="18"/>
        </w:rPr>
        <w:t>如</w:t>
      </w:r>
      <w:r>
        <w:rPr>
          <w:rFonts w:ascii="Arial" w:hAnsi="Arial" w:cs="Arial"/>
          <w:color w:val="000000"/>
          <w:kern w:val="0"/>
          <w:sz w:val="18"/>
          <w:szCs w:val="18"/>
        </w:rPr>
        <w:t xml:space="preserve"> Intel486)</w:t>
      </w:r>
      <w:r>
        <w:rPr>
          <w:rFonts w:ascii="Arial" w:hAnsi="Arial" w:cs="Arial"/>
          <w:color w:val="000000"/>
          <w:kern w:val="0"/>
          <w:sz w:val="18"/>
          <w:szCs w:val="18"/>
        </w:rPr>
        <w:t>上</w:t>
      </w:r>
      <w:r>
        <w:rPr>
          <w:rFonts w:ascii="Arial" w:hAnsi="Arial" w:cs="Arial"/>
          <w:color w:val="000000"/>
          <w:kern w:val="0"/>
          <w:sz w:val="18"/>
          <w:szCs w:val="18"/>
        </w:rPr>
        <w:t>,</w:t>
      </w:r>
      <w:r>
        <w:rPr>
          <w:rFonts w:ascii="Arial" w:hAnsi="Arial" w:cs="Arial"/>
          <w:color w:val="000000"/>
          <w:kern w:val="0"/>
          <w:sz w:val="18"/>
          <w:szCs w:val="18"/>
        </w:rPr>
        <w:t>也能够高效地模拟虚拟机的行为。操作数栈是</w:t>
      </w:r>
      <w:r>
        <w:rPr>
          <w:rFonts w:ascii="Arial" w:hAnsi="Arial" w:cs="Arial"/>
          <w:color w:val="000000"/>
          <w:kern w:val="0"/>
          <w:sz w:val="18"/>
          <w:szCs w:val="18"/>
        </w:rPr>
        <w:t>32</w:t>
      </w:r>
      <w:r>
        <w:rPr>
          <w:rFonts w:ascii="Arial" w:hAnsi="Arial" w:cs="Arial"/>
          <w:color w:val="000000"/>
          <w:kern w:val="0"/>
          <w:sz w:val="18"/>
          <w:szCs w:val="18"/>
        </w:rPr>
        <w:t>位的。它用于给方法传递参数</w:t>
      </w:r>
      <w:r>
        <w:rPr>
          <w:rFonts w:ascii="Arial" w:hAnsi="Arial" w:cs="Arial"/>
          <w:color w:val="000000"/>
          <w:kern w:val="0"/>
          <w:sz w:val="18"/>
          <w:szCs w:val="18"/>
        </w:rPr>
        <w:t>,</w:t>
      </w:r>
      <w:r>
        <w:rPr>
          <w:rFonts w:ascii="Arial" w:hAnsi="Arial" w:cs="Arial"/>
          <w:color w:val="000000"/>
          <w:kern w:val="0"/>
          <w:sz w:val="18"/>
          <w:szCs w:val="18"/>
        </w:rPr>
        <w:t>并从方法接收结果</w:t>
      </w:r>
      <w:r>
        <w:rPr>
          <w:rFonts w:ascii="Arial" w:hAnsi="Arial" w:cs="Arial"/>
          <w:color w:val="000000"/>
          <w:kern w:val="0"/>
          <w:sz w:val="18"/>
          <w:szCs w:val="18"/>
        </w:rPr>
        <w:t>,</w:t>
      </w:r>
      <w:r>
        <w:rPr>
          <w:rFonts w:ascii="Arial" w:hAnsi="Arial" w:cs="Arial"/>
          <w:color w:val="000000"/>
          <w:kern w:val="0"/>
          <w:sz w:val="18"/>
          <w:szCs w:val="18"/>
        </w:rPr>
        <w:t>也用于支持操作的参数</w:t>
      </w:r>
      <w:r>
        <w:rPr>
          <w:rFonts w:ascii="Arial" w:hAnsi="Arial" w:cs="Arial"/>
          <w:color w:val="000000"/>
          <w:kern w:val="0"/>
          <w:sz w:val="18"/>
          <w:szCs w:val="18"/>
        </w:rPr>
        <w:t>,</w:t>
      </w:r>
      <w:r>
        <w:rPr>
          <w:rFonts w:ascii="Arial" w:hAnsi="Arial" w:cs="Arial"/>
          <w:color w:val="000000"/>
          <w:kern w:val="0"/>
          <w:sz w:val="18"/>
          <w:szCs w:val="18"/>
        </w:rPr>
        <w:t>并保存操作的结果。例如</w:t>
      </w:r>
      <w:r>
        <w:rPr>
          <w:rFonts w:ascii="Arial" w:hAnsi="Arial" w:cs="Arial"/>
          <w:color w:val="000000"/>
          <w:kern w:val="0"/>
          <w:sz w:val="18"/>
          <w:szCs w:val="18"/>
        </w:rPr>
        <w:t>,iadd</w:t>
      </w:r>
      <w:r>
        <w:rPr>
          <w:rFonts w:ascii="Arial" w:hAnsi="Arial" w:cs="Arial"/>
          <w:color w:val="000000"/>
          <w:kern w:val="0"/>
          <w:sz w:val="18"/>
          <w:szCs w:val="18"/>
        </w:rPr>
        <w:t>指令将两个整数相加。相加的两个整数应该是操作数栈顶的两个字。这两个字是由先前的指令压进堆栈的。这两个整数将从堆栈弹出、相加</w:t>
      </w:r>
      <w:r>
        <w:rPr>
          <w:rFonts w:ascii="Arial" w:hAnsi="Arial" w:cs="Arial"/>
          <w:color w:val="000000"/>
          <w:kern w:val="0"/>
          <w:sz w:val="18"/>
          <w:szCs w:val="18"/>
        </w:rPr>
        <w:t>,</w:t>
      </w:r>
      <w:r>
        <w:rPr>
          <w:rFonts w:ascii="Arial" w:hAnsi="Arial" w:cs="Arial"/>
          <w:color w:val="000000"/>
          <w:kern w:val="0"/>
          <w:sz w:val="18"/>
          <w:szCs w:val="18"/>
        </w:rPr>
        <w:t>并把结果压回到操作数栈中。</w:t>
      </w:r>
    </w:p>
    <w:p w:rsidR="00120BA8" w:rsidRDefault="00FD2F1E">
      <w:pPr>
        <w:widowControl/>
        <w:spacing w:line="270" w:lineRule="atLeast"/>
        <w:jc w:val="left"/>
        <w:rPr>
          <w:rFonts w:ascii="Arial" w:hAnsi="Arial" w:cs="Arial"/>
          <w:color w:val="000000"/>
          <w:kern w:val="0"/>
          <w:sz w:val="18"/>
          <w:szCs w:val="18"/>
        </w:rPr>
      </w:pPr>
      <w:r>
        <w:rPr>
          <w:rFonts w:ascii="Arial" w:hAnsi="Arial" w:cs="Arial"/>
          <w:color w:val="000000"/>
          <w:kern w:val="0"/>
          <w:sz w:val="18"/>
          <w:szCs w:val="18"/>
        </w:rPr>
        <w:t>每个原始数据类型都有专门的指令对它们进行必须的操作。每个操作数在栈中需要一个存储位置</w:t>
      </w:r>
      <w:r>
        <w:rPr>
          <w:rFonts w:ascii="Arial" w:hAnsi="Arial" w:cs="Arial"/>
          <w:color w:val="000000"/>
          <w:kern w:val="0"/>
          <w:sz w:val="18"/>
          <w:szCs w:val="18"/>
        </w:rPr>
        <w:t>,</w:t>
      </w:r>
      <w:r>
        <w:rPr>
          <w:rFonts w:ascii="Arial" w:hAnsi="Arial" w:cs="Arial"/>
          <w:color w:val="000000"/>
          <w:kern w:val="0"/>
          <w:sz w:val="18"/>
          <w:szCs w:val="18"/>
        </w:rPr>
        <w:t>除了</w:t>
      </w:r>
      <w:r>
        <w:rPr>
          <w:rFonts w:ascii="Arial" w:hAnsi="Arial" w:cs="Arial"/>
          <w:color w:val="000000"/>
          <w:kern w:val="0"/>
          <w:sz w:val="18"/>
          <w:szCs w:val="18"/>
        </w:rPr>
        <w:t>long</w:t>
      </w:r>
      <w:r>
        <w:rPr>
          <w:rFonts w:ascii="Arial" w:hAnsi="Arial" w:cs="Arial"/>
          <w:color w:val="000000"/>
          <w:kern w:val="0"/>
          <w:sz w:val="18"/>
          <w:szCs w:val="18"/>
        </w:rPr>
        <w:t>和</w:t>
      </w:r>
      <w:r>
        <w:rPr>
          <w:rFonts w:ascii="Arial" w:hAnsi="Arial" w:cs="Arial"/>
          <w:color w:val="000000"/>
          <w:kern w:val="0"/>
          <w:sz w:val="18"/>
          <w:szCs w:val="18"/>
        </w:rPr>
        <w:t>double</w:t>
      </w:r>
      <w:r>
        <w:rPr>
          <w:rFonts w:ascii="Arial" w:hAnsi="Arial" w:cs="Arial"/>
          <w:color w:val="000000"/>
          <w:kern w:val="0"/>
          <w:sz w:val="18"/>
          <w:szCs w:val="18"/>
        </w:rPr>
        <w:t>型</w:t>
      </w:r>
      <w:r>
        <w:rPr>
          <w:rFonts w:ascii="Arial" w:hAnsi="Arial" w:cs="Arial"/>
          <w:color w:val="000000"/>
          <w:kern w:val="0"/>
          <w:sz w:val="18"/>
          <w:szCs w:val="18"/>
        </w:rPr>
        <w:t>,</w:t>
      </w:r>
      <w:r>
        <w:rPr>
          <w:rFonts w:ascii="Arial" w:hAnsi="Arial" w:cs="Arial"/>
          <w:color w:val="000000"/>
          <w:kern w:val="0"/>
          <w:sz w:val="18"/>
          <w:szCs w:val="18"/>
        </w:rPr>
        <w:t>它们需要两个位置。操作数只能被适用于其类型的操作符所操作。例如</w:t>
      </w:r>
      <w:r>
        <w:rPr>
          <w:rFonts w:ascii="Arial" w:hAnsi="Arial" w:cs="Arial"/>
          <w:color w:val="000000"/>
          <w:kern w:val="0"/>
          <w:sz w:val="18"/>
          <w:szCs w:val="18"/>
        </w:rPr>
        <w:t>,</w:t>
      </w:r>
      <w:r>
        <w:rPr>
          <w:rFonts w:ascii="Arial" w:hAnsi="Arial" w:cs="Arial"/>
          <w:color w:val="000000"/>
          <w:kern w:val="0"/>
          <w:sz w:val="18"/>
          <w:szCs w:val="18"/>
        </w:rPr>
        <w:t>压入两个</w:t>
      </w:r>
      <w:r>
        <w:rPr>
          <w:rFonts w:ascii="Arial" w:hAnsi="Arial" w:cs="Arial"/>
          <w:color w:val="000000"/>
          <w:kern w:val="0"/>
          <w:sz w:val="18"/>
          <w:szCs w:val="18"/>
        </w:rPr>
        <w:t>int</w:t>
      </w:r>
      <w:r>
        <w:rPr>
          <w:rFonts w:ascii="Arial" w:hAnsi="Arial" w:cs="Arial"/>
          <w:color w:val="000000"/>
          <w:kern w:val="0"/>
          <w:sz w:val="18"/>
          <w:szCs w:val="18"/>
        </w:rPr>
        <w:t>类型的数</w:t>
      </w:r>
      <w:r>
        <w:rPr>
          <w:rFonts w:ascii="Arial" w:hAnsi="Arial" w:cs="Arial"/>
          <w:color w:val="000000"/>
          <w:kern w:val="0"/>
          <w:sz w:val="18"/>
          <w:szCs w:val="18"/>
        </w:rPr>
        <w:t>,</w:t>
      </w:r>
      <w:r>
        <w:rPr>
          <w:rFonts w:ascii="Arial" w:hAnsi="Arial" w:cs="Arial"/>
          <w:color w:val="000000"/>
          <w:kern w:val="0"/>
          <w:sz w:val="18"/>
          <w:szCs w:val="18"/>
        </w:rPr>
        <w:t>如果把它们当作是一个</w:t>
      </w:r>
      <w:r>
        <w:rPr>
          <w:rFonts w:ascii="Arial" w:hAnsi="Arial" w:cs="Arial"/>
          <w:color w:val="000000"/>
          <w:kern w:val="0"/>
          <w:sz w:val="18"/>
          <w:szCs w:val="18"/>
        </w:rPr>
        <w:t>long</w:t>
      </w:r>
      <w:r>
        <w:rPr>
          <w:rFonts w:ascii="Arial" w:hAnsi="Arial" w:cs="Arial"/>
          <w:color w:val="000000"/>
          <w:kern w:val="0"/>
          <w:sz w:val="18"/>
          <w:szCs w:val="18"/>
        </w:rPr>
        <w:t>类型的数则是非法的。在</w:t>
      </w:r>
      <w:r>
        <w:rPr>
          <w:rFonts w:ascii="Arial" w:hAnsi="Arial" w:cs="Arial"/>
          <w:color w:val="000000"/>
          <w:kern w:val="0"/>
          <w:sz w:val="18"/>
          <w:szCs w:val="18"/>
        </w:rPr>
        <w:t>Sun</w:t>
      </w:r>
      <w:r>
        <w:rPr>
          <w:rFonts w:ascii="Arial" w:hAnsi="Arial" w:cs="Arial"/>
          <w:color w:val="000000"/>
          <w:kern w:val="0"/>
          <w:sz w:val="18"/>
          <w:szCs w:val="18"/>
        </w:rPr>
        <w:t>的虚拟机实现中</w:t>
      </w:r>
      <w:r>
        <w:rPr>
          <w:rFonts w:ascii="Arial" w:hAnsi="Arial" w:cs="Arial"/>
          <w:color w:val="000000"/>
          <w:kern w:val="0"/>
          <w:sz w:val="18"/>
          <w:szCs w:val="18"/>
        </w:rPr>
        <w:t>,</w:t>
      </w:r>
      <w:r>
        <w:rPr>
          <w:rFonts w:ascii="Arial" w:hAnsi="Arial" w:cs="Arial"/>
          <w:color w:val="000000"/>
          <w:kern w:val="0"/>
          <w:sz w:val="18"/>
          <w:szCs w:val="18"/>
        </w:rPr>
        <w:t>这个限制由字节码验证器强制实行。但是</w:t>
      </w:r>
      <w:r>
        <w:rPr>
          <w:rFonts w:ascii="Arial" w:hAnsi="Arial" w:cs="Arial"/>
          <w:color w:val="000000"/>
          <w:kern w:val="0"/>
          <w:sz w:val="18"/>
          <w:szCs w:val="18"/>
        </w:rPr>
        <w:t>,</w:t>
      </w:r>
      <w:r>
        <w:rPr>
          <w:rFonts w:ascii="Arial" w:hAnsi="Arial" w:cs="Arial"/>
          <w:color w:val="000000"/>
          <w:kern w:val="0"/>
          <w:sz w:val="18"/>
          <w:szCs w:val="18"/>
        </w:rPr>
        <w:t>有少数操作</w:t>
      </w:r>
      <w:r>
        <w:rPr>
          <w:rFonts w:ascii="Arial" w:hAnsi="Arial" w:cs="Arial"/>
          <w:color w:val="000000"/>
          <w:kern w:val="0"/>
          <w:sz w:val="18"/>
          <w:szCs w:val="18"/>
        </w:rPr>
        <w:t>(</w:t>
      </w:r>
      <w:r>
        <w:rPr>
          <w:rFonts w:ascii="Arial" w:hAnsi="Arial" w:cs="Arial"/>
          <w:color w:val="000000"/>
          <w:kern w:val="0"/>
          <w:sz w:val="18"/>
          <w:szCs w:val="18"/>
        </w:rPr>
        <w:t>操作符</w:t>
      </w:r>
      <w:r>
        <w:rPr>
          <w:rFonts w:ascii="Arial" w:hAnsi="Arial" w:cs="Arial"/>
          <w:color w:val="000000"/>
          <w:kern w:val="0"/>
          <w:sz w:val="18"/>
          <w:szCs w:val="18"/>
        </w:rPr>
        <w:t>dupe</w:t>
      </w:r>
      <w:r>
        <w:rPr>
          <w:rFonts w:ascii="Arial" w:hAnsi="Arial" w:cs="Arial"/>
          <w:color w:val="000000"/>
          <w:kern w:val="0"/>
          <w:sz w:val="18"/>
          <w:szCs w:val="18"/>
        </w:rPr>
        <w:t>和</w:t>
      </w:r>
      <w:r>
        <w:rPr>
          <w:rFonts w:ascii="Arial" w:hAnsi="Arial" w:cs="Arial"/>
          <w:color w:val="000000"/>
          <w:kern w:val="0"/>
          <w:sz w:val="18"/>
          <w:szCs w:val="18"/>
        </w:rPr>
        <w:t>swap),</w:t>
      </w:r>
      <w:r>
        <w:rPr>
          <w:rFonts w:ascii="Arial" w:hAnsi="Arial" w:cs="Arial"/>
          <w:color w:val="000000"/>
          <w:kern w:val="0"/>
          <w:sz w:val="18"/>
          <w:szCs w:val="18"/>
        </w:rPr>
        <w:t>用于对运行时数据区进行操作时是不考虑类型的。</w:t>
      </w:r>
    </w:p>
    <w:p w:rsidR="00120BA8" w:rsidRDefault="00FD2F1E">
      <w:pPr>
        <w:widowControl/>
        <w:spacing w:line="270" w:lineRule="atLeast"/>
        <w:jc w:val="left"/>
        <w:rPr>
          <w:rFonts w:ascii="Arial" w:hAnsi="Arial" w:cs="Arial"/>
          <w:color w:val="000000"/>
          <w:kern w:val="0"/>
          <w:sz w:val="18"/>
          <w:szCs w:val="18"/>
        </w:rPr>
      </w:pPr>
      <w:r>
        <w:rPr>
          <w:rFonts w:ascii="Arial" w:hAnsi="Arial" w:cs="Arial"/>
          <w:color w:val="000000"/>
          <w:kern w:val="0"/>
          <w:sz w:val="18"/>
          <w:szCs w:val="18"/>
        </w:rPr>
        <w:t>本地方法栈，当一个线程调用本地方法时，它就不再受到虚拟机关于结构和安全限制方面的约束，它既可以访问虚拟机的运行期数据区，也可以使用本地处理器以及任何类型的栈。例如，本地栈是一个</w:t>
      </w:r>
      <w:r>
        <w:rPr>
          <w:rFonts w:ascii="Arial" w:hAnsi="Arial" w:cs="Arial"/>
          <w:color w:val="000000"/>
          <w:kern w:val="0"/>
          <w:sz w:val="18"/>
          <w:szCs w:val="18"/>
        </w:rPr>
        <w:t>C</w:t>
      </w:r>
      <w:r>
        <w:rPr>
          <w:rFonts w:ascii="Arial" w:hAnsi="Arial" w:cs="Arial"/>
          <w:color w:val="000000"/>
          <w:kern w:val="0"/>
          <w:sz w:val="18"/>
          <w:szCs w:val="18"/>
        </w:rPr>
        <w:t>语言的栈，那么当</w:t>
      </w:r>
      <w:r>
        <w:rPr>
          <w:rFonts w:ascii="Arial" w:hAnsi="Arial" w:cs="Arial"/>
          <w:color w:val="000000"/>
          <w:kern w:val="0"/>
          <w:sz w:val="18"/>
          <w:szCs w:val="18"/>
        </w:rPr>
        <w:t>C</w:t>
      </w:r>
      <w:r>
        <w:rPr>
          <w:rFonts w:ascii="Arial" w:hAnsi="Arial" w:cs="Arial"/>
          <w:color w:val="000000"/>
          <w:kern w:val="0"/>
          <w:sz w:val="18"/>
          <w:szCs w:val="18"/>
        </w:rPr>
        <w:t>程序调</w:t>
      </w:r>
      <w:r>
        <w:rPr>
          <w:rFonts w:ascii="Arial" w:hAnsi="Arial" w:cs="Arial"/>
          <w:color w:val="000000"/>
          <w:kern w:val="0"/>
          <w:sz w:val="18"/>
          <w:szCs w:val="18"/>
        </w:rPr>
        <w:t>用</w:t>
      </w:r>
      <w:r>
        <w:rPr>
          <w:rFonts w:ascii="Arial" w:hAnsi="Arial" w:cs="Arial"/>
          <w:color w:val="000000"/>
          <w:kern w:val="0"/>
          <w:sz w:val="18"/>
          <w:szCs w:val="18"/>
        </w:rPr>
        <w:t>C</w:t>
      </w:r>
      <w:r>
        <w:rPr>
          <w:rFonts w:ascii="Arial" w:hAnsi="Arial" w:cs="Arial"/>
          <w:color w:val="000000"/>
          <w:kern w:val="0"/>
          <w:sz w:val="18"/>
          <w:szCs w:val="18"/>
        </w:rPr>
        <w:t>函数时，函数的参数以某种顺序被压入栈，结果则返回给调用函数。在实现</w:t>
      </w:r>
      <w:r>
        <w:rPr>
          <w:rFonts w:ascii="Arial" w:hAnsi="Arial" w:cs="Arial"/>
          <w:color w:val="000000"/>
          <w:kern w:val="0"/>
          <w:sz w:val="18"/>
          <w:szCs w:val="18"/>
        </w:rPr>
        <w:t>Java</w:t>
      </w:r>
      <w:r>
        <w:rPr>
          <w:rFonts w:ascii="Arial" w:hAnsi="Arial" w:cs="Arial"/>
          <w:color w:val="000000"/>
          <w:kern w:val="0"/>
          <w:sz w:val="18"/>
          <w:szCs w:val="18"/>
        </w:rPr>
        <w:t>虚拟机时，本地方法接口使用的是</w:t>
      </w:r>
      <w:r>
        <w:rPr>
          <w:rFonts w:ascii="Arial" w:hAnsi="Arial" w:cs="Arial"/>
          <w:color w:val="000000"/>
          <w:kern w:val="0"/>
          <w:sz w:val="18"/>
          <w:szCs w:val="18"/>
        </w:rPr>
        <w:t>C</w:t>
      </w:r>
      <w:r>
        <w:rPr>
          <w:rFonts w:ascii="Arial" w:hAnsi="Arial" w:cs="Arial"/>
          <w:color w:val="000000"/>
          <w:kern w:val="0"/>
          <w:sz w:val="18"/>
          <w:szCs w:val="18"/>
        </w:rPr>
        <w:t>语言的模型栈，那么它的本地方法栈的调度与使用则完全与</w:t>
      </w:r>
      <w:r>
        <w:rPr>
          <w:rFonts w:ascii="Arial" w:hAnsi="Arial" w:cs="Arial"/>
          <w:color w:val="000000"/>
          <w:kern w:val="0"/>
          <w:sz w:val="18"/>
          <w:szCs w:val="18"/>
        </w:rPr>
        <w:t>C</w:t>
      </w:r>
      <w:r>
        <w:rPr>
          <w:rFonts w:ascii="Arial" w:hAnsi="Arial" w:cs="Arial"/>
          <w:color w:val="000000"/>
          <w:kern w:val="0"/>
          <w:sz w:val="18"/>
          <w:szCs w:val="18"/>
        </w:rPr>
        <w:t>语言的栈相同。</w:t>
      </w:r>
    </w:p>
    <w:p w:rsidR="00120BA8" w:rsidRDefault="00FD2F1E">
      <w:pPr>
        <w:widowControl/>
        <w:spacing w:line="270" w:lineRule="atLeast"/>
        <w:jc w:val="left"/>
        <w:rPr>
          <w:rFonts w:ascii="Arial" w:hAnsi="Arial" w:cs="Arial"/>
          <w:color w:val="000000"/>
          <w:kern w:val="0"/>
          <w:sz w:val="18"/>
          <w:szCs w:val="18"/>
        </w:rPr>
      </w:pPr>
      <w:r>
        <w:rPr>
          <w:rFonts w:ascii="Arial" w:hAnsi="Arial" w:cs="Arial"/>
          <w:b/>
          <w:bCs/>
          <w:color w:val="000000"/>
          <w:kern w:val="0"/>
          <w:sz w:val="18"/>
        </w:rPr>
        <w:t>3   Java</w:t>
      </w:r>
      <w:r>
        <w:rPr>
          <w:rFonts w:ascii="Arial" w:hAnsi="Arial" w:cs="Arial"/>
          <w:b/>
          <w:bCs/>
          <w:color w:val="000000"/>
          <w:kern w:val="0"/>
          <w:sz w:val="18"/>
        </w:rPr>
        <w:t>虚拟机的运行过程</w:t>
      </w:r>
    </w:p>
    <w:p w:rsidR="00120BA8" w:rsidRDefault="00FD2F1E">
      <w:pPr>
        <w:widowControl/>
        <w:spacing w:line="270" w:lineRule="atLeast"/>
        <w:jc w:val="left"/>
        <w:rPr>
          <w:rFonts w:ascii="Arial" w:hAnsi="Arial" w:cs="Arial"/>
          <w:color w:val="000000"/>
          <w:kern w:val="0"/>
          <w:sz w:val="18"/>
          <w:szCs w:val="18"/>
        </w:rPr>
      </w:pPr>
      <w:r>
        <w:rPr>
          <w:rFonts w:ascii="Arial" w:hAnsi="Arial" w:cs="Arial"/>
          <w:color w:val="000000"/>
          <w:kern w:val="0"/>
          <w:sz w:val="18"/>
          <w:szCs w:val="18"/>
        </w:rPr>
        <w:t>上面对虚拟机的各个部分进行了比较详细的说明，下面通过一个具体的例子来分析它的运行过程。</w:t>
      </w:r>
    </w:p>
    <w:p w:rsidR="00120BA8" w:rsidRDefault="00FD2F1E">
      <w:pPr>
        <w:widowControl/>
        <w:spacing w:line="270" w:lineRule="atLeast"/>
        <w:jc w:val="left"/>
        <w:rPr>
          <w:rFonts w:ascii="Arial" w:hAnsi="Arial" w:cs="Arial"/>
          <w:color w:val="000000"/>
          <w:kern w:val="0"/>
          <w:sz w:val="18"/>
          <w:szCs w:val="18"/>
        </w:rPr>
      </w:pPr>
      <w:r>
        <w:rPr>
          <w:rFonts w:ascii="Arial" w:hAnsi="Arial" w:cs="Arial"/>
          <w:color w:val="000000"/>
          <w:kern w:val="0"/>
          <w:sz w:val="18"/>
          <w:szCs w:val="18"/>
        </w:rPr>
        <w:t>虚拟机通过调用某个指定类的方法</w:t>
      </w:r>
      <w:r>
        <w:rPr>
          <w:rFonts w:ascii="Arial" w:hAnsi="Arial" w:cs="Arial"/>
          <w:color w:val="000000"/>
          <w:kern w:val="0"/>
          <w:sz w:val="18"/>
          <w:szCs w:val="18"/>
        </w:rPr>
        <w:t>main</w:t>
      </w:r>
      <w:r>
        <w:rPr>
          <w:rFonts w:ascii="Arial" w:hAnsi="Arial" w:cs="Arial"/>
          <w:color w:val="000000"/>
          <w:kern w:val="0"/>
          <w:sz w:val="18"/>
          <w:szCs w:val="18"/>
        </w:rPr>
        <w:t>启动，传递给</w:t>
      </w:r>
      <w:r>
        <w:rPr>
          <w:rFonts w:ascii="Arial" w:hAnsi="Arial" w:cs="Arial"/>
          <w:color w:val="000000"/>
          <w:kern w:val="0"/>
          <w:sz w:val="18"/>
          <w:szCs w:val="18"/>
        </w:rPr>
        <w:t>main</w:t>
      </w:r>
      <w:r>
        <w:rPr>
          <w:rFonts w:ascii="Arial" w:hAnsi="Arial" w:cs="Arial"/>
          <w:color w:val="000000"/>
          <w:kern w:val="0"/>
          <w:sz w:val="18"/>
          <w:szCs w:val="18"/>
        </w:rPr>
        <w:t>一个字符串数组参数，使指定的类被装载，同时链接该类所使用的其它的类型，并且初始化它们。例如对于程序：</w:t>
      </w:r>
    </w:p>
    <w:p w:rsidR="00120BA8" w:rsidRDefault="00FD2F1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urier New" w:hAnsi="Courier New" w:cs="Courier New"/>
          <w:color w:val="000000"/>
          <w:kern w:val="0"/>
          <w:sz w:val="18"/>
          <w:szCs w:val="18"/>
        </w:rPr>
      </w:pPr>
      <w:r>
        <w:rPr>
          <w:rFonts w:ascii="Courier New" w:hAnsi="Courier New" w:cs="Courier New"/>
          <w:color w:val="000000"/>
          <w:kern w:val="0"/>
          <w:sz w:val="18"/>
          <w:szCs w:val="18"/>
        </w:rPr>
        <w:t xml:space="preserve">class HelloApp </w:t>
      </w:r>
    </w:p>
    <w:p w:rsidR="00120BA8" w:rsidRDefault="00FD2F1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urier New" w:hAnsi="Courier New" w:cs="Courier New"/>
          <w:color w:val="000000"/>
          <w:kern w:val="0"/>
          <w:sz w:val="18"/>
          <w:szCs w:val="18"/>
        </w:rPr>
      </w:pPr>
      <w:r>
        <w:rPr>
          <w:rFonts w:ascii="Courier New" w:hAnsi="Courier New" w:cs="Courier New"/>
          <w:color w:val="000000"/>
          <w:kern w:val="0"/>
          <w:sz w:val="18"/>
          <w:szCs w:val="18"/>
        </w:rPr>
        <w:t>{</w:t>
      </w:r>
    </w:p>
    <w:p w:rsidR="00120BA8" w:rsidRDefault="00FD2F1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urier New" w:hAnsi="Courier New" w:cs="Courier New"/>
          <w:color w:val="000000"/>
          <w:kern w:val="0"/>
          <w:sz w:val="18"/>
          <w:szCs w:val="18"/>
        </w:rPr>
      </w:pPr>
      <w:r>
        <w:rPr>
          <w:rFonts w:ascii="Courier New" w:hAnsi="Courier New" w:cs="Courier New"/>
          <w:color w:val="000000"/>
          <w:kern w:val="0"/>
          <w:sz w:val="18"/>
          <w:szCs w:val="18"/>
        </w:rPr>
        <w:t xml:space="preserve"> public</w:t>
      </w:r>
      <w:r>
        <w:rPr>
          <w:rFonts w:ascii="Courier New" w:hAnsi="Courier New" w:cs="Courier New"/>
          <w:color w:val="000000"/>
          <w:kern w:val="0"/>
          <w:sz w:val="18"/>
          <w:szCs w:val="18"/>
        </w:rPr>
        <w:t xml:space="preserve"> static void main(String[] args) </w:t>
      </w:r>
    </w:p>
    <w:p w:rsidR="00120BA8" w:rsidRDefault="00FD2F1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urier New" w:hAnsi="Courier New" w:cs="Courier New"/>
          <w:color w:val="000000"/>
          <w:kern w:val="0"/>
          <w:sz w:val="18"/>
          <w:szCs w:val="18"/>
        </w:rPr>
      </w:pPr>
      <w:r>
        <w:rPr>
          <w:rFonts w:ascii="Courier New" w:hAnsi="Courier New" w:cs="Courier New"/>
          <w:color w:val="000000"/>
          <w:kern w:val="0"/>
          <w:sz w:val="18"/>
          <w:szCs w:val="18"/>
        </w:rPr>
        <w:t xml:space="preserve"> {</w:t>
      </w:r>
    </w:p>
    <w:p w:rsidR="00120BA8" w:rsidRDefault="00FD2F1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urier New" w:hAnsi="Courier New" w:cs="Courier New"/>
          <w:color w:val="000000"/>
          <w:kern w:val="0"/>
          <w:sz w:val="18"/>
          <w:szCs w:val="18"/>
        </w:rPr>
      </w:pPr>
      <w:r>
        <w:rPr>
          <w:rFonts w:ascii="Courier New" w:hAnsi="Courier New" w:cs="Courier New"/>
          <w:color w:val="000000"/>
          <w:kern w:val="0"/>
          <w:sz w:val="18"/>
          <w:szCs w:val="18"/>
        </w:rPr>
        <w:t xml:space="preserve">  System.out.println("Hello World!"); </w:t>
      </w:r>
    </w:p>
    <w:p w:rsidR="00120BA8" w:rsidRDefault="00FD2F1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urier New" w:hAnsi="Courier New" w:cs="Courier New"/>
          <w:color w:val="000000"/>
          <w:kern w:val="0"/>
          <w:sz w:val="18"/>
          <w:szCs w:val="18"/>
        </w:rPr>
      </w:pPr>
      <w:r>
        <w:rPr>
          <w:rFonts w:ascii="Courier New" w:hAnsi="Courier New" w:cs="Courier New"/>
          <w:color w:val="000000"/>
          <w:kern w:val="0"/>
          <w:sz w:val="18"/>
          <w:szCs w:val="18"/>
        </w:rPr>
        <w:t xml:space="preserve">  for (int i = 0; i &lt; args.length; i++ )</w:t>
      </w:r>
    </w:p>
    <w:p w:rsidR="00120BA8" w:rsidRDefault="00FD2F1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urier New" w:hAnsi="Courier New" w:cs="Courier New"/>
          <w:color w:val="000000"/>
          <w:kern w:val="0"/>
          <w:sz w:val="18"/>
          <w:szCs w:val="18"/>
        </w:rPr>
      </w:pPr>
      <w:r>
        <w:rPr>
          <w:rFonts w:ascii="Courier New" w:hAnsi="Courier New" w:cs="Courier New"/>
          <w:color w:val="000000"/>
          <w:kern w:val="0"/>
          <w:sz w:val="18"/>
          <w:szCs w:val="18"/>
        </w:rPr>
        <w:t xml:space="preserve">  {</w:t>
      </w:r>
    </w:p>
    <w:p w:rsidR="00120BA8" w:rsidRDefault="00FD2F1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urier New" w:hAnsi="Courier New" w:cs="Courier New"/>
          <w:color w:val="000000"/>
          <w:kern w:val="0"/>
          <w:sz w:val="18"/>
          <w:szCs w:val="18"/>
        </w:rPr>
      </w:pPr>
      <w:r>
        <w:rPr>
          <w:rFonts w:ascii="Courier New" w:hAnsi="Courier New" w:cs="Courier New"/>
          <w:color w:val="000000"/>
          <w:kern w:val="0"/>
          <w:sz w:val="18"/>
          <w:szCs w:val="18"/>
        </w:rPr>
        <w:t xml:space="preserve">   System.out.println(args[i]);</w:t>
      </w:r>
    </w:p>
    <w:p w:rsidR="00120BA8" w:rsidRDefault="00FD2F1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urier New" w:hAnsi="Courier New" w:cs="Courier New"/>
          <w:color w:val="000000"/>
          <w:kern w:val="0"/>
          <w:sz w:val="18"/>
          <w:szCs w:val="18"/>
        </w:rPr>
      </w:pPr>
      <w:r>
        <w:rPr>
          <w:rFonts w:ascii="Courier New" w:hAnsi="Courier New" w:cs="Courier New"/>
          <w:color w:val="000000"/>
          <w:kern w:val="0"/>
          <w:sz w:val="18"/>
          <w:szCs w:val="18"/>
        </w:rPr>
        <w:t xml:space="preserve">  }</w:t>
      </w:r>
    </w:p>
    <w:p w:rsidR="00120BA8" w:rsidRDefault="00FD2F1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urier New" w:hAnsi="Courier New" w:cs="Courier New"/>
          <w:color w:val="000000"/>
          <w:kern w:val="0"/>
          <w:sz w:val="18"/>
          <w:szCs w:val="18"/>
        </w:rPr>
      </w:pPr>
      <w:r>
        <w:rPr>
          <w:rFonts w:ascii="Courier New" w:hAnsi="Courier New" w:cs="Courier New"/>
          <w:color w:val="000000"/>
          <w:kern w:val="0"/>
          <w:sz w:val="18"/>
          <w:szCs w:val="18"/>
        </w:rPr>
        <w:t xml:space="preserve"> }</w:t>
      </w:r>
    </w:p>
    <w:p w:rsidR="00120BA8" w:rsidRDefault="00FD2F1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urier New" w:hAnsi="Courier New" w:cs="Courier New"/>
          <w:color w:val="000000"/>
          <w:kern w:val="0"/>
          <w:sz w:val="18"/>
          <w:szCs w:val="18"/>
        </w:rPr>
      </w:pPr>
      <w:r>
        <w:rPr>
          <w:rFonts w:ascii="Courier New" w:hAnsi="Courier New" w:cs="Courier New"/>
          <w:color w:val="000000"/>
          <w:kern w:val="0"/>
          <w:sz w:val="18"/>
          <w:szCs w:val="18"/>
        </w:rPr>
        <w:t>}</w:t>
      </w:r>
    </w:p>
    <w:p w:rsidR="00120BA8" w:rsidRDefault="00FD2F1E">
      <w:pPr>
        <w:widowControl/>
        <w:spacing w:line="270" w:lineRule="atLeast"/>
        <w:jc w:val="left"/>
        <w:rPr>
          <w:rFonts w:ascii="Arial" w:hAnsi="Arial" w:cs="Arial"/>
          <w:color w:val="000000"/>
          <w:kern w:val="0"/>
          <w:sz w:val="18"/>
          <w:szCs w:val="18"/>
        </w:rPr>
      </w:pPr>
      <w:r>
        <w:rPr>
          <w:rFonts w:ascii="Arial" w:hAnsi="Arial" w:cs="Arial"/>
          <w:color w:val="000000"/>
          <w:kern w:val="0"/>
          <w:sz w:val="18"/>
          <w:szCs w:val="18"/>
        </w:rPr>
        <w:t>编译后在命令行模式下键入：</w:t>
      </w:r>
      <w:r>
        <w:rPr>
          <w:rFonts w:ascii="Arial" w:hAnsi="Arial" w:cs="Arial"/>
          <w:color w:val="000000"/>
          <w:kern w:val="0"/>
          <w:sz w:val="18"/>
          <w:szCs w:val="18"/>
        </w:rPr>
        <w:t xml:space="preserve"> java HelloApp run virtual machine</w:t>
      </w:r>
    </w:p>
    <w:p w:rsidR="00120BA8" w:rsidRDefault="00FD2F1E">
      <w:pPr>
        <w:widowControl/>
        <w:spacing w:line="270" w:lineRule="atLeast"/>
        <w:jc w:val="left"/>
        <w:rPr>
          <w:rFonts w:ascii="Arial" w:hAnsi="Arial" w:cs="Arial"/>
          <w:color w:val="000000"/>
          <w:kern w:val="0"/>
          <w:sz w:val="18"/>
          <w:szCs w:val="18"/>
        </w:rPr>
      </w:pPr>
      <w:r>
        <w:rPr>
          <w:rFonts w:ascii="Arial" w:hAnsi="Arial" w:cs="Arial"/>
          <w:color w:val="000000"/>
          <w:kern w:val="0"/>
          <w:sz w:val="18"/>
          <w:szCs w:val="18"/>
        </w:rPr>
        <w:t>将通过调用</w:t>
      </w:r>
      <w:r>
        <w:rPr>
          <w:rFonts w:ascii="Arial" w:hAnsi="Arial" w:cs="Arial"/>
          <w:color w:val="000000"/>
          <w:kern w:val="0"/>
          <w:sz w:val="18"/>
          <w:szCs w:val="18"/>
        </w:rPr>
        <w:t>HelloApp</w:t>
      </w:r>
      <w:r>
        <w:rPr>
          <w:rFonts w:ascii="Arial" w:hAnsi="Arial" w:cs="Arial"/>
          <w:color w:val="000000"/>
          <w:kern w:val="0"/>
          <w:sz w:val="18"/>
          <w:szCs w:val="18"/>
        </w:rPr>
        <w:t>的方法</w:t>
      </w:r>
      <w:r>
        <w:rPr>
          <w:rFonts w:ascii="Arial" w:hAnsi="Arial" w:cs="Arial"/>
          <w:color w:val="000000"/>
          <w:kern w:val="0"/>
          <w:sz w:val="18"/>
          <w:szCs w:val="18"/>
        </w:rPr>
        <w:t>main</w:t>
      </w:r>
      <w:r>
        <w:rPr>
          <w:rFonts w:ascii="Arial" w:hAnsi="Arial" w:cs="Arial"/>
          <w:color w:val="000000"/>
          <w:kern w:val="0"/>
          <w:sz w:val="18"/>
          <w:szCs w:val="18"/>
        </w:rPr>
        <w:t>来启动</w:t>
      </w:r>
      <w:r>
        <w:rPr>
          <w:rFonts w:ascii="Arial" w:hAnsi="Arial" w:cs="Arial"/>
          <w:color w:val="000000"/>
          <w:kern w:val="0"/>
          <w:sz w:val="18"/>
          <w:szCs w:val="18"/>
        </w:rPr>
        <w:t>java</w:t>
      </w:r>
      <w:r>
        <w:rPr>
          <w:rFonts w:ascii="Arial" w:hAnsi="Arial" w:cs="Arial"/>
          <w:color w:val="000000"/>
          <w:kern w:val="0"/>
          <w:sz w:val="18"/>
          <w:szCs w:val="18"/>
        </w:rPr>
        <w:t>虚拟机，传递给</w:t>
      </w:r>
      <w:r>
        <w:rPr>
          <w:rFonts w:ascii="Arial" w:hAnsi="Arial" w:cs="Arial"/>
          <w:color w:val="000000"/>
          <w:kern w:val="0"/>
          <w:sz w:val="18"/>
          <w:szCs w:val="18"/>
        </w:rPr>
        <w:t>main</w:t>
      </w:r>
      <w:r>
        <w:rPr>
          <w:rFonts w:ascii="Arial" w:hAnsi="Arial" w:cs="Arial"/>
          <w:color w:val="000000"/>
          <w:kern w:val="0"/>
          <w:sz w:val="18"/>
          <w:szCs w:val="18"/>
        </w:rPr>
        <w:t>一个包含三个字符串</w:t>
      </w:r>
      <w:r>
        <w:rPr>
          <w:rFonts w:ascii="Arial" w:hAnsi="Arial" w:cs="Arial"/>
          <w:color w:val="000000"/>
          <w:kern w:val="0"/>
          <w:sz w:val="18"/>
          <w:szCs w:val="18"/>
        </w:rPr>
        <w:t>"run"</w:t>
      </w:r>
      <w:r>
        <w:rPr>
          <w:rFonts w:ascii="Arial" w:hAnsi="Arial" w:cs="Arial"/>
          <w:color w:val="000000"/>
          <w:kern w:val="0"/>
          <w:sz w:val="18"/>
          <w:szCs w:val="18"/>
        </w:rPr>
        <w:t>、</w:t>
      </w:r>
      <w:r>
        <w:rPr>
          <w:rFonts w:ascii="Arial" w:hAnsi="Arial" w:cs="Arial"/>
          <w:color w:val="000000"/>
          <w:kern w:val="0"/>
          <w:sz w:val="18"/>
          <w:szCs w:val="18"/>
        </w:rPr>
        <w:t>"virtual"</w:t>
      </w:r>
      <w:r>
        <w:rPr>
          <w:rFonts w:ascii="Arial" w:hAnsi="Arial" w:cs="Arial"/>
          <w:color w:val="000000"/>
          <w:kern w:val="0"/>
          <w:sz w:val="18"/>
          <w:szCs w:val="18"/>
        </w:rPr>
        <w:t>、</w:t>
      </w:r>
      <w:r>
        <w:rPr>
          <w:rFonts w:ascii="Arial" w:hAnsi="Arial" w:cs="Arial"/>
          <w:color w:val="000000"/>
          <w:kern w:val="0"/>
          <w:sz w:val="18"/>
          <w:szCs w:val="18"/>
        </w:rPr>
        <w:t>"machine"</w:t>
      </w:r>
      <w:r>
        <w:rPr>
          <w:rFonts w:ascii="Arial" w:hAnsi="Arial" w:cs="Arial"/>
          <w:color w:val="000000"/>
          <w:kern w:val="0"/>
          <w:sz w:val="18"/>
          <w:szCs w:val="18"/>
        </w:rPr>
        <w:t>的数组。现在我们略述虚拟机在执行</w:t>
      </w:r>
      <w:r>
        <w:rPr>
          <w:rFonts w:ascii="Arial" w:hAnsi="Arial" w:cs="Arial"/>
          <w:color w:val="000000"/>
          <w:kern w:val="0"/>
          <w:sz w:val="18"/>
          <w:szCs w:val="18"/>
        </w:rPr>
        <w:t>HelloApp</w:t>
      </w:r>
      <w:r>
        <w:rPr>
          <w:rFonts w:ascii="Arial" w:hAnsi="Arial" w:cs="Arial"/>
          <w:color w:val="000000"/>
          <w:kern w:val="0"/>
          <w:sz w:val="18"/>
          <w:szCs w:val="18"/>
        </w:rPr>
        <w:t>时可能采取的步骤。</w:t>
      </w:r>
    </w:p>
    <w:p w:rsidR="00120BA8" w:rsidRDefault="00FD2F1E">
      <w:pPr>
        <w:widowControl/>
        <w:spacing w:line="270" w:lineRule="atLeast"/>
        <w:jc w:val="left"/>
        <w:rPr>
          <w:rFonts w:ascii="Arial" w:hAnsi="Arial" w:cs="Arial"/>
          <w:color w:val="000000"/>
          <w:kern w:val="0"/>
          <w:sz w:val="18"/>
          <w:szCs w:val="18"/>
        </w:rPr>
      </w:pPr>
      <w:r>
        <w:rPr>
          <w:rFonts w:ascii="Arial" w:hAnsi="Arial" w:cs="Arial"/>
          <w:color w:val="000000"/>
          <w:kern w:val="0"/>
          <w:sz w:val="18"/>
          <w:szCs w:val="18"/>
        </w:rPr>
        <w:t>开始试图执行类</w:t>
      </w:r>
      <w:r>
        <w:rPr>
          <w:rFonts w:ascii="Arial" w:hAnsi="Arial" w:cs="Arial"/>
          <w:color w:val="000000"/>
          <w:kern w:val="0"/>
          <w:sz w:val="18"/>
          <w:szCs w:val="18"/>
        </w:rPr>
        <w:t>HelloApp</w:t>
      </w:r>
      <w:r>
        <w:rPr>
          <w:rFonts w:ascii="Arial" w:hAnsi="Arial" w:cs="Arial"/>
          <w:color w:val="000000"/>
          <w:kern w:val="0"/>
          <w:sz w:val="18"/>
          <w:szCs w:val="18"/>
        </w:rPr>
        <w:t>的</w:t>
      </w:r>
      <w:r>
        <w:rPr>
          <w:rFonts w:ascii="Arial" w:hAnsi="Arial" w:cs="Arial"/>
          <w:color w:val="000000"/>
          <w:kern w:val="0"/>
          <w:sz w:val="18"/>
          <w:szCs w:val="18"/>
        </w:rPr>
        <w:t>main</w:t>
      </w:r>
      <w:r>
        <w:rPr>
          <w:rFonts w:ascii="Arial" w:hAnsi="Arial" w:cs="Arial"/>
          <w:color w:val="000000"/>
          <w:kern w:val="0"/>
          <w:sz w:val="18"/>
          <w:szCs w:val="18"/>
        </w:rPr>
        <w:t>方法，发现该类并没有被装载，也就是说虚拟机当前不包含该类的二进制代表，于是虚拟机使用</w:t>
      </w:r>
      <w:r>
        <w:rPr>
          <w:rFonts w:ascii="Arial" w:hAnsi="Arial" w:cs="Arial"/>
          <w:color w:val="000000"/>
          <w:kern w:val="0"/>
          <w:sz w:val="18"/>
          <w:szCs w:val="18"/>
        </w:rPr>
        <w:t xml:space="preserve"> ClassLoader</w:t>
      </w:r>
      <w:r>
        <w:rPr>
          <w:rFonts w:ascii="Arial" w:hAnsi="Arial" w:cs="Arial"/>
          <w:color w:val="000000"/>
          <w:kern w:val="0"/>
          <w:sz w:val="18"/>
          <w:szCs w:val="18"/>
        </w:rPr>
        <w:t>试图寻找这样的二进制代表。如果这个进程失败，则抛出一个异常。类被装载后同时在</w:t>
      </w:r>
      <w:r>
        <w:rPr>
          <w:rFonts w:ascii="Arial" w:hAnsi="Arial" w:cs="Arial"/>
          <w:color w:val="000000"/>
          <w:kern w:val="0"/>
          <w:sz w:val="18"/>
          <w:szCs w:val="18"/>
        </w:rPr>
        <w:t>main</w:t>
      </w:r>
      <w:r>
        <w:rPr>
          <w:rFonts w:ascii="Arial" w:hAnsi="Arial" w:cs="Arial"/>
          <w:color w:val="000000"/>
          <w:kern w:val="0"/>
          <w:sz w:val="18"/>
          <w:szCs w:val="18"/>
        </w:rPr>
        <w:t>方法被调用之前，必须对类</w:t>
      </w:r>
      <w:r>
        <w:rPr>
          <w:rFonts w:ascii="Arial" w:hAnsi="Arial" w:cs="Arial"/>
          <w:color w:val="000000"/>
          <w:kern w:val="0"/>
          <w:sz w:val="18"/>
          <w:szCs w:val="18"/>
        </w:rPr>
        <w:t xml:space="preserve"> </w:t>
      </w:r>
      <w:r>
        <w:rPr>
          <w:rFonts w:ascii="Arial" w:hAnsi="Arial" w:cs="Arial"/>
          <w:color w:val="000000"/>
          <w:kern w:val="0"/>
          <w:sz w:val="18"/>
          <w:szCs w:val="18"/>
        </w:rPr>
        <w:t>HelloApp</w:t>
      </w:r>
      <w:r>
        <w:rPr>
          <w:rFonts w:ascii="Arial" w:hAnsi="Arial" w:cs="Arial"/>
          <w:color w:val="000000"/>
          <w:kern w:val="0"/>
          <w:sz w:val="18"/>
          <w:szCs w:val="18"/>
        </w:rPr>
        <w:t>与其它类型进行链接然后初始化。链接包含三个阶段：检验，准备和解析。检验检查被装载的主类的符号和语义，准备则创建类或接口的静态域以及</w:t>
      </w:r>
      <w:r>
        <w:rPr>
          <w:rFonts w:ascii="Arial" w:hAnsi="Arial" w:cs="Arial"/>
          <w:color w:val="000000"/>
          <w:kern w:val="0"/>
          <w:sz w:val="18"/>
          <w:szCs w:val="18"/>
        </w:rPr>
        <w:lastRenderedPageBreak/>
        <w:t>把这些域初始化为标准的默认值，解析负责检查主类对其它类或接口的符号引用，在这一步它是可选的。类的初始化是对类中声明的静态初始化函数和静态域的初始化构造方法的执行。一个类在初始化之前它的父类必须被初始化。整个过程如下：</w:t>
      </w:r>
    </w:p>
    <w:p w:rsidR="00120BA8" w:rsidRDefault="00FD2F1E">
      <w:pPr>
        <w:widowControl/>
        <w:spacing w:line="270" w:lineRule="atLeast"/>
        <w:jc w:val="center"/>
        <w:rPr>
          <w:rFonts w:ascii="Arial" w:hAnsi="Arial" w:cs="Arial"/>
          <w:color w:val="000000"/>
          <w:kern w:val="0"/>
          <w:sz w:val="18"/>
          <w:szCs w:val="18"/>
        </w:rPr>
      </w:pPr>
      <w:r>
        <w:rPr>
          <w:rFonts w:ascii="Arial" w:hAnsi="Arial" w:cs="Arial"/>
          <w:color w:val="000000"/>
          <w:kern w:val="0"/>
          <w:sz w:val="18"/>
          <w:szCs w:val="18"/>
        </w:rPr>
        <w:pict>
          <v:shape id="图片框 1028" o:spid="_x0000_i1028" type="#_x0000_t75" style="width:496.5pt;height:431.35pt">
            <v:imagedata r:id="rId10" o:title=""/>
          </v:shape>
        </w:pict>
      </w:r>
    </w:p>
    <w:p w:rsidR="00120BA8" w:rsidRDefault="00FD2F1E">
      <w:pPr>
        <w:widowControl/>
        <w:spacing w:line="270" w:lineRule="atLeast"/>
        <w:jc w:val="center"/>
        <w:rPr>
          <w:rFonts w:ascii="Arial" w:hAnsi="Arial" w:cs="Arial"/>
          <w:color w:val="000000"/>
          <w:kern w:val="0"/>
          <w:sz w:val="18"/>
          <w:szCs w:val="18"/>
        </w:rPr>
      </w:pPr>
      <w:r>
        <w:rPr>
          <w:rFonts w:ascii="Arial" w:hAnsi="Arial" w:cs="Arial"/>
          <w:color w:val="000000"/>
          <w:kern w:val="0"/>
          <w:sz w:val="18"/>
          <w:szCs w:val="18"/>
        </w:rPr>
        <w:t>图</w:t>
      </w:r>
      <w:r>
        <w:rPr>
          <w:rFonts w:ascii="Arial" w:hAnsi="Arial" w:cs="Arial"/>
          <w:color w:val="000000"/>
          <w:kern w:val="0"/>
          <w:sz w:val="18"/>
          <w:szCs w:val="18"/>
        </w:rPr>
        <w:t>4</w:t>
      </w:r>
      <w:r>
        <w:rPr>
          <w:rFonts w:ascii="Arial" w:hAnsi="Arial" w:cs="Arial"/>
          <w:color w:val="000000"/>
          <w:kern w:val="0"/>
          <w:sz w:val="18"/>
          <w:szCs w:val="18"/>
        </w:rPr>
        <w:t>：虚拟机的运行过程</w:t>
      </w:r>
    </w:p>
    <w:p w:rsidR="00120BA8" w:rsidRDefault="00FD2F1E">
      <w:pPr>
        <w:widowControl/>
        <w:spacing w:line="270" w:lineRule="atLeast"/>
        <w:jc w:val="left"/>
        <w:rPr>
          <w:rFonts w:ascii="Arial" w:hAnsi="Arial" w:cs="Arial"/>
          <w:color w:val="000000"/>
          <w:kern w:val="0"/>
          <w:sz w:val="18"/>
          <w:szCs w:val="18"/>
        </w:rPr>
      </w:pPr>
      <w:r>
        <w:rPr>
          <w:rFonts w:ascii="Arial" w:hAnsi="Arial" w:cs="Arial"/>
          <w:b/>
          <w:bCs/>
          <w:color w:val="000000"/>
          <w:kern w:val="0"/>
          <w:sz w:val="18"/>
        </w:rPr>
        <w:t xml:space="preserve">4   </w:t>
      </w:r>
      <w:r>
        <w:rPr>
          <w:rFonts w:ascii="Arial" w:hAnsi="Arial" w:cs="Arial"/>
          <w:b/>
          <w:bCs/>
          <w:color w:val="000000"/>
          <w:kern w:val="0"/>
          <w:sz w:val="18"/>
        </w:rPr>
        <w:t>结束语</w:t>
      </w:r>
    </w:p>
    <w:p w:rsidR="00120BA8" w:rsidRDefault="00FD2F1E">
      <w:pPr>
        <w:widowControl/>
        <w:spacing w:line="270" w:lineRule="atLeast"/>
        <w:jc w:val="left"/>
        <w:rPr>
          <w:rFonts w:ascii="Arial" w:hAnsi="Arial" w:cs="Arial"/>
          <w:color w:val="000000"/>
          <w:kern w:val="0"/>
          <w:sz w:val="18"/>
          <w:szCs w:val="18"/>
        </w:rPr>
      </w:pPr>
      <w:r>
        <w:rPr>
          <w:rFonts w:ascii="Arial" w:hAnsi="Arial" w:cs="Arial"/>
          <w:color w:val="000000"/>
          <w:kern w:val="0"/>
          <w:sz w:val="18"/>
          <w:szCs w:val="18"/>
        </w:rPr>
        <w:t>本文通过对</w:t>
      </w:r>
      <w:r>
        <w:rPr>
          <w:rFonts w:ascii="Arial" w:hAnsi="Arial" w:cs="Arial"/>
          <w:color w:val="000000"/>
          <w:kern w:val="0"/>
          <w:sz w:val="18"/>
          <w:szCs w:val="18"/>
        </w:rPr>
        <w:t>JVM</w:t>
      </w:r>
      <w:r>
        <w:rPr>
          <w:rFonts w:ascii="Arial" w:hAnsi="Arial" w:cs="Arial"/>
          <w:color w:val="000000"/>
          <w:kern w:val="0"/>
          <w:sz w:val="18"/>
          <w:szCs w:val="18"/>
        </w:rPr>
        <w:t>的体系结构的深入研究以及一个</w:t>
      </w:r>
      <w:r>
        <w:rPr>
          <w:rFonts w:ascii="Arial" w:hAnsi="Arial" w:cs="Arial"/>
          <w:color w:val="000000"/>
          <w:kern w:val="0"/>
          <w:sz w:val="18"/>
          <w:szCs w:val="18"/>
        </w:rPr>
        <w:t>Java</w:t>
      </w:r>
      <w:r>
        <w:rPr>
          <w:rFonts w:ascii="Arial" w:hAnsi="Arial" w:cs="Arial"/>
          <w:color w:val="000000"/>
          <w:kern w:val="0"/>
          <w:sz w:val="18"/>
          <w:szCs w:val="18"/>
        </w:rPr>
        <w:t>程序执行时虚拟机的运行过程的详细分析，意在剖析清楚</w:t>
      </w:r>
      <w:r>
        <w:rPr>
          <w:rFonts w:ascii="Arial" w:hAnsi="Arial" w:cs="Arial"/>
          <w:color w:val="000000"/>
          <w:kern w:val="0"/>
          <w:sz w:val="18"/>
          <w:szCs w:val="18"/>
        </w:rPr>
        <w:t>J</w:t>
      </w:r>
      <w:r>
        <w:rPr>
          <w:rFonts w:ascii="Arial" w:hAnsi="Arial" w:cs="Arial"/>
          <w:color w:val="000000"/>
          <w:kern w:val="0"/>
          <w:sz w:val="18"/>
          <w:szCs w:val="18"/>
        </w:rPr>
        <w:t>ava</w:t>
      </w:r>
      <w:r>
        <w:rPr>
          <w:rFonts w:ascii="Arial" w:hAnsi="Arial" w:cs="Arial"/>
          <w:color w:val="000000"/>
          <w:kern w:val="0"/>
          <w:sz w:val="18"/>
          <w:szCs w:val="18"/>
        </w:rPr>
        <w:t>虚拟机的机理。</w:t>
      </w:r>
    </w:p>
    <w:p w:rsidR="00120BA8" w:rsidRDefault="00FD2F1E">
      <w:pPr>
        <w:pStyle w:val="1"/>
        <w:pBdr>
          <w:bottom w:val="single" w:sz="6" w:space="4" w:color="CCCCCC"/>
        </w:pBdr>
        <w:spacing w:before="375" w:beforeAutospacing="0" w:after="150" w:afterAutospacing="0" w:line="360" w:lineRule="atLeast"/>
        <w:ind w:left="150"/>
        <w:rPr>
          <w:rFonts w:ascii="Arial" w:hAnsi="Arial" w:cs="Arial"/>
          <w:color w:val="000000"/>
        </w:rPr>
      </w:pPr>
      <w:hyperlink r:id="rId11" w:history="1">
        <w:r>
          <w:rPr>
            <w:rStyle w:val="a8"/>
            <w:rFonts w:ascii="Arial" w:hAnsi="Arial" w:cs="Arial"/>
            <w:color w:val="006699"/>
          </w:rPr>
          <w:t>慢慢琢磨</w:t>
        </w:r>
        <w:r>
          <w:rPr>
            <w:rStyle w:val="a8"/>
            <w:rFonts w:ascii="Arial" w:hAnsi="Arial" w:cs="Arial"/>
            <w:color w:val="006699"/>
          </w:rPr>
          <w:t>JVM</w:t>
        </w:r>
      </w:hyperlink>
    </w:p>
    <w:p w:rsidR="00120BA8" w:rsidRDefault="00FD2F1E">
      <w:pPr>
        <w:pStyle w:val="2"/>
        <w:pBdr>
          <w:bottom w:val="single" w:sz="6" w:space="2" w:color="CCCCCC"/>
        </w:pBdr>
        <w:spacing w:before="0" w:after="120" w:line="360" w:lineRule="atLeast"/>
        <w:rPr>
          <w:rFonts w:ascii="Arial" w:hAnsi="Arial" w:cs="Arial"/>
          <w:color w:val="000000"/>
        </w:rPr>
      </w:pPr>
      <w:r>
        <w:rPr>
          <w:rFonts w:ascii="Arial" w:hAnsi="Arial" w:cs="Arial"/>
          <w:color w:val="000000"/>
        </w:rPr>
        <w:t>1 JVM</w:t>
      </w:r>
      <w:r>
        <w:rPr>
          <w:rFonts w:ascii="Arial" w:hAnsi="Arial" w:cs="Arial"/>
          <w:color w:val="000000"/>
        </w:rPr>
        <w:t>简介</w:t>
      </w:r>
    </w:p>
    <w:p w:rsidR="00120BA8" w:rsidRDefault="00FD2F1E">
      <w:pPr>
        <w:spacing w:line="270" w:lineRule="atLeast"/>
        <w:rPr>
          <w:rFonts w:ascii="宋体" w:hAnsi="宋体" w:cs="宋体"/>
          <w:color w:val="000000"/>
        </w:rPr>
      </w:pPr>
      <w:r>
        <w:rPr>
          <w:color w:val="000000"/>
        </w:rPr>
        <w:t>JVM</w:t>
      </w:r>
      <w:r>
        <w:rPr>
          <w:color w:val="000000"/>
        </w:rPr>
        <w:t>是我们</w:t>
      </w:r>
      <w:r>
        <w:rPr>
          <w:color w:val="000000"/>
        </w:rPr>
        <w:t>Javaer</w:t>
      </w:r>
      <w:r>
        <w:rPr>
          <w:color w:val="000000"/>
        </w:rPr>
        <w:t>的最基本功底了，刚开始学</w:t>
      </w:r>
      <w:r>
        <w:rPr>
          <w:color w:val="000000"/>
        </w:rPr>
        <w:t>Java</w:t>
      </w:r>
      <w:r>
        <w:rPr>
          <w:color w:val="000000"/>
        </w:rPr>
        <w:t>的时候，一般都是从</w:t>
      </w:r>
      <w:r>
        <w:rPr>
          <w:color w:val="000000"/>
        </w:rPr>
        <w:t>“Hello World”</w:t>
      </w:r>
      <w:r>
        <w:rPr>
          <w:color w:val="000000"/>
        </w:rPr>
        <w:t>开始的，然后会写个复杂点</w:t>
      </w:r>
      <w:r>
        <w:rPr>
          <w:color w:val="000000"/>
        </w:rPr>
        <w:t>class</w:t>
      </w:r>
      <w:r>
        <w:rPr>
          <w:color w:val="000000"/>
        </w:rPr>
        <w:t>，然后再找一些开源框架，比如</w:t>
      </w:r>
      <w:r>
        <w:rPr>
          <w:color w:val="000000"/>
        </w:rPr>
        <w:t>Spring</w:t>
      </w:r>
      <w:r>
        <w:rPr>
          <w:color w:val="000000"/>
        </w:rPr>
        <w:t>，</w:t>
      </w:r>
      <w:r>
        <w:rPr>
          <w:color w:val="000000"/>
        </w:rPr>
        <w:t>Hibernate</w:t>
      </w:r>
      <w:r>
        <w:rPr>
          <w:color w:val="000000"/>
        </w:rPr>
        <w:t>等等，再然后就开发企业级的应用，比如网站、企业内部应用、实时交易系统等等，直到某一天突然发现做</w:t>
      </w:r>
      <w:r>
        <w:rPr>
          <w:color w:val="000000"/>
        </w:rPr>
        <w:lastRenderedPageBreak/>
        <w:t>的系统咋就这么慢呢，而且时不时还来个内存溢出什么的，今天是</w:t>
      </w:r>
      <w:r>
        <w:rPr>
          <w:color w:val="000000"/>
        </w:rPr>
        <w:t>交易系统报了</w:t>
      </w:r>
      <w:r>
        <w:rPr>
          <w:color w:val="000000"/>
        </w:rPr>
        <w:t>StackOverflowError</w:t>
      </w:r>
      <w:r>
        <w:rPr>
          <w:color w:val="000000"/>
        </w:rPr>
        <w:t>，明天是网站系统报了个</w:t>
      </w:r>
      <w:r>
        <w:rPr>
          <w:color w:val="000000"/>
        </w:rPr>
        <w:t>OutOfMemoryError</w:t>
      </w:r>
      <w:r>
        <w:rPr>
          <w:color w:val="000000"/>
        </w:rPr>
        <w:t>，这种错误又很难重现，只有分析</w:t>
      </w:r>
      <w:r>
        <w:rPr>
          <w:color w:val="000000"/>
        </w:rPr>
        <w:t>Javacore</w:t>
      </w:r>
      <w:r>
        <w:rPr>
          <w:color w:val="000000"/>
        </w:rPr>
        <w:t>和</w:t>
      </w:r>
      <w:r>
        <w:rPr>
          <w:color w:val="000000"/>
        </w:rPr>
        <w:t>dump</w:t>
      </w:r>
      <w:r>
        <w:rPr>
          <w:color w:val="000000"/>
        </w:rPr>
        <w:t>文件，运气好点还能分析出个结果，运行遭的点，就直接去庙里烧香吧！每天接客户的电话都是战战兢兢的，生怕再出什么幺蛾子了。我想</w:t>
      </w:r>
      <w:r>
        <w:rPr>
          <w:color w:val="000000"/>
        </w:rPr>
        <w:t>Java</w:t>
      </w:r>
      <w:r>
        <w:rPr>
          <w:color w:val="000000"/>
        </w:rPr>
        <w:t>做的久一点的都有这样的经历，那这些问题的最终根结是在哪呢？</w:t>
      </w:r>
      <w:r>
        <w:rPr>
          <w:color w:val="000000"/>
        </w:rPr>
        <w:t>——</w:t>
      </w:r>
      <w:r>
        <w:rPr>
          <w:rStyle w:val="apple-converted-space"/>
          <w:color w:val="000000"/>
        </w:rPr>
        <w:t> </w:t>
      </w:r>
      <w:r>
        <w:rPr>
          <w:color w:val="000000"/>
        </w:rPr>
        <w:t>JVM</w:t>
      </w:r>
      <w:r>
        <w:rPr>
          <w:color w:val="000000"/>
        </w:rPr>
        <w:t>。</w:t>
      </w:r>
    </w:p>
    <w:p w:rsidR="00120BA8" w:rsidRDefault="00FD2F1E">
      <w:pPr>
        <w:spacing w:line="270" w:lineRule="atLeast"/>
        <w:rPr>
          <w:color w:val="000000"/>
        </w:rPr>
      </w:pPr>
      <w:r>
        <w:rPr>
          <w:color w:val="000000"/>
        </w:rPr>
        <w:t>JVM</w:t>
      </w:r>
      <w:r>
        <w:rPr>
          <w:color w:val="000000"/>
        </w:rPr>
        <w:t>全称是</w:t>
      </w:r>
      <w:r>
        <w:rPr>
          <w:color w:val="000000"/>
        </w:rPr>
        <w:t>Java Virtual Machine</w:t>
      </w:r>
      <w:r>
        <w:rPr>
          <w:color w:val="000000"/>
        </w:rPr>
        <w:t>，</w:t>
      </w:r>
      <w:r>
        <w:rPr>
          <w:color w:val="000000"/>
        </w:rPr>
        <w:t>Java</w:t>
      </w:r>
      <w:r>
        <w:rPr>
          <w:color w:val="000000"/>
        </w:rPr>
        <w:t>虚拟机，也就是在计算机上再虚拟一个计算机，这和我们使用</w:t>
      </w:r>
      <w:r>
        <w:rPr>
          <w:rStyle w:val="apple-converted-space"/>
          <w:color w:val="000000"/>
        </w:rPr>
        <w:t> </w:t>
      </w:r>
      <w:r>
        <w:rPr>
          <w:color w:val="000000"/>
        </w:rPr>
        <w:t>VMWare</w:t>
      </w:r>
      <w:r>
        <w:rPr>
          <w:color w:val="000000"/>
        </w:rPr>
        <w:t>不一样，那个虚拟的东西你是可以看到的，这个</w:t>
      </w:r>
      <w:r>
        <w:rPr>
          <w:color w:val="000000"/>
        </w:rPr>
        <w:t>JVM</w:t>
      </w:r>
      <w:r>
        <w:rPr>
          <w:color w:val="000000"/>
        </w:rPr>
        <w:t>你是看不到的，它存在内存中。我们知道计算机的基本构成是：运算器、控制器、存储器、输入和输出设备，那这个</w:t>
      </w:r>
      <w:r>
        <w:rPr>
          <w:color w:val="000000"/>
        </w:rPr>
        <w:t>JVM</w:t>
      </w:r>
      <w:r>
        <w:rPr>
          <w:color w:val="000000"/>
        </w:rPr>
        <w:t>也是有这成套的元素，运算器是当然是交给硬件</w:t>
      </w:r>
      <w:r>
        <w:rPr>
          <w:color w:val="000000"/>
        </w:rPr>
        <w:t>CPU</w:t>
      </w:r>
      <w:r>
        <w:rPr>
          <w:color w:val="000000"/>
        </w:rPr>
        <w:t>还处理了，只是为了适应</w:t>
      </w:r>
      <w:r>
        <w:rPr>
          <w:color w:val="000000"/>
        </w:rPr>
        <w:t>“</w:t>
      </w:r>
      <w:r>
        <w:rPr>
          <w:color w:val="000000"/>
        </w:rPr>
        <w:t>一次编译，随处运行</w:t>
      </w:r>
      <w:r>
        <w:rPr>
          <w:color w:val="000000"/>
        </w:rPr>
        <w:t>”</w:t>
      </w:r>
      <w:r>
        <w:rPr>
          <w:color w:val="000000"/>
        </w:rPr>
        <w:t>的情况，需要做一个翻译动作，于是就用了</w:t>
      </w:r>
      <w:r>
        <w:rPr>
          <w:color w:val="000000"/>
        </w:rPr>
        <w:t>JVM</w:t>
      </w:r>
      <w:r>
        <w:rPr>
          <w:color w:val="000000"/>
        </w:rPr>
        <w:t>自己的命令集，这与汇编的命令集有点类似，每一种汇编命令集针对一个系列的</w:t>
      </w:r>
      <w:r>
        <w:rPr>
          <w:color w:val="000000"/>
        </w:rPr>
        <w:t>CPU</w:t>
      </w:r>
      <w:r>
        <w:rPr>
          <w:color w:val="000000"/>
        </w:rPr>
        <w:t>，比如</w:t>
      </w:r>
      <w:r>
        <w:rPr>
          <w:color w:val="000000"/>
        </w:rPr>
        <w:t>8086</w:t>
      </w:r>
      <w:r>
        <w:rPr>
          <w:color w:val="000000"/>
        </w:rPr>
        <w:t>系列的汇编也是可以用在</w:t>
      </w:r>
      <w:r>
        <w:rPr>
          <w:color w:val="000000"/>
        </w:rPr>
        <w:t>8088</w:t>
      </w:r>
      <w:r>
        <w:rPr>
          <w:color w:val="000000"/>
        </w:rPr>
        <w:t>上的，但是就不能跑在</w:t>
      </w:r>
      <w:r>
        <w:rPr>
          <w:color w:val="000000"/>
        </w:rPr>
        <w:t>8051</w:t>
      </w:r>
      <w:r>
        <w:rPr>
          <w:color w:val="000000"/>
        </w:rPr>
        <w:t>上，而</w:t>
      </w:r>
      <w:r>
        <w:rPr>
          <w:color w:val="000000"/>
        </w:rPr>
        <w:t>JVM</w:t>
      </w:r>
      <w:r>
        <w:rPr>
          <w:color w:val="000000"/>
        </w:rPr>
        <w:t>的命令集则是可以到处运行的，因为</w:t>
      </w:r>
      <w:r>
        <w:rPr>
          <w:color w:val="000000"/>
        </w:rPr>
        <w:t>JVM</w:t>
      </w:r>
      <w:r>
        <w:rPr>
          <w:color w:val="000000"/>
        </w:rPr>
        <w:t>做了翻译，</w:t>
      </w:r>
      <w:r>
        <w:rPr>
          <w:color w:val="000000"/>
        </w:rPr>
        <w:t>根据不同的</w:t>
      </w:r>
      <w:r>
        <w:rPr>
          <w:color w:val="000000"/>
        </w:rPr>
        <w:t>CPU</w:t>
      </w:r>
      <w:r>
        <w:rPr>
          <w:color w:val="000000"/>
        </w:rPr>
        <w:t>，翻译成不同的机器语言。</w:t>
      </w:r>
    </w:p>
    <w:p w:rsidR="00120BA8" w:rsidRDefault="00FD2F1E">
      <w:pPr>
        <w:spacing w:line="270" w:lineRule="atLeast"/>
        <w:rPr>
          <w:color w:val="000000"/>
        </w:rPr>
      </w:pPr>
      <w:r>
        <w:rPr>
          <w:color w:val="000000"/>
        </w:rPr>
        <w:t>JVM</w:t>
      </w:r>
      <w:r>
        <w:rPr>
          <w:color w:val="000000"/>
        </w:rPr>
        <w:t>中我们最需要深入理解的就是它的存储部分，存储？硬盘？</w:t>
      </w:r>
      <w:r>
        <w:rPr>
          <w:color w:val="000000"/>
        </w:rPr>
        <w:t>NO</w:t>
      </w:r>
      <w:r>
        <w:rPr>
          <w:color w:val="000000"/>
        </w:rPr>
        <w:t>，</w:t>
      </w:r>
      <w:r>
        <w:rPr>
          <w:color w:val="000000"/>
        </w:rPr>
        <w:t>NO</w:t>
      </w:r>
      <w:r>
        <w:rPr>
          <w:color w:val="000000"/>
        </w:rPr>
        <w:t>，</w:t>
      </w:r>
      <w:r>
        <w:rPr>
          <w:rStyle w:val="apple-converted-space"/>
          <w:color w:val="000000"/>
        </w:rPr>
        <w:t> </w:t>
      </w:r>
      <w:r>
        <w:rPr>
          <w:color w:val="000000"/>
        </w:rPr>
        <w:t>JVM</w:t>
      </w:r>
      <w:r>
        <w:rPr>
          <w:color w:val="000000"/>
        </w:rPr>
        <w:t>是一个内存中的虚拟机，那它的存储就是内存了，我们写的所有类、常量、变量、方法都在内存中，这决定着我们程序运行的是否健壮、是否高效，接下来的部分就是重点介绍之。</w:t>
      </w:r>
    </w:p>
    <w:p w:rsidR="00120BA8" w:rsidRDefault="00FD2F1E">
      <w:pPr>
        <w:pStyle w:val="2"/>
        <w:pBdr>
          <w:bottom w:val="single" w:sz="6" w:space="2" w:color="CCCCCC"/>
        </w:pBdr>
        <w:spacing w:before="0" w:after="120" w:line="360" w:lineRule="atLeast"/>
        <w:rPr>
          <w:rFonts w:ascii="Arial" w:hAnsi="Arial" w:cs="Arial"/>
          <w:color w:val="000000"/>
        </w:rPr>
      </w:pPr>
      <w:r>
        <w:rPr>
          <w:rFonts w:ascii="Arial" w:hAnsi="Arial" w:cs="Arial"/>
          <w:color w:val="000000"/>
        </w:rPr>
        <w:t>2 JVM</w:t>
      </w:r>
      <w:r>
        <w:rPr>
          <w:rFonts w:ascii="Arial" w:hAnsi="Arial" w:cs="Arial"/>
          <w:color w:val="000000"/>
        </w:rPr>
        <w:t>的组成部分</w:t>
      </w:r>
    </w:p>
    <w:p w:rsidR="00120BA8" w:rsidRDefault="00FD2F1E">
      <w:pPr>
        <w:spacing w:line="270" w:lineRule="atLeast"/>
        <w:rPr>
          <w:rFonts w:ascii="宋体" w:hAnsi="宋体" w:cs="宋体"/>
          <w:color w:val="000000"/>
        </w:rPr>
      </w:pPr>
      <w:r>
        <w:rPr>
          <w:color w:val="000000"/>
        </w:rPr>
        <w:t>我们先把</w:t>
      </w:r>
      <w:r>
        <w:rPr>
          <w:color w:val="000000"/>
        </w:rPr>
        <w:t>JVM</w:t>
      </w:r>
      <w:r>
        <w:rPr>
          <w:color w:val="000000"/>
        </w:rPr>
        <w:t>这个虚拟机画出来，如下图所示：</w: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br/>
      </w:r>
      <w:r>
        <w:rPr>
          <w:rFonts w:ascii="Arial" w:hAnsi="Arial" w:cs="Arial"/>
          <w:color w:val="000000"/>
          <w:sz w:val="18"/>
          <w:szCs w:val="18"/>
        </w:rPr>
        <w:pict>
          <v:shape id="图片框 1029" o:spid="_x0000_i1029" type="#_x0000_t75" style="width:290.5pt;height:268.6pt">
            <v:imagedata r:id="rId12" o:title=""/>
          </v:shape>
        </w:pic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rsidR="00120BA8" w:rsidRDefault="00FD2F1E">
      <w:pPr>
        <w:spacing w:line="270" w:lineRule="atLeast"/>
        <w:rPr>
          <w:rFonts w:ascii="宋体" w:hAnsi="宋体" w:cs="宋体"/>
          <w:color w:val="000000"/>
          <w:sz w:val="24"/>
          <w:szCs w:val="24"/>
        </w:rPr>
      </w:pPr>
      <w:r>
        <w:rPr>
          <w:color w:val="000000"/>
        </w:rPr>
        <w:t>从这个图中可以看到，</w:t>
      </w:r>
      <w:r>
        <w:rPr>
          <w:color w:val="000000"/>
        </w:rPr>
        <w:t>JVM</w:t>
      </w:r>
      <w:r>
        <w:rPr>
          <w:color w:val="000000"/>
        </w:rPr>
        <w:t>是运行在操作系统之上的，它与硬件没有直接的交互。我们再来看下</w:t>
      </w:r>
      <w:r>
        <w:rPr>
          <w:color w:val="000000"/>
        </w:rPr>
        <w:t>JVM</w:t>
      </w:r>
      <w:r>
        <w:rPr>
          <w:color w:val="000000"/>
        </w:rPr>
        <w:t>有哪些组成部分，如下图所示：</w:t>
      </w:r>
    </w:p>
    <w:p w:rsidR="00120BA8" w:rsidRDefault="00FD2F1E">
      <w:pPr>
        <w:spacing w:line="270" w:lineRule="atLeast"/>
        <w:rPr>
          <w:color w:val="000000"/>
        </w:rPr>
      </w:pPr>
      <w:r>
        <w:rPr>
          <w:color w:val="000000"/>
        </w:rPr>
        <w:br/>
      </w:r>
      <w:r>
        <w:rPr>
          <w:color w:val="000000"/>
        </w:rPr>
        <w:lastRenderedPageBreak/>
        <w:pict>
          <v:shape id="图片框 1030" o:spid="_x0000_i1030" type="#_x0000_t75" style="width:454.55pt;height:4in">
            <v:imagedata r:id="rId13" o:title=""/>
          </v:shape>
        </w:pict>
      </w:r>
      <w:r>
        <w:rPr>
          <w:color w:val="000000"/>
        </w:rPr>
        <w:br/>
      </w:r>
      <w:r>
        <w:rPr>
          <w:color w:val="000000"/>
        </w:rPr>
        <w:t> </w:t>
      </w:r>
      <w:r>
        <w:rPr>
          <w:color w:val="000000"/>
        </w:rPr>
        <w:t>该图参考了网上广为流传的</w:t>
      </w:r>
      <w:r>
        <w:rPr>
          <w:color w:val="000000"/>
        </w:rPr>
        <w:t>JVM</w:t>
      </w:r>
      <w:r>
        <w:rPr>
          <w:color w:val="000000"/>
        </w:rPr>
        <w:t>构成图，大家看这个图，整个</w:t>
      </w:r>
      <w:r>
        <w:rPr>
          <w:color w:val="000000"/>
        </w:rPr>
        <w:t>JVM</w:t>
      </w:r>
      <w:r>
        <w:rPr>
          <w:color w:val="000000"/>
        </w:rPr>
        <w:t>分为四部分：</w:t>
      </w:r>
    </w:p>
    <w:p w:rsidR="00120BA8" w:rsidRDefault="00FD2F1E">
      <w:pPr>
        <w:spacing w:line="270" w:lineRule="atLeast"/>
        <w:rPr>
          <w:color w:val="000000"/>
        </w:rPr>
      </w:pPr>
      <w:r>
        <w:rPr>
          <w:rFonts w:ascii="Wingdings" w:hAnsi="Wingdings"/>
          <w:color w:val="000000"/>
        </w:rPr>
        <w:t></w:t>
      </w:r>
      <w:r>
        <w:rPr>
          <w:rFonts w:ascii="Wingdings" w:hAnsi="Wingdings"/>
          <w:color w:val="000000"/>
        </w:rPr>
        <w:t></w:t>
      </w:r>
      <w:r>
        <w:rPr>
          <w:rStyle w:val="apple-converted-space"/>
          <w:rFonts w:ascii="Wingdings" w:hAnsi="Wingdings"/>
          <w:color w:val="000000"/>
        </w:rPr>
        <w:t></w:t>
      </w:r>
      <w:r>
        <w:rPr>
          <w:color w:val="000000"/>
        </w:rPr>
        <w:t>Class Loader</w:t>
      </w:r>
      <w:r>
        <w:rPr>
          <w:rStyle w:val="apple-converted-space"/>
          <w:color w:val="000000"/>
        </w:rPr>
        <w:t> </w:t>
      </w:r>
      <w:r>
        <w:rPr>
          <w:color w:val="000000"/>
        </w:rPr>
        <w:t>类加载器</w:t>
      </w:r>
    </w:p>
    <w:p w:rsidR="00120BA8" w:rsidRDefault="00FD2F1E">
      <w:pPr>
        <w:spacing w:line="270" w:lineRule="atLeast"/>
        <w:rPr>
          <w:color w:val="000000"/>
        </w:rPr>
      </w:pPr>
      <w:r>
        <w:rPr>
          <w:color w:val="000000"/>
        </w:rPr>
        <w:t>类加载器的作用是加载类文件到内存，比如编写一个</w:t>
      </w:r>
      <w:r>
        <w:rPr>
          <w:color w:val="000000"/>
        </w:rPr>
        <w:t>HelloWord.java</w:t>
      </w:r>
      <w:r>
        <w:rPr>
          <w:color w:val="000000"/>
        </w:rPr>
        <w:t>程序，然后通过</w:t>
      </w:r>
      <w:r>
        <w:rPr>
          <w:color w:val="000000"/>
        </w:rPr>
        <w:t>javac</w:t>
      </w:r>
      <w:r>
        <w:rPr>
          <w:color w:val="000000"/>
        </w:rPr>
        <w:t>编译成</w:t>
      </w:r>
      <w:r>
        <w:rPr>
          <w:color w:val="000000"/>
        </w:rPr>
        <w:t>class</w:t>
      </w:r>
      <w:r>
        <w:rPr>
          <w:color w:val="000000"/>
        </w:rPr>
        <w:t>文件，那怎么才能加载到内存中被执行呢？</w:t>
      </w:r>
      <w:r>
        <w:rPr>
          <w:color w:val="000000"/>
        </w:rPr>
        <w:t>Class Loader</w:t>
      </w:r>
      <w:r>
        <w:rPr>
          <w:color w:val="000000"/>
        </w:rPr>
        <w:t>承担的就是这个责任，那不可能随便建立一个</w:t>
      </w:r>
      <w:r>
        <w:rPr>
          <w:color w:val="000000"/>
        </w:rPr>
        <w:t>.class</w:t>
      </w:r>
      <w:r>
        <w:rPr>
          <w:color w:val="000000"/>
        </w:rPr>
        <w:t>文件就能被加载的，</w:t>
      </w:r>
      <w:r>
        <w:rPr>
          <w:color w:val="000000"/>
        </w:rPr>
        <w:t>Class Loader</w:t>
      </w:r>
      <w:r>
        <w:rPr>
          <w:color w:val="000000"/>
        </w:rPr>
        <w:t>加载的</w:t>
      </w:r>
      <w:r>
        <w:rPr>
          <w:color w:val="000000"/>
        </w:rPr>
        <w:t>class</w:t>
      </w:r>
      <w:r>
        <w:rPr>
          <w:color w:val="000000"/>
        </w:rPr>
        <w:t>文件是有格式要求，在《</w:t>
      </w:r>
      <w:r>
        <w:rPr>
          <w:color w:val="000000"/>
        </w:rPr>
        <w:t>JVM Specification</w:t>
      </w:r>
      <w:r>
        <w:rPr>
          <w:color w:val="000000"/>
        </w:rPr>
        <w:t>》中式这样定义</w:t>
      </w:r>
      <w:r>
        <w:rPr>
          <w:color w:val="000000"/>
        </w:rPr>
        <w:t>Class</w:t>
      </w:r>
      <w:r>
        <w:rPr>
          <w:color w:val="000000"/>
        </w:rPr>
        <w:t>文件的结构：</w:t>
      </w:r>
    </w:p>
    <w:p w:rsidR="00120BA8" w:rsidRDefault="00FD2F1E">
      <w:pPr>
        <w:pStyle w:val="a9"/>
        <w:spacing w:before="0" w:beforeAutospacing="0" w:after="0" w:afterAutospacing="0" w:line="270" w:lineRule="atLeast"/>
        <w:ind w:firstLine="350"/>
        <w:rPr>
          <w:rFonts w:ascii="Arial" w:hAnsi="Arial" w:cs="Arial"/>
          <w:color w:val="000000"/>
          <w:sz w:val="18"/>
          <w:szCs w:val="18"/>
        </w:rPr>
      </w:pPr>
      <w:r>
        <w:rPr>
          <w:rFonts w:ascii="Arial" w:hAnsi="Arial" w:cs="Arial"/>
          <w:sz w:val="20"/>
          <w:szCs w:val="20"/>
        </w:rPr>
        <w:t>   </w:t>
      </w:r>
      <w:r>
        <w:rPr>
          <w:rStyle w:val="apple-converted-space"/>
          <w:rFonts w:ascii="Arial" w:hAnsi="Arial" w:cs="Arial"/>
          <w:sz w:val="20"/>
          <w:szCs w:val="20"/>
        </w:rPr>
        <w:t> </w:t>
      </w:r>
      <w:r>
        <w:rPr>
          <w:rFonts w:ascii="Arial" w:hAnsi="Arial" w:cs="Arial"/>
          <w:sz w:val="20"/>
          <w:szCs w:val="20"/>
        </w:rPr>
        <w:t>Cl</w:t>
      </w:r>
      <w:r>
        <w:rPr>
          <w:rFonts w:ascii="Arial" w:hAnsi="Arial" w:cs="Arial"/>
          <w:sz w:val="20"/>
          <w:szCs w:val="20"/>
        </w:rPr>
        <w:t>assFile {</w:t>
      </w:r>
    </w:p>
    <w:p w:rsidR="00120BA8" w:rsidRDefault="00FD2F1E">
      <w:pPr>
        <w:pStyle w:val="a9"/>
        <w:spacing w:before="0" w:beforeAutospacing="0" w:after="0" w:afterAutospacing="0" w:line="270" w:lineRule="atLeast"/>
        <w:ind w:firstLine="350"/>
        <w:rPr>
          <w:rFonts w:ascii="Arial" w:hAnsi="Arial" w:cs="Arial"/>
          <w:color w:val="000000"/>
          <w:sz w:val="18"/>
          <w:szCs w:val="18"/>
        </w:rPr>
      </w:pPr>
      <w:r>
        <w:rPr>
          <w:rFonts w:ascii="Arial" w:hAnsi="Arial" w:cs="Arial"/>
          <w:sz w:val="20"/>
          <w:szCs w:val="20"/>
        </w:rPr>
        <w:t>   </w:t>
      </w:r>
      <w:r>
        <w:rPr>
          <w:rStyle w:val="apple-converted-space"/>
          <w:rFonts w:ascii="Arial" w:hAnsi="Arial" w:cs="Arial"/>
          <w:sz w:val="20"/>
          <w:szCs w:val="20"/>
        </w:rPr>
        <w:t> </w:t>
      </w:r>
      <w:r>
        <w:rPr>
          <w:rFonts w:ascii="Arial" w:hAnsi="Arial" w:cs="Arial"/>
          <w:sz w:val="20"/>
          <w:szCs w:val="20"/>
        </w:rPr>
        <w:t> </w:t>
      </w:r>
      <w:r>
        <w:rPr>
          <w:rStyle w:val="apple-converted-space"/>
          <w:rFonts w:ascii="Arial" w:hAnsi="Arial" w:cs="Arial"/>
          <w:sz w:val="20"/>
          <w:szCs w:val="20"/>
        </w:rPr>
        <w:t> </w:t>
      </w:r>
      <w:r>
        <w:rPr>
          <w:rFonts w:ascii="Arial" w:hAnsi="Arial" w:cs="Arial"/>
          <w:sz w:val="20"/>
          <w:szCs w:val="20"/>
        </w:rPr>
        <w:t>u4 magic;</w:t>
      </w:r>
    </w:p>
    <w:p w:rsidR="00120BA8" w:rsidRDefault="00FD2F1E">
      <w:pPr>
        <w:pStyle w:val="a9"/>
        <w:spacing w:before="0" w:beforeAutospacing="0" w:after="0" w:afterAutospacing="0" w:line="270" w:lineRule="atLeast"/>
        <w:ind w:firstLine="350"/>
        <w:rPr>
          <w:rFonts w:ascii="Arial" w:hAnsi="Arial" w:cs="Arial"/>
          <w:color w:val="000000"/>
          <w:sz w:val="18"/>
          <w:szCs w:val="18"/>
        </w:rPr>
      </w:pPr>
      <w:r>
        <w:rPr>
          <w:rFonts w:ascii="Arial" w:hAnsi="Arial" w:cs="Arial"/>
          <w:sz w:val="20"/>
          <w:szCs w:val="20"/>
        </w:rPr>
        <w:t>   </w:t>
      </w:r>
      <w:r>
        <w:rPr>
          <w:rStyle w:val="apple-converted-space"/>
          <w:rFonts w:ascii="Arial" w:hAnsi="Arial" w:cs="Arial"/>
          <w:sz w:val="20"/>
          <w:szCs w:val="20"/>
        </w:rPr>
        <w:t> </w:t>
      </w:r>
      <w:r>
        <w:rPr>
          <w:rFonts w:ascii="Arial" w:hAnsi="Arial" w:cs="Arial"/>
          <w:sz w:val="20"/>
          <w:szCs w:val="20"/>
        </w:rPr>
        <w:t> </w:t>
      </w:r>
      <w:r>
        <w:rPr>
          <w:rStyle w:val="apple-converted-space"/>
          <w:rFonts w:ascii="Arial" w:hAnsi="Arial" w:cs="Arial"/>
          <w:sz w:val="20"/>
          <w:szCs w:val="20"/>
        </w:rPr>
        <w:t> </w:t>
      </w:r>
      <w:r>
        <w:rPr>
          <w:rFonts w:ascii="Arial" w:hAnsi="Arial" w:cs="Arial"/>
          <w:sz w:val="20"/>
          <w:szCs w:val="20"/>
        </w:rPr>
        <w:t>u2 minor_version;</w:t>
      </w:r>
    </w:p>
    <w:p w:rsidR="00120BA8" w:rsidRDefault="00FD2F1E">
      <w:pPr>
        <w:pStyle w:val="a9"/>
        <w:spacing w:before="0" w:beforeAutospacing="0" w:after="0" w:afterAutospacing="0" w:line="270" w:lineRule="atLeast"/>
        <w:ind w:firstLine="350"/>
        <w:rPr>
          <w:rFonts w:ascii="Arial" w:hAnsi="Arial" w:cs="Arial"/>
          <w:color w:val="000000"/>
          <w:sz w:val="18"/>
          <w:szCs w:val="18"/>
        </w:rPr>
      </w:pPr>
      <w:r>
        <w:rPr>
          <w:rFonts w:ascii="Arial" w:hAnsi="Arial" w:cs="Arial"/>
          <w:sz w:val="20"/>
          <w:szCs w:val="20"/>
        </w:rPr>
        <w:t>   </w:t>
      </w:r>
      <w:r>
        <w:rPr>
          <w:rStyle w:val="apple-converted-space"/>
          <w:rFonts w:ascii="Arial" w:hAnsi="Arial" w:cs="Arial"/>
          <w:sz w:val="20"/>
          <w:szCs w:val="20"/>
        </w:rPr>
        <w:t> </w:t>
      </w:r>
      <w:r>
        <w:rPr>
          <w:rFonts w:ascii="Arial" w:hAnsi="Arial" w:cs="Arial"/>
          <w:sz w:val="20"/>
          <w:szCs w:val="20"/>
        </w:rPr>
        <w:t> </w:t>
      </w:r>
      <w:r>
        <w:rPr>
          <w:rStyle w:val="apple-converted-space"/>
          <w:rFonts w:ascii="Arial" w:hAnsi="Arial" w:cs="Arial"/>
          <w:sz w:val="20"/>
          <w:szCs w:val="20"/>
        </w:rPr>
        <w:t> </w:t>
      </w:r>
      <w:r>
        <w:rPr>
          <w:rFonts w:ascii="Arial" w:hAnsi="Arial" w:cs="Arial"/>
          <w:sz w:val="20"/>
          <w:szCs w:val="20"/>
        </w:rPr>
        <w:t>u2 major_version;</w:t>
      </w:r>
    </w:p>
    <w:p w:rsidR="00120BA8" w:rsidRDefault="00FD2F1E">
      <w:pPr>
        <w:pStyle w:val="a9"/>
        <w:spacing w:before="0" w:beforeAutospacing="0" w:after="0" w:afterAutospacing="0" w:line="270" w:lineRule="atLeast"/>
        <w:ind w:firstLine="350"/>
        <w:rPr>
          <w:rFonts w:ascii="Arial" w:hAnsi="Arial" w:cs="Arial"/>
          <w:color w:val="000000"/>
          <w:sz w:val="18"/>
          <w:szCs w:val="18"/>
        </w:rPr>
      </w:pPr>
      <w:r>
        <w:rPr>
          <w:rFonts w:ascii="Arial" w:hAnsi="Arial" w:cs="Arial"/>
          <w:sz w:val="20"/>
          <w:szCs w:val="20"/>
        </w:rPr>
        <w:t>   </w:t>
      </w:r>
      <w:r>
        <w:rPr>
          <w:rStyle w:val="apple-converted-space"/>
          <w:rFonts w:ascii="Arial" w:hAnsi="Arial" w:cs="Arial"/>
          <w:sz w:val="20"/>
          <w:szCs w:val="20"/>
        </w:rPr>
        <w:t> </w:t>
      </w:r>
      <w:r>
        <w:rPr>
          <w:rFonts w:ascii="Arial" w:hAnsi="Arial" w:cs="Arial"/>
          <w:sz w:val="20"/>
          <w:szCs w:val="20"/>
        </w:rPr>
        <w:t> </w:t>
      </w:r>
      <w:r>
        <w:rPr>
          <w:rStyle w:val="apple-converted-space"/>
          <w:rFonts w:ascii="Arial" w:hAnsi="Arial" w:cs="Arial"/>
          <w:sz w:val="20"/>
          <w:szCs w:val="20"/>
        </w:rPr>
        <w:t> </w:t>
      </w:r>
      <w:r>
        <w:rPr>
          <w:rFonts w:ascii="Arial" w:hAnsi="Arial" w:cs="Arial"/>
          <w:sz w:val="20"/>
          <w:szCs w:val="20"/>
        </w:rPr>
        <w:t>u2 constant_pool_count;</w:t>
      </w:r>
    </w:p>
    <w:p w:rsidR="00120BA8" w:rsidRDefault="00FD2F1E">
      <w:pPr>
        <w:pStyle w:val="a9"/>
        <w:spacing w:before="0" w:beforeAutospacing="0" w:after="0" w:afterAutospacing="0" w:line="270" w:lineRule="atLeast"/>
        <w:ind w:firstLine="350"/>
        <w:rPr>
          <w:rFonts w:ascii="Arial" w:hAnsi="Arial" w:cs="Arial"/>
          <w:color w:val="000000"/>
          <w:sz w:val="18"/>
          <w:szCs w:val="18"/>
        </w:rPr>
      </w:pPr>
      <w:r>
        <w:rPr>
          <w:rFonts w:ascii="Arial" w:hAnsi="Arial" w:cs="Arial"/>
          <w:sz w:val="20"/>
          <w:szCs w:val="20"/>
        </w:rPr>
        <w:t>   </w:t>
      </w:r>
      <w:r>
        <w:rPr>
          <w:rStyle w:val="apple-converted-space"/>
          <w:rFonts w:ascii="Arial" w:hAnsi="Arial" w:cs="Arial"/>
          <w:sz w:val="20"/>
          <w:szCs w:val="20"/>
        </w:rPr>
        <w:t> </w:t>
      </w:r>
      <w:r>
        <w:rPr>
          <w:rFonts w:ascii="Arial" w:hAnsi="Arial" w:cs="Arial"/>
          <w:sz w:val="20"/>
          <w:szCs w:val="20"/>
        </w:rPr>
        <w:t> </w:t>
      </w:r>
      <w:r>
        <w:rPr>
          <w:rStyle w:val="apple-converted-space"/>
          <w:rFonts w:ascii="Arial" w:hAnsi="Arial" w:cs="Arial"/>
          <w:sz w:val="20"/>
          <w:szCs w:val="20"/>
        </w:rPr>
        <w:t> </w:t>
      </w:r>
      <w:r>
        <w:rPr>
          <w:rFonts w:ascii="Arial" w:hAnsi="Arial" w:cs="Arial"/>
          <w:sz w:val="20"/>
          <w:szCs w:val="20"/>
        </w:rPr>
        <w:t>cp_info constant_pool[constant_pool_count-1];</w:t>
      </w:r>
    </w:p>
    <w:p w:rsidR="00120BA8" w:rsidRDefault="00FD2F1E">
      <w:pPr>
        <w:pStyle w:val="a9"/>
        <w:spacing w:before="0" w:beforeAutospacing="0" w:after="0" w:afterAutospacing="0" w:line="270" w:lineRule="atLeast"/>
        <w:ind w:firstLine="350"/>
        <w:rPr>
          <w:rFonts w:ascii="Arial" w:hAnsi="Arial" w:cs="Arial"/>
          <w:color w:val="000000"/>
          <w:sz w:val="18"/>
          <w:szCs w:val="18"/>
        </w:rPr>
      </w:pPr>
      <w:r>
        <w:rPr>
          <w:rFonts w:ascii="Arial" w:hAnsi="Arial" w:cs="Arial"/>
          <w:sz w:val="20"/>
          <w:szCs w:val="20"/>
        </w:rPr>
        <w:t>   </w:t>
      </w:r>
      <w:r>
        <w:rPr>
          <w:rStyle w:val="apple-converted-space"/>
          <w:rFonts w:ascii="Arial" w:hAnsi="Arial" w:cs="Arial"/>
          <w:sz w:val="20"/>
          <w:szCs w:val="20"/>
        </w:rPr>
        <w:t> </w:t>
      </w:r>
      <w:r>
        <w:rPr>
          <w:rFonts w:ascii="Arial" w:hAnsi="Arial" w:cs="Arial"/>
          <w:sz w:val="20"/>
          <w:szCs w:val="20"/>
        </w:rPr>
        <w:t> </w:t>
      </w:r>
      <w:r>
        <w:rPr>
          <w:rStyle w:val="apple-converted-space"/>
          <w:rFonts w:ascii="Arial" w:hAnsi="Arial" w:cs="Arial"/>
          <w:sz w:val="20"/>
          <w:szCs w:val="20"/>
        </w:rPr>
        <w:t> </w:t>
      </w:r>
      <w:r>
        <w:rPr>
          <w:rFonts w:ascii="Arial" w:hAnsi="Arial" w:cs="Arial"/>
          <w:sz w:val="20"/>
          <w:szCs w:val="20"/>
        </w:rPr>
        <w:t>u2 access_flags;</w:t>
      </w:r>
    </w:p>
    <w:p w:rsidR="00120BA8" w:rsidRDefault="00FD2F1E">
      <w:pPr>
        <w:pStyle w:val="a9"/>
        <w:spacing w:before="0" w:beforeAutospacing="0" w:after="0" w:afterAutospacing="0" w:line="270" w:lineRule="atLeast"/>
        <w:ind w:firstLine="350"/>
        <w:rPr>
          <w:rFonts w:ascii="Arial" w:hAnsi="Arial" w:cs="Arial"/>
          <w:color w:val="000000"/>
          <w:sz w:val="18"/>
          <w:szCs w:val="18"/>
        </w:rPr>
      </w:pPr>
      <w:r>
        <w:rPr>
          <w:rFonts w:ascii="Arial" w:hAnsi="Arial" w:cs="Arial"/>
          <w:sz w:val="20"/>
          <w:szCs w:val="20"/>
        </w:rPr>
        <w:t>   </w:t>
      </w:r>
      <w:r>
        <w:rPr>
          <w:rStyle w:val="apple-converted-space"/>
          <w:rFonts w:ascii="Arial" w:hAnsi="Arial" w:cs="Arial"/>
          <w:sz w:val="20"/>
          <w:szCs w:val="20"/>
        </w:rPr>
        <w:t> </w:t>
      </w:r>
      <w:r>
        <w:rPr>
          <w:rFonts w:ascii="Arial" w:hAnsi="Arial" w:cs="Arial"/>
          <w:sz w:val="20"/>
          <w:szCs w:val="20"/>
        </w:rPr>
        <w:t> </w:t>
      </w:r>
      <w:r>
        <w:rPr>
          <w:rStyle w:val="apple-converted-space"/>
          <w:rFonts w:ascii="Arial" w:hAnsi="Arial" w:cs="Arial"/>
          <w:sz w:val="20"/>
          <w:szCs w:val="20"/>
        </w:rPr>
        <w:t> </w:t>
      </w:r>
      <w:r>
        <w:rPr>
          <w:rFonts w:ascii="Arial" w:hAnsi="Arial" w:cs="Arial"/>
          <w:sz w:val="20"/>
          <w:szCs w:val="20"/>
        </w:rPr>
        <w:t>u2 this_class;</w:t>
      </w:r>
    </w:p>
    <w:p w:rsidR="00120BA8" w:rsidRDefault="00FD2F1E">
      <w:pPr>
        <w:pStyle w:val="a9"/>
        <w:spacing w:before="0" w:beforeAutospacing="0" w:after="0" w:afterAutospacing="0" w:line="270" w:lineRule="atLeast"/>
        <w:ind w:firstLine="350"/>
        <w:rPr>
          <w:rFonts w:ascii="Arial" w:hAnsi="Arial" w:cs="Arial"/>
          <w:color w:val="000000"/>
          <w:sz w:val="18"/>
          <w:szCs w:val="18"/>
        </w:rPr>
      </w:pPr>
      <w:r>
        <w:rPr>
          <w:rFonts w:ascii="Arial" w:hAnsi="Arial" w:cs="Arial"/>
          <w:sz w:val="20"/>
          <w:szCs w:val="20"/>
        </w:rPr>
        <w:t>   </w:t>
      </w:r>
      <w:r>
        <w:rPr>
          <w:rStyle w:val="apple-converted-space"/>
          <w:rFonts w:ascii="Arial" w:hAnsi="Arial" w:cs="Arial"/>
          <w:sz w:val="20"/>
          <w:szCs w:val="20"/>
        </w:rPr>
        <w:t> </w:t>
      </w:r>
      <w:r>
        <w:rPr>
          <w:rFonts w:ascii="Arial" w:hAnsi="Arial" w:cs="Arial"/>
          <w:sz w:val="20"/>
          <w:szCs w:val="20"/>
        </w:rPr>
        <w:t> </w:t>
      </w:r>
      <w:r>
        <w:rPr>
          <w:rStyle w:val="apple-converted-space"/>
          <w:rFonts w:ascii="Arial" w:hAnsi="Arial" w:cs="Arial"/>
          <w:sz w:val="20"/>
          <w:szCs w:val="20"/>
        </w:rPr>
        <w:t> </w:t>
      </w:r>
      <w:r>
        <w:rPr>
          <w:rFonts w:ascii="Arial" w:hAnsi="Arial" w:cs="Arial"/>
          <w:sz w:val="20"/>
          <w:szCs w:val="20"/>
        </w:rPr>
        <w:t>u2 super_class;</w:t>
      </w:r>
    </w:p>
    <w:p w:rsidR="00120BA8" w:rsidRDefault="00FD2F1E">
      <w:pPr>
        <w:pStyle w:val="a9"/>
        <w:spacing w:before="0" w:beforeAutospacing="0" w:after="0" w:afterAutospacing="0" w:line="270" w:lineRule="atLeast"/>
        <w:ind w:firstLine="350"/>
        <w:rPr>
          <w:rFonts w:ascii="Arial" w:hAnsi="Arial" w:cs="Arial"/>
          <w:color w:val="000000"/>
          <w:sz w:val="18"/>
          <w:szCs w:val="18"/>
        </w:rPr>
      </w:pPr>
      <w:r>
        <w:rPr>
          <w:rFonts w:ascii="Arial" w:hAnsi="Arial" w:cs="Arial"/>
          <w:sz w:val="20"/>
          <w:szCs w:val="20"/>
        </w:rPr>
        <w:t>   </w:t>
      </w:r>
      <w:r>
        <w:rPr>
          <w:rStyle w:val="apple-converted-space"/>
          <w:rFonts w:ascii="Arial" w:hAnsi="Arial" w:cs="Arial"/>
          <w:sz w:val="20"/>
          <w:szCs w:val="20"/>
        </w:rPr>
        <w:t> </w:t>
      </w:r>
      <w:r>
        <w:rPr>
          <w:rFonts w:ascii="Arial" w:hAnsi="Arial" w:cs="Arial"/>
          <w:sz w:val="20"/>
          <w:szCs w:val="20"/>
        </w:rPr>
        <w:t> </w:t>
      </w:r>
      <w:r>
        <w:rPr>
          <w:rStyle w:val="apple-converted-space"/>
          <w:rFonts w:ascii="Arial" w:hAnsi="Arial" w:cs="Arial"/>
          <w:sz w:val="20"/>
          <w:szCs w:val="20"/>
        </w:rPr>
        <w:t> </w:t>
      </w:r>
      <w:r>
        <w:rPr>
          <w:rFonts w:ascii="Arial" w:hAnsi="Arial" w:cs="Arial"/>
          <w:sz w:val="20"/>
          <w:szCs w:val="20"/>
        </w:rPr>
        <w:t>u2 interfaces_count;</w:t>
      </w:r>
    </w:p>
    <w:p w:rsidR="00120BA8" w:rsidRDefault="00FD2F1E">
      <w:pPr>
        <w:pStyle w:val="a9"/>
        <w:spacing w:before="0" w:beforeAutospacing="0" w:after="0" w:afterAutospacing="0" w:line="270" w:lineRule="atLeast"/>
        <w:ind w:firstLine="350"/>
        <w:rPr>
          <w:rFonts w:ascii="Arial" w:hAnsi="Arial" w:cs="Arial"/>
          <w:color w:val="000000"/>
          <w:sz w:val="18"/>
          <w:szCs w:val="18"/>
        </w:rPr>
      </w:pPr>
      <w:r>
        <w:rPr>
          <w:rFonts w:ascii="Arial" w:hAnsi="Arial" w:cs="Arial"/>
          <w:sz w:val="20"/>
          <w:szCs w:val="20"/>
        </w:rPr>
        <w:t>   </w:t>
      </w:r>
      <w:r>
        <w:rPr>
          <w:rStyle w:val="apple-converted-space"/>
          <w:rFonts w:ascii="Arial" w:hAnsi="Arial" w:cs="Arial"/>
          <w:sz w:val="20"/>
          <w:szCs w:val="20"/>
        </w:rPr>
        <w:t> </w:t>
      </w:r>
      <w:r>
        <w:rPr>
          <w:rFonts w:ascii="Arial" w:hAnsi="Arial" w:cs="Arial"/>
          <w:sz w:val="20"/>
          <w:szCs w:val="20"/>
        </w:rPr>
        <w:t> </w:t>
      </w:r>
      <w:r>
        <w:rPr>
          <w:rStyle w:val="apple-converted-space"/>
          <w:rFonts w:ascii="Arial" w:hAnsi="Arial" w:cs="Arial"/>
          <w:sz w:val="20"/>
          <w:szCs w:val="20"/>
        </w:rPr>
        <w:t> </w:t>
      </w:r>
      <w:r>
        <w:rPr>
          <w:rFonts w:ascii="Arial" w:hAnsi="Arial" w:cs="Arial"/>
          <w:sz w:val="20"/>
          <w:szCs w:val="20"/>
        </w:rPr>
        <w:t>u2 interfaces[interfaces_count];</w:t>
      </w:r>
    </w:p>
    <w:p w:rsidR="00120BA8" w:rsidRDefault="00FD2F1E">
      <w:pPr>
        <w:pStyle w:val="a9"/>
        <w:spacing w:before="0" w:beforeAutospacing="0" w:after="0" w:afterAutospacing="0" w:line="270" w:lineRule="atLeast"/>
        <w:ind w:firstLine="350"/>
        <w:rPr>
          <w:rFonts w:ascii="Arial" w:hAnsi="Arial" w:cs="Arial"/>
          <w:color w:val="000000"/>
          <w:sz w:val="18"/>
          <w:szCs w:val="18"/>
        </w:rPr>
      </w:pPr>
      <w:r>
        <w:rPr>
          <w:rFonts w:ascii="Arial" w:hAnsi="Arial" w:cs="Arial"/>
          <w:sz w:val="20"/>
          <w:szCs w:val="20"/>
        </w:rPr>
        <w:t>   </w:t>
      </w:r>
      <w:r>
        <w:rPr>
          <w:rStyle w:val="apple-converted-space"/>
          <w:rFonts w:ascii="Arial" w:hAnsi="Arial" w:cs="Arial"/>
          <w:sz w:val="20"/>
          <w:szCs w:val="20"/>
        </w:rPr>
        <w:t> </w:t>
      </w:r>
      <w:r>
        <w:rPr>
          <w:rFonts w:ascii="Arial" w:hAnsi="Arial" w:cs="Arial"/>
          <w:sz w:val="20"/>
          <w:szCs w:val="20"/>
        </w:rPr>
        <w:t> </w:t>
      </w:r>
      <w:r>
        <w:rPr>
          <w:rStyle w:val="apple-converted-space"/>
          <w:rFonts w:ascii="Arial" w:hAnsi="Arial" w:cs="Arial"/>
          <w:sz w:val="20"/>
          <w:szCs w:val="20"/>
        </w:rPr>
        <w:t> </w:t>
      </w:r>
      <w:r>
        <w:rPr>
          <w:rFonts w:ascii="Arial" w:hAnsi="Arial" w:cs="Arial"/>
          <w:sz w:val="20"/>
          <w:szCs w:val="20"/>
        </w:rPr>
        <w:t>u2 fields_count;</w:t>
      </w:r>
    </w:p>
    <w:p w:rsidR="00120BA8" w:rsidRDefault="00FD2F1E">
      <w:pPr>
        <w:pStyle w:val="a9"/>
        <w:spacing w:before="0" w:beforeAutospacing="0" w:after="0" w:afterAutospacing="0" w:line="270" w:lineRule="atLeast"/>
        <w:ind w:firstLine="350"/>
        <w:rPr>
          <w:rFonts w:ascii="Arial" w:hAnsi="Arial" w:cs="Arial"/>
          <w:color w:val="000000"/>
          <w:sz w:val="18"/>
          <w:szCs w:val="18"/>
        </w:rPr>
      </w:pPr>
      <w:r>
        <w:rPr>
          <w:rFonts w:ascii="Arial" w:hAnsi="Arial" w:cs="Arial"/>
          <w:sz w:val="20"/>
          <w:szCs w:val="20"/>
        </w:rPr>
        <w:t>   </w:t>
      </w:r>
      <w:r>
        <w:rPr>
          <w:rStyle w:val="apple-converted-space"/>
          <w:rFonts w:ascii="Arial" w:hAnsi="Arial" w:cs="Arial"/>
          <w:sz w:val="20"/>
          <w:szCs w:val="20"/>
        </w:rPr>
        <w:t> </w:t>
      </w:r>
      <w:r>
        <w:rPr>
          <w:rFonts w:ascii="Arial" w:hAnsi="Arial" w:cs="Arial"/>
          <w:sz w:val="20"/>
          <w:szCs w:val="20"/>
        </w:rPr>
        <w:t> </w:t>
      </w:r>
      <w:r>
        <w:rPr>
          <w:rStyle w:val="apple-converted-space"/>
          <w:rFonts w:ascii="Arial" w:hAnsi="Arial" w:cs="Arial"/>
          <w:sz w:val="20"/>
          <w:szCs w:val="20"/>
        </w:rPr>
        <w:t> </w:t>
      </w:r>
      <w:r>
        <w:rPr>
          <w:rFonts w:ascii="Arial" w:hAnsi="Arial" w:cs="Arial"/>
          <w:sz w:val="20"/>
          <w:szCs w:val="20"/>
        </w:rPr>
        <w:t>field_info fields[fields_count];</w:t>
      </w:r>
    </w:p>
    <w:p w:rsidR="00120BA8" w:rsidRDefault="00FD2F1E">
      <w:pPr>
        <w:pStyle w:val="a9"/>
        <w:spacing w:before="0" w:beforeAutospacing="0" w:after="0" w:afterAutospacing="0" w:line="270" w:lineRule="atLeast"/>
        <w:ind w:firstLine="350"/>
        <w:rPr>
          <w:rFonts w:ascii="Arial" w:hAnsi="Arial" w:cs="Arial"/>
          <w:color w:val="000000"/>
          <w:sz w:val="18"/>
          <w:szCs w:val="18"/>
        </w:rPr>
      </w:pPr>
      <w:r>
        <w:rPr>
          <w:rFonts w:ascii="Arial" w:hAnsi="Arial" w:cs="Arial"/>
          <w:sz w:val="20"/>
          <w:szCs w:val="20"/>
        </w:rPr>
        <w:t>   </w:t>
      </w:r>
      <w:r>
        <w:rPr>
          <w:rStyle w:val="apple-converted-space"/>
          <w:rFonts w:ascii="Arial" w:hAnsi="Arial" w:cs="Arial"/>
          <w:sz w:val="20"/>
          <w:szCs w:val="20"/>
        </w:rPr>
        <w:t> </w:t>
      </w:r>
      <w:r>
        <w:rPr>
          <w:rFonts w:ascii="Arial" w:hAnsi="Arial" w:cs="Arial"/>
          <w:sz w:val="20"/>
          <w:szCs w:val="20"/>
        </w:rPr>
        <w:t> </w:t>
      </w:r>
      <w:r>
        <w:rPr>
          <w:rStyle w:val="apple-converted-space"/>
          <w:rFonts w:ascii="Arial" w:hAnsi="Arial" w:cs="Arial"/>
          <w:sz w:val="20"/>
          <w:szCs w:val="20"/>
        </w:rPr>
        <w:t> </w:t>
      </w:r>
      <w:r>
        <w:rPr>
          <w:rFonts w:ascii="Arial" w:hAnsi="Arial" w:cs="Arial"/>
          <w:sz w:val="20"/>
          <w:szCs w:val="20"/>
        </w:rPr>
        <w:t>u2 methods_count;</w:t>
      </w:r>
    </w:p>
    <w:p w:rsidR="00120BA8" w:rsidRDefault="00FD2F1E">
      <w:pPr>
        <w:pStyle w:val="a9"/>
        <w:spacing w:before="0" w:beforeAutospacing="0" w:after="0" w:afterAutospacing="0" w:line="270" w:lineRule="atLeast"/>
        <w:ind w:firstLine="350"/>
        <w:rPr>
          <w:rFonts w:ascii="Arial" w:hAnsi="Arial" w:cs="Arial"/>
          <w:color w:val="000000"/>
          <w:sz w:val="18"/>
          <w:szCs w:val="18"/>
        </w:rPr>
      </w:pPr>
      <w:r>
        <w:rPr>
          <w:rFonts w:ascii="Arial" w:hAnsi="Arial" w:cs="Arial"/>
          <w:sz w:val="20"/>
          <w:szCs w:val="20"/>
        </w:rPr>
        <w:t>   </w:t>
      </w:r>
      <w:r>
        <w:rPr>
          <w:rStyle w:val="apple-converted-space"/>
          <w:rFonts w:ascii="Arial" w:hAnsi="Arial" w:cs="Arial"/>
          <w:sz w:val="20"/>
          <w:szCs w:val="20"/>
        </w:rPr>
        <w:t> </w:t>
      </w:r>
      <w:r>
        <w:rPr>
          <w:rFonts w:ascii="Arial" w:hAnsi="Arial" w:cs="Arial"/>
          <w:sz w:val="20"/>
          <w:szCs w:val="20"/>
        </w:rPr>
        <w:t> </w:t>
      </w:r>
      <w:r>
        <w:rPr>
          <w:rStyle w:val="apple-converted-space"/>
          <w:rFonts w:ascii="Arial" w:hAnsi="Arial" w:cs="Arial"/>
          <w:sz w:val="20"/>
          <w:szCs w:val="20"/>
        </w:rPr>
        <w:t> </w:t>
      </w:r>
      <w:r>
        <w:rPr>
          <w:rFonts w:ascii="Arial" w:hAnsi="Arial" w:cs="Arial"/>
          <w:sz w:val="20"/>
          <w:szCs w:val="20"/>
        </w:rPr>
        <w:t>method_info methods[methods_count];</w:t>
      </w:r>
    </w:p>
    <w:p w:rsidR="00120BA8" w:rsidRDefault="00FD2F1E">
      <w:pPr>
        <w:pStyle w:val="a9"/>
        <w:spacing w:before="0" w:beforeAutospacing="0" w:after="0" w:afterAutospacing="0" w:line="270" w:lineRule="atLeast"/>
        <w:ind w:firstLine="350"/>
        <w:rPr>
          <w:rFonts w:ascii="Arial" w:hAnsi="Arial" w:cs="Arial"/>
          <w:color w:val="000000"/>
          <w:sz w:val="18"/>
          <w:szCs w:val="18"/>
        </w:rPr>
      </w:pPr>
      <w:r>
        <w:rPr>
          <w:rFonts w:ascii="Arial" w:hAnsi="Arial" w:cs="Arial"/>
          <w:sz w:val="20"/>
          <w:szCs w:val="20"/>
        </w:rPr>
        <w:t>   </w:t>
      </w:r>
      <w:r>
        <w:rPr>
          <w:rStyle w:val="apple-converted-space"/>
          <w:rFonts w:ascii="Arial" w:hAnsi="Arial" w:cs="Arial"/>
          <w:sz w:val="20"/>
          <w:szCs w:val="20"/>
        </w:rPr>
        <w:t> </w:t>
      </w:r>
      <w:r>
        <w:rPr>
          <w:rFonts w:ascii="Arial" w:hAnsi="Arial" w:cs="Arial"/>
          <w:sz w:val="20"/>
          <w:szCs w:val="20"/>
        </w:rPr>
        <w:t> </w:t>
      </w:r>
      <w:r>
        <w:rPr>
          <w:rStyle w:val="apple-converted-space"/>
          <w:rFonts w:ascii="Arial" w:hAnsi="Arial" w:cs="Arial"/>
          <w:sz w:val="20"/>
          <w:szCs w:val="20"/>
        </w:rPr>
        <w:t> </w:t>
      </w:r>
      <w:r>
        <w:rPr>
          <w:rFonts w:ascii="Arial" w:hAnsi="Arial" w:cs="Arial"/>
          <w:sz w:val="20"/>
          <w:szCs w:val="20"/>
        </w:rPr>
        <w:t>u2 attributes_count;</w:t>
      </w:r>
    </w:p>
    <w:p w:rsidR="00120BA8" w:rsidRDefault="00FD2F1E">
      <w:pPr>
        <w:pStyle w:val="a9"/>
        <w:spacing w:before="0" w:beforeAutospacing="0" w:after="0" w:afterAutospacing="0" w:line="270" w:lineRule="atLeast"/>
        <w:ind w:firstLine="350"/>
        <w:rPr>
          <w:rFonts w:ascii="Arial" w:hAnsi="Arial" w:cs="Arial"/>
          <w:color w:val="000000"/>
          <w:sz w:val="18"/>
          <w:szCs w:val="18"/>
        </w:rPr>
      </w:pPr>
      <w:r>
        <w:rPr>
          <w:rFonts w:ascii="Arial" w:hAnsi="Arial" w:cs="Arial"/>
          <w:sz w:val="20"/>
          <w:szCs w:val="20"/>
        </w:rPr>
        <w:t>   </w:t>
      </w:r>
      <w:r>
        <w:rPr>
          <w:rStyle w:val="apple-converted-space"/>
          <w:rFonts w:ascii="Arial" w:hAnsi="Arial" w:cs="Arial"/>
          <w:sz w:val="20"/>
          <w:szCs w:val="20"/>
        </w:rPr>
        <w:t> </w:t>
      </w:r>
      <w:r>
        <w:rPr>
          <w:rFonts w:ascii="Arial" w:hAnsi="Arial" w:cs="Arial"/>
          <w:sz w:val="20"/>
          <w:szCs w:val="20"/>
        </w:rPr>
        <w:t> </w:t>
      </w:r>
      <w:r>
        <w:rPr>
          <w:rStyle w:val="apple-converted-space"/>
          <w:rFonts w:ascii="Arial" w:hAnsi="Arial" w:cs="Arial"/>
          <w:sz w:val="20"/>
          <w:szCs w:val="20"/>
        </w:rPr>
        <w:t> </w:t>
      </w:r>
      <w:r>
        <w:rPr>
          <w:rFonts w:ascii="Arial" w:hAnsi="Arial" w:cs="Arial"/>
          <w:sz w:val="20"/>
          <w:szCs w:val="20"/>
        </w:rPr>
        <w:t>attribute_info attributes[attributes_count];</w:t>
      </w:r>
    </w:p>
    <w:p w:rsidR="00120BA8" w:rsidRDefault="00FD2F1E">
      <w:pPr>
        <w:pStyle w:val="a9"/>
        <w:spacing w:before="0" w:beforeAutospacing="0" w:after="0" w:afterAutospacing="0" w:line="270" w:lineRule="atLeast"/>
        <w:ind w:firstLine="350"/>
        <w:rPr>
          <w:rFonts w:ascii="Arial" w:hAnsi="Arial" w:cs="Arial"/>
          <w:color w:val="000000"/>
          <w:sz w:val="18"/>
          <w:szCs w:val="18"/>
        </w:rPr>
      </w:pPr>
      <w:r>
        <w:rPr>
          <w:rFonts w:ascii="Arial" w:hAnsi="Arial" w:cs="Arial"/>
          <w:sz w:val="20"/>
          <w:szCs w:val="20"/>
        </w:rPr>
        <w:t>   </w:t>
      </w:r>
      <w:r>
        <w:rPr>
          <w:rStyle w:val="apple-converted-space"/>
          <w:rFonts w:ascii="Arial" w:hAnsi="Arial" w:cs="Arial"/>
          <w:sz w:val="20"/>
          <w:szCs w:val="20"/>
        </w:rPr>
        <w:t> </w:t>
      </w:r>
      <w:r>
        <w:rPr>
          <w:rFonts w:ascii="Arial" w:hAnsi="Arial" w:cs="Arial"/>
          <w:sz w:val="20"/>
          <w:szCs w:val="20"/>
        </w:rPr>
        <w:t>}</w:t>
      </w:r>
    </w:p>
    <w:p w:rsidR="00120BA8" w:rsidRDefault="00FD2F1E">
      <w:pPr>
        <w:spacing w:line="270" w:lineRule="atLeast"/>
        <w:rPr>
          <w:rFonts w:ascii="宋体" w:hAnsi="宋体" w:cs="宋体"/>
          <w:color w:val="000000"/>
          <w:sz w:val="24"/>
          <w:szCs w:val="24"/>
        </w:rPr>
      </w:pPr>
      <w:r>
        <w:rPr>
          <w:color w:val="000000"/>
        </w:rPr>
        <w:lastRenderedPageBreak/>
        <w:t>需要详细了解的话，可以仔细阅读《</w:t>
      </w:r>
      <w:r>
        <w:rPr>
          <w:color w:val="000000"/>
        </w:rPr>
        <w:t>JVM Specification</w:t>
      </w:r>
      <w:r>
        <w:rPr>
          <w:color w:val="000000"/>
        </w:rPr>
        <w:t>》的第四章</w:t>
      </w:r>
      <w:r>
        <w:rPr>
          <w:color w:val="000000"/>
        </w:rPr>
        <w:t>“The class File Format”</w:t>
      </w:r>
      <w:r>
        <w:rPr>
          <w:color w:val="000000"/>
        </w:rPr>
        <w:t>，这里不再详细说明。</w:t>
      </w:r>
    </w:p>
    <w:p w:rsidR="00120BA8" w:rsidRDefault="00FD2F1E">
      <w:pPr>
        <w:spacing w:line="270" w:lineRule="atLeast"/>
        <w:rPr>
          <w:color w:val="000000"/>
        </w:rPr>
      </w:pPr>
      <w:r>
        <w:rPr>
          <w:color w:val="000000"/>
        </w:rPr>
        <w:t>友情提示：</w:t>
      </w:r>
      <w:r>
        <w:rPr>
          <w:color w:val="000000"/>
        </w:rPr>
        <w:t>Class Loader</w:t>
      </w:r>
      <w:r>
        <w:rPr>
          <w:color w:val="000000"/>
        </w:rPr>
        <w:t>只管加载，只要符合文件结构就加载，至于说能不能运行，则不是它负责的，那是由</w:t>
      </w:r>
      <w:r>
        <w:rPr>
          <w:color w:val="000000"/>
        </w:rPr>
        <w:t>Execution Engine</w:t>
      </w:r>
      <w:r>
        <w:rPr>
          <w:color w:val="000000"/>
        </w:rPr>
        <w:t>负责的。</w:t>
      </w:r>
    </w:p>
    <w:p w:rsidR="00120BA8" w:rsidRDefault="00FD2F1E">
      <w:pPr>
        <w:spacing w:line="270" w:lineRule="atLeast"/>
        <w:rPr>
          <w:color w:val="000000"/>
        </w:rPr>
      </w:pPr>
      <w:r>
        <w:rPr>
          <w:rFonts w:ascii="Wingdings" w:hAnsi="Wingdings"/>
          <w:color w:val="000000"/>
        </w:rPr>
        <w:t></w:t>
      </w:r>
      <w:r>
        <w:rPr>
          <w:rFonts w:ascii="Wingdings" w:hAnsi="Wingdings"/>
          <w:color w:val="000000"/>
        </w:rPr>
        <w:t></w:t>
      </w:r>
      <w:r>
        <w:rPr>
          <w:rStyle w:val="apple-converted-space"/>
          <w:rFonts w:ascii="Wingdings" w:hAnsi="Wingdings"/>
          <w:color w:val="000000"/>
        </w:rPr>
        <w:t></w:t>
      </w:r>
      <w:r>
        <w:rPr>
          <w:color w:val="000000"/>
        </w:rPr>
        <w:t>Execution Engine</w:t>
      </w:r>
      <w:r>
        <w:rPr>
          <w:rStyle w:val="apple-converted-space"/>
          <w:color w:val="000000"/>
        </w:rPr>
        <w:t> </w:t>
      </w:r>
      <w:r>
        <w:rPr>
          <w:color w:val="000000"/>
        </w:rPr>
        <w:t>执行引擎</w:t>
      </w:r>
    </w:p>
    <w:p w:rsidR="00120BA8" w:rsidRDefault="00FD2F1E">
      <w:pPr>
        <w:spacing w:line="270" w:lineRule="atLeast"/>
        <w:rPr>
          <w:color w:val="000000"/>
        </w:rPr>
      </w:pPr>
      <w:r>
        <w:rPr>
          <w:color w:val="000000"/>
        </w:rPr>
        <w:t>执行引擎也叫做解释器</w:t>
      </w:r>
      <w:r>
        <w:rPr>
          <w:color w:val="000000"/>
        </w:rPr>
        <w:t>(Interpreter)</w:t>
      </w:r>
      <w:r>
        <w:rPr>
          <w:color w:val="000000"/>
        </w:rPr>
        <w:t>，负责解释命令，提交操作系统执行。</w:t>
      </w:r>
    </w:p>
    <w:p w:rsidR="00120BA8" w:rsidRDefault="00FD2F1E">
      <w:pPr>
        <w:spacing w:line="270" w:lineRule="atLeast"/>
        <w:rPr>
          <w:color w:val="000000"/>
        </w:rPr>
      </w:pPr>
      <w:r>
        <w:rPr>
          <w:rFonts w:ascii="Wingdings" w:hAnsi="Wingdings"/>
          <w:color w:val="000000"/>
        </w:rPr>
        <w:t></w:t>
      </w:r>
      <w:r>
        <w:rPr>
          <w:rFonts w:ascii="Wingdings" w:hAnsi="Wingdings"/>
          <w:color w:val="000000"/>
        </w:rPr>
        <w:t></w:t>
      </w:r>
      <w:r>
        <w:rPr>
          <w:rStyle w:val="apple-converted-space"/>
          <w:rFonts w:ascii="Wingdings" w:hAnsi="Wingdings"/>
          <w:color w:val="000000"/>
        </w:rPr>
        <w:t></w:t>
      </w:r>
      <w:r>
        <w:rPr>
          <w:color w:val="000000"/>
        </w:rPr>
        <w:t>Native Interface</w:t>
      </w:r>
      <w:r>
        <w:rPr>
          <w:color w:val="000000"/>
        </w:rPr>
        <w:t>本地接口</w:t>
      </w:r>
    </w:p>
    <w:p w:rsidR="00120BA8" w:rsidRDefault="00FD2F1E">
      <w:pPr>
        <w:spacing w:line="270" w:lineRule="atLeast"/>
        <w:rPr>
          <w:color w:val="000000"/>
        </w:rPr>
      </w:pPr>
      <w:r>
        <w:rPr>
          <w:color w:val="000000"/>
        </w:rPr>
        <w:t>本地接口的作用是融合不同的编程语言为</w:t>
      </w:r>
      <w:r>
        <w:rPr>
          <w:color w:val="000000"/>
        </w:rPr>
        <w:t>J</w:t>
      </w:r>
      <w:r>
        <w:rPr>
          <w:color w:val="000000"/>
        </w:rPr>
        <w:t>ava</w:t>
      </w:r>
      <w:r>
        <w:rPr>
          <w:color w:val="000000"/>
        </w:rPr>
        <w:t>所用，它的初衷是融合</w:t>
      </w:r>
      <w:r>
        <w:rPr>
          <w:color w:val="000000"/>
        </w:rPr>
        <w:t>C/C++</w:t>
      </w:r>
      <w:r>
        <w:rPr>
          <w:color w:val="000000"/>
        </w:rPr>
        <w:t>程序，</w:t>
      </w:r>
      <w:r>
        <w:rPr>
          <w:color w:val="000000"/>
        </w:rPr>
        <w:t>Java</w:t>
      </w:r>
      <w:r>
        <w:rPr>
          <w:color w:val="000000"/>
        </w:rPr>
        <w:t>诞生的时候是</w:t>
      </w:r>
      <w:r>
        <w:rPr>
          <w:color w:val="000000"/>
        </w:rPr>
        <w:t>C/C++</w:t>
      </w:r>
      <w:r>
        <w:rPr>
          <w:color w:val="000000"/>
        </w:rPr>
        <w:t>横行的时候，要想立足，必须有一个聪明的、睿智的调用</w:t>
      </w:r>
      <w:r>
        <w:rPr>
          <w:color w:val="000000"/>
        </w:rPr>
        <w:t>C/C++</w:t>
      </w:r>
      <w:r>
        <w:rPr>
          <w:color w:val="000000"/>
        </w:rPr>
        <w:t>程序，于是就在内存中专门开辟了一块区域处理标记为</w:t>
      </w:r>
      <w:r>
        <w:rPr>
          <w:color w:val="000000"/>
        </w:rPr>
        <w:t>native</w:t>
      </w:r>
      <w:r>
        <w:rPr>
          <w:color w:val="000000"/>
        </w:rPr>
        <w:t>的代码，它的具体做法是</w:t>
      </w:r>
      <w:r>
        <w:rPr>
          <w:color w:val="000000"/>
        </w:rPr>
        <w:t>Native Method Stack</w:t>
      </w:r>
      <w:r>
        <w:rPr>
          <w:color w:val="000000"/>
        </w:rPr>
        <w:t>中登记</w:t>
      </w:r>
      <w:r>
        <w:rPr>
          <w:color w:val="000000"/>
        </w:rPr>
        <w:t>native</w:t>
      </w:r>
      <w:r>
        <w:rPr>
          <w:color w:val="000000"/>
        </w:rPr>
        <w:t>方法，在</w:t>
      </w:r>
      <w:r>
        <w:rPr>
          <w:color w:val="000000"/>
        </w:rPr>
        <w:t>Execution Engine</w:t>
      </w:r>
      <w:r>
        <w:rPr>
          <w:color w:val="000000"/>
        </w:rPr>
        <w:t>执行时加载</w:t>
      </w:r>
      <w:r>
        <w:rPr>
          <w:color w:val="000000"/>
        </w:rPr>
        <w:t>native libraies</w:t>
      </w:r>
      <w:r>
        <w:rPr>
          <w:color w:val="000000"/>
        </w:rPr>
        <w:t>。目前该方法使用的是越来越少了，除非是与硬件有关的应用，比如通过</w:t>
      </w:r>
      <w:r>
        <w:rPr>
          <w:color w:val="000000"/>
        </w:rPr>
        <w:t>Java</w:t>
      </w:r>
      <w:r>
        <w:rPr>
          <w:color w:val="000000"/>
        </w:rPr>
        <w:t>程序驱动打印机，或者</w:t>
      </w:r>
      <w:r>
        <w:rPr>
          <w:color w:val="000000"/>
        </w:rPr>
        <w:t>Java</w:t>
      </w:r>
      <w:r>
        <w:rPr>
          <w:color w:val="000000"/>
        </w:rPr>
        <w:t>系统管理生产设备，在企业级应用中已经比较少见，因为现在的异构领</w:t>
      </w:r>
      <w:r>
        <w:rPr>
          <w:color w:val="000000"/>
        </w:rPr>
        <w:t>域间的通信很发达，比如可以使用</w:t>
      </w:r>
      <w:r>
        <w:rPr>
          <w:color w:val="000000"/>
        </w:rPr>
        <w:t>Socket</w:t>
      </w:r>
      <w:r>
        <w:rPr>
          <w:color w:val="000000"/>
        </w:rPr>
        <w:t>通信，也可以使用</w:t>
      </w:r>
      <w:r>
        <w:rPr>
          <w:color w:val="000000"/>
        </w:rPr>
        <w:t>Web Service</w:t>
      </w:r>
      <w:r>
        <w:rPr>
          <w:color w:val="000000"/>
        </w:rPr>
        <w:t>等等，不多做介绍。</w:t>
      </w:r>
    </w:p>
    <w:p w:rsidR="00120BA8" w:rsidRDefault="00FD2F1E">
      <w:pPr>
        <w:spacing w:line="270" w:lineRule="atLeast"/>
        <w:rPr>
          <w:color w:val="000000"/>
        </w:rPr>
      </w:pPr>
      <w:r>
        <w:rPr>
          <w:rFonts w:ascii="Wingdings" w:hAnsi="Wingdings"/>
          <w:color w:val="000000"/>
        </w:rPr>
        <w:t></w:t>
      </w:r>
      <w:r>
        <w:rPr>
          <w:rFonts w:ascii="Wingdings" w:hAnsi="Wingdings"/>
          <w:color w:val="000000"/>
        </w:rPr>
        <w:t></w:t>
      </w:r>
      <w:r>
        <w:rPr>
          <w:rStyle w:val="apple-converted-space"/>
          <w:rFonts w:ascii="Wingdings" w:hAnsi="Wingdings"/>
          <w:color w:val="000000"/>
        </w:rPr>
        <w:t></w:t>
      </w:r>
      <w:r>
        <w:rPr>
          <w:color w:val="000000"/>
        </w:rPr>
        <w:t>Runtime data area</w:t>
      </w:r>
      <w:r>
        <w:rPr>
          <w:color w:val="000000"/>
        </w:rPr>
        <w:t>运行数据区</w:t>
      </w:r>
    </w:p>
    <w:p w:rsidR="00120BA8" w:rsidRDefault="00FD2F1E">
      <w:pPr>
        <w:spacing w:line="270" w:lineRule="atLeast"/>
        <w:rPr>
          <w:color w:val="000000"/>
        </w:rPr>
      </w:pPr>
      <w:r>
        <w:rPr>
          <w:color w:val="000000"/>
        </w:rPr>
        <w:t>运行数据区是整个</w:t>
      </w:r>
      <w:r>
        <w:rPr>
          <w:color w:val="000000"/>
        </w:rPr>
        <w:t>JVM</w:t>
      </w:r>
      <w:r>
        <w:rPr>
          <w:color w:val="000000"/>
        </w:rPr>
        <w:t>的重点。我们所有写的程序都被加载到这里，之后才开始运行，</w:t>
      </w:r>
      <w:r>
        <w:rPr>
          <w:color w:val="000000"/>
        </w:rPr>
        <w:t>Java</w:t>
      </w:r>
      <w:r>
        <w:rPr>
          <w:color w:val="000000"/>
        </w:rPr>
        <w:t>生态系统如此的繁荣，得益于该区域的优良自治，下一章节详细介绍之。</w:t>
      </w:r>
    </w:p>
    <w:p w:rsidR="00120BA8" w:rsidRDefault="00FD2F1E">
      <w:pPr>
        <w:spacing w:line="270" w:lineRule="atLeast"/>
        <w:rPr>
          <w:color w:val="000000"/>
        </w:rPr>
      </w:pPr>
      <w:r>
        <w:rPr>
          <w:color w:val="000000"/>
        </w:rPr>
        <w:t> </w:t>
      </w:r>
    </w:p>
    <w:p w:rsidR="00120BA8" w:rsidRDefault="00FD2F1E">
      <w:pPr>
        <w:spacing w:line="270" w:lineRule="atLeast"/>
        <w:rPr>
          <w:color w:val="000000"/>
        </w:rPr>
      </w:pPr>
      <w:r>
        <w:rPr>
          <w:color w:val="000000"/>
        </w:rPr>
        <w:t>整个</w:t>
      </w:r>
      <w:r>
        <w:rPr>
          <w:color w:val="000000"/>
        </w:rPr>
        <w:t>JVM</w:t>
      </w:r>
      <w:r>
        <w:rPr>
          <w:color w:val="000000"/>
        </w:rPr>
        <w:t>框架由加载器加载文件，然后执行器在内存中处理数据，需要与异构系统交互是可以通过本地接口进行，瞧，一个完整的系统诞生了！</w:t>
      </w:r>
    </w:p>
    <w:p w:rsidR="00120BA8" w:rsidRDefault="00FD2F1E">
      <w:pPr>
        <w:pStyle w:val="2"/>
        <w:pBdr>
          <w:bottom w:val="single" w:sz="6" w:space="2" w:color="CCCCCC"/>
        </w:pBdr>
        <w:spacing w:before="0" w:after="120" w:line="360" w:lineRule="atLeast"/>
        <w:rPr>
          <w:rFonts w:ascii="Arial" w:hAnsi="Arial" w:cs="Arial"/>
          <w:color w:val="000000"/>
        </w:rPr>
      </w:pPr>
      <w:r>
        <w:rPr>
          <w:rFonts w:ascii="Arial" w:hAnsi="Arial" w:cs="Arial"/>
          <w:color w:val="000000"/>
        </w:rPr>
        <w:t>2 JVM</w:t>
      </w:r>
      <w:r>
        <w:rPr>
          <w:rFonts w:ascii="Arial" w:hAnsi="Arial" w:cs="Arial"/>
          <w:color w:val="000000"/>
        </w:rPr>
        <w:t>的内存管理</w:t>
      </w:r>
    </w:p>
    <w:p w:rsidR="00120BA8" w:rsidRDefault="00FD2F1E">
      <w:pPr>
        <w:spacing w:line="270" w:lineRule="atLeast"/>
        <w:rPr>
          <w:rFonts w:ascii="宋体" w:hAnsi="宋体" w:cs="宋体"/>
          <w:color w:val="000000"/>
        </w:rPr>
      </w:pPr>
      <w:r>
        <w:rPr>
          <w:color w:val="000000"/>
        </w:rPr>
        <w:t>所有的数据和程序都是在运行数据区存放，它包括以下几部</w:t>
      </w:r>
      <w:r>
        <w:rPr>
          <w:color w:val="000000"/>
        </w:rPr>
        <w:t>分：</w:t>
      </w:r>
    </w:p>
    <w:p w:rsidR="00120BA8" w:rsidRDefault="00FD2F1E">
      <w:pPr>
        <w:spacing w:line="270" w:lineRule="atLeast"/>
        <w:rPr>
          <w:color w:val="000000"/>
        </w:rPr>
      </w:pPr>
      <w:r>
        <w:rPr>
          <w:rFonts w:ascii="Wingdings" w:hAnsi="Wingdings"/>
          <w:color w:val="000000"/>
        </w:rPr>
        <w:t></w:t>
      </w:r>
      <w:r>
        <w:rPr>
          <w:rFonts w:ascii="Wingdings" w:hAnsi="Wingdings"/>
          <w:color w:val="000000"/>
        </w:rPr>
        <w:t></w:t>
      </w:r>
      <w:r>
        <w:rPr>
          <w:rStyle w:val="apple-converted-space"/>
          <w:rFonts w:ascii="Wingdings" w:hAnsi="Wingdings"/>
          <w:color w:val="000000"/>
        </w:rPr>
        <w:t></w:t>
      </w:r>
      <w:r>
        <w:rPr>
          <w:color w:val="000000"/>
        </w:rPr>
        <w:t>Stack</w:t>
      </w:r>
      <w:r>
        <w:rPr>
          <w:rStyle w:val="apple-converted-space"/>
          <w:color w:val="000000"/>
        </w:rPr>
        <w:t> </w:t>
      </w:r>
      <w:r>
        <w:rPr>
          <w:color w:val="000000"/>
        </w:rPr>
        <w:t>栈</w:t>
      </w:r>
    </w:p>
    <w:p w:rsidR="00120BA8" w:rsidRDefault="00FD2F1E">
      <w:pPr>
        <w:spacing w:line="270" w:lineRule="atLeast"/>
        <w:rPr>
          <w:color w:val="000000"/>
        </w:rPr>
      </w:pPr>
      <w:r>
        <w:rPr>
          <w:color w:val="000000"/>
        </w:rPr>
        <w:t>栈也叫栈内存，是</w:t>
      </w:r>
      <w:r>
        <w:rPr>
          <w:color w:val="000000"/>
        </w:rPr>
        <w:t>Java</w:t>
      </w:r>
      <w:r>
        <w:rPr>
          <w:color w:val="000000"/>
        </w:rPr>
        <w:t>程序的运行区，是在线程创建时创建，它的生命期是跟随线程的生命期，线程结束栈内存也就释放，对于栈来说不存在垃圾回收问题，只要线程一结束，该栈就</w:t>
      </w:r>
      <w:r>
        <w:rPr>
          <w:color w:val="000000"/>
        </w:rPr>
        <w:t>Over</w:t>
      </w:r>
      <w:r>
        <w:rPr>
          <w:color w:val="000000"/>
        </w:rPr>
        <w:t>。问题出来了：栈中存的是那些数据呢？又什么是格式呢？</w:t>
      </w:r>
    </w:p>
    <w:p w:rsidR="00120BA8" w:rsidRDefault="00FD2F1E">
      <w:pPr>
        <w:spacing w:line="270" w:lineRule="atLeast"/>
        <w:rPr>
          <w:color w:val="000000"/>
        </w:rPr>
      </w:pPr>
      <w:r>
        <w:rPr>
          <w:color w:val="000000"/>
        </w:rPr>
        <w:t>栈中的数据都是以栈帧（</w:t>
      </w:r>
      <w:r>
        <w:rPr>
          <w:color w:val="000000"/>
        </w:rPr>
        <w:t>Stack Frame</w:t>
      </w:r>
      <w:r>
        <w:rPr>
          <w:color w:val="000000"/>
        </w:rPr>
        <w:t>）的格式存在，栈帧是一个内存区块，是一个数据集，是一个有关方法</w:t>
      </w:r>
      <w:r>
        <w:rPr>
          <w:color w:val="000000"/>
        </w:rPr>
        <w:t>(Method)</w:t>
      </w:r>
      <w:r>
        <w:rPr>
          <w:color w:val="000000"/>
        </w:rPr>
        <w:t>和运行期数据的数据集，当一个方法</w:t>
      </w:r>
      <w:r>
        <w:rPr>
          <w:color w:val="000000"/>
        </w:rPr>
        <w:t>A</w:t>
      </w:r>
      <w:r>
        <w:rPr>
          <w:color w:val="000000"/>
        </w:rPr>
        <w:t>被调用时就产生了一个栈帧</w:t>
      </w:r>
      <w:r>
        <w:rPr>
          <w:color w:val="000000"/>
        </w:rPr>
        <w:t>F1</w:t>
      </w:r>
      <w:r>
        <w:rPr>
          <w:color w:val="000000"/>
        </w:rPr>
        <w:t>，并被压入到栈中，</w:t>
      </w:r>
      <w:r>
        <w:rPr>
          <w:color w:val="000000"/>
        </w:rPr>
        <w:t>A</w:t>
      </w:r>
      <w:r>
        <w:rPr>
          <w:color w:val="000000"/>
        </w:rPr>
        <w:t>方法又调用了</w:t>
      </w:r>
      <w:r>
        <w:rPr>
          <w:color w:val="000000"/>
        </w:rPr>
        <w:t>B</w:t>
      </w:r>
      <w:r>
        <w:rPr>
          <w:color w:val="000000"/>
        </w:rPr>
        <w:t>方法，于是产生栈帧</w:t>
      </w:r>
      <w:r>
        <w:rPr>
          <w:color w:val="000000"/>
        </w:rPr>
        <w:t>F2</w:t>
      </w:r>
      <w:r>
        <w:rPr>
          <w:color w:val="000000"/>
        </w:rPr>
        <w:t>也被压入栈，执行完</w:t>
      </w:r>
      <w:r>
        <w:rPr>
          <w:color w:val="000000"/>
        </w:rPr>
        <w:t>毕后，先弹出</w:t>
      </w:r>
      <w:r>
        <w:rPr>
          <w:color w:val="000000"/>
        </w:rPr>
        <w:t>F2</w:t>
      </w:r>
      <w:r>
        <w:rPr>
          <w:color w:val="000000"/>
        </w:rPr>
        <w:t>栈帧，再弹出</w:t>
      </w:r>
      <w:r>
        <w:rPr>
          <w:color w:val="000000"/>
        </w:rPr>
        <w:t>F1</w:t>
      </w:r>
      <w:r>
        <w:rPr>
          <w:color w:val="000000"/>
        </w:rPr>
        <w:t>栈帧，遵循</w:t>
      </w:r>
      <w:r>
        <w:rPr>
          <w:color w:val="000000"/>
        </w:rPr>
        <w:t>“</w:t>
      </w:r>
      <w:r>
        <w:rPr>
          <w:color w:val="000000"/>
        </w:rPr>
        <w:t>先进后出</w:t>
      </w:r>
      <w:r>
        <w:rPr>
          <w:color w:val="000000"/>
        </w:rPr>
        <w:t>”</w:t>
      </w:r>
      <w:r>
        <w:rPr>
          <w:color w:val="000000"/>
        </w:rPr>
        <w:t>原则。</w:t>
      </w:r>
    </w:p>
    <w:p w:rsidR="00120BA8" w:rsidRDefault="00FD2F1E">
      <w:pPr>
        <w:spacing w:line="270" w:lineRule="atLeast"/>
        <w:rPr>
          <w:color w:val="000000"/>
        </w:rPr>
      </w:pPr>
      <w:r>
        <w:rPr>
          <w:color w:val="000000"/>
        </w:rPr>
        <w:t>那栈帧中到底存在着什么数据呢？栈帧中主要保存</w:t>
      </w:r>
      <w:r>
        <w:rPr>
          <w:color w:val="000000"/>
        </w:rPr>
        <w:t>3</w:t>
      </w:r>
      <w:r>
        <w:rPr>
          <w:color w:val="000000"/>
        </w:rPr>
        <w:t>类数据：本地变量（</w:t>
      </w:r>
      <w:r>
        <w:rPr>
          <w:color w:val="000000"/>
        </w:rPr>
        <w:t>Local Variables</w:t>
      </w:r>
      <w:r>
        <w:rPr>
          <w:color w:val="000000"/>
        </w:rPr>
        <w:t>），包括输入参数和输出参数以及方法内的变量；栈操作（</w:t>
      </w:r>
      <w:r>
        <w:rPr>
          <w:color w:val="000000"/>
        </w:rPr>
        <w:t>Operand Stack</w:t>
      </w:r>
      <w:r>
        <w:rPr>
          <w:color w:val="000000"/>
        </w:rPr>
        <w:t>），记录出栈、入栈的操作；栈帧数据（</w:t>
      </w:r>
      <w:r>
        <w:rPr>
          <w:color w:val="000000"/>
        </w:rPr>
        <w:t>Frame Data</w:t>
      </w:r>
      <w:r>
        <w:rPr>
          <w:color w:val="000000"/>
        </w:rPr>
        <w:t>），包括类文件、方法等等。光说比较枯燥，我们画个图来理解一下</w:t>
      </w:r>
      <w:r>
        <w:rPr>
          <w:color w:val="000000"/>
        </w:rPr>
        <w:t>Java</w:t>
      </w:r>
      <w:r>
        <w:rPr>
          <w:color w:val="000000"/>
        </w:rPr>
        <w:t>栈，如下图所示：</w:t>
      </w:r>
    </w:p>
    <w:p w:rsidR="00120BA8" w:rsidRDefault="00FD2F1E">
      <w:pPr>
        <w:spacing w:line="270" w:lineRule="atLeast"/>
        <w:rPr>
          <w:color w:val="000000"/>
        </w:rPr>
      </w:pPr>
      <w:r>
        <w:rPr>
          <w:color w:val="000000"/>
        </w:rPr>
        <w:br/>
      </w:r>
      <w:r>
        <w:rPr>
          <w:color w:val="000000"/>
        </w:rPr>
        <w:lastRenderedPageBreak/>
        <w:pict>
          <v:shape id="图片框 1031" o:spid="_x0000_i1031" type="#_x0000_t75" style="width:411.95pt;height:661.75pt">
            <v:imagedata r:id="rId14" o:title=""/>
          </v:shape>
        </w:pict>
      </w:r>
      <w:r>
        <w:rPr>
          <w:color w:val="000000"/>
        </w:rPr>
        <w:br/>
      </w:r>
      <w:r>
        <w:rPr>
          <w:color w:val="000000"/>
        </w:rPr>
        <w:t> </w:t>
      </w:r>
      <w:r>
        <w:rPr>
          <w:color w:val="000000"/>
        </w:rPr>
        <w:t>图示在一个栈中有两个栈帧，栈帧</w:t>
      </w:r>
      <w:r>
        <w:rPr>
          <w:color w:val="000000"/>
        </w:rPr>
        <w:t>2</w:t>
      </w:r>
      <w:r>
        <w:rPr>
          <w:color w:val="000000"/>
        </w:rPr>
        <w:t>是最先被调用的方法，先入栈，然后方法</w:t>
      </w:r>
      <w:r>
        <w:rPr>
          <w:color w:val="000000"/>
        </w:rPr>
        <w:t>2</w:t>
      </w:r>
      <w:r>
        <w:rPr>
          <w:color w:val="000000"/>
        </w:rPr>
        <w:t>又调用了</w:t>
      </w:r>
      <w:r>
        <w:rPr>
          <w:color w:val="000000"/>
        </w:rPr>
        <w:lastRenderedPageBreak/>
        <w:t>方法</w:t>
      </w:r>
      <w:r>
        <w:rPr>
          <w:color w:val="000000"/>
        </w:rPr>
        <w:t>1</w:t>
      </w:r>
      <w:r>
        <w:rPr>
          <w:color w:val="000000"/>
        </w:rPr>
        <w:t>，栈帧</w:t>
      </w:r>
      <w:r>
        <w:rPr>
          <w:color w:val="000000"/>
        </w:rPr>
        <w:t>1</w:t>
      </w:r>
      <w:r>
        <w:rPr>
          <w:color w:val="000000"/>
        </w:rPr>
        <w:t>处于栈顶的位置，栈帧</w:t>
      </w:r>
      <w:r>
        <w:rPr>
          <w:color w:val="000000"/>
        </w:rPr>
        <w:t>2</w:t>
      </w:r>
      <w:r>
        <w:rPr>
          <w:color w:val="000000"/>
        </w:rPr>
        <w:t>处于栈底，执行完毕后，依次弹出栈帧</w:t>
      </w:r>
      <w:r>
        <w:rPr>
          <w:color w:val="000000"/>
        </w:rPr>
        <w:t>1</w:t>
      </w:r>
      <w:r>
        <w:rPr>
          <w:color w:val="000000"/>
        </w:rPr>
        <w:t>和栈帧</w:t>
      </w:r>
      <w:r>
        <w:rPr>
          <w:color w:val="000000"/>
        </w:rPr>
        <w:t>2</w:t>
      </w:r>
      <w:r>
        <w:rPr>
          <w:color w:val="000000"/>
        </w:rPr>
        <w:t>，线程结束，栈释放。</w:t>
      </w:r>
    </w:p>
    <w:p w:rsidR="00120BA8" w:rsidRDefault="00FD2F1E">
      <w:pPr>
        <w:spacing w:line="270" w:lineRule="atLeast"/>
        <w:rPr>
          <w:color w:val="000000"/>
        </w:rPr>
      </w:pPr>
      <w:r>
        <w:rPr>
          <w:rFonts w:ascii="Wingdings" w:hAnsi="Wingdings"/>
          <w:color w:val="000000"/>
        </w:rPr>
        <w:t></w:t>
      </w:r>
      <w:r>
        <w:rPr>
          <w:rFonts w:ascii="Wingdings" w:hAnsi="Wingdings"/>
          <w:color w:val="000000"/>
        </w:rPr>
        <w:t></w:t>
      </w:r>
      <w:r>
        <w:rPr>
          <w:rStyle w:val="apple-converted-space"/>
          <w:rFonts w:ascii="Wingdings" w:hAnsi="Wingdings"/>
          <w:color w:val="000000"/>
        </w:rPr>
        <w:t></w:t>
      </w:r>
      <w:r>
        <w:rPr>
          <w:color w:val="000000"/>
        </w:rPr>
        <w:t>Heap</w:t>
      </w:r>
      <w:r>
        <w:rPr>
          <w:rStyle w:val="apple-converted-space"/>
          <w:color w:val="000000"/>
        </w:rPr>
        <w:t> </w:t>
      </w:r>
      <w:r>
        <w:rPr>
          <w:color w:val="000000"/>
        </w:rPr>
        <w:t>堆内存</w:t>
      </w:r>
    </w:p>
    <w:p w:rsidR="00120BA8" w:rsidRDefault="00FD2F1E">
      <w:pPr>
        <w:spacing w:line="270" w:lineRule="atLeast"/>
        <w:rPr>
          <w:color w:val="000000"/>
        </w:rPr>
      </w:pPr>
      <w:r>
        <w:rPr>
          <w:color w:val="000000"/>
        </w:rPr>
        <w:t>一个</w:t>
      </w:r>
      <w:r>
        <w:rPr>
          <w:color w:val="000000"/>
        </w:rPr>
        <w:t>JVM</w:t>
      </w:r>
      <w:r>
        <w:rPr>
          <w:color w:val="000000"/>
        </w:rPr>
        <w:t>实例只存在一个堆类存，堆内存的大小是可以调节的。类加载器读取了类文件后，需要把类、方法、常变量放到堆内存中，以方便执行器执行，堆内存分为三部分：</w:t>
      </w:r>
    </w:p>
    <w:p w:rsidR="00120BA8" w:rsidRDefault="00FD2F1E">
      <w:pPr>
        <w:spacing w:line="270" w:lineRule="atLeast"/>
        <w:ind w:firstLine="422"/>
        <w:rPr>
          <w:color w:val="000000"/>
        </w:rPr>
      </w:pPr>
      <w:r>
        <w:rPr>
          <w:rStyle w:val="a6"/>
          <w:color w:val="000000"/>
        </w:rPr>
        <w:t>Permanent Space</w:t>
      </w:r>
      <w:r>
        <w:rPr>
          <w:rStyle w:val="apple-converted-space"/>
          <w:b/>
          <w:bCs/>
          <w:color w:val="000000"/>
        </w:rPr>
        <w:t> </w:t>
      </w:r>
      <w:r>
        <w:rPr>
          <w:rStyle w:val="a6"/>
          <w:color w:val="000000"/>
        </w:rPr>
        <w:t>永久存储区</w:t>
      </w:r>
    </w:p>
    <w:p w:rsidR="00120BA8" w:rsidRDefault="00FD2F1E">
      <w:pPr>
        <w:spacing w:line="270" w:lineRule="atLeast"/>
        <w:rPr>
          <w:color w:val="000000"/>
        </w:rPr>
      </w:pPr>
      <w:r>
        <w:rPr>
          <w:color w:val="000000"/>
        </w:rPr>
        <w:t>永久存储区是一个常驻内存区域，用于存放</w:t>
      </w:r>
      <w:r>
        <w:rPr>
          <w:color w:val="000000"/>
        </w:rPr>
        <w:t>JDK</w:t>
      </w:r>
      <w:r>
        <w:rPr>
          <w:color w:val="000000"/>
        </w:rPr>
        <w:t>自身所携带的</w:t>
      </w:r>
      <w:r>
        <w:rPr>
          <w:color w:val="000000"/>
        </w:rPr>
        <w:t>Class,Interface</w:t>
      </w:r>
      <w:r>
        <w:rPr>
          <w:color w:val="000000"/>
        </w:rPr>
        <w:t>的元数据，也就是说它存储的是运行环境必须的类信息，被装载进此区域的数据是不会被垃圾回收器回收掉的，关闭</w:t>
      </w:r>
      <w:r>
        <w:rPr>
          <w:color w:val="000000"/>
        </w:rPr>
        <w:t>JVM</w:t>
      </w:r>
      <w:r>
        <w:rPr>
          <w:color w:val="000000"/>
        </w:rPr>
        <w:t>才会释放此区域所占用的内存。</w:t>
      </w:r>
    </w:p>
    <w:p w:rsidR="00120BA8" w:rsidRDefault="00FD2F1E">
      <w:pPr>
        <w:spacing w:line="270" w:lineRule="atLeast"/>
        <w:ind w:firstLine="422"/>
        <w:rPr>
          <w:color w:val="000000"/>
        </w:rPr>
      </w:pPr>
      <w:r>
        <w:rPr>
          <w:rStyle w:val="a6"/>
          <w:color w:val="000000"/>
        </w:rPr>
        <w:t>Young Generation Space</w:t>
      </w:r>
      <w:r>
        <w:rPr>
          <w:rStyle w:val="apple-converted-space"/>
          <w:b/>
          <w:bCs/>
          <w:color w:val="000000"/>
        </w:rPr>
        <w:t> </w:t>
      </w:r>
      <w:r>
        <w:rPr>
          <w:rStyle w:val="a6"/>
          <w:color w:val="000000"/>
        </w:rPr>
        <w:t>新生区</w:t>
      </w:r>
    </w:p>
    <w:p w:rsidR="00120BA8" w:rsidRDefault="00FD2F1E">
      <w:pPr>
        <w:spacing w:line="270" w:lineRule="atLeast"/>
        <w:rPr>
          <w:color w:val="000000"/>
        </w:rPr>
      </w:pPr>
      <w:r>
        <w:rPr>
          <w:color w:val="000000"/>
        </w:rPr>
        <w:t>新生区是类的诞生、成长、消亡的区域，一个类在这里产生，应用，最后被垃圾回收器收集，结束生命。新生区又分为两部分：伊甸区（</w:t>
      </w:r>
      <w:r>
        <w:rPr>
          <w:color w:val="000000"/>
        </w:rPr>
        <w:t>Eden space</w:t>
      </w:r>
      <w:r>
        <w:rPr>
          <w:color w:val="000000"/>
        </w:rPr>
        <w:t>）和幸存者区（</w:t>
      </w:r>
      <w:r>
        <w:rPr>
          <w:color w:val="000000"/>
        </w:rPr>
        <w:t>Survivor pace</w:t>
      </w:r>
      <w:r>
        <w:rPr>
          <w:color w:val="000000"/>
        </w:rPr>
        <w:t>），所有的类都是在伊甸区被</w:t>
      </w:r>
      <w:r>
        <w:rPr>
          <w:color w:val="000000"/>
        </w:rPr>
        <w:t>new</w:t>
      </w:r>
      <w:r>
        <w:rPr>
          <w:color w:val="000000"/>
        </w:rPr>
        <w:t>出来的。幸存区有两个：</w:t>
      </w:r>
      <w:r>
        <w:rPr>
          <w:rStyle w:val="apple-converted-space"/>
          <w:color w:val="000000"/>
        </w:rPr>
        <w:t> </w:t>
      </w:r>
      <w:r>
        <w:rPr>
          <w:color w:val="000000"/>
        </w:rPr>
        <w:t>0</w:t>
      </w:r>
      <w:r>
        <w:rPr>
          <w:color w:val="000000"/>
        </w:rPr>
        <w:t>区（</w:t>
      </w:r>
      <w:r>
        <w:rPr>
          <w:color w:val="000000"/>
        </w:rPr>
        <w:t>Survivor 0 space</w:t>
      </w:r>
      <w:r>
        <w:rPr>
          <w:color w:val="000000"/>
        </w:rPr>
        <w:t>）和</w:t>
      </w:r>
      <w:r>
        <w:rPr>
          <w:color w:val="000000"/>
        </w:rPr>
        <w:t>1</w:t>
      </w:r>
      <w:r>
        <w:rPr>
          <w:color w:val="000000"/>
        </w:rPr>
        <w:t>区（</w:t>
      </w:r>
      <w:r>
        <w:rPr>
          <w:color w:val="000000"/>
        </w:rPr>
        <w:t>Survivor 1 space</w:t>
      </w:r>
      <w:r>
        <w:rPr>
          <w:color w:val="000000"/>
        </w:rPr>
        <w:t>）。当伊甸园的空间用完时，程序又需要创建对象，</w:t>
      </w:r>
      <w:r>
        <w:rPr>
          <w:color w:val="000000"/>
        </w:rPr>
        <w:t>JVM</w:t>
      </w:r>
      <w:r>
        <w:rPr>
          <w:color w:val="000000"/>
        </w:rPr>
        <w:t>的垃圾回收器将对伊甸园区进行垃圾回收，将伊甸园区中的不再被其他对象所引用的对象进行销毁。然后将伊甸园中的剩余对象移动到幸存</w:t>
      </w:r>
      <w:r>
        <w:rPr>
          <w:color w:val="000000"/>
        </w:rPr>
        <w:t>0</w:t>
      </w:r>
      <w:r>
        <w:rPr>
          <w:color w:val="000000"/>
        </w:rPr>
        <w:t>区。若幸存</w:t>
      </w:r>
      <w:r>
        <w:rPr>
          <w:color w:val="000000"/>
        </w:rPr>
        <w:t>0</w:t>
      </w:r>
      <w:r>
        <w:rPr>
          <w:color w:val="000000"/>
        </w:rPr>
        <w:t>区也满了，再对该区进行垃圾回收，然后移动到</w:t>
      </w:r>
      <w:r>
        <w:rPr>
          <w:color w:val="000000"/>
        </w:rPr>
        <w:t>1</w:t>
      </w:r>
      <w:r>
        <w:rPr>
          <w:color w:val="000000"/>
        </w:rPr>
        <w:t>区。那如果</w:t>
      </w:r>
      <w:r>
        <w:rPr>
          <w:color w:val="000000"/>
        </w:rPr>
        <w:t>1</w:t>
      </w:r>
      <w:r>
        <w:rPr>
          <w:color w:val="000000"/>
        </w:rPr>
        <w:t>区也满了呢？再移动到养老区。</w:t>
      </w:r>
    </w:p>
    <w:p w:rsidR="00120BA8" w:rsidRDefault="00FD2F1E">
      <w:pPr>
        <w:spacing w:line="270" w:lineRule="atLeast"/>
        <w:ind w:firstLine="422"/>
        <w:rPr>
          <w:color w:val="000000"/>
        </w:rPr>
      </w:pPr>
      <w:r>
        <w:rPr>
          <w:rStyle w:val="a6"/>
          <w:color w:val="000000"/>
        </w:rPr>
        <w:t>Tenure generation space</w:t>
      </w:r>
      <w:r>
        <w:rPr>
          <w:rStyle w:val="a6"/>
          <w:color w:val="000000"/>
        </w:rPr>
        <w:t>养老区</w:t>
      </w:r>
    </w:p>
    <w:p w:rsidR="00120BA8" w:rsidRDefault="00FD2F1E">
      <w:pPr>
        <w:spacing w:line="270" w:lineRule="atLeast"/>
        <w:rPr>
          <w:color w:val="000000"/>
        </w:rPr>
      </w:pPr>
      <w:r>
        <w:rPr>
          <w:color w:val="000000"/>
        </w:rPr>
        <w:t>养老区用于保存从新生区筛选出来的</w:t>
      </w:r>
      <w:r>
        <w:rPr>
          <w:color w:val="000000"/>
        </w:rPr>
        <w:t>JAVA</w:t>
      </w:r>
      <w:r>
        <w:rPr>
          <w:color w:val="000000"/>
        </w:rPr>
        <w:t>对象，一般池对象都在这个区域活跃。</w:t>
      </w:r>
      <w:r>
        <w:rPr>
          <w:color w:val="000000"/>
        </w:rPr>
        <w:t>  </w:t>
      </w:r>
      <w:r>
        <w:rPr>
          <w:rStyle w:val="apple-converted-space"/>
          <w:color w:val="000000"/>
        </w:rPr>
        <w:t> </w:t>
      </w:r>
      <w:r>
        <w:rPr>
          <w:color w:val="000000"/>
        </w:rPr>
        <w:t>三个区的示意图如下：</w:t>
      </w:r>
    </w:p>
    <w:p w:rsidR="00120BA8" w:rsidRDefault="00FD2F1E">
      <w:pPr>
        <w:spacing w:line="270" w:lineRule="atLeast"/>
        <w:rPr>
          <w:color w:val="000000"/>
        </w:rPr>
      </w:pPr>
      <w:r>
        <w:rPr>
          <w:color w:val="000000"/>
        </w:rPr>
        <w:br/>
      </w:r>
      <w:r>
        <w:rPr>
          <w:color w:val="000000"/>
        </w:rPr>
        <w:pict>
          <v:shape id="图片框 1032" o:spid="_x0000_i1032" type="#_x0000_t75" style="width:337.45pt;height:259.2pt">
            <v:imagedata r:id="rId15" o:title=""/>
          </v:shape>
        </w:pict>
      </w:r>
      <w:r>
        <w:rPr>
          <w:color w:val="000000"/>
        </w:rPr>
        <w:br/>
        <w:t> </w:t>
      </w:r>
      <w:r>
        <w:rPr>
          <w:rFonts w:ascii="Wingdings" w:hAnsi="Wingdings"/>
          <w:color w:val="000000"/>
        </w:rPr>
        <w:t></w:t>
      </w:r>
      <w:r>
        <w:rPr>
          <w:rFonts w:ascii="Wingdings" w:hAnsi="Wingdings"/>
          <w:color w:val="000000"/>
        </w:rPr>
        <w:t></w:t>
      </w:r>
      <w:r>
        <w:rPr>
          <w:rStyle w:val="apple-converted-space"/>
          <w:rFonts w:ascii="Wingdings" w:hAnsi="Wingdings"/>
          <w:color w:val="000000"/>
        </w:rPr>
        <w:t></w:t>
      </w:r>
      <w:r>
        <w:rPr>
          <w:color w:val="000000"/>
        </w:rPr>
        <w:t>Method Area</w:t>
      </w:r>
      <w:r>
        <w:rPr>
          <w:rStyle w:val="apple-converted-space"/>
          <w:color w:val="000000"/>
        </w:rPr>
        <w:t> </w:t>
      </w:r>
      <w:r>
        <w:rPr>
          <w:color w:val="000000"/>
        </w:rPr>
        <w:t>方法区</w:t>
      </w:r>
    </w:p>
    <w:p w:rsidR="00120BA8" w:rsidRDefault="00FD2F1E">
      <w:pPr>
        <w:spacing w:line="270" w:lineRule="atLeast"/>
        <w:rPr>
          <w:color w:val="000000"/>
        </w:rPr>
      </w:pPr>
      <w:r>
        <w:rPr>
          <w:color w:val="000000"/>
        </w:rPr>
        <w:t>方法区是被所有线程共享，该区域保存所有字段和方法字节码，以及一些特殊方法如构造函数，接口代码也在此定义。</w:t>
      </w:r>
    </w:p>
    <w:p w:rsidR="00120BA8" w:rsidRDefault="00FD2F1E">
      <w:pPr>
        <w:spacing w:line="270" w:lineRule="atLeast"/>
        <w:rPr>
          <w:color w:val="000000"/>
        </w:rPr>
      </w:pPr>
      <w:r>
        <w:rPr>
          <w:rFonts w:ascii="Wingdings" w:hAnsi="Wingdings"/>
          <w:color w:val="000000"/>
        </w:rPr>
        <w:t></w:t>
      </w:r>
      <w:r>
        <w:rPr>
          <w:rFonts w:ascii="Wingdings" w:hAnsi="Wingdings"/>
          <w:color w:val="000000"/>
        </w:rPr>
        <w:t></w:t>
      </w:r>
      <w:r>
        <w:rPr>
          <w:rStyle w:val="apple-converted-space"/>
          <w:rFonts w:ascii="Wingdings" w:hAnsi="Wingdings"/>
          <w:color w:val="000000"/>
        </w:rPr>
        <w:t></w:t>
      </w:r>
      <w:r>
        <w:rPr>
          <w:color w:val="000000"/>
        </w:rPr>
        <w:t>PC Register</w:t>
      </w:r>
      <w:r>
        <w:rPr>
          <w:rStyle w:val="apple-converted-space"/>
          <w:color w:val="000000"/>
        </w:rPr>
        <w:t> </w:t>
      </w:r>
      <w:r>
        <w:rPr>
          <w:color w:val="000000"/>
        </w:rPr>
        <w:t>程序计数器</w:t>
      </w:r>
    </w:p>
    <w:p w:rsidR="00120BA8" w:rsidRDefault="00FD2F1E">
      <w:pPr>
        <w:spacing w:line="270" w:lineRule="atLeast"/>
        <w:rPr>
          <w:color w:val="000000"/>
        </w:rPr>
      </w:pPr>
      <w:r>
        <w:rPr>
          <w:color w:val="000000"/>
        </w:rPr>
        <w:t>每个线程都有一个程序计数器，就是一个指针，指向方法区中的方法字节码，由执行引擎读取下一条指令。</w:t>
      </w:r>
    </w:p>
    <w:p w:rsidR="00120BA8" w:rsidRDefault="00FD2F1E">
      <w:pPr>
        <w:spacing w:line="270" w:lineRule="atLeast"/>
        <w:rPr>
          <w:color w:val="000000"/>
        </w:rPr>
      </w:pPr>
      <w:r>
        <w:rPr>
          <w:rFonts w:ascii="Wingdings" w:hAnsi="Wingdings"/>
          <w:color w:val="000000"/>
        </w:rPr>
        <w:lastRenderedPageBreak/>
        <w:t></w:t>
      </w:r>
      <w:r>
        <w:rPr>
          <w:rFonts w:ascii="Wingdings" w:hAnsi="Wingdings"/>
          <w:color w:val="000000"/>
        </w:rPr>
        <w:t></w:t>
      </w:r>
      <w:r>
        <w:rPr>
          <w:rStyle w:val="apple-converted-space"/>
          <w:rFonts w:ascii="Wingdings" w:hAnsi="Wingdings"/>
          <w:color w:val="000000"/>
        </w:rPr>
        <w:t></w:t>
      </w:r>
      <w:r>
        <w:rPr>
          <w:color w:val="000000"/>
        </w:rPr>
        <w:t>Native Method Stack</w:t>
      </w:r>
      <w:r>
        <w:rPr>
          <w:rStyle w:val="apple-converted-space"/>
          <w:color w:val="000000"/>
        </w:rPr>
        <w:t> </w:t>
      </w:r>
      <w:r>
        <w:rPr>
          <w:color w:val="000000"/>
        </w:rPr>
        <w:t>本地方法栈</w:t>
      </w:r>
    </w:p>
    <w:p w:rsidR="00120BA8" w:rsidRDefault="00FD2F1E">
      <w:pPr>
        <w:spacing w:line="270" w:lineRule="atLeast"/>
        <w:rPr>
          <w:color w:val="000000"/>
        </w:rPr>
      </w:pPr>
      <w:r>
        <w:rPr>
          <w:color w:val="000000"/>
        </w:rPr>
        <w:t> </w:t>
      </w:r>
    </w:p>
    <w:p w:rsidR="00120BA8" w:rsidRDefault="00FD2F1E">
      <w:pPr>
        <w:spacing w:line="270" w:lineRule="atLeast"/>
        <w:rPr>
          <w:color w:val="000000"/>
        </w:rPr>
      </w:pPr>
      <w:r>
        <w:rPr>
          <w:color w:val="000000"/>
        </w:rPr>
        <w:t> </w:t>
      </w:r>
    </w:p>
    <w:p w:rsidR="00120BA8" w:rsidRDefault="00FD2F1E">
      <w:pPr>
        <w:spacing w:line="270" w:lineRule="atLeast"/>
        <w:rPr>
          <w:color w:val="000000"/>
        </w:rPr>
      </w:pPr>
      <w:r>
        <w:rPr>
          <w:color w:val="000000"/>
        </w:rPr>
        <w:t> </w:t>
      </w:r>
    </w:p>
    <w:p w:rsidR="00120BA8" w:rsidRDefault="00FD2F1E">
      <w:pPr>
        <w:pStyle w:val="2"/>
        <w:pBdr>
          <w:bottom w:val="single" w:sz="6" w:space="2" w:color="CCCCCC"/>
        </w:pBdr>
        <w:spacing w:before="0" w:after="120" w:line="360" w:lineRule="atLeast"/>
        <w:rPr>
          <w:rFonts w:ascii="Arial" w:hAnsi="Arial" w:cs="Arial"/>
          <w:color w:val="000000"/>
        </w:rPr>
      </w:pPr>
      <w:r>
        <w:rPr>
          <w:rFonts w:ascii="Arial" w:hAnsi="Arial" w:cs="Arial"/>
          <w:color w:val="000000"/>
        </w:rPr>
        <w:t>3 JVM</w:t>
      </w:r>
      <w:r>
        <w:rPr>
          <w:rFonts w:ascii="Arial" w:hAnsi="Arial" w:cs="Arial"/>
          <w:color w:val="000000"/>
        </w:rPr>
        <w:t>相关问题</w:t>
      </w:r>
    </w:p>
    <w:p w:rsidR="00120BA8" w:rsidRDefault="00FD2F1E">
      <w:pPr>
        <w:spacing w:line="270" w:lineRule="atLeast"/>
        <w:ind w:firstLine="422"/>
        <w:rPr>
          <w:rFonts w:ascii="宋体" w:hAnsi="宋体" w:cs="宋体"/>
          <w:color w:val="000000"/>
        </w:rPr>
      </w:pPr>
      <w:r>
        <w:rPr>
          <w:rStyle w:val="a6"/>
          <w:color w:val="000000"/>
        </w:rPr>
        <w:t>问：堆和栈有什么区别</w:t>
      </w:r>
    </w:p>
    <w:p w:rsidR="00120BA8" w:rsidRDefault="00FD2F1E">
      <w:pPr>
        <w:spacing w:line="270" w:lineRule="atLeast"/>
        <w:rPr>
          <w:color w:val="000000"/>
        </w:rPr>
      </w:pPr>
      <w:r>
        <w:rPr>
          <w:color w:val="000000"/>
        </w:rPr>
        <w:t>答：堆是存放对象的，但是对象内的临时变量是存在栈内存中，如例子中的</w:t>
      </w:r>
      <w:r>
        <w:rPr>
          <w:color w:val="000000"/>
        </w:rPr>
        <w:t>methodVar</w:t>
      </w:r>
      <w:r>
        <w:rPr>
          <w:color w:val="000000"/>
        </w:rPr>
        <w:t>是在运行期存放到栈中的。</w:t>
      </w:r>
    </w:p>
    <w:p w:rsidR="00120BA8" w:rsidRDefault="00FD2F1E">
      <w:pPr>
        <w:spacing w:line="270" w:lineRule="atLeast"/>
        <w:rPr>
          <w:color w:val="000000"/>
        </w:rPr>
      </w:pPr>
      <w:r>
        <w:rPr>
          <w:color w:val="000000"/>
        </w:rPr>
        <w:t>栈是跟随线程的，有线程就有栈，堆是跟随</w:t>
      </w:r>
      <w:r>
        <w:rPr>
          <w:color w:val="000000"/>
        </w:rPr>
        <w:t>JVM</w:t>
      </w:r>
      <w:r>
        <w:rPr>
          <w:color w:val="000000"/>
        </w:rPr>
        <w:t>的，有</w:t>
      </w:r>
      <w:r>
        <w:rPr>
          <w:color w:val="000000"/>
        </w:rPr>
        <w:t>JVM</w:t>
      </w:r>
      <w:r>
        <w:rPr>
          <w:color w:val="000000"/>
        </w:rPr>
        <w:t>就有堆内存。</w:t>
      </w:r>
    </w:p>
    <w:p w:rsidR="00120BA8" w:rsidRDefault="00FD2F1E">
      <w:pPr>
        <w:spacing w:line="270" w:lineRule="atLeast"/>
        <w:rPr>
          <w:color w:val="000000"/>
        </w:rPr>
      </w:pPr>
      <w:r>
        <w:rPr>
          <w:color w:val="000000"/>
        </w:rPr>
        <w:t> </w:t>
      </w:r>
    </w:p>
    <w:p w:rsidR="00120BA8" w:rsidRDefault="00FD2F1E">
      <w:pPr>
        <w:spacing w:line="270" w:lineRule="atLeast"/>
        <w:ind w:firstLine="422"/>
        <w:rPr>
          <w:color w:val="000000"/>
        </w:rPr>
      </w:pPr>
      <w:r>
        <w:rPr>
          <w:rStyle w:val="a6"/>
          <w:color w:val="000000"/>
        </w:rPr>
        <w:t>问：堆内存中到底存在着什么东西？</w:t>
      </w:r>
    </w:p>
    <w:p w:rsidR="00120BA8" w:rsidRDefault="00FD2F1E">
      <w:pPr>
        <w:spacing w:line="270" w:lineRule="atLeast"/>
        <w:rPr>
          <w:color w:val="000000"/>
        </w:rPr>
      </w:pPr>
      <w:r>
        <w:rPr>
          <w:color w:val="000000"/>
        </w:rPr>
        <w:t>答：对象，包括对象变量以及对象方法。</w:t>
      </w:r>
    </w:p>
    <w:p w:rsidR="00120BA8" w:rsidRDefault="00FD2F1E">
      <w:pPr>
        <w:spacing w:line="270" w:lineRule="atLeast"/>
        <w:rPr>
          <w:color w:val="000000"/>
        </w:rPr>
      </w:pPr>
      <w:r>
        <w:rPr>
          <w:color w:val="000000"/>
        </w:rPr>
        <w:t> </w:t>
      </w:r>
    </w:p>
    <w:p w:rsidR="00120BA8" w:rsidRDefault="00FD2F1E">
      <w:pPr>
        <w:spacing w:line="270" w:lineRule="atLeast"/>
        <w:ind w:firstLine="422"/>
        <w:rPr>
          <w:color w:val="000000"/>
        </w:rPr>
      </w:pPr>
      <w:r>
        <w:rPr>
          <w:rStyle w:val="a6"/>
          <w:color w:val="000000"/>
        </w:rPr>
        <w:t>问：类变量和实例变量有什么区别？</w:t>
      </w:r>
    </w:p>
    <w:p w:rsidR="00120BA8" w:rsidRDefault="00FD2F1E">
      <w:pPr>
        <w:spacing w:line="270" w:lineRule="atLeast"/>
        <w:rPr>
          <w:color w:val="000000"/>
        </w:rPr>
      </w:pPr>
      <w:r>
        <w:rPr>
          <w:color w:val="000000"/>
        </w:rPr>
        <w:t>答：静态变量是类变量，非静态变量是实例变量，直白的说，有</w:t>
      </w:r>
      <w:r>
        <w:rPr>
          <w:color w:val="000000"/>
        </w:rPr>
        <w:t>static</w:t>
      </w:r>
      <w:r>
        <w:rPr>
          <w:color w:val="000000"/>
        </w:rPr>
        <w:t>修饰的变量是静态变量，没有</w:t>
      </w:r>
      <w:r>
        <w:rPr>
          <w:color w:val="000000"/>
        </w:rPr>
        <w:t>static</w:t>
      </w:r>
      <w:r>
        <w:rPr>
          <w:color w:val="000000"/>
        </w:rPr>
        <w:t>修饰的变量是实例变量。静态变量存在方法区中，实例变量存在堆内存中。</w:t>
      </w:r>
    </w:p>
    <w:p w:rsidR="00120BA8" w:rsidRDefault="00FD2F1E">
      <w:pPr>
        <w:spacing w:line="270" w:lineRule="atLeast"/>
        <w:rPr>
          <w:color w:val="000000"/>
        </w:rPr>
      </w:pPr>
      <w:r>
        <w:rPr>
          <w:color w:val="000000"/>
        </w:rPr>
        <w:t> </w:t>
      </w:r>
    </w:p>
    <w:p w:rsidR="00120BA8" w:rsidRDefault="00FD2F1E">
      <w:pPr>
        <w:spacing w:line="270" w:lineRule="atLeast"/>
        <w:ind w:firstLine="422"/>
        <w:rPr>
          <w:color w:val="000000"/>
        </w:rPr>
      </w:pPr>
      <w:r>
        <w:rPr>
          <w:rStyle w:val="a6"/>
          <w:color w:val="000000"/>
        </w:rPr>
        <w:t>问：我听说类变量是在</w:t>
      </w:r>
      <w:r>
        <w:rPr>
          <w:rStyle w:val="a6"/>
          <w:color w:val="000000"/>
        </w:rPr>
        <w:t>JVM</w:t>
      </w:r>
      <w:r>
        <w:rPr>
          <w:rStyle w:val="a6"/>
          <w:color w:val="000000"/>
        </w:rPr>
        <w:t>启动时就初始化好的，和你这说的不同呀！</w:t>
      </w:r>
    </w:p>
    <w:p w:rsidR="00120BA8" w:rsidRDefault="00FD2F1E">
      <w:pPr>
        <w:spacing w:line="270" w:lineRule="atLeast"/>
        <w:rPr>
          <w:color w:val="000000"/>
        </w:rPr>
      </w:pPr>
      <w:r>
        <w:rPr>
          <w:color w:val="000000"/>
        </w:rPr>
        <w:t>答：那你是道听途说，信我的，没错。</w:t>
      </w:r>
    </w:p>
    <w:p w:rsidR="00120BA8" w:rsidRDefault="00FD2F1E">
      <w:pPr>
        <w:spacing w:line="270" w:lineRule="atLeast"/>
        <w:rPr>
          <w:color w:val="000000"/>
        </w:rPr>
      </w:pPr>
      <w:r>
        <w:rPr>
          <w:color w:val="000000"/>
        </w:rPr>
        <w:t> </w:t>
      </w:r>
    </w:p>
    <w:p w:rsidR="00120BA8" w:rsidRDefault="00FD2F1E">
      <w:pPr>
        <w:spacing w:line="270" w:lineRule="atLeast"/>
        <w:ind w:firstLine="422"/>
        <w:rPr>
          <w:color w:val="000000"/>
        </w:rPr>
      </w:pPr>
      <w:r>
        <w:rPr>
          <w:rStyle w:val="a6"/>
          <w:color w:val="000000"/>
        </w:rPr>
        <w:t>问：</w:t>
      </w:r>
      <w:r>
        <w:rPr>
          <w:rStyle w:val="a6"/>
          <w:color w:val="000000"/>
        </w:rPr>
        <w:t>Java</w:t>
      </w:r>
      <w:r>
        <w:rPr>
          <w:rStyle w:val="a6"/>
          <w:color w:val="000000"/>
        </w:rPr>
        <w:t>的方法（函数）到底是传值还是传址？</w:t>
      </w:r>
    </w:p>
    <w:p w:rsidR="00120BA8" w:rsidRDefault="00FD2F1E">
      <w:pPr>
        <w:spacing w:line="270" w:lineRule="atLeast"/>
        <w:rPr>
          <w:color w:val="000000"/>
        </w:rPr>
      </w:pPr>
      <w:r>
        <w:rPr>
          <w:color w:val="000000"/>
        </w:rPr>
        <w:t>答：都不是，是以传值的方式传递地址，具体的说原生数据类型传递的值，引用类型传递的地址。对于原始数据类型，</w:t>
      </w:r>
      <w:r>
        <w:rPr>
          <w:color w:val="000000"/>
        </w:rPr>
        <w:t>JVM</w:t>
      </w:r>
      <w:r>
        <w:rPr>
          <w:color w:val="000000"/>
        </w:rPr>
        <w:t>的处理方法是从</w:t>
      </w:r>
      <w:r>
        <w:rPr>
          <w:color w:val="000000"/>
        </w:rPr>
        <w:t>Method Area</w:t>
      </w:r>
      <w:r>
        <w:rPr>
          <w:color w:val="000000"/>
        </w:rPr>
        <w:t>或</w:t>
      </w:r>
      <w:r>
        <w:rPr>
          <w:color w:val="000000"/>
        </w:rPr>
        <w:t>Heap</w:t>
      </w:r>
      <w:r>
        <w:rPr>
          <w:color w:val="000000"/>
        </w:rPr>
        <w:t>中拷贝到</w:t>
      </w:r>
      <w:r>
        <w:rPr>
          <w:color w:val="000000"/>
        </w:rPr>
        <w:t>Stack</w:t>
      </w:r>
      <w:r>
        <w:rPr>
          <w:color w:val="000000"/>
        </w:rPr>
        <w:t>，然后运行</w:t>
      </w:r>
      <w:r>
        <w:rPr>
          <w:color w:val="000000"/>
        </w:rPr>
        <w:t>frame</w:t>
      </w:r>
      <w:r>
        <w:rPr>
          <w:color w:val="000000"/>
        </w:rPr>
        <w:t>中的方法，运行完毕后再把变量指拷贝回去。</w:t>
      </w:r>
    </w:p>
    <w:p w:rsidR="00120BA8" w:rsidRDefault="00FD2F1E">
      <w:pPr>
        <w:spacing w:line="270" w:lineRule="atLeast"/>
        <w:rPr>
          <w:color w:val="000000"/>
        </w:rPr>
      </w:pPr>
      <w:r>
        <w:rPr>
          <w:color w:val="000000"/>
        </w:rPr>
        <w:t> </w:t>
      </w:r>
    </w:p>
    <w:p w:rsidR="00120BA8" w:rsidRDefault="00FD2F1E">
      <w:pPr>
        <w:spacing w:line="270" w:lineRule="atLeast"/>
        <w:ind w:firstLine="422"/>
        <w:rPr>
          <w:color w:val="000000"/>
        </w:rPr>
      </w:pPr>
      <w:r>
        <w:rPr>
          <w:rStyle w:val="a6"/>
          <w:color w:val="000000"/>
        </w:rPr>
        <w:t>问：为什么会产生</w:t>
      </w:r>
      <w:r>
        <w:rPr>
          <w:rStyle w:val="a6"/>
          <w:color w:val="000000"/>
        </w:rPr>
        <w:t>OutOfMemory</w:t>
      </w:r>
      <w:r>
        <w:rPr>
          <w:rStyle w:val="a6"/>
          <w:color w:val="000000"/>
        </w:rPr>
        <w:t>产生？</w:t>
      </w:r>
    </w:p>
    <w:p w:rsidR="00120BA8" w:rsidRDefault="00FD2F1E">
      <w:pPr>
        <w:spacing w:line="270" w:lineRule="atLeast"/>
        <w:rPr>
          <w:color w:val="000000"/>
        </w:rPr>
      </w:pPr>
      <w:r>
        <w:rPr>
          <w:color w:val="000000"/>
        </w:rPr>
        <w:t>答：一句话：</w:t>
      </w:r>
      <w:r>
        <w:rPr>
          <w:color w:val="000000"/>
        </w:rPr>
        <w:t>Heap</w:t>
      </w:r>
      <w:r>
        <w:rPr>
          <w:color w:val="000000"/>
        </w:rPr>
        <w:t>内存中没有足够的可用内存了。这句话要好好理解，不是说</w:t>
      </w:r>
      <w:r>
        <w:rPr>
          <w:color w:val="000000"/>
        </w:rPr>
        <w:t>Heap</w:t>
      </w:r>
      <w:r>
        <w:rPr>
          <w:color w:val="000000"/>
        </w:rPr>
        <w:t>没有内存了，是说新申请内存的对象大于</w:t>
      </w:r>
      <w:r>
        <w:rPr>
          <w:color w:val="000000"/>
        </w:rPr>
        <w:t>Heap</w:t>
      </w:r>
      <w:r>
        <w:rPr>
          <w:color w:val="000000"/>
        </w:rPr>
        <w:t>空闲内存，比如现在</w:t>
      </w:r>
      <w:r>
        <w:rPr>
          <w:color w:val="000000"/>
        </w:rPr>
        <w:t>Heap</w:t>
      </w:r>
      <w:r>
        <w:rPr>
          <w:color w:val="000000"/>
        </w:rPr>
        <w:t>还空闲</w:t>
      </w:r>
      <w:r>
        <w:rPr>
          <w:color w:val="000000"/>
        </w:rPr>
        <w:t>1M</w:t>
      </w:r>
      <w:r>
        <w:rPr>
          <w:color w:val="000000"/>
        </w:rPr>
        <w:t>，但是新申请的内存</w:t>
      </w:r>
      <w:r>
        <w:rPr>
          <w:color w:val="000000"/>
        </w:rPr>
        <w:t>需要</w:t>
      </w:r>
      <w:r>
        <w:rPr>
          <w:color w:val="000000"/>
        </w:rPr>
        <w:t>1.1M</w:t>
      </w:r>
      <w:r>
        <w:rPr>
          <w:color w:val="000000"/>
        </w:rPr>
        <w:t>，于是就会报</w:t>
      </w:r>
      <w:r>
        <w:rPr>
          <w:color w:val="000000"/>
        </w:rPr>
        <w:t>OutOfMemory</w:t>
      </w:r>
      <w:r>
        <w:rPr>
          <w:color w:val="000000"/>
        </w:rPr>
        <w:t>了，可能以后的对象申请的内存都只要</w:t>
      </w:r>
      <w:r>
        <w:rPr>
          <w:color w:val="000000"/>
        </w:rPr>
        <w:t>0.9M</w:t>
      </w:r>
      <w:r>
        <w:rPr>
          <w:color w:val="000000"/>
        </w:rPr>
        <w:t>，于是就只出现一次</w:t>
      </w:r>
      <w:r>
        <w:rPr>
          <w:color w:val="000000"/>
        </w:rPr>
        <w:t>OutOfMemory</w:t>
      </w:r>
      <w:r>
        <w:rPr>
          <w:color w:val="000000"/>
        </w:rPr>
        <w:t>，</w:t>
      </w:r>
      <w:r>
        <w:rPr>
          <w:color w:val="000000"/>
        </w:rPr>
        <w:t>GC</w:t>
      </w:r>
      <w:r>
        <w:rPr>
          <w:color w:val="000000"/>
        </w:rPr>
        <w:t>也正常了，看起来像偶发事件，就是这么回事。</w:t>
      </w:r>
      <w:r>
        <w:rPr>
          <w:color w:val="000000"/>
        </w:rPr>
        <w:t>      </w:t>
      </w:r>
      <w:r>
        <w:rPr>
          <w:rStyle w:val="apple-converted-space"/>
          <w:color w:val="000000"/>
        </w:rPr>
        <w:t> </w:t>
      </w:r>
      <w:r>
        <w:rPr>
          <w:color w:val="000000"/>
        </w:rPr>
        <w:t>但如果此时</w:t>
      </w:r>
      <w:r>
        <w:rPr>
          <w:color w:val="000000"/>
        </w:rPr>
        <w:t>GC</w:t>
      </w:r>
      <w:r>
        <w:rPr>
          <w:color w:val="000000"/>
        </w:rPr>
        <w:t>没有回收就会产生挂起情况，系统不响应了。</w:t>
      </w:r>
    </w:p>
    <w:p w:rsidR="00120BA8" w:rsidRDefault="00FD2F1E">
      <w:pPr>
        <w:spacing w:line="270" w:lineRule="atLeast"/>
        <w:rPr>
          <w:color w:val="000000"/>
        </w:rPr>
      </w:pPr>
      <w:r>
        <w:rPr>
          <w:color w:val="000000"/>
        </w:rPr>
        <w:t> </w:t>
      </w:r>
    </w:p>
    <w:p w:rsidR="00120BA8" w:rsidRDefault="00FD2F1E">
      <w:pPr>
        <w:spacing w:line="270" w:lineRule="atLeast"/>
        <w:ind w:firstLine="422"/>
        <w:rPr>
          <w:color w:val="000000"/>
        </w:rPr>
      </w:pPr>
      <w:r>
        <w:rPr>
          <w:rStyle w:val="a6"/>
          <w:color w:val="000000"/>
        </w:rPr>
        <w:t>问：我产生的对象不多呀，为什么还会产生</w:t>
      </w:r>
      <w:r>
        <w:rPr>
          <w:rStyle w:val="a6"/>
          <w:color w:val="000000"/>
        </w:rPr>
        <w:t>OutOfMemory</w:t>
      </w:r>
      <w:r>
        <w:rPr>
          <w:rStyle w:val="a6"/>
          <w:color w:val="000000"/>
        </w:rPr>
        <w:t>？</w:t>
      </w:r>
    </w:p>
    <w:p w:rsidR="00120BA8" w:rsidRDefault="00FD2F1E">
      <w:pPr>
        <w:spacing w:line="270" w:lineRule="atLeast"/>
        <w:rPr>
          <w:color w:val="000000"/>
        </w:rPr>
      </w:pPr>
      <w:r>
        <w:rPr>
          <w:color w:val="000000"/>
        </w:rPr>
        <w:t>答：你继承层次忒多了，</w:t>
      </w:r>
      <w:r>
        <w:rPr>
          <w:color w:val="000000"/>
        </w:rPr>
        <w:t>Heap</w:t>
      </w:r>
      <w:r>
        <w:rPr>
          <w:color w:val="000000"/>
        </w:rPr>
        <w:t>中</w:t>
      </w:r>
      <w:r>
        <w:rPr>
          <w:rStyle w:val="apple-converted-space"/>
          <w:color w:val="000000"/>
        </w:rPr>
        <w:t> </w:t>
      </w:r>
      <w:r>
        <w:rPr>
          <w:color w:val="000000"/>
        </w:rPr>
        <w:t>产生的对象是先产生</w:t>
      </w:r>
      <w:r>
        <w:rPr>
          <w:rStyle w:val="apple-converted-space"/>
          <w:color w:val="000000"/>
        </w:rPr>
        <w:t> </w:t>
      </w:r>
      <w:r>
        <w:rPr>
          <w:color w:val="000000"/>
        </w:rPr>
        <w:t>父类，然后才产生子类，明白不？</w:t>
      </w:r>
    </w:p>
    <w:p w:rsidR="00120BA8" w:rsidRDefault="00FD2F1E">
      <w:pPr>
        <w:spacing w:line="270" w:lineRule="atLeast"/>
        <w:rPr>
          <w:color w:val="000000"/>
        </w:rPr>
      </w:pPr>
      <w:r>
        <w:rPr>
          <w:color w:val="000000"/>
        </w:rPr>
        <w:t> </w:t>
      </w:r>
    </w:p>
    <w:p w:rsidR="00120BA8" w:rsidRDefault="00FD2F1E">
      <w:pPr>
        <w:spacing w:line="270" w:lineRule="atLeast"/>
        <w:ind w:firstLine="422"/>
        <w:rPr>
          <w:color w:val="000000"/>
        </w:rPr>
      </w:pPr>
      <w:r>
        <w:rPr>
          <w:rStyle w:val="a6"/>
          <w:color w:val="000000"/>
        </w:rPr>
        <w:t>问：</w:t>
      </w:r>
      <w:r>
        <w:rPr>
          <w:rStyle w:val="a6"/>
          <w:color w:val="000000"/>
        </w:rPr>
        <w:t>OutOfMemory</w:t>
      </w:r>
      <w:r>
        <w:rPr>
          <w:rStyle w:val="a6"/>
          <w:color w:val="000000"/>
        </w:rPr>
        <w:t>错误分几种？</w:t>
      </w:r>
    </w:p>
    <w:p w:rsidR="00120BA8" w:rsidRDefault="00FD2F1E">
      <w:pPr>
        <w:spacing w:line="270" w:lineRule="atLeast"/>
        <w:rPr>
          <w:color w:val="000000"/>
        </w:rPr>
      </w:pPr>
      <w:r>
        <w:rPr>
          <w:color w:val="000000"/>
        </w:rPr>
        <w:t>答：分两种，分别是</w:t>
      </w:r>
      <w:r>
        <w:rPr>
          <w:color w:val="000000"/>
        </w:rPr>
        <w:t>“OutOfMemoryError:java he</w:t>
      </w:r>
      <w:r>
        <w:rPr>
          <w:color w:val="000000"/>
        </w:rPr>
        <w:t>ap size”</w:t>
      </w:r>
      <w:r>
        <w:rPr>
          <w:color w:val="000000"/>
        </w:rPr>
        <w:t>和</w:t>
      </w:r>
      <w:r>
        <w:rPr>
          <w:color w:val="000000"/>
        </w:rPr>
        <w:t>”OutOfMemoryError: PermGen space”</w:t>
      </w:r>
      <w:r>
        <w:rPr>
          <w:color w:val="000000"/>
        </w:rPr>
        <w:t>，两种都是内存溢出，</w:t>
      </w:r>
      <w:r>
        <w:rPr>
          <w:color w:val="000000"/>
        </w:rPr>
        <w:t>heap size</w:t>
      </w:r>
      <w:r>
        <w:rPr>
          <w:color w:val="000000"/>
        </w:rPr>
        <w:t>是说申请不到新的内存了，这个很常见，检查应用或调整堆内存大小。</w:t>
      </w:r>
    </w:p>
    <w:p w:rsidR="00120BA8" w:rsidRDefault="00FD2F1E">
      <w:pPr>
        <w:spacing w:line="270" w:lineRule="atLeast"/>
        <w:rPr>
          <w:color w:val="000000"/>
        </w:rPr>
      </w:pPr>
      <w:r>
        <w:rPr>
          <w:color w:val="000000"/>
        </w:rPr>
        <w:t>“PermGen space”</w:t>
      </w:r>
      <w:r>
        <w:rPr>
          <w:color w:val="000000"/>
        </w:rPr>
        <w:t>是因为永久存储区满了，这个也很常见，一般在热发布的环境中出现，是因为每次发布应用系统都不重启，久而久之永久存储区中的死对象太多导致新对象无法申请内存，一般重新启动一下即可。</w:t>
      </w:r>
    </w:p>
    <w:p w:rsidR="00120BA8" w:rsidRDefault="00FD2F1E">
      <w:pPr>
        <w:spacing w:line="270" w:lineRule="atLeast"/>
        <w:rPr>
          <w:color w:val="000000"/>
        </w:rPr>
      </w:pPr>
      <w:r>
        <w:rPr>
          <w:color w:val="000000"/>
        </w:rPr>
        <w:t> </w:t>
      </w:r>
    </w:p>
    <w:p w:rsidR="00120BA8" w:rsidRDefault="00FD2F1E">
      <w:pPr>
        <w:spacing w:line="270" w:lineRule="atLeast"/>
        <w:ind w:firstLine="422"/>
        <w:rPr>
          <w:color w:val="000000"/>
        </w:rPr>
      </w:pPr>
      <w:r>
        <w:rPr>
          <w:rStyle w:val="a6"/>
          <w:color w:val="000000"/>
        </w:rPr>
        <w:lastRenderedPageBreak/>
        <w:t>问：为什么会产生</w:t>
      </w:r>
      <w:r>
        <w:rPr>
          <w:rStyle w:val="a6"/>
          <w:color w:val="000000"/>
        </w:rPr>
        <w:t>StackOverflowError</w:t>
      </w:r>
      <w:r>
        <w:rPr>
          <w:rStyle w:val="a6"/>
          <w:color w:val="000000"/>
        </w:rPr>
        <w:t>？</w:t>
      </w:r>
    </w:p>
    <w:p w:rsidR="00120BA8" w:rsidRDefault="00FD2F1E">
      <w:pPr>
        <w:spacing w:line="270" w:lineRule="atLeast"/>
        <w:rPr>
          <w:color w:val="000000"/>
        </w:rPr>
      </w:pPr>
      <w:r>
        <w:rPr>
          <w:color w:val="000000"/>
        </w:rPr>
        <w:t>答：因为一个线程把</w:t>
      </w:r>
      <w:r>
        <w:rPr>
          <w:color w:val="000000"/>
        </w:rPr>
        <w:t>Stack</w:t>
      </w:r>
      <w:r>
        <w:rPr>
          <w:color w:val="000000"/>
        </w:rPr>
        <w:t>内存全部耗尽了，一般是递归函数造成</w:t>
      </w:r>
      <w:r>
        <w:rPr>
          <w:color w:val="000000"/>
        </w:rPr>
        <w:t>的。</w:t>
      </w:r>
    </w:p>
    <w:p w:rsidR="00120BA8" w:rsidRDefault="00FD2F1E">
      <w:pPr>
        <w:spacing w:line="270" w:lineRule="atLeast"/>
        <w:rPr>
          <w:color w:val="000000"/>
        </w:rPr>
      </w:pPr>
      <w:r>
        <w:rPr>
          <w:color w:val="000000"/>
        </w:rPr>
        <w:t> </w:t>
      </w:r>
    </w:p>
    <w:p w:rsidR="00120BA8" w:rsidRDefault="00FD2F1E">
      <w:pPr>
        <w:spacing w:line="270" w:lineRule="atLeast"/>
        <w:ind w:firstLine="422"/>
        <w:rPr>
          <w:color w:val="000000"/>
        </w:rPr>
      </w:pPr>
      <w:r>
        <w:rPr>
          <w:rStyle w:val="a6"/>
          <w:color w:val="000000"/>
        </w:rPr>
        <w:t>问：一个机器上可以看多个</w:t>
      </w:r>
      <w:r>
        <w:rPr>
          <w:rStyle w:val="a6"/>
          <w:color w:val="000000"/>
        </w:rPr>
        <w:t>JVM</w:t>
      </w:r>
      <w:r>
        <w:rPr>
          <w:rStyle w:val="a6"/>
          <w:color w:val="000000"/>
        </w:rPr>
        <w:t>吗？</w:t>
      </w:r>
      <w:r>
        <w:rPr>
          <w:rStyle w:val="a6"/>
          <w:color w:val="000000"/>
        </w:rPr>
        <w:t>JVM</w:t>
      </w:r>
      <w:r>
        <w:rPr>
          <w:rStyle w:val="a6"/>
          <w:color w:val="000000"/>
        </w:rPr>
        <w:t>之间可以互访吗？</w:t>
      </w:r>
    </w:p>
    <w:p w:rsidR="00120BA8" w:rsidRDefault="00FD2F1E">
      <w:pPr>
        <w:spacing w:line="270" w:lineRule="atLeast"/>
        <w:rPr>
          <w:color w:val="000000"/>
        </w:rPr>
      </w:pPr>
      <w:r>
        <w:rPr>
          <w:color w:val="000000"/>
        </w:rPr>
        <w:t>答：可以多个</w:t>
      </w:r>
      <w:r>
        <w:rPr>
          <w:color w:val="000000"/>
        </w:rPr>
        <w:t>JVM</w:t>
      </w:r>
      <w:r>
        <w:rPr>
          <w:color w:val="000000"/>
        </w:rPr>
        <w:t>，只要机器承受得了。</w:t>
      </w:r>
      <w:r>
        <w:rPr>
          <w:color w:val="000000"/>
        </w:rPr>
        <w:t>JVM</w:t>
      </w:r>
      <w:r>
        <w:rPr>
          <w:color w:val="000000"/>
        </w:rPr>
        <w:t>之间是不可以互访，你不能在</w:t>
      </w:r>
      <w:r>
        <w:rPr>
          <w:color w:val="000000"/>
        </w:rPr>
        <w:t>A-JVM</w:t>
      </w:r>
      <w:r>
        <w:rPr>
          <w:color w:val="000000"/>
        </w:rPr>
        <w:t>中访问</w:t>
      </w:r>
      <w:r>
        <w:rPr>
          <w:color w:val="000000"/>
        </w:rPr>
        <w:t>B-JVM</w:t>
      </w:r>
      <w:r>
        <w:rPr>
          <w:color w:val="000000"/>
        </w:rPr>
        <w:t>的</w:t>
      </w:r>
      <w:r>
        <w:rPr>
          <w:color w:val="000000"/>
        </w:rPr>
        <w:t>Heap</w:t>
      </w:r>
      <w:r>
        <w:rPr>
          <w:color w:val="000000"/>
        </w:rPr>
        <w:t>内存，这是不可能的。在以前老版本的</w:t>
      </w:r>
      <w:r>
        <w:rPr>
          <w:color w:val="000000"/>
        </w:rPr>
        <w:t>JVM</w:t>
      </w:r>
      <w:r>
        <w:rPr>
          <w:color w:val="000000"/>
        </w:rPr>
        <w:t>中，会出现</w:t>
      </w:r>
      <w:r>
        <w:rPr>
          <w:color w:val="000000"/>
        </w:rPr>
        <w:t>A-JVM Crack</w:t>
      </w:r>
      <w:r>
        <w:rPr>
          <w:color w:val="000000"/>
        </w:rPr>
        <w:t>后影响到</w:t>
      </w:r>
      <w:r>
        <w:rPr>
          <w:color w:val="000000"/>
        </w:rPr>
        <w:t>B-JVM</w:t>
      </w:r>
      <w:r>
        <w:rPr>
          <w:color w:val="000000"/>
        </w:rPr>
        <w:t>，现在版本非常少见。</w:t>
      </w:r>
    </w:p>
    <w:p w:rsidR="00120BA8" w:rsidRDefault="00FD2F1E">
      <w:pPr>
        <w:spacing w:line="270" w:lineRule="atLeast"/>
        <w:rPr>
          <w:color w:val="000000"/>
        </w:rPr>
      </w:pPr>
      <w:r>
        <w:rPr>
          <w:color w:val="000000"/>
        </w:rPr>
        <w:t> </w:t>
      </w:r>
    </w:p>
    <w:p w:rsidR="00120BA8" w:rsidRDefault="00FD2F1E">
      <w:pPr>
        <w:spacing w:line="270" w:lineRule="atLeast"/>
        <w:ind w:firstLine="422"/>
        <w:rPr>
          <w:color w:val="000000"/>
        </w:rPr>
      </w:pPr>
      <w:r>
        <w:rPr>
          <w:rStyle w:val="a6"/>
          <w:color w:val="000000"/>
        </w:rPr>
        <w:t>问：为什么</w:t>
      </w:r>
      <w:r>
        <w:rPr>
          <w:rStyle w:val="a6"/>
          <w:color w:val="000000"/>
        </w:rPr>
        <w:t>Java</w:t>
      </w:r>
      <w:r>
        <w:rPr>
          <w:rStyle w:val="a6"/>
          <w:color w:val="000000"/>
        </w:rPr>
        <w:t>要采用垃圾回收机制，而不采用</w:t>
      </w:r>
      <w:r>
        <w:rPr>
          <w:rStyle w:val="a6"/>
          <w:color w:val="000000"/>
        </w:rPr>
        <w:t>C/C++</w:t>
      </w:r>
      <w:r>
        <w:rPr>
          <w:rStyle w:val="a6"/>
          <w:color w:val="000000"/>
        </w:rPr>
        <w:t>的显式内存管理？</w:t>
      </w:r>
    </w:p>
    <w:p w:rsidR="00120BA8" w:rsidRDefault="00FD2F1E">
      <w:pPr>
        <w:spacing w:line="270" w:lineRule="atLeast"/>
        <w:rPr>
          <w:color w:val="000000"/>
        </w:rPr>
      </w:pPr>
      <w:r>
        <w:rPr>
          <w:color w:val="000000"/>
        </w:rPr>
        <w:t>答：为了简单，内存管理不是每个程序员都能折腾好的。</w:t>
      </w:r>
    </w:p>
    <w:p w:rsidR="00120BA8" w:rsidRDefault="00FD2F1E">
      <w:pPr>
        <w:spacing w:line="270" w:lineRule="atLeast"/>
        <w:rPr>
          <w:color w:val="000000"/>
        </w:rPr>
      </w:pPr>
      <w:r>
        <w:rPr>
          <w:color w:val="000000"/>
        </w:rPr>
        <w:t> </w:t>
      </w:r>
    </w:p>
    <w:p w:rsidR="00120BA8" w:rsidRDefault="00FD2F1E">
      <w:pPr>
        <w:spacing w:line="270" w:lineRule="atLeast"/>
        <w:ind w:firstLine="422"/>
        <w:rPr>
          <w:color w:val="000000"/>
        </w:rPr>
      </w:pPr>
      <w:r>
        <w:rPr>
          <w:rStyle w:val="a6"/>
          <w:color w:val="000000"/>
        </w:rPr>
        <w:t>问：为什么你没有详细介绍垃圾回收机制？</w:t>
      </w:r>
    </w:p>
    <w:p w:rsidR="00120BA8" w:rsidRDefault="00FD2F1E">
      <w:pPr>
        <w:spacing w:line="270" w:lineRule="atLeast"/>
        <w:rPr>
          <w:color w:val="000000"/>
        </w:rPr>
      </w:pPr>
      <w:r>
        <w:rPr>
          <w:color w:val="000000"/>
        </w:rPr>
        <w:t>答：垃圾回收机制每个</w:t>
      </w:r>
      <w:r>
        <w:rPr>
          <w:color w:val="000000"/>
        </w:rPr>
        <w:t>JVM</w:t>
      </w:r>
      <w:r>
        <w:rPr>
          <w:color w:val="000000"/>
        </w:rPr>
        <w:t>都不同，</w:t>
      </w:r>
      <w:r>
        <w:rPr>
          <w:color w:val="000000"/>
        </w:rPr>
        <w:t>JVM Speci</w:t>
      </w:r>
      <w:r>
        <w:rPr>
          <w:color w:val="000000"/>
        </w:rPr>
        <w:t>fication</w:t>
      </w:r>
      <w:r>
        <w:rPr>
          <w:color w:val="000000"/>
        </w:rPr>
        <w:t>只是定义了要自动释放内存，也就是说它只定义了垃圾回收的抽象方法，具体怎么实现各个厂商都不同，算法各异，这东西实在没必要深入。</w:t>
      </w:r>
    </w:p>
    <w:p w:rsidR="00120BA8" w:rsidRDefault="00FD2F1E">
      <w:pPr>
        <w:spacing w:line="270" w:lineRule="atLeast"/>
        <w:rPr>
          <w:color w:val="000000"/>
        </w:rPr>
      </w:pPr>
      <w:r>
        <w:rPr>
          <w:color w:val="000000"/>
        </w:rPr>
        <w:t> </w:t>
      </w:r>
    </w:p>
    <w:p w:rsidR="00120BA8" w:rsidRDefault="00FD2F1E">
      <w:pPr>
        <w:spacing w:line="270" w:lineRule="atLeast"/>
        <w:ind w:firstLine="422"/>
        <w:rPr>
          <w:color w:val="000000"/>
        </w:rPr>
      </w:pPr>
      <w:r>
        <w:rPr>
          <w:rStyle w:val="a6"/>
          <w:color w:val="000000"/>
        </w:rPr>
        <w:t>问：</w:t>
      </w:r>
      <w:r>
        <w:rPr>
          <w:rStyle w:val="a6"/>
          <w:color w:val="000000"/>
        </w:rPr>
        <w:t>JVM</w:t>
      </w:r>
      <w:r>
        <w:rPr>
          <w:rStyle w:val="a6"/>
          <w:color w:val="000000"/>
        </w:rPr>
        <w:t>中到底哪些区域是共享的？哪些是私有的？</w:t>
      </w:r>
    </w:p>
    <w:p w:rsidR="00120BA8" w:rsidRDefault="00FD2F1E">
      <w:pPr>
        <w:spacing w:line="270" w:lineRule="atLeast"/>
        <w:rPr>
          <w:color w:val="000000"/>
        </w:rPr>
      </w:pPr>
      <w:r>
        <w:rPr>
          <w:color w:val="000000"/>
        </w:rPr>
        <w:t>答：</w:t>
      </w:r>
      <w:r>
        <w:rPr>
          <w:color w:val="000000"/>
        </w:rPr>
        <w:t>Heap</w:t>
      </w:r>
      <w:r>
        <w:rPr>
          <w:color w:val="000000"/>
        </w:rPr>
        <w:t>和</w:t>
      </w:r>
      <w:r>
        <w:rPr>
          <w:color w:val="000000"/>
        </w:rPr>
        <w:t>Method Area</w:t>
      </w:r>
      <w:r>
        <w:rPr>
          <w:color w:val="000000"/>
        </w:rPr>
        <w:t>是共享的，其他都是私有的，</w:t>
      </w:r>
    </w:p>
    <w:p w:rsidR="00120BA8" w:rsidRDefault="00FD2F1E">
      <w:pPr>
        <w:spacing w:line="270" w:lineRule="atLeast"/>
        <w:rPr>
          <w:color w:val="000000"/>
        </w:rPr>
      </w:pPr>
      <w:r>
        <w:rPr>
          <w:color w:val="000000"/>
        </w:rPr>
        <w:t> </w:t>
      </w:r>
    </w:p>
    <w:p w:rsidR="00120BA8" w:rsidRDefault="00FD2F1E">
      <w:pPr>
        <w:spacing w:line="270" w:lineRule="atLeast"/>
        <w:ind w:firstLine="422"/>
        <w:rPr>
          <w:color w:val="000000"/>
        </w:rPr>
      </w:pPr>
      <w:r>
        <w:rPr>
          <w:rStyle w:val="a6"/>
          <w:color w:val="000000"/>
        </w:rPr>
        <w:t>问：什么是</w:t>
      </w:r>
      <w:r>
        <w:rPr>
          <w:rStyle w:val="a6"/>
          <w:color w:val="000000"/>
        </w:rPr>
        <w:t>JIT</w:t>
      </w:r>
      <w:r>
        <w:rPr>
          <w:rStyle w:val="a6"/>
          <w:color w:val="000000"/>
        </w:rPr>
        <w:t>，你怎么没说？</w:t>
      </w:r>
    </w:p>
    <w:p w:rsidR="00120BA8" w:rsidRDefault="00FD2F1E">
      <w:pPr>
        <w:spacing w:line="270" w:lineRule="atLeast"/>
        <w:rPr>
          <w:color w:val="000000"/>
        </w:rPr>
      </w:pPr>
      <w:r>
        <w:rPr>
          <w:color w:val="000000"/>
        </w:rPr>
        <w:t>答：</w:t>
      </w:r>
      <w:r>
        <w:rPr>
          <w:color w:val="000000"/>
        </w:rPr>
        <w:t>JIT</w:t>
      </w:r>
      <w:r>
        <w:rPr>
          <w:color w:val="000000"/>
        </w:rPr>
        <w:t>是指</w:t>
      </w:r>
      <w:r>
        <w:rPr>
          <w:color w:val="000000"/>
        </w:rPr>
        <w:t>Just In Time</w:t>
      </w:r>
      <w:r>
        <w:rPr>
          <w:color w:val="000000"/>
        </w:rPr>
        <w:t>，有的文档把</w:t>
      </w:r>
      <w:r>
        <w:rPr>
          <w:color w:val="000000"/>
        </w:rPr>
        <w:t>JIT</w:t>
      </w:r>
      <w:r>
        <w:rPr>
          <w:color w:val="000000"/>
        </w:rPr>
        <w:t>作为</w:t>
      </w:r>
      <w:r>
        <w:rPr>
          <w:color w:val="000000"/>
        </w:rPr>
        <w:t>JVM</w:t>
      </w:r>
      <w:r>
        <w:rPr>
          <w:color w:val="000000"/>
        </w:rPr>
        <w:t>的一个部件来介绍，有的是作为执行引擎的一部分来介绍，这都能理解。</w:t>
      </w:r>
      <w:r>
        <w:rPr>
          <w:color w:val="000000"/>
        </w:rPr>
        <w:t>Java</w:t>
      </w:r>
      <w:r>
        <w:rPr>
          <w:color w:val="000000"/>
        </w:rPr>
        <w:t>刚诞生的时候是一个解释性语言，别嘘，即使编译成了字节码（</w:t>
      </w:r>
      <w:r>
        <w:rPr>
          <w:color w:val="000000"/>
        </w:rPr>
        <w:t xml:space="preserve">byte </w:t>
      </w:r>
      <w:r>
        <w:rPr>
          <w:color w:val="000000"/>
        </w:rPr>
        <w:t>code</w:t>
      </w:r>
      <w:r>
        <w:rPr>
          <w:color w:val="000000"/>
        </w:rPr>
        <w:t>）也是针对</w:t>
      </w:r>
      <w:r>
        <w:rPr>
          <w:color w:val="000000"/>
        </w:rPr>
        <w:t>JVM</w:t>
      </w:r>
      <w:r>
        <w:rPr>
          <w:color w:val="000000"/>
        </w:rPr>
        <w:t>的，它需要再次翻译成原生代码</w:t>
      </w:r>
      <w:r>
        <w:rPr>
          <w:color w:val="000000"/>
        </w:rPr>
        <w:t>(native code)</w:t>
      </w:r>
      <w:r>
        <w:rPr>
          <w:color w:val="000000"/>
        </w:rPr>
        <w:t>才能被机器执行，于是效率的担忧就提出来了。</w:t>
      </w:r>
      <w:r>
        <w:rPr>
          <w:color w:val="000000"/>
        </w:rPr>
        <w:t>Sun</w:t>
      </w:r>
      <w:r>
        <w:rPr>
          <w:color w:val="000000"/>
        </w:rPr>
        <w:t>为了解决该问题提出了一套新的机制，好，你想编译成原生代码，没问题，我在</w:t>
      </w:r>
      <w:r>
        <w:rPr>
          <w:color w:val="000000"/>
        </w:rPr>
        <w:t>JVM</w:t>
      </w:r>
      <w:r>
        <w:rPr>
          <w:color w:val="000000"/>
        </w:rPr>
        <w:t>上提供一个工具，把字节码编译成原生码，下次你来访问的时候直接访问原生码就成了，于是</w:t>
      </w:r>
      <w:r>
        <w:rPr>
          <w:color w:val="000000"/>
        </w:rPr>
        <w:t>JIT</w:t>
      </w:r>
      <w:r>
        <w:rPr>
          <w:color w:val="000000"/>
        </w:rPr>
        <w:t>就诞生了，就这么回事。</w:t>
      </w:r>
    </w:p>
    <w:p w:rsidR="00120BA8" w:rsidRDefault="00FD2F1E">
      <w:pPr>
        <w:spacing w:line="270" w:lineRule="atLeast"/>
        <w:rPr>
          <w:color w:val="000000"/>
        </w:rPr>
      </w:pPr>
      <w:r>
        <w:rPr>
          <w:color w:val="000000"/>
        </w:rPr>
        <w:t> </w:t>
      </w:r>
    </w:p>
    <w:p w:rsidR="00120BA8" w:rsidRDefault="00FD2F1E">
      <w:pPr>
        <w:spacing w:line="270" w:lineRule="atLeast"/>
        <w:ind w:firstLine="422"/>
        <w:rPr>
          <w:color w:val="000000"/>
        </w:rPr>
      </w:pPr>
      <w:r>
        <w:rPr>
          <w:rStyle w:val="a6"/>
          <w:color w:val="000000"/>
        </w:rPr>
        <w:t>问：</w:t>
      </w:r>
      <w:r>
        <w:rPr>
          <w:rStyle w:val="a6"/>
          <w:color w:val="000000"/>
        </w:rPr>
        <w:t>JVM</w:t>
      </w:r>
      <w:r>
        <w:rPr>
          <w:rStyle w:val="a6"/>
          <w:color w:val="000000"/>
        </w:rPr>
        <w:t>还有哪些部分是你没有提到的？</w:t>
      </w:r>
    </w:p>
    <w:p w:rsidR="00120BA8" w:rsidRDefault="00FD2F1E">
      <w:pPr>
        <w:spacing w:line="270" w:lineRule="atLeast"/>
        <w:rPr>
          <w:color w:val="000000"/>
        </w:rPr>
      </w:pPr>
      <w:r>
        <w:rPr>
          <w:color w:val="000000"/>
        </w:rPr>
        <w:t>答：</w:t>
      </w:r>
      <w:r>
        <w:rPr>
          <w:color w:val="000000"/>
        </w:rPr>
        <w:t>JVM</w:t>
      </w:r>
      <w:r>
        <w:rPr>
          <w:color w:val="000000"/>
        </w:rPr>
        <w:t>是一个异常复杂的东西，写一本砖头书都不为过，还有几个要说明的：</w:t>
      </w:r>
    </w:p>
    <w:p w:rsidR="00120BA8" w:rsidRDefault="00FD2F1E">
      <w:pPr>
        <w:spacing w:line="270" w:lineRule="atLeast"/>
        <w:rPr>
          <w:color w:val="000000"/>
        </w:rPr>
      </w:pPr>
      <w:r>
        <w:rPr>
          <w:color w:val="000000"/>
        </w:rPr>
        <w:t>常量池（</w:t>
      </w:r>
      <w:r>
        <w:rPr>
          <w:color w:val="000000"/>
        </w:rPr>
        <w:t>constant pool</w:t>
      </w:r>
      <w:r>
        <w:rPr>
          <w:color w:val="000000"/>
        </w:rPr>
        <w:t>）：按照顺序存放程序中的常量，并且进行索引编号</w:t>
      </w:r>
      <w:r>
        <w:rPr>
          <w:color w:val="000000"/>
        </w:rPr>
        <w:t>的区域。比如</w:t>
      </w:r>
      <w:r>
        <w:rPr>
          <w:color w:val="000000"/>
        </w:rPr>
        <w:t>int i =100</w:t>
      </w:r>
      <w:r>
        <w:rPr>
          <w:color w:val="000000"/>
        </w:rPr>
        <w:t>，这个</w:t>
      </w:r>
      <w:r>
        <w:rPr>
          <w:color w:val="000000"/>
        </w:rPr>
        <w:t>100</w:t>
      </w:r>
      <w:r>
        <w:rPr>
          <w:color w:val="000000"/>
        </w:rPr>
        <w:t>就放在常量池中。</w:t>
      </w:r>
    </w:p>
    <w:p w:rsidR="00120BA8" w:rsidRDefault="00FD2F1E">
      <w:pPr>
        <w:spacing w:line="270" w:lineRule="atLeast"/>
        <w:rPr>
          <w:color w:val="000000"/>
        </w:rPr>
      </w:pPr>
      <w:r>
        <w:rPr>
          <w:color w:val="000000"/>
        </w:rPr>
        <w:t>安全管理器（</w:t>
      </w:r>
      <w:r>
        <w:rPr>
          <w:color w:val="000000"/>
        </w:rPr>
        <w:t>Security Manager</w:t>
      </w:r>
      <w:r>
        <w:rPr>
          <w:color w:val="000000"/>
        </w:rPr>
        <w:t>）：提供</w:t>
      </w:r>
      <w:r>
        <w:rPr>
          <w:color w:val="000000"/>
        </w:rPr>
        <w:t>Java</w:t>
      </w:r>
      <w:r>
        <w:rPr>
          <w:color w:val="000000"/>
        </w:rPr>
        <w:t>运行期的安全控制，防止恶意攻击，比如指定读取文件，写入文件权限，网络访问，创建进程等等，</w:t>
      </w:r>
      <w:r>
        <w:rPr>
          <w:color w:val="000000"/>
        </w:rPr>
        <w:t>Class Loader</w:t>
      </w:r>
      <w:r>
        <w:rPr>
          <w:color w:val="000000"/>
        </w:rPr>
        <w:t>在</w:t>
      </w:r>
      <w:r>
        <w:rPr>
          <w:color w:val="000000"/>
        </w:rPr>
        <w:t>Security Manager</w:t>
      </w:r>
      <w:r>
        <w:rPr>
          <w:color w:val="000000"/>
        </w:rPr>
        <w:t>认证通过后才能加载</w:t>
      </w:r>
      <w:r>
        <w:rPr>
          <w:color w:val="000000"/>
        </w:rPr>
        <w:t>class</w:t>
      </w:r>
      <w:r>
        <w:rPr>
          <w:color w:val="000000"/>
        </w:rPr>
        <w:t>文件的。</w:t>
      </w:r>
    </w:p>
    <w:p w:rsidR="00120BA8" w:rsidRDefault="00FD2F1E">
      <w:pPr>
        <w:spacing w:line="270" w:lineRule="atLeast"/>
        <w:rPr>
          <w:color w:val="000000"/>
        </w:rPr>
      </w:pPr>
      <w:r>
        <w:rPr>
          <w:color w:val="000000"/>
        </w:rPr>
        <w:t>方法索引表（</w:t>
      </w:r>
      <w:r>
        <w:rPr>
          <w:color w:val="000000"/>
        </w:rPr>
        <w:t>Methods table</w:t>
      </w:r>
      <w:r>
        <w:rPr>
          <w:color w:val="000000"/>
        </w:rPr>
        <w:t>），记录的是每个</w:t>
      </w:r>
      <w:r>
        <w:rPr>
          <w:color w:val="000000"/>
        </w:rPr>
        <w:t>method</w:t>
      </w:r>
      <w:r>
        <w:rPr>
          <w:color w:val="000000"/>
        </w:rPr>
        <w:t>的地址信息，</w:t>
      </w:r>
      <w:r>
        <w:rPr>
          <w:color w:val="000000"/>
        </w:rPr>
        <w:t>Stack</w:t>
      </w:r>
      <w:r>
        <w:rPr>
          <w:color w:val="000000"/>
        </w:rPr>
        <w:t>和</w:t>
      </w:r>
      <w:r>
        <w:rPr>
          <w:color w:val="000000"/>
        </w:rPr>
        <w:t>Heap</w:t>
      </w:r>
      <w:r>
        <w:rPr>
          <w:color w:val="000000"/>
        </w:rPr>
        <w:t>中的地址指针其实是指向</w:t>
      </w:r>
      <w:r>
        <w:rPr>
          <w:color w:val="000000"/>
        </w:rPr>
        <w:t>Methods table</w:t>
      </w:r>
      <w:r>
        <w:rPr>
          <w:color w:val="000000"/>
        </w:rPr>
        <w:t>地址。</w:t>
      </w:r>
    </w:p>
    <w:p w:rsidR="00120BA8" w:rsidRDefault="00FD2F1E">
      <w:pPr>
        <w:spacing w:line="270" w:lineRule="atLeast"/>
        <w:rPr>
          <w:color w:val="000000"/>
        </w:rPr>
      </w:pPr>
      <w:r>
        <w:rPr>
          <w:color w:val="000000"/>
        </w:rPr>
        <w:t>      </w:t>
      </w:r>
    </w:p>
    <w:p w:rsidR="00120BA8" w:rsidRDefault="00FD2F1E">
      <w:pPr>
        <w:spacing w:line="270" w:lineRule="atLeast"/>
        <w:ind w:firstLine="422"/>
        <w:rPr>
          <w:color w:val="000000"/>
        </w:rPr>
      </w:pPr>
      <w:r>
        <w:rPr>
          <w:rStyle w:val="a6"/>
          <w:color w:val="000000"/>
        </w:rPr>
        <w:t>问：为什么不建议在程序中显式的生命</w:t>
      </w:r>
      <w:r>
        <w:rPr>
          <w:rStyle w:val="a6"/>
          <w:color w:val="000000"/>
        </w:rPr>
        <w:t>Sy</w:t>
      </w:r>
      <w:r>
        <w:rPr>
          <w:rStyle w:val="a6"/>
          <w:color w:val="000000"/>
        </w:rPr>
        <w:t>stem.gc()</w:t>
      </w:r>
      <w:r>
        <w:rPr>
          <w:rStyle w:val="a6"/>
          <w:color w:val="000000"/>
        </w:rPr>
        <w:t>？</w:t>
      </w:r>
    </w:p>
    <w:p w:rsidR="00120BA8" w:rsidRDefault="00FD2F1E">
      <w:pPr>
        <w:spacing w:line="270" w:lineRule="atLeast"/>
        <w:rPr>
          <w:color w:val="000000"/>
        </w:rPr>
      </w:pPr>
      <w:r>
        <w:rPr>
          <w:color w:val="000000"/>
        </w:rPr>
        <w:t>答：因为显式声明是做堆内存全扫描，也就是</w:t>
      </w:r>
      <w:r>
        <w:rPr>
          <w:color w:val="000000"/>
        </w:rPr>
        <w:t>Full GC</w:t>
      </w:r>
      <w:r>
        <w:rPr>
          <w:color w:val="000000"/>
        </w:rPr>
        <w:t>，是需要停止所有的活动的（</w:t>
      </w:r>
      <w:r>
        <w:rPr>
          <w:color w:val="000000"/>
        </w:rPr>
        <w:t>Stop</w:t>
      </w:r>
      <w:r>
        <w:rPr>
          <w:rStyle w:val="apple-converted-space"/>
          <w:color w:val="000000"/>
        </w:rPr>
        <w:t> </w:t>
      </w:r>
      <w:r>
        <w:rPr>
          <w:color w:val="000000"/>
        </w:rPr>
        <w:t> The World Collection</w:t>
      </w:r>
      <w:r>
        <w:rPr>
          <w:color w:val="000000"/>
        </w:rPr>
        <w:t>），你的应用能承受这个吗？</w:t>
      </w:r>
    </w:p>
    <w:p w:rsidR="00120BA8" w:rsidRDefault="00FD2F1E">
      <w:pPr>
        <w:spacing w:line="270" w:lineRule="atLeast"/>
        <w:rPr>
          <w:color w:val="000000"/>
        </w:rPr>
      </w:pPr>
      <w:r>
        <w:rPr>
          <w:color w:val="000000"/>
        </w:rPr>
        <w:t> </w:t>
      </w:r>
    </w:p>
    <w:p w:rsidR="00120BA8" w:rsidRDefault="00FD2F1E">
      <w:pPr>
        <w:spacing w:line="270" w:lineRule="atLeast"/>
        <w:ind w:firstLine="422"/>
        <w:rPr>
          <w:color w:val="000000"/>
        </w:rPr>
      </w:pPr>
      <w:r>
        <w:rPr>
          <w:rStyle w:val="a6"/>
          <w:color w:val="000000"/>
        </w:rPr>
        <w:t>问：</w:t>
      </w:r>
      <w:r>
        <w:rPr>
          <w:rStyle w:val="a6"/>
          <w:color w:val="000000"/>
        </w:rPr>
        <w:t>JVM</w:t>
      </w:r>
      <w:r>
        <w:rPr>
          <w:rStyle w:val="a6"/>
          <w:color w:val="000000"/>
        </w:rPr>
        <w:t>有哪些调整参数？</w:t>
      </w:r>
    </w:p>
    <w:p w:rsidR="00120BA8" w:rsidRDefault="00FD2F1E">
      <w:pPr>
        <w:spacing w:line="270" w:lineRule="atLeast"/>
        <w:rPr>
          <w:color w:val="000000"/>
        </w:rPr>
      </w:pPr>
      <w:r>
        <w:rPr>
          <w:color w:val="000000"/>
        </w:rPr>
        <w:t>答：非常多，自己去找，堆内存、栈内存的大小都可以定义，甚至是堆内存的三个部分、新生代的各个比例都能调整。</w:t>
      </w:r>
    </w:p>
    <w:p w:rsidR="00120BA8" w:rsidRDefault="00FD2F1E">
      <w:pPr>
        <w:pStyle w:val="1"/>
        <w:pBdr>
          <w:bottom w:val="single" w:sz="6" w:space="4" w:color="CCCCCC"/>
        </w:pBdr>
        <w:spacing w:before="375" w:beforeAutospacing="0" w:after="150" w:afterAutospacing="0" w:line="360" w:lineRule="atLeast"/>
        <w:ind w:left="150"/>
        <w:rPr>
          <w:rFonts w:ascii="Arial" w:hAnsi="Arial" w:cs="Arial"/>
          <w:color w:val="000000"/>
        </w:rPr>
      </w:pPr>
      <w:hyperlink r:id="rId16" w:history="1">
        <w:r>
          <w:rPr>
            <w:rStyle w:val="a8"/>
            <w:rFonts w:ascii="Arial" w:hAnsi="Arial" w:cs="Arial"/>
            <w:color w:val="006699"/>
          </w:rPr>
          <w:t>JVM</w:t>
        </w:r>
        <w:r>
          <w:rPr>
            <w:rStyle w:val="a8"/>
            <w:rFonts w:ascii="Arial" w:hAnsi="Arial" w:cs="Arial"/>
            <w:color w:val="006699"/>
          </w:rPr>
          <w:t>内存管理：深入</w:t>
        </w:r>
        <w:r>
          <w:rPr>
            <w:rStyle w:val="a8"/>
            <w:rFonts w:ascii="Arial" w:hAnsi="Arial" w:cs="Arial"/>
            <w:color w:val="006699"/>
          </w:rPr>
          <w:t>Java</w:t>
        </w:r>
        <w:r>
          <w:rPr>
            <w:rStyle w:val="a8"/>
            <w:rFonts w:ascii="Arial" w:hAnsi="Arial" w:cs="Arial"/>
            <w:color w:val="006699"/>
          </w:rPr>
          <w:t>内存区域与</w:t>
        </w:r>
        <w:r>
          <w:rPr>
            <w:rStyle w:val="a8"/>
            <w:rFonts w:ascii="Arial" w:hAnsi="Arial" w:cs="Arial"/>
            <w:color w:val="006699"/>
          </w:rPr>
          <w:t>OOM</w:t>
        </w:r>
      </w:hyperlink>
    </w:p>
    <w:p w:rsidR="00120BA8" w:rsidRDefault="00FD2F1E">
      <w:pPr>
        <w:spacing w:line="270" w:lineRule="atLeast"/>
        <w:ind w:firstLine="420"/>
        <w:rPr>
          <w:color w:val="000000"/>
        </w:rPr>
      </w:pPr>
      <w:r>
        <w:rPr>
          <w:color w:val="000000"/>
        </w:rPr>
        <w:t>Java</w:t>
      </w:r>
      <w:r>
        <w:rPr>
          <w:color w:val="000000"/>
        </w:rPr>
        <w:t>与</w:t>
      </w:r>
      <w:r>
        <w:rPr>
          <w:color w:val="000000"/>
        </w:rPr>
        <w:t>C++</w:t>
      </w:r>
      <w:r>
        <w:rPr>
          <w:color w:val="000000"/>
        </w:rPr>
        <w:t>之间有一堵由内存动</w:t>
      </w:r>
      <w:r>
        <w:rPr>
          <w:color w:val="000000"/>
        </w:rPr>
        <w:t>态分配和垃圾收集技术所围成的高墙，墙外面的人想进去，墙里面的人却想出来。</w:t>
      </w:r>
    </w:p>
    <w:p w:rsidR="00120BA8" w:rsidRDefault="00FD2F1E">
      <w:pPr>
        <w:spacing w:line="270" w:lineRule="atLeast"/>
        <w:ind w:firstLine="420"/>
        <w:rPr>
          <w:color w:val="000000"/>
        </w:rPr>
      </w:pPr>
      <w:r>
        <w:rPr>
          <w:color w:val="000000"/>
        </w:rPr>
        <w:t> </w:t>
      </w:r>
    </w:p>
    <w:p w:rsidR="00120BA8" w:rsidRDefault="00FD2F1E">
      <w:pPr>
        <w:pStyle w:val="2"/>
        <w:pBdr>
          <w:bottom w:val="single" w:sz="6" w:space="2" w:color="CCCCCC"/>
        </w:pBdr>
        <w:spacing w:before="0" w:after="120" w:line="360" w:lineRule="atLeast"/>
        <w:rPr>
          <w:rFonts w:ascii="Arial" w:hAnsi="Arial" w:cs="Arial"/>
          <w:color w:val="000000"/>
        </w:rPr>
      </w:pPr>
      <w:r>
        <w:rPr>
          <w:rFonts w:ascii="Arial" w:hAnsi="Arial" w:cs="Arial"/>
          <w:color w:val="000000"/>
        </w:rPr>
        <w:t>概述：</w:t>
      </w:r>
    </w:p>
    <w:p w:rsidR="00120BA8" w:rsidRDefault="00FD2F1E">
      <w:pPr>
        <w:spacing w:line="270" w:lineRule="atLeast"/>
        <w:ind w:firstLine="420"/>
        <w:rPr>
          <w:rFonts w:ascii="宋体" w:hAnsi="宋体" w:cs="宋体"/>
          <w:color w:val="000000"/>
        </w:rPr>
      </w:pPr>
      <w:r>
        <w:rPr>
          <w:color w:val="000000"/>
        </w:rPr>
        <w:t>对于从事</w:t>
      </w:r>
      <w:r>
        <w:rPr>
          <w:color w:val="000000"/>
        </w:rPr>
        <w:t>C</w:t>
      </w:r>
      <w:r>
        <w:rPr>
          <w:color w:val="000000"/>
        </w:rPr>
        <w:t>、</w:t>
      </w:r>
      <w:r>
        <w:rPr>
          <w:color w:val="000000"/>
        </w:rPr>
        <w:t>C++</w:t>
      </w:r>
      <w:r>
        <w:rPr>
          <w:color w:val="000000"/>
        </w:rPr>
        <w:t>程序开发的开发人员来说，在内存管理领域，他们即是拥有最高权力的皇帝又是执行最基础工作的劳动人民</w:t>
      </w:r>
      <w:r>
        <w:rPr>
          <w:color w:val="000000"/>
        </w:rPr>
        <w:t>——</w:t>
      </w:r>
      <w:r>
        <w:rPr>
          <w:color w:val="000000"/>
        </w:rPr>
        <w:t>拥有每一个对象的</w:t>
      </w:r>
      <w:r>
        <w:rPr>
          <w:color w:val="000000"/>
        </w:rPr>
        <w:t>“</w:t>
      </w:r>
      <w:r>
        <w:rPr>
          <w:color w:val="000000"/>
        </w:rPr>
        <w:t>所有权</w:t>
      </w:r>
      <w:r>
        <w:rPr>
          <w:color w:val="000000"/>
        </w:rPr>
        <w:t>”</w:t>
      </w:r>
      <w:r>
        <w:rPr>
          <w:color w:val="000000"/>
        </w:rPr>
        <w:t>，又担负着每一个对象生命开始到终结的维护责任。</w:t>
      </w:r>
    </w:p>
    <w:p w:rsidR="00120BA8" w:rsidRDefault="00FD2F1E">
      <w:pPr>
        <w:spacing w:line="270" w:lineRule="atLeast"/>
        <w:ind w:firstLine="420"/>
        <w:rPr>
          <w:color w:val="000000"/>
        </w:rPr>
      </w:pPr>
      <w:r>
        <w:rPr>
          <w:color w:val="000000"/>
        </w:rPr>
        <w:t> </w:t>
      </w:r>
    </w:p>
    <w:p w:rsidR="00120BA8" w:rsidRDefault="00FD2F1E">
      <w:pPr>
        <w:spacing w:line="270" w:lineRule="atLeast"/>
        <w:ind w:firstLine="420"/>
        <w:rPr>
          <w:color w:val="000000"/>
        </w:rPr>
      </w:pPr>
      <w:r>
        <w:rPr>
          <w:color w:val="000000"/>
        </w:rPr>
        <w:t>对于</w:t>
      </w:r>
      <w:r>
        <w:rPr>
          <w:color w:val="000000"/>
        </w:rPr>
        <w:t>Java</w:t>
      </w:r>
      <w:r>
        <w:rPr>
          <w:color w:val="000000"/>
        </w:rPr>
        <w:t>程序员来说，不需要在为每一个</w:t>
      </w:r>
      <w:r>
        <w:rPr>
          <w:color w:val="000000"/>
        </w:rPr>
        <w:t>new</w:t>
      </w:r>
      <w:r>
        <w:rPr>
          <w:color w:val="000000"/>
        </w:rPr>
        <w:t>操作去写配对的</w:t>
      </w:r>
      <w:r>
        <w:rPr>
          <w:color w:val="000000"/>
        </w:rPr>
        <w:t>delete/free</w:t>
      </w:r>
      <w:r>
        <w:rPr>
          <w:color w:val="000000"/>
        </w:rPr>
        <w:t>，不容易出现内容泄漏和内存溢出错误，看起来由</w:t>
      </w:r>
      <w:r>
        <w:rPr>
          <w:color w:val="000000"/>
        </w:rPr>
        <w:t>JVM</w:t>
      </w:r>
      <w:r>
        <w:rPr>
          <w:color w:val="000000"/>
        </w:rPr>
        <w:t>管理内存一切都很美好。不过，也正是因为</w:t>
      </w:r>
      <w:r>
        <w:rPr>
          <w:color w:val="000000"/>
        </w:rPr>
        <w:t>Java</w:t>
      </w:r>
      <w:r>
        <w:rPr>
          <w:color w:val="000000"/>
        </w:rPr>
        <w:t>程序员把内存控制的权力交给了</w:t>
      </w:r>
      <w:r>
        <w:rPr>
          <w:color w:val="000000"/>
        </w:rPr>
        <w:t>JVM</w:t>
      </w:r>
      <w:r>
        <w:rPr>
          <w:color w:val="000000"/>
        </w:rPr>
        <w:t>，一旦出现泄漏和溢出，如果不了解</w:t>
      </w:r>
      <w:r>
        <w:rPr>
          <w:color w:val="000000"/>
        </w:rPr>
        <w:t>JVM</w:t>
      </w:r>
      <w:r>
        <w:rPr>
          <w:color w:val="000000"/>
        </w:rPr>
        <w:t>是怎样使用内存的，那排查错误将会是一件非常困难的事情。</w:t>
      </w:r>
    </w:p>
    <w:p w:rsidR="00120BA8" w:rsidRDefault="00FD2F1E">
      <w:pPr>
        <w:spacing w:line="270" w:lineRule="atLeast"/>
        <w:ind w:firstLine="420"/>
        <w:rPr>
          <w:color w:val="000000"/>
        </w:rPr>
      </w:pPr>
      <w:r>
        <w:rPr>
          <w:color w:val="000000"/>
        </w:rPr>
        <w:t> </w:t>
      </w:r>
    </w:p>
    <w:p w:rsidR="00120BA8" w:rsidRDefault="00FD2F1E">
      <w:pPr>
        <w:pStyle w:val="2"/>
        <w:pBdr>
          <w:bottom w:val="single" w:sz="6" w:space="2" w:color="CCCCCC"/>
        </w:pBdr>
        <w:spacing w:before="0" w:after="120" w:line="360" w:lineRule="atLeast"/>
        <w:rPr>
          <w:rFonts w:ascii="Arial" w:hAnsi="Arial" w:cs="Arial"/>
          <w:color w:val="000000"/>
        </w:rPr>
      </w:pPr>
      <w:r>
        <w:rPr>
          <w:rFonts w:ascii="Arial" w:hAnsi="Arial" w:cs="Arial"/>
          <w:color w:val="000000"/>
        </w:rPr>
        <w:t>VM</w:t>
      </w:r>
      <w:r>
        <w:rPr>
          <w:rFonts w:ascii="Arial" w:hAnsi="Arial" w:cs="Arial"/>
          <w:color w:val="000000"/>
        </w:rPr>
        <w:t>运行时数据区域</w:t>
      </w:r>
    </w:p>
    <w:p w:rsidR="00120BA8" w:rsidRDefault="00FD2F1E">
      <w:pPr>
        <w:spacing w:line="270" w:lineRule="atLeast"/>
        <w:ind w:firstLine="420"/>
        <w:rPr>
          <w:rFonts w:ascii="宋体" w:hAnsi="宋体" w:cs="宋体"/>
          <w:color w:val="000000"/>
        </w:rPr>
      </w:pPr>
      <w:r>
        <w:rPr>
          <w:color w:val="000000"/>
        </w:rPr>
        <w:t>JVM</w:t>
      </w:r>
      <w:r>
        <w:rPr>
          <w:color w:val="000000"/>
        </w:rPr>
        <w:t>执行</w:t>
      </w:r>
      <w:r>
        <w:rPr>
          <w:color w:val="000000"/>
        </w:rPr>
        <w:t>Java</w:t>
      </w:r>
      <w:r>
        <w:rPr>
          <w:color w:val="000000"/>
        </w:rPr>
        <w:t>程序的过程中，会使用到各种数据区域，这些区域有各自的用途、创建和销毁时间。根据《</w:t>
      </w:r>
      <w:r>
        <w:rPr>
          <w:color w:val="000000"/>
        </w:rPr>
        <w:t>Java</w:t>
      </w:r>
      <w:r>
        <w:rPr>
          <w:color w:val="000000"/>
        </w:rPr>
        <w:t>虚拟机规范（第二版）》（下文称</w:t>
      </w:r>
      <w:r>
        <w:rPr>
          <w:color w:val="000000"/>
        </w:rPr>
        <w:t>VM Spec</w:t>
      </w:r>
      <w:r>
        <w:rPr>
          <w:color w:val="000000"/>
        </w:rPr>
        <w:t>）的规定，</w:t>
      </w:r>
      <w:r>
        <w:rPr>
          <w:color w:val="000000"/>
        </w:rPr>
        <w:t>JVM</w:t>
      </w:r>
      <w:r>
        <w:rPr>
          <w:color w:val="000000"/>
        </w:rPr>
        <w:t>包括下列几个运行</w:t>
      </w:r>
      <w:r>
        <w:rPr>
          <w:color w:val="000000"/>
        </w:rPr>
        <w:t>时数据区域：</w:t>
      </w:r>
    </w:p>
    <w:p w:rsidR="00120BA8" w:rsidRDefault="00FD2F1E">
      <w:pPr>
        <w:spacing w:line="270" w:lineRule="atLeast"/>
        <w:ind w:firstLine="420"/>
        <w:rPr>
          <w:color w:val="000000"/>
        </w:rPr>
      </w:pPr>
      <w:r>
        <w:rPr>
          <w:color w:val="000000"/>
        </w:rPr>
        <w:t> </w:t>
      </w:r>
    </w:p>
    <w:p w:rsidR="00120BA8" w:rsidRDefault="00FD2F1E">
      <w:pPr>
        <w:spacing w:line="270" w:lineRule="atLeast"/>
        <w:rPr>
          <w:color w:val="000000"/>
        </w:rPr>
      </w:pPr>
      <w:r>
        <w:rPr>
          <w:color w:val="000000"/>
        </w:rPr>
        <w:t>1.</w:t>
      </w:r>
      <w:r>
        <w:rPr>
          <w:color w:val="000000"/>
        </w:rPr>
        <w:t>程序计数器（</w:t>
      </w:r>
      <w:r>
        <w:rPr>
          <w:color w:val="000000"/>
        </w:rPr>
        <w:t>Program Counter Register</w:t>
      </w:r>
      <w:r>
        <w:rPr>
          <w:color w:val="000000"/>
        </w:rPr>
        <w:t>）：</w:t>
      </w:r>
    </w:p>
    <w:p w:rsidR="00120BA8" w:rsidRDefault="00FD2F1E">
      <w:pPr>
        <w:spacing w:line="270" w:lineRule="atLeast"/>
        <w:ind w:left="420"/>
        <w:rPr>
          <w:color w:val="000000"/>
        </w:rPr>
      </w:pPr>
      <w:r>
        <w:rPr>
          <w:color w:val="000000"/>
        </w:rPr>
        <w:t> </w:t>
      </w:r>
    </w:p>
    <w:p w:rsidR="00120BA8" w:rsidRDefault="00FD2F1E">
      <w:pPr>
        <w:spacing w:line="270" w:lineRule="atLeast"/>
        <w:ind w:left="420"/>
        <w:rPr>
          <w:color w:val="000000"/>
        </w:rPr>
      </w:pPr>
      <w:r>
        <w:rPr>
          <w:color w:val="000000"/>
        </w:rPr>
        <w:t>每一个</w:t>
      </w:r>
      <w:r>
        <w:rPr>
          <w:color w:val="000000"/>
        </w:rPr>
        <w:t>Java</w:t>
      </w:r>
      <w:r>
        <w:rPr>
          <w:color w:val="000000"/>
        </w:rPr>
        <w:t>线程都有一个程序计数器来用于保存程序执行到当前方法的哪一个指令，对于非</w:t>
      </w:r>
      <w:r>
        <w:rPr>
          <w:color w:val="000000"/>
        </w:rPr>
        <w:t>Native</w:t>
      </w:r>
      <w:r>
        <w:rPr>
          <w:color w:val="000000"/>
        </w:rPr>
        <w:t>方法，这个区域记录的是正在执行的</w:t>
      </w:r>
      <w:r>
        <w:rPr>
          <w:color w:val="000000"/>
        </w:rPr>
        <w:t>VM</w:t>
      </w:r>
      <w:r>
        <w:rPr>
          <w:color w:val="000000"/>
        </w:rPr>
        <w:t>原语的地址，如果正在执行的是</w:t>
      </w:r>
      <w:r>
        <w:rPr>
          <w:color w:val="000000"/>
        </w:rPr>
        <w:t>Natvie</w:t>
      </w:r>
      <w:r>
        <w:rPr>
          <w:color w:val="000000"/>
        </w:rPr>
        <w:t>方法，这个区域则为空（</w:t>
      </w:r>
      <w:r>
        <w:rPr>
          <w:color w:val="000000"/>
        </w:rPr>
        <w:t>undefined</w:t>
      </w:r>
      <w:r>
        <w:rPr>
          <w:color w:val="000000"/>
        </w:rPr>
        <w:t>）。此内存区域是唯一一个在</w:t>
      </w:r>
      <w:r>
        <w:rPr>
          <w:color w:val="000000"/>
        </w:rPr>
        <w:t>VM Spec</w:t>
      </w:r>
      <w:r>
        <w:rPr>
          <w:color w:val="000000"/>
        </w:rPr>
        <w:t>中没有规定任何</w:t>
      </w:r>
      <w:r>
        <w:rPr>
          <w:color w:val="000000"/>
        </w:rPr>
        <w:t>OutOfMemoryError</w:t>
      </w:r>
      <w:r>
        <w:rPr>
          <w:color w:val="000000"/>
        </w:rPr>
        <w:t>情况的区域。</w:t>
      </w:r>
    </w:p>
    <w:p w:rsidR="00120BA8" w:rsidRDefault="00FD2F1E">
      <w:pPr>
        <w:spacing w:line="270" w:lineRule="atLeast"/>
        <w:ind w:left="420"/>
        <w:rPr>
          <w:color w:val="000000"/>
        </w:rPr>
      </w:pPr>
      <w:r>
        <w:rPr>
          <w:color w:val="000000"/>
        </w:rPr>
        <w:t> </w:t>
      </w:r>
    </w:p>
    <w:p w:rsidR="00120BA8" w:rsidRDefault="00FD2F1E">
      <w:pPr>
        <w:spacing w:before="210" w:after="210" w:line="270" w:lineRule="atLeast"/>
        <w:rPr>
          <w:color w:val="000000"/>
        </w:rPr>
      </w:pPr>
      <w:r>
        <w:rPr>
          <w:color w:val="000000"/>
        </w:rPr>
        <w:t>2.Java</w:t>
      </w:r>
      <w:r>
        <w:rPr>
          <w:color w:val="000000"/>
        </w:rPr>
        <w:t>虚拟机栈（</w:t>
      </w:r>
      <w:r>
        <w:rPr>
          <w:color w:val="000000"/>
        </w:rPr>
        <w:t>Java Virtual Machine Stacks</w:t>
      </w:r>
      <w:r>
        <w:rPr>
          <w:color w:val="000000"/>
        </w:rPr>
        <w:t>）</w:t>
      </w:r>
    </w:p>
    <w:p w:rsidR="00120BA8" w:rsidRDefault="00FD2F1E">
      <w:pPr>
        <w:spacing w:before="210" w:after="210" w:line="270" w:lineRule="atLeast"/>
        <w:ind w:left="420"/>
        <w:rPr>
          <w:color w:val="000000"/>
        </w:rPr>
      </w:pPr>
      <w:r>
        <w:rPr>
          <w:color w:val="000000"/>
        </w:rPr>
        <w:t>与程序计数器一样，</w:t>
      </w:r>
      <w:r>
        <w:rPr>
          <w:color w:val="000000"/>
        </w:rPr>
        <w:t>VM</w:t>
      </w:r>
      <w:r>
        <w:rPr>
          <w:color w:val="000000"/>
        </w:rPr>
        <w:t>栈的生命周期也是与线程相同。</w:t>
      </w:r>
      <w:r>
        <w:rPr>
          <w:color w:val="000000"/>
        </w:rPr>
        <w:t>VM</w:t>
      </w:r>
      <w:r>
        <w:rPr>
          <w:color w:val="000000"/>
        </w:rPr>
        <w:t>栈描述的是</w:t>
      </w:r>
      <w:r>
        <w:rPr>
          <w:color w:val="000000"/>
        </w:rPr>
        <w:t>Java</w:t>
      </w:r>
      <w:r>
        <w:rPr>
          <w:color w:val="000000"/>
        </w:rPr>
        <w:t>方法调用的内存模型：每个方法被执行的时候，都会同时创建一个帧（</w:t>
      </w:r>
      <w:r>
        <w:rPr>
          <w:color w:val="000000"/>
        </w:rPr>
        <w:t>Frame</w:t>
      </w:r>
      <w:r>
        <w:rPr>
          <w:color w:val="000000"/>
        </w:rPr>
        <w:t>）用于存储本地变量表、操作栈、动态链接、方法出入口等信息。每一个方法的调用至完成，就意味着一个帧在</w:t>
      </w:r>
      <w:r>
        <w:rPr>
          <w:color w:val="000000"/>
        </w:rPr>
        <w:t>VM</w:t>
      </w:r>
      <w:r>
        <w:rPr>
          <w:color w:val="000000"/>
        </w:rPr>
        <w:t>栈中的入栈至出栈的过程。在后文中，我们将着重讨论</w:t>
      </w:r>
      <w:r>
        <w:rPr>
          <w:color w:val="000000"/>
        </w:rPr>
        <w:t>VM</w:t>
      </w:r>
      <w:r>
        <w:rPr>
          <w:color w:val="000000"/>
        </w:rPr>
        <w:t>栈中本地变量表部分。</w:t>
      </w:r>
    </w:p>
    <w:p w:rsidR="00120BA8" w:rsidRDefault="00FD2F1E">
      <w:pPr>
        <w:spacing w:before="210" w:after="210" w:line="270" w:lineRule="atLeast"/>
        <w:ind w:left="420"/>
        <w:rPr>
          <w:color w:val="000000"/>
        </w:rPr>
      </w:pPr>
      <w:r>
        <w:rPr>
          <w:color w:val="000000"/>
        </w:rPr>
        <w:t>经常有人把</w:t>
      </w:r>
      <w:r>
        <w:rPr>
          <w:color w:val="000000"/>
        </w:rPr>
        <w:t>Java</w:t>
      </w:r>
      <w:r>
        <w:rPr>
          <w:color w:val="000000"/>
        </w:rPr>
        <w:t>内存简单的区分为堆内存（</w:t>
      </w:r>
      <w:r>
        <w:rPr>
          <w:color w:val="000000"/>
        </w:rPr>
        <w:t>Heap</w:t>
      </w:r>
      <w:r>
        <w:rPr>
          <w:color w:val="000000"/>
        </w:rPr>
        <w:t>）和栈内存（</w:t>
      </w:r>
      <w:r>
        <w:rPr>
          <w:color w:val="000000"/>
        </w:rPr>
        <w:t>Stack</w:t>
      </w:r>
      <w:r>
        <w:rPr>
          <w:color w:val="000000"/>
        </w:rPr>
        <w:t>），实际中的区域远比这种观点复杂，这样划分只是说明与变量定义密切相关的内存区域是这两块。其中所指的</w:t>
      </w:r>
      <w:r>
        <w:rPr>
          <w:color w:val="000000"/>
        </w:rPr>
        <w:t>“</w:t>
      </w:r>
      <w:r>
        <w:rPr>
          <w:color w:val="000000"/>
        </w:rPr>
        <w:t>堆</w:t>
      </w:r>
      <w:r>
        <w:rPr>
          <w:color w:val="000000"/>
        </w:rPr>
        <w:t>”</w:t>
      </w:r>
      <w:r>
        <w:rPr>
          <w:color w:val="000000"/>
        </w:rPr>
        <w:t>后面会专门描述，</w:t>
      </w:r>
      <w:r>
        <w:rPr>
          <w:color w:val="000000"/>
        </w:rPr>
        <w:t>而所指的</w:t>
      </w:r>
      <w:r>
        <w:rPr>
          <w:color w:val="000000"/>
        </w:rPr>
        <w:t>“</w:t>
      </w:r>
      <w:r>
        <w:rPr>
          <w:color w:val="000000"/>
        </w:rPr>
        <w:t>栈</w:t>
      </w:r>
      <w:r>
        <w:rPr>
          <w:color w:val="000000"/>
        </w:rPr>
        <w:t>”</w:t>
      </w:r>
      <w:r>
        <w:rPr>
          <w:color w:val="000000"/>
        </w:rPr>
        <w:t>就是</w:t>
      </w:r>
      <w:r>
        <w:rPr>
          <w:color w:val="000000"/>
        </w:rPr>
        <w:t>VM</w:t>
      </w:r>
      <w:r>
        <w:rPr>
          <w:color w:val="000000"/>
        </w:rPr>
        <w:t>栈中各个帧的本地变量表部分。本地</w:t>
      </w:r>
      <w:r>
        <w:rPr>
          <w:color w:val="000000"/>
        </w:rPr>
        <w:lastRenderedPageBreak/>
        <w:t>变量表存放了编译期可知的各种标量类型（</w:t>
      </w:r>
      <w:r>
        <w:rPr>
          <w:color w:val="000000"/>
        </w:rPr>
        <w:t>boolean</w:t>
      </w:r>
      <w:r>
        <w:rPr>
          <w:color w:val="000000"/>
        </w:rPr>
        <w:t>、</w:t>
      </w:r>
      <w:r>
        <w:rPr>
          <w:color w:val="000000"/>
        </w:rPr>
        <w:t>byte</w:t>
      </w:r>
      <w:r>
        <w:rPr>
          <w:color w:val="000000"/>
        </w:rPr>
        <w:t>、</w:t>
      </w:r>
      <w:r>
        <w:rPr>
          <w:color w:val="000000"/>
        </w:rPr>
        <w:t>char</w:t>
      </w:r>
      <w:r>
        <w:rPr>
          <w:color w:val="000000"/>
        </w:rPr>
        <w:t>、</w:t>
      </w:r>
      <w:r>
        <w:rPr>
          <w:color w:val="000000"/>
        </w:rPr>
        <w:t>short</w:t>
      </w:r>
      <w:r>
        <w:rPr>
          <w:color w:val="000000"/>
        </w:rPr>
        <w:t>、</w:t>
      </w:r>
      <w:r>
        <w:rPr>
          <w:color w:val="000000"/>
        </w:rPr>
        <w:t>int</w:t>
      </w:r>
      <w:r>
        <w:rPr>
          <w:color w:val="000000"/>
        </w:rPr>
        <w:t>、</w:t>
      </w:r>
      <w:r>
        <w:rPr>
          <w:color w:val="000000"/>
        </w:rPr>
        <w:t>float</w:t>
      </w:r>
      <w:r>
        <w:rPr>
          <w:color w:val="000000"/>
        </w:rPr>
        <w:t>、</w:t>
      </w:r>
      <w:r>
        <w:rPr>
          <w:color w:val="000000"/>
        </w:rPr>
        <w:t>long</w:t>
      </w:r>
      <w:r>
        <w:rPr>
          <w:color w:val="000000"/>
        </w:rPr>
        <w:t>、</w:t>
      </w:r>
      <w:r>
        <w:rPr>
          <w:color w:val="000000"/>
        </w:rPr>
        <w:t>double</w:t>
      </w:r>
      <w:r>
        <w:rPr>
          <w:color w:val="000000"/>
        </w:rPr>
        <w:t>）、对象引用（不是对象本身，仅仅是一个引用指针）、方法返回地址等。其中</w:t>
      </w:r>
      <w:r>
        <w:rPr>
          <w:color w:val="000000"/>
        </w:rPr>
        <w:t>long</w:t>
      </w:r>
      <w:r>
        <w:rPr>
          <w:color w:val="000000"/>
        </w:rPr>
        <w:t>和</w:t>
      </w:r>
      <w:r>
        <w:rPr>
          <w:color w:val="000000"/>
        </w:rPr>
        <w:t>double</w:t>
      </w:r>
      <w:r>
        <w:rPr>
          <w:color w:val="000000"/>
        </w:rPr>
        <w:t>会占用</w:t>
      </w:r>
      <w:r>
        <w:rPr>
          <w:color w:val="000000"/>
        </w:rPr>
        <w:t>2</w:t>
      </w:r>
      <w:r>
        <w:rPr>
          <w:color w:val="000000"/>
        </w:rPr>
        <w:t>个本地变量空间（</w:t>
      </w:r>
      <w:r>
        <w:rPr>
          <w:color w:val="000000"/>
        </w:rPr>
        <w:t>32bit</w:t>
      </w:r>
      <w:r>
        <w:rPr>
          <w:color w:val="000000"/>
        </w:rPr>
        <w:t>），其余占用</w:t>
      </w:r>
      <w:r>
        <w:rPr>
          <w:color w:val="000000"/>
        </w:rPr>
        <w:t>1</w:t>
      </w:r>
      <w:r>
        <w:rPr>
          <w:color w:val="000000"/>
        </w:rPr>
        <w:t>个。本地变量表在进入方法时进行分配，当进入一个方法时，这个方法需要在帧中分配多大的本地变量是一件完全确定的事情，在方法运行期间不改变本地变量表的大小。</w:t>
      </w:r>
    </w:p>
    <w:p w:rsidR="00120BA8" w:rsidRDefault="00FD2F1E">
      <w:pPr>
        <w:spacing w:before="210" w:after="240" w:line="270" w:lineRule="atLeast"/>
        <w:ind w:left="420"/>
        <w:rPr>
          <w:color w:val="000000"/>
        </w:rPr>
      </w:pPr>
      <w:r>
        <w:rPr>
          <w:color w:val="000000"/>
        </w:rPr>
        <w:t>在</w:t>
      </w:r>
      <w:r>
        <w:rPr>
          <w:color w:val="000000"/>
        </w:rPr>
        <w:t>VM Spec</w:t>
      </w:r>
      <w:r>
        <w:rPr>
          <w:color w:val="000000"/>
        </w:rPr>
        <w:t>中对这个区域规定了</w:t>
      </w:r>
      <w:r>
        <w:rPr>
          <w:color w:val="000000"/>
        </w:rPr>
        <w:t>2</w:t>
      </w:r>
      <w:r>
        <w:rPr>
          <w:color w:val="000000"/>
        </w:rPr>
        <w:t>中</w:t>
      </w:r>
      <w:r>
        <w:rPr>
          <w:color w:val="000000"/>
        </w:rPr>
        <w:t>异常状况：如果线程请求的栈深度大于虚拟机所允许的深度，将抛出</w:t>
      </w:r>
      <w:r>
        <w:rPr>
          <w:color w:val="000000"/>
        </w:rPr>
        <w:t>StackOverflowError</w:t>
      </w:r>
      <w:r>
        <w:rPr>
          <w:color w:val="000000"/>
        </w:rPr>
        <w:t>异常；如果</w:t>
      </w:r>
      <w:r>
        <w:rPr>
          <w:color w:val="000000"/>
        </w:rPr>
        <w:t>VM</w:t>
      </w:r>
      <w:r>
        <w:rPr>
          <w:color w:val="000000"/>
        </w:rPr>
        <w:t>栈可以动态扩展（</w:t>
      </w:r>
      <w:r>
        <w:rPr>
          <w:color w:val="000000"/>
        </w:rPr>
        <w:t>VM Spec</w:t>
      </w:r>
      <w:r>
        <w:rPr>
          <w:color w:val="000000"/>
        </w:rPr>
        <w:t>中允许固定长度的</w:t>
      </w:r>
      <w:r>
        <w:rPr>
          <w:color w:val="000000"/>
        </w:rPr>
        <w:t>VM</w:t>
      </w:r>
      <w:r>
        <w:rPr>
          <w:color w:val="000000"/>
        </w:rPr>
        <w:t>栈），当扩展时无法申请到足够内存则抛出</w:t>
      </w:r>
      <w:r>
        <w:rPr>
          <w:color w:val="000000"/>
        </w:rPr>
        <w:t>OutOfMemoryError</w:t>
      </w:r>
      <w:r>
        <w:rPr>
          <w:color w:val="000000"/>
        </w:rPr>
        <w:t>异常。</w:t>
      </w:r>
    </w:p>
    <w:p w:rsidR="00120BA8" w:rsidRDefault="00FD2F1E">
      <w:pPr>
        <w:spacing w:before="210" w:after="210" w:line="270" w:lineRule="atLeast"/>
        <w:rPr>
          <w:color w:val="000000"/>
        </w:rPr>
      </w:pPr>
      <w:r>
        <w:rPr>
          <w:color w:val="000000"/>
        </w:rPr>
        <w:t>3.</w:t>
      </w:r>
      <w:r>
        <w:rPr>
          <w:color w:val="000000"/>
        </w:rPr>
        <w:t>本地方法栈（</w:t>
      </w:r>
      <w:r>
        <w:rPr>
          <w:color w:val="000000"/>
        </w:rPr>
        <w:t>Native Method Stacks</w:t>
      </w:r>
      <w:r>
        <w:rPr>
          <w:color w:val="000000"/>
        </w:rPr>
        <w:t>）</w:t>
      </w:r>
    </w:p>
    <w:p w:rsidR="00120BA8" w:rsidRDefault="00FD2F1E">
      <w:pPr>
        <w:spacing w:before="210" w:after="210" w:line="270" w:lineRule="atLeast"/>
        <w:ind w:left="420"/>
        <w:rPr>
          <w:color w:val="000000"/>
        </w:rPr>
      </w:pPr>
      <w:r>
        <w:rPr>
          <w:color w:val="000000"/>
        </w:rPr>
        <w:t>本地方法栈与</w:t>
      </w:r>
      <w:r>
        <w:rPr>
          <w:color w:val="000000"/>
        </w:rPr>
        <w:t>VM</w:t>
      </w:r>
      <w:r>
        <w:rPr>
          <w:color w:val="000000"/>
        </w:rPr>
        <w:t>栈所发挥作用是类似的，只不过</w:t>
      </w:r>
      <w:r>
        <w:rPr>
          <w:color w:val="000000"/>
        </w:rPr>
        <w:t>VM</w:t>
      </w:r>
      <w:r>
        <w:rPr>
          <w:color w:val="000000"/>
        </w:rPr>
        <w:t>栈为虚拟机运行</w:t>
      </w:r>
      <w:r>
        <w:rPr>
          <w:color w:val="000000"/>
        </w:rPr>
        <w:t>VM</w:t>
      </w:r>
      <w:r>
        <w:rPr>
          <w:color w:val="000000"/>
        </w:rPr>
        <w:t>原语服务，而本地方法栈是为虚拟机使用到的</w:t>
      </w:r>
      <w:r>
        <w:rPr>
          <w:color w:val="000000"/>
        </w:rPr>
        <w:t>Native</w:t>
      </w:r>
      <w:r>
        <w:rPr>
          <w:color w:val="000000"/>
        </w:rPr>
        <w:t>方法服务。它的实现的语言、方式与结构并没有强制规定，甚至有的虚拟机（譬如</w:t>
      </w:r>
      <w:r>
        <w:rPr>
          <w:color w:val="000000"/>
        </w:rPr>
        <w:t>Sun Hotspot</w:t>
      </w:r>
      <w:r>
        <w:rPr>
          <w:color w:val="000000"/>
        </w:rPr>
        <w:t>虚</w:t>
      </w:r>
      <w:r>
        <w:rPr>
          <w:color w:val="000000"/>
        </w:rPr>
        <w:t>拟机）直接就把本地方法栈和</w:t>
      </w:r>
      <w:r>
        <w:rPr>
          <w:color w:val="000000"/>
        </w:rPr>
        <w:t>VM</w:t>
      </w:r>
      <w:r>
        <w:rPr>
          <w:color w:val="000000"/>
        </w:rPr>
        <w:t>栈合二为一。和</w:t>
      </w:r>
      <w:r>
        <w:rPr>
          <w:color w:val="000000"/>
        </w:rPr>
        <w:t>VM</w:t>
      </w:r>
      <w:r>
        <w:rPr>
          <w:color w:val="000000"/>
        </w:rPr>
        <w:t>栈一样，这个区域也会抛出</w:t>
      </w:r>
      <w:r>
        <w:rPr>
          <w:color w:val="000000"/>
        </w:rPr>
        <w:t>StackOverflowError</w:t>
      </w:r>
      <w:r>
        <w:rPr>
          <w:color w:val="000000"/>
        </w:rPr>
        <w:t>和</w:t>
      </w:r>
      <w:r>
        <w:rPr>
          <w:color w:val="000000"/>
        </w:rPr>
        <w:t>OutOfMemoryError</w:t>
      </w:r>
      <w:r>
        <w:rPr>
          <w:color w:val="000000"/>
        </w:rPr>
        <w:t>异常。</w:t>
      </w:r>
    </w:p>
    <w:p w:rsidR="00120BA8" w:rsidRDefault="00FD2F1E">
      <w:pPr>
        <w:spacing w:before="210" w:after="210" w:line="270" w:lineRule="atLeast"/>
        <w:rPr>
          <w:color w:val="000000"/>
        </w:rPr>
      </w:pPr>
      <w:r>
        <w:rPr>
          <w:color w:val="000000"/>
        </w:rPr>
        <w:br/>
        <w:t>4.Java</w:t>
      </w:r>
      <w:r>
        <w:rPr>
          <w:color w:val="000000"/>
        </w:rPr>
        <w:t>堆（</w:t>
      </w:r>
      <w:r>
        <w:rPr>
          <w:color w:val="000000"/>
        </w:rPr>
        <w:t>Java Heap</w:t>
      </w:r>
      <w:r>
        <w:rPr>
          <w:color w:val="000000"/>
        </w:rPr>
        <w:t>）</w:t>
      </w:r>
    </w:p>
    <w:p w:rsidR="00120BA8" w:rsidRDefault="00FD2F1E">
      <w:pPr>
        <w:spacing w:before="210" w:after="210" w:line="270" w:lineRule="atLeast"/>
        <w:ind w:left="420"/>
        <w:rPr>
          <w:color w:val="000000"/>
        </w:rPr>
      </w:pPr>
      <w:r>
        <w:rPr>
          <w:color w:val="000000"/>
        </w:rPr>
        <w:t>对于绝大多数应用来说，</w:t>
      </w:r>
      <w:r>
        <w:rPr>
          <w:color w:val="000000"/>
        </w:rPr>
        <w:t>Java</w:t>
      </w:r>
      <w:r>
        <w:rPr>
          <w:color w:val="000000"/>
        </w:rPr>
        <w:t>堆是虚拟机管理最大的一块内存。</w:t>
      </w:r>
      <w:r>
        <w:rPr>
          <w:color w:val="000000"/>
        </w:rPr>
        <w:t>Java</w:t>
      </w:r>
      <w:r>
        <w:rPr>
          <w:color w:val="000000"/>
        </w:rPr>
        <w:t>堆是被所有线程共享的，在虚拟机启动时创建。</w:t>
      </w:r>
      <w:r>
        <w:rPr>
          <w:color w:val="000000"/>
        </w:rPr>
        <w:t>Java</w:t>
      </w:r>
      <w:r>
        <w:rPr>
          <w:color w:val="000000"/>
        </w:rPr>
        <w:t>堆的唯一目的就是存放对象实例，绝大部分的对象实例都在这里分配。这一点在</w:t>
      </w:r>
      <w:r>
        <w:rPr>
          <w:color w:val="000000"/>
        </w:rPr>
        <w:t>VM Spec</w:t>
      </w:r>
      <w:r>
        <w:rPr>
          <w:color w:val="000000"/>
        </w:rPr>
        <w:t>中的描述是：所有的实例以及数组都在堆上分配（原文：</w:t>
      </w:r>
      <w:r>
        <w:rPr>
          <w:color w:val="000000"/>
        </w:rPr>
        <w:t>The heap is the runtime data area f</w:t>
      </w:r>
      <w:r>
        <w:rPr>
          <w:color w:val="000000"/>
        </w:rPr>
        <w:t>rom which memory for all class instances and arrays is allocated</w:t>
      </w:r>
      <w:r>
        <w:rPr>
          <w:color w:val="000000"/>
        </w:rPr>
        <w:t>），但是在逃逸分析和标量替换优化技术出现后，</w:t>
      </w:r>
      <w:r>
        <w:rPr>
          <w:color w:val="000000"/>
        </w:rPr>
        <w:t>VM Spec</w:t>
      </w:r>
      <w:r>
        <w:rPr>
          <w:color w:val="000000"/>
        </w:rPr>
        <w:t>的描述就显得并不那么准确了。</w:t>
      </w:r>
    </w:p>
    <w:p w:rsidR="00120BA8" w:rsidRDefault="00FD2F1E">
      <w:pPr>
        <w:spacing w:before="210" w:after="210" w:line="270" w:lineRule="atLeast"/>
        <w:ind w:left="420"/>
        <w:rPr>
          <w:color w:val="000000"/>
        </w:rPr>
      </w:pPr>
      <w:r>
        <w:rPr>
          <w:color w:val="000000"/>
        </w:rPr>
        <w:t>Java</w:t>
      </w:r>
      <w:r>
        <w:rPr>
          <w:color w:val="000000"/>
        </w:rPr>
        <w:t>堆内还有更细致的划分：新生代、老年代，再细致一点的：</w:t>
      </w:r>
      <w:r>
        <w:rPr>
          <w:color w:val="000000"/>
        </w:rPr>
        <w:t>eden</w:t>
      </w:r>
      <w:r>
        <w:rPr>
          <w:color w:val="000000"/>
        </w:rPr>
        <w:t>、</w:t>
      </w:r>
      <w:r>
        <w:rPr>
          <w:color w:val="000000"/>
        </w:rPr>
        <w:t>from survivor</w:t>
      </w:r>
      <w:r>
        <w:rPr>
          <w:color w:val="000000"/>
        </w:rPr>
        <w:t>、</w:t>
      </w:r>
      <w:r>
        <w:rPr>
          <w:color w:val="000000"/>
        </w:rPr>
        <w:t>to survivor</w:t>
      </w:r>
      <w:r>
        <w:rPr>
          <w:color w:val="000000"/>
        </w:rPr>
        <w:t>，甚至更细粒度的本地线程分配缓冲（</w:t>
      </w:r>
      <w:r>
        <w:rPr>
          <w:color w:val="000000"/>
        </w:rPr>
        <w:t>TLAB</w:t>
      </w:r>
      <w:r>
        <w:rPr>
          <w:color w:val="000000"/>
        </w:rPr>
        <w:t>）等，无论对</w:t>
      </w:r>
      <w:r>
        <w:rPr>
          <w:color w:val="000000"/>
        </w:rPr>
        <w:t>Java</w:t>
      </w:r>
      <w:r>
        <w:rPr>
          <w:color w:val="000000"/>
        </w:rPr>
        <w:t>堆如何划分，目的都是为了更好的回收内存，或者更快的分配内存，在本章中我们仅仅针对内存区域的作用进行讨论，</w:t>
      </w:r>
      <w:r>
        <w:rPr>
          <w:color w:val="000000"/>
        </w:rPr>
        <w:t>Java</w:t>
      </w:r>
      <w:r>
        <w:rPr>
          <w:color w:val="000000"/>
        </w:rPr>
        <w:t>堆</w:t>
      </w:r>
      <w:r>
        <w:rPr>
          <w:color w:val="000000"/>
        </w:rPr>
        <w:t>中的上述各个区域的细节，可参见本文第二章《</w:t>
      </w:r>
      <w:r>
        <w:rPr>
          <w:color w:val="000000"/>
        </w:rPr>
        <w:t>JVM</w:t>
      </w:r>
      <w:r>
        <w:rPr>
          <w:color w:val="000000"/>
        </w:rPr>
        <w:t>内存管理：深入垃圾收集器与内存分配策略》。</w:t>
      </w:r>
    </w:p>
    <w:p w:rsidR="00120BA8" w:rsidRDefault="00FD2F1E">
      <w:pPr>
        <w:spacing w:before="210" w:after="240" w:line="270" w:lineRule="atLeast"/>
        <w:ind w:left="420"/>
        <w:rPr>
          <w:color w:val="000000"/>
        </w:rPr>
      </w:pPr>
      <w:r>
        <w:rPr>
          <w:color w:val="000000"/>
        </w:rPr>
        <w:t>根据</w:t>
      </w:r>
      <w:r>
        <w:rPr>
          <w:color w:val="000000"/>
        </w:rPr>
        <w:t>VM Spec</w:t>
      </w:r>
      <w:r>
        <w:rPr>
          <w:color w:val="000000"/>
        </w:rPr>
        <w:t>的要求，</w:t>
      </w:r>
      <w:r>
        <w:rPr>
          <w:color w:val="000000"/>
        </w:rPr>
        <w:t>Java</w:t>
      </w:r>
      <w:r>
        <w:rPr>
          <w:color w:val="000000"/>
        </w:rPr>
        <w:t>堆可以处于物理上不连续的内存空间，它逻辑上是连续的即可，就像我们的磁盘空间一样。实现时可以选择实现成固定大小的，也可以是可扩展的，不过当前所有商业的虚拟机都是按照可扩展来实现的（通过</w:t>
      </w:r>
      <w:r>
        <w:rPr>
          <w:color w:val="000000"/>
        </w:rPr>
        <w:t>-Xmx</w:t>
      </w:r>
      <w:r>
        <w:rPr>
          <w:color w:val="000000"/>
        </w:rPr>
        <w:t>和</w:t>
      </w:r>
      <w:r>
        <w:rPr>
          <w:color w:val="000000"/>
        </w:rPr>
        <w:t>-Xms</w:t>
      </w:r>
      <w:r>
        <w:rPr>
          <w:color w:val="000000"/>
        </w:rPr>
        <w:t>控制）。如果在堆中无法分配内存，并且堆也无法再扩展时，将会抛出</w:t>
      </w:r>
      <w:r>
        <w:rPr>
          <w:color w:val="000000"/>
        </w:rPr>
        <w:t>OutOfMemoryError</w:t>
      </w:r>
      <w:r>
        <w:rPr>
          <w:color w:val="000000"/>
        </w:rPr>
        <w:t>异常。</w:t>
      </w:r>
    </w:p>
    <w:p w:rsidR="00120BA8" w:rsidRDefault="00FD2F1E">
      <w:pPr>
        <w:spacing w:before="210" w:after="210" w:line="270" w:lineRule="atLeast"/>
        <w:rPr>
          <w:color w:val="000000"/>
        </w:rPr>
      </w:pPr>
      <w:r>
        <w:rPr>
          <w:color w:val="000000"/>
        </w:rPr>
        <w:t>5.</w:t>
      </w:r>
      <w:r>
        <w:rPr>
          <w:color w:val="000000"/>
        </w:rPr>
        <w:t>方法区（</w:t>
      </w:r>
      <w:r>
        <w:rPr>
          <w:color w:val="000000"/>
        </w:rPr>
        <w:t>Method Area</w:t>
      </w:r>
      <w:r>
        <w:rPr>
          <w:color w:val="000000"/>
        </w:rPr>
        <w:t>）</w:t>
      </w:r>
    </w:p>
    <w:p w:rsidR="00120BA8" w:rsidRDefault="00FD2F1E">
      <w:pPr>
        <w:spacing w:before="210" w:after="210" w:line="270" w:lineRule="atLeast"/>
        <w:ind w:left="420"/>
        <w:rPr>
          <w:color w:val="000000"/>
        </w:rPr>
      </w:pPr>
      <w:r>
        <w:rPr>
          <w:color w:val="000000"/>
        </w:rPr>
        <w:t>叫</w:t>
      </w:r>
      <w:r>
        <w:rPr>
          <w:color w:val="000000"/>
        </w:rPr>
        <w:t>“</w:t>
      </w:r>
      <w:r>
        <w:rPr>
          <w:color w:val="000000"/>
        </w:rPr>
        <w:t>方法区</w:t>
      </w:r>
      <w:r>
        <w:rPr>
          <w:color w:val="000000"/>
        </w:rPr>
        <w:t>”</w:t>
      </w:r>
      <w:r>
        <w:rPr>
          <w:color w:val="000000"/>
        </w:rPr>
        <w:t>可能认识它的人还不太多，如果叫永久代（</w:t>
      </w:r>
      <w:r>
        <w:rPr>
          <w:color w:val="000000"/>
        </w:rPr>
        <w:t>Permanent Generation</w:t>
      </w:r>
      <w:r>
        <w:rPr>
          <w:color w:val="000000"/>
        </w:rPr>
        <w:t>）它的粉丝也许就多了。它还有个别名叫做</w:t>
      </w:r>
      <w:r>
        <w:rPr>
          <w:color w:val="000000"/>
        </w:rPr>
        <w:t>Non-Heap</w:t>
      </w:r>
      <w:r>
        <w:rPr>
          <w:color w:val="000000"/>
        </w:rPr>
        <w:t>（非堆），但是</w:t>
      </w:r>
      <w:r>
        <w:rPr>
          <w:color w:val="000000"/>
        </w:rPr>
        <w:t>VM Spec</w:t>
      </w:r>
      <w:r>
        <w:rPr>
          <w:color w:val="000000"/>
        </w:rPr>
        <w:t>上则描述方法区为堆的一个逻辑部分（原文：</w:t>
      </w:r>
      <w:r>
        <w:rPr>
          <w:color w:val="000000"/>
        </w:rPr>
        <w:t>the method area is logically part of the heap</w:t>
      </w:r>
      <w:r>
        <w:rPr>
          <w:color w:val="000000"/>
        </w:rPr>
        <w:t>），这个名字的问题还真容易令人产生误解，我们在这里就不纠结了。</w:t>
      </w:r>
    </w:p>
    <w:p w:rsidR="00120BA8" w:rsidRDefault="00FD2F1E">
      <w:pPr>
        <w:spacing w:before="210" w:after="240" w:line="270" w:lineRule="atLeast"/>
        <w:ind w:left="420"/>
        <w:rPr>
          <w:color w:val="000000"/>
        </w:rPr>
      </w:pPr>
      <w:r>
        <w:rPr>
          <w:color w:val="000000"/>
        </w:rPr>
        <w:t>方法区中存放了每个</w:t>
      </w:r>
      <w:r>
        <w:rPr>
          <w:color w:val="000000"/>
        </w:rPr>
        <w:t>Class</w:t>
      </w:r>
      <w:r>
        <w:rPr>
          <w:color w:val="000000"/>
        </w:rPr>
        <w:t>的结构信息，包括常量池、字段描述、方法描述等等。</w:t>
      </w:r>
      <w:r>
        <w:rPr>
          <w:color w:val="000000"/>
        </w:rPr>
        <w:t>VM Space</w:t>
      </w:r>
      <w:r>
        <w:rPr>
          <w:color w:val="000000"/>
        </w:rPr>
        <w:lastRenderedPageBreak/>
        <w:t>描述中对这个区域的限制非常宽松，除了和</w:t>
      </w:r>
      <w:r>
        <w:rPr>
          <w:color w:val="000000"/>
        </w:rPr>
        <w:t>Java</w:t>
      </w:r>
      <w:r>
        <w:rPr>
          <w:color w:val="000000"/>
        </w:rPr>
        <w:t>堆一样不</w:t>
      </w:r>
      <w:r>
        <w:rPr>
          <w:color w:val="000000"/>
        </w:rPr>
        <w:t>需要连续的内存，也可以选择固定大小或者可扩展外，甚至可以选择不实现垃圾收集。相对来说，垃圾收集行为在这个区域是相对比较少发生的，但并不是某些描述那样永久代不会发生</w:t>
      </w:r>
      <w:r>
        <w:rPr>
          <w:color w:val="000000"/>
        </w:rPr>
        <w:t>GC</w:t>
      </w:r>
      <w:r>
        <w:rPr>
          <w:color w:val="000000"/>
        </w:rPr>
        <w:t>（至少对当前主流的商业</w:t>
      </w:r>
      <w:r>
        <w:rPr>
          <w:color w:val="000000"/>
        </w:rPr>
        <w:t>JVM</w:t>
      </w:r>
      <w:r>
        <w:rPr>
          <w:color w:val="000000"/>
        </w:rPr>
        <w:t>实现来说是如此），这里的</w:t>
      </w:r>
      <w:r>
        <w:rPr>
          <w:color w:val="000000"/>
        </w:rPr>
        <w:t>GC</w:t>
      </w:r>
      <w:r>
        <w:rPr>
          <w:color w:val="000000"/>
        </w:rPr>
        <w:t>主要是对常量池的回收和对类的卸载，虽然回收的</w:t>
      </w:r>
      <w:r>
        <w:rPr>
          <w:color w:val="000000"/>
        </w:rPr>
        <w:t>“</w:t>
      </w:r>
      <w:r>
        <w:rPr>
          <w:color w:val="000000"/>
        </w:rPr>
        <w:t>成绩</w:t>
      </w:r>
      <w:r>
        <w:rPr>
          <w:color w:val="000000"/>
        </w:rPr>
        <w:t>”</w:t>
      </w:r>
      <w:r>
        <w:rPr>
          <w:color w:val="000000"/>
        </w:rPr>
        <w:t>一般也比较差强人意，尤其是类卸载，条件相当苛刻。</w:t>
      </w:r>
    </w:p>
    <w:p w:rsidR="00120BA8" w:rsidRDefault="00FD2F1E">
      <w:pPr>
        <w:spacing w:before="210" w:after="210" w:line="270" w:lineRule="atLeast"/>
        <w:rPr>
          <w:color w:val="000000"/>
        </w:rPr>
      </w:pPr>
      <w:r>
        <w:rPr>
          <w:color w:val="000000"/>
        </w:rPr>
        <w:t>6.</w:t>
      </w:r>
      <w:r>
        <w:rPr>
          <w:color w:val="000000"/>
        </w:rPr>
        <w:t>运行时常量池（</w:t>
      </w:r>
      <w:r>
        <w:rPr>
          <w:color w:val="000000"/>
        </w:rPr>
        <w:t>Runtime Constant Pool</w:t>
      </w:r>
      <w:r>
        <w:rPr>
          <w:color w:val="000000"/>
        </w:rPr>
        <w:t>）</w:t>
      </w:r>
    </w:p>
    <w:p w:rsidR="00120BA8" w:rsidRDefault="00FD2F1E">
      <w:pPr>
        <w:spacing w:before="210" w:after="210" w:line="270" w:lineRule="atLeast"/>
        <w:ind w:left="420"/>
        <w:rPr>
          <w:color w:val="000000"/>
        </w:rPr>
      </w:pPr>
      <w:r>
        <w:rPr>
          <w:color w:val="000000"/>
        </w:rPr>
        <w:t>Class</w:t>
      </w:r>
      <w:r>
        <w:rPr>
          <w:color w:val="000000"/>
        </w:rPr>
        <w:t>文件中除了有类的版本、字段、方法、接口等描述等信息外，还有一项信息是常量表</w:t>
      </w:r>
      <w:r>
        <w:rPr>
          <w:color w:val="000000"/>
        </w:rPr>
        <w:t>(constant_pool table</w:t>
      </w:r>
      <w:r>
        <w:rPr>
          <w:color w:val="000000"/>
        </w:rPr>
        <w:t>)</w:t>
      </w:r>
      <w:r>
        <w:rPr>
          <w:color w:val="000000"/>
        </w:rPr>
        <w:t>，用于存放编译期已可知的常量，这部分内容将在类加载后进入方法区（永久代）存放。但是</w:t>
      </w:r>
      <w:r>
        <w:rPr>
          <w:color w:val="000000"/>
        </w:rPr>
        <w:t>Java</w:t>
      </w:r>
      <w:r>
        <w:rPr>
          <w:color w:val="000000"/>
        </w:rPr>
        <w:t>语言并不要求常量一定只有编译期预置入</w:t>
      </w:r>
      <w:r>
        <w:rPr>
          <w:color w:val="000000"/>
        </w:rPr>
        <w:t>Class</w:t>
      </w:r>
      <w:r>
        <w:rPr>
          <w:color w:val="000000"/>
        </w:rPr>
        <w:t>的常量表的内容才能进入方法区常量池，运行期间也可将新内容放入常量池（最典型的</w:t>
      </w:r>
      <w:r>
        <w:rPr>
          <w:color w:val="000000"/>
        </w:rPr>
        <w:t>String.intern()</w:t>
      </w:r>
      <w:r>
        <w:rPr>
          <w:color w:val="000000"/>
        </w:rPr>
        <w:t>方法）。</w:t>
      </w:r>
    </w:p>
    <w:p w:rsidR="00120BA8" w:rsidRDefault="00FD2F1E">
      <w:pPr>
        <w:spacing w:before="210" w:after="210" w:line="270" w:lineRule="atLeast"/>
        <w:ind w:left="420"/>
        <w:rPr>
          <w:color w:val="000000"/>
        </w:rPr>
      </w:pPr>
      <w:r>
        <w:rPr>
          <w:color w:val="000000"/>
        </w:rPr>
        <w:t>运行时常量池是方法区的一部分，自然受到方法区内存的限制，当常量池无法在申请到内存时会抛出</w:t>
      </w:r>
      <w:r>
        <w:rPr>
          <w:color w:val="000000"/>
        </w:rPr>
        <w:t>OutOfMemoryError</w:t>
      </w:r>
      <w:r>
        <w:rPr>
          <w:color w:val="000000"/>
        </w:rPr>
        <w:t>异常。</w:t>
      </w:r>
    </w:p>
    <w:p w:rsidR="00120BA8" w:rsidRDefault="00FD2F1E">
      <w:pPr>
        <w:spacing w:before="210" w:after="210" w:line="270" w:lineRule="atLeast"/>
        <w:ind w:left="420"/>
        <w:rPr>
          <w:color w:val="000000"/>
        </w:rPr>
      </w:pPr>
      <w:r>
        <w:rPr>
          <w:color w:val="000000"/>
        </w:rPr>
        <w:t> </w:t>
      </w:r>
    </w:p>
    <w:p w:rsidR="00120BA8" w:rsidRDefault="00FD2F1E">
      <w:pPr>
        <w:spacing w:before="210" w:after="210" w:line="270" w:lineRule="atLeast"/>
        <w:rPr>
          <w:color w:val="000000"/>
        </w:rPr>
      </w:pPr>
      <w:r>
        <w:rPr>
          <w:color w:val="000000"/>
        </w:rPr>
        <w:t>7.</w:t>
      </w:r>
      <w:r>
        <w:rPr>
          <w:color w:val="000000"/>
        </w:rPr>
        <w:t>本机直接内存（</w:t>
      </w:r>
      <w:r>
        <w:rPr>
          <w:color w:val="000000"/>
        </w:rPr>
        <w:t>Direct Memory</w:t>
      </w:r>
      <w:r>
        <w:rPr>
          <w:color w:val="000000"/>
        </w:rPr>
        <w:t>）</w:t>
      </w:r>
    </w:p>
    <w:p w:rsidR="00120BA8" w:rsidRDefault="00FD2F1E">
      <w:pPr>
        <w:spacing w:before="210" w:after="210" w:line="270" w:lineRule="atLeast"/>
        <w:ind w:left="420"/>
        <w:rPr>
          <w:color w:val="000000"/>
        </w:rPr>
      </w:pPr>
      <w:r>
        <w:rPr>
          <w:color w:val="000000"/>
        </w:rPr>
        <w:t>直接内存并不是虚拟机运行时数据区的一部分，它根本就是本机内存而不是</w:t>
      </w:r>
      <w:r>
        <w:rPr>
          <w:color w:val="000000"/>
        </w:rPr>
        <w:t>VM</w:t>
      </w:r>
      <w:r>
        <w:rPr>
          <w:color w:val="000000"/>
        </w:rPr>
        <w:t>直接管理</w:t>
      </w:r>
      <w:r>
        <w:rPr>
          <w:color w:val="000000"/>
        </w:rPr>
        <w:t>的区域。但是这部分内存也会导致</w:t>
      </w:r>
      <w:r>
        <w:rPr>
          <w:color w:val="000000"/>
        </w:rPr>
        <w:t>OutOfMemoryError</w:t>
      </w:r>
      <w:r>
        <w:rPr>
          <w:color w:val="000000"/>
        </w:rPr>
        <w:t>异常出现，因此我们放到这里一起描述。</w:t>
      </w:r>
    </w:p>
    <w:p w:rsidR="00120BA8" w:rsidRDefault="00FD2F1E">
      <w:pPr>
        <w:spacing w:before="210" w:after="210" w:line="270" w:lineRule="atLeast"/>
        <w:ind w:left="420"/>
        <w:rPr>
          <w:color w:val="000000"/>
        </w:rPr>
      </w:pPr>
      <w:r>
        <w:rPr>
          <w:color w:val="000000"/>
        </w:rPr>
        <w:t>在</w:t>
      </w:r>
      <w:r>
        <w:rPr>
          <w:color w:val="000000"/>
        </w:rPr>
        <w:t>JDK1.4</w:t>
      </w:r>
      <w:r>
        <w:rPr>
          <w:color w:val="000000"/>
        </w:rPr>
        <w:t>中新加入了</w:t>
      </w:r>
      <w:r>
        <w:rPr>
          <w:color w:val="000000"/>
        </w:rPr>
        <w:t>NIO</w:t>
      </w:r>
      <w:r>
        <w:rPr>
          <w:color w:val="000000"/>
        </w:rPr>
        <w:t>类，引入一种基于渠道与缓冲区的</w:t>
      </w:r>
      <w:r>
        <w:rPr>
          <w:color w:val="000000"/>
        </w:rPr>
        <w:t>I/O</w:t>
      </w:r>
      <w:r>
        <w:rPr>
          <w:color w:val="000000"/>
        </w:rPr>
        <w:t>方式，它可以通过本机</w:t>
      </w:r>
      <w:r>
        <w:rPr>
          <w:color w:val="000000"/>
        </w:rPr>
        <w:t>Native</w:t>
      </w:r>
      <w:r>
        <w:rPr>
          <w:color w:val="000000"/>
        </w:rPr>
        <w:t>函数库直接分配本机内存，然后通过一个存储在</w:t>
      </w:r>
      <w:r>
        <w:rPr>
          <w:color w:val="000000"/>
        </w:rPr>
        <w:t>Java</w:t>
      </w:r>
      <w:r>
        <w:rPr>
          <w:color w:val="000000"/>
        </w:rPr>
        <w:t>堆里面的</w:t>
      </w:r>
      <w:r>
        <w:rPr>
          <w:color w:val="000000"/>
        </w:rPr>
        <w:t>DirectByteBuffer</w:t>
      </w:r>
      <w:r>
        <w:rPr>
          <w:color w:val="000000"/>
        </w:rPr>
        <w:t>对象作为这块内存的引用进行操作。这样能在一些场景中显著提高性能，因为避免了在</w:t>
      </w:r>
      <w:r>
        <w:rPr>
          <w:color w:val="000000"/>
        </w:rPr>
        <w:t>Java</w:t>
      </w:r>
      <w:r>
        <w:rPr>
          <w:color w:val="000000"/>
        </w:rPr>
        <w:t>对和本机堆中来回复制数据。</w:t>
      </w:r>
    </w:p>
    <w:p w:rsidR="00120BA8" w:rsidRDefault="00FD2F1E">
      <w:pPr>
        <w:spacing w:before="210" w:after="210" w:line="270" w:lineRule="atLeast"/>
        <w:ind w:left="420"/>
        <w:rPr>
          <w:color w:val="000000"/>
        </w:rPr>
      </w:pPr>
      <w:r>
        <w:rPr>
          <w:color w:val="000000"/>
        </w:rPr>
        <w:t>显然本机直接内存的分配不会受到</w:t>
      </w:r>
      <w:r>
        <w:rPr>
          <w:color w:val="000000"/>
        </w:rPr>
        <w:t>Java</w:t>
      </w:r>
      <w:r>
        <w:rPr>
          <w:color w:val="000000"/>
        </w:rPr>
        <w:t>堆大小的限制，但是即然是内存那肯定还是要受到本机物理内存（包括</w:t>
      </w:r>
      <w:r>
        <w:rPr>
          <w:color w:val="000000"/>
        </w:rPr>
        <w:t>SWAP</w:t>
      </w:r>
      <w:r>
        <w:rPr>
          <w:color w:val="000000"/>
        </w:rPr>
        <w:t>区或</w:t>
      </w:r>
      <w:r>
        <w:rPr>
          <w:color w:val="000000"/>
        </w:rPr>
        <w:t>者</w:t>
      </w:r>
      <w:r>
        <w:rPr>
          <w:color w:val="000000"/>
        </w:rPr>
        <w:t>Windows</w:t>
      </w:r>
      <w:r>
        <w:rPr>
          <w:color w:val="000000"/>
        </w:rPr>
        <w:t>虚拟内存）的限制的，一般服务器管理员配置</w:t>
      </w:r>
      <w:r>
        <w:rPr>
          <w:color w:val="000000"/>
        </w:rPr>
        <w:t>JVM</w:t>
      </w:r>
      <w:r>
        <w:rPr>
          <w:color w:val="000000"/>
        </w:rPr>
        <w:t>参数时，会根据实际内存设置</w:t>
      </w:r>
      <w:r>
        <w:rPr>
          <w:color w:val="000000"/>
        </w:rPr>
        <w:t>-Xmx</w:t>
      </w:r>
      <w:r>
        <w:rPr>
          <w:color w:val="000000"/>
        </w:rPr>
        <w:t>等参数信息，但经常忽略掉直接内存，使得各个内存区域总和大于物理内存限制（包括物理的和操作系统级的限制），而导致动态扩展时出现</w:t>
      </w:r>
      <w:r>
        <w:rPr>
          <w:color w:val="000000"/>
        </w:rPr>
        <w:t>OutOfMemoryError</w:t>
      </w:r>
      <w:r>
        <w:rPr>
          <w:color w:val="000000"/>
        </w:rPr>
        <w:t>异常。</w:t>
      </w:r>
    </w:p>
    <w:p w:rsidR="00120BA8" w:rsidRDefault="00FD2F1E">
      <w:pPr>
        <w:spacing w:before="210" w:after="210" w:line="270" w:lineRule="atLeast"/>
        <w:ind w:left="420"/>
        <w:rPr>
          <w:color w:val="000000"/>
        </w:rPr>
      </w:pPr>
      <w:r>
        <w:rPr>
          <w:color w:val="000000"/>
        </w:rPr>
        <w:t> </w:t>
      </w:r>
    </w:p>
    <w:p w:rsidR="00120BA8" w:rsidRDefault="00FD2F1E">
      <w:pPr>
        <w:pStyle w:val="2"/>
        <w:pBdr>
          <w:bottom w:val="single" w:sz="6" w:space="2" w:color="CCCCCC"/>
        </w:pBdr>
        <w:spacing w:before="0" w:after="120" w:line="360" w:lineRule="atLeast"/>
        <w:rPr>
          <w:rFonts w:ascii="Arial" w:hAnsi="Arial" w:cs="Arial"/>
          <w:color w:val="000000"/>
        </w:rPr>
      </w:pPr>
      <w:r>
        <w:rPr>
          <w:rFonts w:ascii="Arial" w:hAnsi="Arial" w:cs="Arial"/>
          <w:color w:val="000000"/>
        </w:rPr>
        <w:t>实战</w:t>
      </w:r>
      <w:r>
        <w:rPr>
          <w:rFonts w:ascii="Arial" w:hAnsi="Arial" w:cs="Arial"/>
          <w:color w:val="000000"/>
        </w:rPr>
        <w:t>OutOfMemoryError</w:t>
      </w:r>
    </w:p>
    <w:p w:rsidR="00120BA8" w:rsidRDefault="00FD2F1E">
      <w:pPr>
        <w:spacing w:line="270" w:lineRule="atLeast"/>
        <w:ind w:firstLine="420"/>
        <w:rPr>
          <w:rFonts w:ascii="宋体" w:hAnsi="宋体" w:cs="宋体"/>
          <w:color w:val="000000"/>
        </w:rPr>
      </w:pPr>
      <w:r>
        <w:rPr>
          <w:color w:val="000000"/>
        </w:rPr>
        <w:t>上述区域中，除了程序计数器，其他在</w:t>
      </w:r>
      <w:r>
        <w:rPr>
          <w:color w:val="000000"/>
        </w:rPr>
        <w:t>VM Spec</w:t>
      </w:r>
      <w:r>
        <w:rPr>
          <w:color w:val="000000"/>
        </w:rPr>
        <w:t>中都描述了产生</w:t>
      </w:r>
      <w:r>
        <w:rPr>
          <w:color w:val="000000"/>
        </w:rPr>
        <w:t>OutOfMemoryError</w:t>
      </w:r>
      <w:r>
        <w:rPr>
          <w:color w:val="000000"/>
        </w:rPr>
        <w:t>（下称</w:t>
      </w:r>
      <w:r>
        <w:rPr>
          <w:color w:val="000000"/>
        </w:rPr>
        <w:t>OOM</w:t>
      </w:r>
      <w:r>
        <w:rPr>
          <w:color w:val="000000"/>
        </w:rPr>
        <w:t>）的情形，那我们就实战模拟一下，通过几段简单的代码，令对应的区域产生</w:t>
      </w:r>
      <w:r>
        <w:rPr>
          <w:color w:val="000000"/>
        </w:rPr>
        <w:t>OOM</w:t>
      </w:r>
      <w:r>
        <w:rPr>
          <w:color w:val="000000"/>
        </w:rPr>
        <w:t>异常以便加深认识，同时初步介绍</w:t>
      </w:r>
      <w:r>
        <w:rPr>
          <w:color w:val="000000"/>
        </w:rPr>
        <w:t>一些与内存相关的虚拟机参数。下文的代码都是基于</w:t>
      </w:r>
      <w:r>
        <w:rPr>
          <w:color w:val="000000"/>
        </w:rPr>
        <w:t>Sun Hotspot</w:t>
      </w:r>
      <w:r>
        <w:rPr>
          <w:color w:val="000000"/>
        </w:rPr>
        <w:t>虚拟机</w:t>
      </w:r>
      <w:r>
        <w:rPr>
          <w:color w:val="000000"/>
        </w:rPr>
        <w:t>1.6</w:t>
      </w:r>
      <w:r>
        <w:rPr>
          <w:color w:val="000000"/>
        </w:rPr>
        <w:t>版的实现，对于不同公司的不同版本的虚拟机，参数与程序运行结果可能结果会有所差别。</w:t>
      </w:r>
    </w:p>
    <w:p w:rsidR="00120BA8" w:rsidRDefault="00FD2F1E">
      <w:pPr>
        <w:spacing w:line="270" w:lineRule="atLeast"/>
        <w:ind w:firstLine="420"/>
        <w:rPr>
          <w:color w:val="000000"/>
        </w:rPr>
      </w:pPr>
      <w:r>
        <w:rPr>
          <w:color w:val="000000"/>
        </w:rPr>
        <w:t> </w:t>
      </w:r>
    </w:p>
    <w:p w:rsidR="00120BA8" w:rsidRDefault="00FD2F1E">
      <w:pPr>
        <w:spacing w:line="270" w:lineRule="atLeast"/>
        <w:rPr>
          <w:color w:val="000000"/>
        </w:rPr>
      </w:pPr>
      <w:r>
        <w:rPr>
          <w:rStyle w:val="a6"/>
          <w:color w:val="000000"/>
        </w:rPr>
        <w:t>Java</w:t>
      </w:r>
      <w:r>
        <w:rPr>
          <w:rStyle w:val="a6"/>
          <w:color w:val="000000"/>
        </w:rPr>
        <w:t>堆</w:t>
      </w:r>
    </w:p>
    <w:p w:rsidR="00120BA8" w:rsidRDefault="00FD2F1E">
      <w:pPr>
        <w:spacing w:line="270" w:lineRule="atLeast"/>
        <w:ind w:firstLine="420"/>
        <w:rPr>
          <w:color w:val="000000"/>
        </w:rPr>
      </w:pPr>
      <w:r>
        <w:rPr>
          <w:color w:val="000000"/>
        </w:rPr>
        <w:lastRenderedPageBreak/>
        <w:t> </w:t>
      </w:r>
    </w:p>
    <w:p w:rsidR="00120BA8" w:rsidRDefault="00FD2F1E">
      <w:pPr>
        <w:spacing w:after="240" w:line="270" w:lineRule="atLeast"/>
        <w:ind w:firstLine="420"/>
        <w:rPr>
          <w:color w:val="000000"/>
        </w:rPr>
      </w:pPr>
      <w:r>
        <w:rPr>
          <w:color w:val="000000"/>
        </w:rPr>
        <w:t>Java</w:t>
      </w:r>
      <w:r>
        <w:rPr>
          <w:color w:val="000000"/>
        </w:rPr>
        <w:t>堆存放的是对象实例，因此只要不断建立对象，并且保证</w:t>
      </w:r>
      <w:r>
        <w:rPr>
          <w:color w:val="000000"/>
        </w:rPr>
        <w:t>GC Roots</w:t>
      </w:r>
      <w:r>
        <w:rPr>
          <w:color w:val="000000"/>
        </w:rPr>
        <w:t>到对象之间有可达路径即可产生</w:t>
      </w:r>
      <w:r>
        <w:rPr>
          <w:color w:val="000000"/>
        </w:rPr>
        <w:t>OOM</w:t>
      </w:r>
      <w:r>
        <w:rPr>
          <w:color w:val="000000"/>
        </w:rPr>
        <w:t>异常。测试中限制</w:t>
      </w:r>
      <w:r>
        <w:rPr>
          <w:color w:val="000000"/>
        </w:rPr>
        <w:t>Java</w:t>
      </w:r>
      <w:r>
        <w:rPr>
          <w:color w:val="000000"/>
        </w:rPr>
        <w:t>堆大小为</w:t>
      </w:r>
      <w:r>
        <w:rPr>
          <w:color w:val="000000"/>
        </w:rPr>
        <w:t>20M</w:t>
      </w:r>
      <w:r>
        <w:rPr>
          <w:color w:val="000000"/>
        </w:rPr>
        <w:t>，不可扩展，通过参数</w:t>
      </w:r>
      <w:r>
        <w:rPr>
          <w:color w:val="000000"/>
        </w:rPr>
        <w:t>-XX:+HeapDumpOnOutOfMemoryError</w:t>
      </w:r>
      <w:r>
        <w:rPr>
          <w:color w:val="000000"/>
        </w:rPr>
        <w:t>让虚拟机在出现</w:t>
      </w:r>
      <w:r>
        <w:rPr>
          <w:color w:val="000000"/>
        </w:rPr>
        <w:t>OOM</w:t>
      </w:r>
      <w:r>
        <w:rPr>
          <w:color w:val="000000"/>
        </w:rPr>
        <w:t>异常的时候</w:t>
      </w:r>
      <w:r>
        <w:rPr>
          <w:color w:val="000000"/>
        </w:rPr>
        <w:t>Dump</w:t>
      </w:r>
      <w:r>
        <w:rPr>
          <w:color w:val="000000"/>
        </w:rPr>
        <w:t>出内存映像以便分析。（关于</w:t>
      </w:r>
      <w:r>
        <w:rPr>
          <w:color w:val="000000"/>
        </w:rPr>
        <w:t>Dump</w:t>
      </w:r>
      <w:r>
        <w:rPr>
          <w:color w:val="000000"/>
        </w:rPr>
        <w:t>映像文件分析方面的内容，可参见</w:t>
      </w:r>
      <w:r>
        <w:rPr>
          <w:color w:val="000000"/>
        </w:rPr>
        <w:t>本文第三章《</w:t>
      </w:r>
      <w:r>
        <w:rPr>
          <w:color w:val="000000"/>
        </w:rPr>
        <w:t>JVM</w:t>
      </w:r>
      <w:r>
        <w:rPr>
          <w:color w:val="000000"/>
        </w:rPr>
        <w:t>内存管理：深入</w:t>
      </w:r>
      <w:r>
        <w:rPr>
          <w:color w:val="000000"/>
        </w:rPr>
        <w:t>JVM</w:t>
      </w:r>
      <w:r>
        <w:rPr>
          <w:color w:val="000000"/>
        </w:rPr>
        <w:t>内存异常分析与调优》。）</w:t>
      </w:r>
    </w:p>
    <w:p w:rsidR="00120BA8" w:rsidRDefault="00FD2F1E">
      <w:pPr>
        <w:spacing w:line="270" w:lineRule="atLeast"/>
        <w:rPr>
          <w:color w:val="000000"/>
        </w:rPr>
      </w:pPr>
      <w:r>
        <w:rPr>
          <w:color w:val="000000"/>
        </w:rPr>
        <w:t>清单</w:t>
      </w:r>
      <w:r>
        <w:rPr>
          <w:color w:val="000000"/>
        </w:rPr>
        <w:t>1</w:t>
      </w:r>
      <w:r>
        <w:rPr>
          <w:color w:val="000000"/>
        </w:rPr>
        <w:t>：</w:t>
      </w:r>
      <w:r>
        <w:rPr>
          <w:color w:val="000000"/>
        </w:rPr>
        <w:t>Java</w:t>
      </w:r>
      <w:r>
        <w:rPr>
          <w:color w:val="000000"/>
        </w:rPr>
        <w:t>堆</w:t>
      </w:r>
      <w:r>
        <w:rPr>
          <w:color w:val="000000"/>
        </w:rPr>
        <w:t>OOM</w:t>
      </w:r>
      <w:r>
        <w:rPr>
          <w:color w:val="000000"/>
        </w:rPr>
        <w:t>测试</w:t>
      </w:r>
    </w:p>
    <w:tbl>
      <w:tblPr>
        <w:tblW w:w="8522" w:type="dxa"/>
        <w:tblInd w:w="108" w:type="dxa"/>
        <w:tblLayout w:type="fixed"/>
        <w:tblCellMar>
          <w:left w:w="0" w:type="dxa"/>
          <w:right w:w="0" w:type="dxa"/>
        </w:tblCellMar>
        <w:tblLook w:val="0000" w:firstRow="0" w:lastRow="0" w:firstColumn="0" w:lastColumn="0" w:noHBand="0" w:noVBand="0"/>
      </w:tblPr>
      <w:tblGrid>
        <w:gridCol w:w="8522"/>
      </w:tblGrid>
      <w:tr w:rsidR="00120BA8">
        <w:tblPrEx>
          <w:tblCellMar>
            <w:top w:w="0" w:type="dxa"/>
            <w:bottom w:w="0" w:type="dxa"/>
          </w:tblCellMar>
        </w:tblPrEx>
        <w:tc>
          <w:tcPr>
            <w:tcW w:w="8522" w:type="dxa"/>
            <w:tcBorders>
              <w:top w:val="outset" w:sz="6" w:space="0" w:color="auto"/>
              <w:left w:val="outset" w:sz="6" w:space="0" w:color="auto"/>
              <w:bottom w:val="outset" w:sz="6" w:space="0" w:color="auto"/>
              <w:right w:val="outset" w:sz="6" w:space="0" w:color="auto"/>
            </w:tcBorders>
            <w:tcMar>
              <w:top w:w="0" w:type="dxa"/>
              <w:left w:w="108" w:type="dxa"/>
              <w:bottom w:w="0" w:type="dxa"/>
              <w:right w:w="108" w:type="dxa"/>
            </w:tcMar>
          </w:tcPr>
          <w:p w:rsidR="00120BA8" w:rsidRDefault="00FD2F1E">
            <w:r>
              <w:t>/**</w:t>
            </w:r>
          </w:p>
          <w:p w:rsidR="00120BA8" w:rsidRDefault="00FD2F1E">
            <w:r>
              <w:t> * VM Args</w:t>
            </w:r>
            <w:r>
              <w:t>：</w:t>
            </w:r>
            <w:r>
              <w:t>-Xms20m -Xmx20m -XX:+HeapDumpOnOutOfMemoryError</w:t>
            </w:r>
          </w:p>
          <w:p w:rsidR="00120BA8" w:rsidRDefault="00FD2F1E">
            <w:r>
              <w:t> * @author zzm</w:t>
            </w:r>
          </w:p>
          <w:p w:rsidR="00120BA8" w:rsidRDefault="00FD2F1E">
            <w:r>
              <w:t> */</w:t>
            </w:r>
          </w:p>
          <w:p w:rsidR="00120BA8" w:rsidRDefault="00FD2F1E">
            <w:r>
              <w:t>public class HeapOOM {</w:t>
            </w:r>
          </w:p>
          <w:p w:rsidR="00120BA8" w:rsidRDefault="00FD2F1E">
            <w:r>
              <w:t> </w:t>
            </w:r>
          </w:p>
          <w:p w:rsidR="00120BA8" w:rsidRDefault="00FD2F1E">
            <w:r>
              <w:t>      </w:t>
            </w:r>
            <w:r>
              <w:rPr>
                <w:rStyle w:val="apple-converted-space"/>
              </w:rPr>
              <w:t> </w:t>
            </w:r>
            <w:r>
              <w:t>static class OOMObject {</w:t>
            </w:r>
          </w:p>
          <w:p w:rsidR="00120BA8" w:rsidRDefault="00FD2F1E">
            <w:r>
              <w:t>      </w:t>
            </w:r>
            <w:r>
              <w:rPr>
                <w:rStyle w:val="apple-converted-space"/>
              </w:rPr>
              <w:t> </w:t>
            </w:r>
            <w:r>
              <w:t>}</w:t>
            </w:r>
          </w:p>
          <w:p w:rsidR="00120BA8" w:rsidRDefault="00FD2F1E">
            <w:r>
              <w:t> </w:t>
            </w:r>
          </w:p>
          <w:p w:rsidR="00120BA8" w:rsidRDefault="00FD2F1E">
            <w:r>
              <w:t>      </w:t>
            </w:r>
            <w:r>
              <w:rPr>
                <w:rStyle w:val="apple-converted-space"/>
              </w:rPr>
              <w:t> </w:t>
            </w:r>
            <w:r>
              <w:t>public static void main(String[] args) {</w:t>
            </w:r>
          </w:p>
          <w:p w:rsidR="00120BA8" w:rsidRDefault="00FD2F1E">
            <w:r>
              <w:t>      </w:t>
            </w:r>
            <w:r>
              <w:rPr>
                <w:rStyle w:val="apple-converted-space"/>
              </w:rPr>
              <w:t> </w:t>
            </w:r>
            <w:r>
              <w:t>      </w:t>
            </w:r>
            <w:r>
              <w:rPr>
                <w:rStyle w:val="apple-converted-space"/>
              </w:rPr>
              <w:t> </w:t>
            </w:r>
            <w:r>
              <w:t>List&lt;OOMObject&gt; list = new ArrayList&lt;OOMObject&gt;();</w:t>
            </w:r>
          </w:p>
          <w:p w:rsidR="00120BA8" w:rsidRDefault="00FD2F1E">
            <w:r>
              <w:t> </w:t>
            </w:r>
          </w:p>
          <w:p w:rsidR="00120BA8" w:rsidRDefault="00FD2F1E">
            <w:r>
              <w:t>      </w:t>
            </w:r>
            <w:r>
              <w:rPr>
                <w:rStyle w:val="apple-converted-space"/>
              </w:rPr>
              <w:t> </w:t>
            </w:r>
            <w:r>
              <w:t>      </w:t>
            </w:r>
            <w:r>
              <w:rPr>
                <w:rStyle w:val="apple-converted-space"/>
              </w:rPr>
              <w:t> </w:t>
            </w:r>
            <w:r>
              <w:t>while (true) {</w:t>
            </w:r>
          </w:p>
          <w:p w:rsidR="00120BA8" w:rsidRDefault="00FD2F1E">
            <w:r>
              <w:t>      </w:t>
            </w:r>
            <w:r>
              <w:rPr>
                <w:rStyle w:val="apple-converted-space"/>
              </w:rPr>
              <w:t> </w:t>
            </w:r>
            <w:r>
              <w:t>      </w:t>
            </w:r>
            <w:r>
              <w:rPr>
                <w:rStyle w:val="apple-converted-space"/>
              </w:rPr>
              <w:t> </w:t>
            </w:r>
            <w:r>
              <w:t>      </w:t>
            </w:r>
            <w:r>
              <w:rPr>
                <w:rStyle w:val="apple-converted-space"/>
              </w:rPr>
              <w:t> </w:t>
            </w:r>
            <w:r>
              <w:t>list.add(new OOMObject());</w:t>
            </w:r>
          </w:p>
          <w:p w:rsidR="00120BA8" w:rsidRDefault="00FD2F1E">
            <w:r>
              <w:t>      </w:t>
            </w:r>
            <w:r>
              <w:rPr>
                <w:rStyle w:val="apple-converted-space"/>
              </w:rPr>
              <w:t> </w:t>
            </w:r>
            <w:r>
              <w:t>      </w:t>
            </w:r>
            <w:r>
              <w:rPr>
                <w:rStyle w:val="apple-converted-space"/>
              </w:rPr>
              <w:t> </w:t>
            </w:r>
            <w:r>
              <w:t>}</w:t>
            </w:r>
          </w:p>
          <w:p w:rsidR="00120BA8" w:rsidRDefault="00FD2F1E">
            <w:r>
              <w:t>      </w:t>
            </w:r>
            <w:r>
              <w:rPr>
                <w:rStyle w:val="apple-converted-space"/>
              </w:rPr>
              <w:t> </w:t>
            </w:r>
            <w:r>
              <w:t>}</w:t>
            </w:r>
          </w:p>
          <w:p w:rsidR="00120BA8" w:rsidRDefault="00FD2F1E">
            <w:pPr>
              <w:rPr>
                <w:rFonts w:ascii="宋体" w:hAnsi="宋体" w:cs="宋体"/>
                <w:sz w:val="24"/>
                <w:szCs w:val="24"/>
              </w:rPr>
            </w:pPr>
            <w:r>
              <w:t>}</w:t>
            </w:r>
          </w:p>
        </w:tc>
      </w:tr>
    </w:tbl>
    <w:p w:rsidR="00120BA8" w:rsidRDefault="00FD2F1E">
      <w:pPr>
        <w:spacing w:line="270" w:lineRule="atLeast"/>
        <w:rPr>
          <w:rFonts w:ascii="宋体" w:hAnsi="宋体" w:cs="宋体"/>
          <w:color w:val="000000"/>
          <w:sz w:val="24"/>
          <w:szCs w:val="24"/>
        </w:rPr>
      </w:pPr>
      <w:r>
        <w:rPr>
          <w:color w:val="000000"/>
        </w:rPr>
        <w:t> </w:t>
      </w:r>
    </w:p>
    <w:p w:rsidR="00120BA8" w:rsidRDefault="00FD2F1E">
      <w:pPr>
        <w:spacing w:line="270" w:lineRule="atLeast"/>
        <w:rPr>
          <w:color w:val="000000"/>
        </w:rPr>
      </w:pPr>
      <w:r>
        <w:rPr>
          <w:color w:val="000000"/>
        </w:rPr>
        <w:t>运行结果：</w:t>
      </w:r>
    </w:p>
    <w:tbl>
      <w:tblPr>
        <w:tblW w:w="8522" w:type="dxa"/>
        <w:tblInd w:w="108" w:type="dxa"/>
        <w:tblLayout w:type="fixed"/>
        <w:tblCellMar>
          <w:left w:w="0" w:type="dxa"/>
          <w:right w:w="0" w:type="dxa"/>
        </w:tblCellMar>
        <w:tblLook w:val="0000" w:firstRow="0" w:lastRow="0" w:firstColumn="0" w:lastColumn="0" w:noHBand="0" w:noVBand="0"/>
      </w:tblPr>
      <w:tblGrid>
        <w:gridCol w:w="8522"/>
      </w:tblGrid>
      <w:tr w:rsidR="00120BA8">
        <w:tblPrEx>
          <w:tblCellMar>
            <w:top w:w="0" w:type="dxa"/>
            <w:bottom w:w="0" w:type="dxa"/>
          </w:tblCellMar>
        </w:tblPrEx>
        <w:tc>
          <w:tcPr>
            <w:tcW w:w="8522" w:type="dxa"/>
            <w:tcBorders>
              <w:top w:val="outset" w:sz="6" w:space="0" w:color="auto"/>
              <w:left w:val="outset" w:sz="6" w:space="0" w:color="auto"/>
              <w:bottom w:val="outset" w:sz="6" w:space="0" w:color="auto"/>
              <w:right w:val="outset" w:sz="6" w:space="0" w:color="auto"/>
            </w:tcBorders>
            <w:tcMar>
              <w:top w:w="0" w:type="dxa"/>
              <w:left w:w="108" w:type="dxa"/>
              <w:bottom w:w="0" w:type="dxa"/>
              <w:right w:w="108" w:type="dxa"/>
            </w:tcMar>
          </w:tcPr>
          <w:p w:rsidR="00120BA8" w:rsidRDefault="00FD2F1E">
            <w:r>
              <w:t>java.lang.OutOfMemoryError: Java heap space</w:t>
            </w:r>
          </w:p>
          <w:p w:rsidR="00120BA8" w:rsidRDefault="00FD2F1E">
            <w:r>
              <w:t>Dumping heap to java_pid3404.hprof ...</w:t>
            </w:r>
          </w:p>
          <w:p w:rsidR="00120BA8" w:rsidRDefault="00FD2F1E">
            <w:pPr>
              <w:rPr>
                <w:rFonts w:ascii="宋体" w:hAnsi="宋体" w:cs="宋体"/>
                <w:sz w:val="24"/>
                <w:szCs w:val="24"/>
              </w:rPr>
            </w:pPr>
            <w:r>
              <w:t>Heap dump file created [22045981 bytes in 0.663 secs]</w:t>
            </w:r>
          </w:p>
        </w:tc>
      </w:tr>
    </w:tbl>
    <w:p w:rsidR="00120BA8" w:rsidRDefault="00FD2F1E">
      <w:pPr>
        <w:spacing w:line="270" w:lineRule="atLeast"/>
        <w:rPr>
          <w:rFonts w:ascii="宋体" w:hAnsi="宋体" w:cs="宋体"/>
          <w:color w:val="000000"/>
          <w:sz w:val="24"/>
          <w:szCs w:val="24"/>
        </w:rPr>
      </w:pPr>
      <w:r>
        <w:rPr>
          <w:color w:val="000000"/>
        </w:rPr>
        <w:t> </w:t>
      </w:r>
    </w:p>
    <w:p w:rsidR="00120BA8" w:rsidRDefault="00FD2F1E">
      <w:pPr>
        <w:spacing w:line="270" w:lineRule="atLeast"/>
        <w:ind w:firstLine="420"/>
        <w:rPr>
          <w:color w:val="000000"/>
        </w:rPr>
      </w:pPr>
      <w:r>
        <w:rPr>
          <w:color w:val="000000"/>
        </w:rPr>
        <w:t> </w:t>
      </w:r>
    </w:p>
    <w:p w:rsidR="00120BA8" w:rsidRDefault="00FD2F1E">
      <w:pPr>
        <w:spacing w:line="270" w:lineRule="atLeast"/>
        <w:rPr>
          <w:color w:val="000000"/>
        </w:rPr>
      </w:pPr>
      <w:r>
        <w:rPr>
          <w:rStyle w:val="a6"/>
          <w:color w:val="000000"/>
        </w:rPr>
        <w:t>VM</w:t>
      </w:r>
      <w:r>
        <w:rPr>
          <w:rStyle w:val="a6"/>
          <w:color w:val="000000"/>
        </w:rPr>
        <w:t>栈和本地方法栈</w:t>
      </w:r>
    </w:p>
    <w:p w:rsidR="00120BA8" w:rsidRDefault="00FD2F1E">
      <w:pPr>
        <w:spacing w:line="270" w:lineRule="atLeast"/>
        <w:ind w:firstLine="420"/>
        <w:rPr>
          <w:color w:val="000000"/>
        </w:rPr>
      </w:pPr>
      <w:r>
        <w:rPr>
          <w:color w:val="000000"/>
        </w:rPr>
        <w:t> </w:t>
      </w:r>
    </w:p>
    <w:p w:rsidR="00120BA8" w:rsidRDefault="00FD2F1E">
      <w:pPr>
        <w:spacing w:line="270" w:lineRule="atLeast"/>
        <w:ind w:firstLine="420"/>
        <w:rPr>
          <w:color w:val="000000"/>
        </w:rPr>
      </w:pPr>
      <w:r>
        <w:rPr>
          <w:color w:val="000000"/>
        </w:rPr>
        <w:t>Hotspot</w:t>
      </w:r>
      <w:r>
        <w:rPr>
          <w:color w:val="000000"/>
        </w:rPr>
        <w:t>虚拟机并不区分</w:t>
      </w:r>
      <w:r>
        <w:rPr>
          <w:color w:val="000000"/>
        </w:rPr>
        <w:t>VM</w:t>
      </w:r>
      <w:r>
        <w:rPr>
          <w:color w:val="000000"/>
        </w:rPr>
        <w:t>栈和本地方法栈，因此</w:t>
      </w:r>
      <w:r>
        <w:rPr>
          <w:color w:val="000000"/>
        </w:rPr>
        <w:t>-Xoss</w:t>
      </w:r>
      <w:r>
        <w:rPr>
          <w:color w:val="000000"/>
        </w:rPr>
        <w:t>参数实际上是无效的，栈容量只由</w:t>
      </w:r>
      <w:r>
        <w:rPr>
          <w:color w:val="000000"/>
        </w:rPr>
        <w:t>-Xss</w:t>
      </w:r>
      <w:r>
        <w:rPr>
          <w:color w:val="000000"/>
        </w:rPr>
        <w:t>参数设定。关于</w:t>
      </w:r>
      <w:r>
        <w:rPr>
          <w:color w:val="000000"/>
        </w:rPr>
        <w:t>VM</w:t>
      </w:r>
      <w:r>
        <w:rPr>
          <w:color w:val="000000"/>
        </w:rPr>
        <w:t>栈和本地方法栈在</w:t>
      </w:r>
      <w:r>
        <w:rPr>
          <w:color w:val="000000"/>
        </w:rPr>
        <w:t>VM Spec</w:t>
      </w:r>
      <w:r>
        <w:rPr>
          <w:color w:val="000000"/>
        </w:rPr>
        <w:t>描述了两种异常：</w:t>
      </w:r>
      <w:r>
        <w:rPr>
          <w:color w:val="000000"/>
        </w:rPr>
        <w:t>StackOverflowError</w:t>
      </w:r>
      <w:r>
        <w:rPr>
          <w:color w:val="000000"/>
        </w:rPr>
        <w:t>与</w:t>
      </w:r>
      <w:r>
        <w:rPr>
          <w:color w:val="000000"/>
        </w:rPr>
        <w:t>OutOfMemoryError</w:t>
      </w:r>
      <w:r>
        <w:rPr>
          <w:color w:val="000000"/>
        </w:rPr>
        <w:t>，当栈空间无法继续分配分配时，到底是内存太小还是栈太大其实某种意义上是对同一件事情的两种描述而已，在笔者的实验中，对于单线程应用尝试下面</w:t>
      </w:r>
      <w:r>
        <w:rPr>
          <w:color w:val="000000"/>
        </w:rPr>
        <w:t>3</w:t>
      </w:r>
      <w:r>
        <w:rPr>
          <w:color w:val="000000"/>
        </w:rPr>
        <w:t>种方法均无法让虚拟机产生</w:t>
      </w:r>
      <w:r>
        <w:rPr>
          <w:color w:val="000000"/>
        </w:rPr>
        <w:t>OOM</w:t>
      </w:r>
      <w:r>
        <w:rPr>
          <w:color w:val="000000"/>
        </w:rPr>
        <w:t>，全部尝试结果都是获得</w:t>
      </w:r>
      <w:r>
        <w:rPr>
          <w:color w:val="000000"/>
        </w:rPr>
        <w:t>SOF</w:t>
      </w:r>
      <w:r>
        <w:rPr>
          <w:color w:val="000000"/>
        </w:rPr>
        <w:t>异常。</w:t>
      </w:r>
    </w:p>
    <w:p w:rsidR="00120BA8" w:rsidRDefault="00FD2F1E">
      <w:pPr>
        <w:spacing w:line="270" w:lineRule="atLeast"/>
        <w:ind w:firstLine="420"/>
        <w:rPr>
          <w:color w:val="000000"/>
        </w:rPr>
      </w:pPr>
      <w:r>
        <w:rPr>
          <w:color w:val="000000"/>
        </w:rPr>
        <w:t> </w:t>
      </w:r>
    </w:p>
    <w:p w:rsidR="00120BA8" w:rsidRDefault="00FD2F1E">
      <w:pPr>
        <w:spacing w:line="270" w:lineRule="atLeast"/>
        <w:ind w:firstLine="420"/>
        <w:rPr>
          <w:color w:val="000000"/>
        </w:rPr>
      </w:pPr>
      <w:r>
        <w:rPr>
          <w:color w:val="000000"/>
        </w:rPr>
        <w:t>1.</w:t>
      </w:r>
      <w:r>
        <w:rPr>
          <w:color w:val="000000"/>
        </w:rPr>
        <w:t>使用</w:t>
      </w:r>
      <w:r>
        <w:rPr>
          <w:color w:val="000000"/>
        </w:rPr>
        <w:t>-Xss</w:t>
      </w:r>
      <w:r>
        <w:rPr>
          <w:color w:val="000000"/>
        </w:rPr>
        <w:t>参数削减栈内存容量。结果：抛出</w:t>
      </w:r>
      <w:r>
        <w:rPr>
          <w:color w:val="000000"/>
        </w:rPr>
        <w:t>SOF</w:t>
      </w:r>
      <w:r>
        <w:rPr>
          <w:color w:val="000000"/>
        </w:rPr>
        <w:t>异常时的堆栈深度相应缩小。</w:t>
      </w:r>
    </w:p>
    <w:p w:rsidR="00120BA8" w:rsidRDefault="00FD2F1E">
      <w:pPr>
        <w:spacing w:line="270" w:lineRule="atLeast"/>
        <w:ind w:firstLine="420"/>
        <w:rPr>
          <w:color w:val="000000"/>
        </w:rPr>
      </w:pPr>
      <w:r>
        <w:rPr>
          <w:color w:val="000000"/>
        </w:rPr>
        <w:t>2.</w:t>
      </w:r>
      <w:r>
        <w:rPr>
          <w:color w:val="000000"/>
        </w:rPr>
        <w:t>定义大量的本地变量，增大此方法对应帧的长度。结果：抛出</w:t>
      </w:r>
      <w:r>
        <w:rPr>
          <w:color w:val="000000"/>
        </w:rPr>
        <w:t>SOF</w:t>
      </w:r>
      <w:r>
        <w:rPr>
          <w:color w:val="000000"/>
        </w:rPr>
        <w:t>异常时的堆栈深度相应缩小。</w:t>
      </w:r>
    </w:p>
    <w:p w:rsidR="00120BA8" w:rsidRDefault="00FD2F1E">
      <w:pPr>
        <w:spacing w:line="270" w:lineRule="atLeast"/>
        <w:ind w:firstLine="420"/>
        <w:rPr>
          <w:color w:val="000000"/>
        </w:rPr>
      </w:pPr>
      <w:r>
        <w:rPr>
          <w:color w:val="000000"/>
        </w:rPr>
        <w:t>3.</w:t>
      </w:r>
      <w:r>
        <w:rPr>
          <w:color w:val="000000"/>
        </w:rPr>
        <w:t>创建几个定义很多本地变量的复杂对象，打开逃逸分析和标量替换选项，使得</w:t>
      </w:r>
      <w:r>
        <w:rPr>
          <w:color w:val="000000"/>
        </w:rPr>
        <w:t>JIT</w:t>
      </w:r>
      <w:r>
        <w:rPr>
          <w:color w:val="000000"/>
        </w:rPr>
        <w:t>编</w:t>
      </w:r>
      <w:r>
        <w:rPr>
          <w:color w:val="000000"/>
        </w:rPr>
        <w:lastRenderedPageBreak/>
        <w:t>译器允许对象拆分后在栈中分配。结果：实际效果同第二点。</w:t>
      </w:r>
    </w:p>
    <w:p w:rsidR="00120BA8" w:rsidRDefault="00FD2F1E">
      <w:pPr>
        <w:spacing w:line="270" w:lineRule="atLeast"/>
        <w:rPr>
          <w:color w:val="000000"/>
        </w:rPr>
      </w:pPr>
      <w:r>
        <w:rPr>
          <w:color w:val="000000"/>
        </w:rPr>
        <w:t> </w:t>
      </w:r>
    </w:p>
    <w:p w:rsidR="00120BA8" w:rsidRDefault="00FD2F1E">
      <w:pPr>
        <w:spacing w:line="270" w:lineRule="atLeast"/>
        <w:rPr>
          <w:color w:val="000000"/>
        </w:rPr>
      </w:pPr>
      <w:r>
        <w:rPr>
          <w:color w:val="000000"/>
        </w:rPr>
        <w:t>清单</w:t>
      </w:r>
      <w:r>
        <w:rPr>
          <w:color w:val="000000"/>
        </w:rPr>
        <w:t>2</w:t>
      </w:r>
      <w:r>
        <w:rPr>
          <w:color w:val="000000"/>
        </w:rPr>
        <w:t>：</w:t>
      </w:r>
      <w:r>
        <w:rPr>
          <w:color w:val="000000"/>
        </w:rPr>
        <w:t>VM</w:t>
      </w:r>
      <w:r>
        <w:rPr>
          <w:color w:val="000000"/>
        </w:rPr>
        <w:t>栈和本地方法栈</w:t>
      </w:r>
      <w:r>
        <w:rPr>
          <w:color w:val="000000"/>
        </w:rPr>
        <w:t>OOM</w:t>
      </w:r>
      <w:r>
        <w:rPr>
          <w:color w:val="000000"/>
        </w:rPr>
        <w:t>测试（仅作为第</w:t>
      </w:r>
      <w:r>
        <w:rPr>
          <w:color w:val="000000"/>
        </w:rPr>
        <w:t>1</w:t>
      </w:r>
      <w:r>
        <w:rPr>
          <w:color w:val="000000"/>
        </w:rPr>
        <w:t>点测试程序）</w:t>
      </w:r>
    </w:p>
    <w:tbl>
      <w:tblPr>
        <w:tblW w:w="8522" w:type="dxa"/>
        <w:tblInd w:w="108" w:type="dxa"/>
        <w:tblLayout w:type="fixed"/>
        <w:tblCellMar>
          <w:left w:w="0" w:type="dxa"/>
          <w:right w:w="0" w:type="dxa"/>
        </w:tblCellMar>
        <w:tblLook w:val="0000" w:firstRow="0" w:lastRow="0" w:firstColumn="0" w:lastColumn="0" w:noHBand="0" w:noVBand="0"/>
      </w:tblPr>
      <w:tblGrid>
        <w:gridCol w:w="8522"/>
      </w:tblGrid>
      <w:tr w:rsidR="00120BA8">
        <w:tblPrEx>
          <w:tblCellMar>
            <w:top w:w="0" w:type="dxa"/>
            <w:bottom w:w="0" w:type="dxa"/>
          </w:tblCellMar>
        </w:tblPrEx>
        <w:tc>
          <w:tcPr>
            <w:tcW w:w="8522" w:type="dxa"/>
            <w:tcBorders>
              <w:top w:val="outset" w:sz="6" w:space="0" w:color="auto"/>
              <w:left w:val="outset" w:sz="6" w:space="0" w:color="auto"/>
              <w:bottom w:val="outset" w:sz="6" w:space="0" w:color="auto"/>
              <w:right w:val="outset" w:sz="6" w:space="0" w:color="auto"/>
            </w:tcBorders>
            <w:tcMar>
              <w:top w:w="0" w:type="dxa"/>
              <w:left w:w="108" w:type="dxa"/>
              <w:bottom w:w="0" w:type="dxa"/>
              <w:right w:w="108" w:type="dxa"/>
            </w:tcMar>
          </w:tcPr>
          <w:p w:rsidR="00120BA8" w:rsidRDefault="00FD2F1E">
            <w:r>
              <w:t>/**</w:t>
            </w:r>
          </w:p>
          <w:p w:rsidR="00120BA8" w:rsidRDefault="00FD2F1E">
            <w:r>
              <w:t> * VM Args</w:t>
            </w:r>
            <w:r>
              <w:t>：</w:t>
            </w:r>
            <w:r>
              <w:t>-Xss128k</w:t>
            </w:r>
          </w:p>
          <w:p w:rsidR="00120BA8" w:rsidRDefault="00FD2F1E">
            <w:r>
              <w:t xml:space="preserve"> * </w:t>
            </w:r>
            <w:r>
              <w:t>@author zzm</w:t>
            </w:r>
          </w:p>
          <w:p w:rsidR="00120BA8" w:rsidRDefault="00FD2F1E">
            <w:r>
              <w:t> */</w:t>
            </w:r>
          </w:p>
          <w:p w:rsidR="00120BA8" w:rsidRDefault="00FD2F1E">
            <w:r>
              <w:t>public class JavaVMStackSOF {</w:t>
            </w:r>
          </w:p>
          <w:p w:rsidR="00120BA8" w:rsidRDefault="00FD2F1E">
            <w:r>
              <w:t> </w:t>
            </w:r>
          </w:p>
          <w:p w:rsidR="00120BA8" w:rsidRDefault="00FD2F1E">
            <w:r>
              <w:t>      </w:t>
            </w:r>
            <w:r>
              <w:rPr>
                <w:rStyle w:val="apple-converted-space"/>
              </w:rPr>
              <w:t> </w:t>
            </w:r>
            <w:r>
              <w:t>private int stackLength = 1;</w:t>
            </w:r>
          </w:p>
          <w:p w:rsidR="00120BA8" w:rsidRDefault="00FD2F1E">
            <w:r>
              <w:t> </w:t>
            </w:r>
          </w:p>
          <w:p w:rsidR="00120BA8" w:rsidRDefault="00FD2F1E">
            <w:r>
              <w:t>      </w:t>
            </w:r>
            <w:r>
              <w:rPr>
                <w:rStyle w:val="apple-converted-space"/>
              </w:rPr>
              <w:t> </w:t>
            </w:r>
            <w:r>
              <w:t>public void stackLeak() {</w:t>
            </w:r>
          </w:p>
          <w:p w:rsidR="00120BA8" w:rsidRDefault="00FD2F1E">
            <w:r>
              <w:t>      </w:t>
            </w:r>
            <w:r>
              <w:rPr>
                <w:rStyle w:val="apple-converted-space"/>
              </w:rPr>
              <w:t> </w:t>
            </w:r>
            <w:r>
              <w:t>      </w:t>
            </w:r>
            <w:r>
              <w:rPr>
                <w:rStyle w:val="apple-converted-space"/>
              </w:rPr>
              <w:t> </w:t>
            </w:r>
            <w:r>
              <w:t>stackLength++;</w:t>
            </w:r>
          </w:p>
          <w:p w:rsidR="00120BA8" w:rsidRDefault="00FD2F1E">
            <w:r>
              <w:t>      </w:t>
            </w:r>
            <w:r>
              <w:rPr>
                <w:rStyle w:val="apple-converted-space"/>
              </w:rPr>
              <w:t> </w:t>
            </w:r>
            <w:r>
              <w:t>      </w:t>
            </w:r>
            <w:r>
              <w:rPr>
                <w:rStyle w:val="apple-converted-space"/>
              </w:rPr>
              <w:t> </w:t>
            </w:r>
            <w:r>
              <w:t>stackLeak();</w:t>
            </w:r>
          </w:p>
          <w:p w:rsidR="00120BA8" w:rsidRDefault="00FD2F1E">
            <w:r>
              <w:t>      </w:t>
            </w:r>
            <w:r>
              <w:rPr>
                <w:rStyle w:val="apple-converted-space"/>
              </w:rPr>
              <w:t> </w:t>
            </w:r>
            <w:r>
              <w:t>}</w:t>
            </w:r>
          </w:p>
          <w:p w:rsidR="00120BA8" w:rsidRDefault="00FD2F1E">
            <w:r>
              <w:t> </w:t>
            </w:r>
          </w:p>
          <w:p w:rsidR="00120BA8" w:rsidRDefault="00FD2F1E">
            <w:r>
              <w:t>      </w:t>
            </w:r>
            <w:r>
              <w:rPr>
                <w:rStyle w:val="apple-converted-space"/>
              </w:rPr>
              <w:t> </w:t>
            </w:r>
            <w:r>
              <w:t>public static void main(String[] args) throws Throwable {</w:t>
            </w:r>
          </w:p>
          <w:p w:rsidR="00120BA8" w:rsidRDefault="00FD2F1E">
            <w:r>
              <w:t>      </w:t>
            </w:r>
            <w:r>
              <w:rPr>
                <w:rStyle w:val="apple-converted-space"/>
              </w:rPr>
              <w:t> </w:t>
            </w:r>
            <w:r>
              <w:t>      </w:t>
            </w:r>
            <w:r>
              <w:rPr>
                <w:rStyle w:val="apple-converted-space"/>
              </w:rPr>
              <w:t> </w:t>
            </w:r>
            <w:r>
              <w:t>JavaVMStackSOF oom = new JavaVMStackSOF();</w:t>
            </w:r>
          </w:p>
          <w:p w:rsidR="00120BA8" w:rsidRDefault="00FD2F1E">
            <w:r>
              <w:t>      </w:t>
            </w:r>
            <w:r>
              <w:rPr>
                <w:rStyle w:val="apple-converted-space"/>
              </w:rPr>
              <w:t> </w:t>
            </w:r>
            <w:r>
              <w:t>      </w:t>
            </w:r>
            <w:r>
              <w:rPr>
                <w:rStyle w:val="apple-converted-space"/>
              </w:rPr>
              <w:t> </w:t>
            </w:r>
            <w:r>
              <w:t>try {</w:t>
            </w:r>
          </w:p>
          <w:p w:rsidR="00120BA8" w:rsidRDefault="00FD2F1E">
            <w:r>
              <w:t>      </w:t>
            </w:r>
            <w:r>
              <w:rPr>
                <w:rStyle w:val="apple-converted-space"/>
              </w:rPr>
              <w:t> </w:t>
            </w:r>
            <w:r>
              <w:t>      </w:t>
            </w:r>
            <w:r>
              <w:rPr>
                <w:rStyle w:val="apple-converted-space"/>
              </w:rPr>
              <w:t> </w:t>
            </w:r>
            <w:r>
              <w:t>      </w:t>
            </w:r>
            <w:r>
              <w:rPr>
                <w:rStyle w:val="apple-converted-space"/>
              </w:rPr>
              <w:t> </w:t>
            </w:r>
            <w:r>
              <w:t>oom.stackLeak();</w:t>
            </w:r>
          </w:p>
          <w:p w:rsidR="00120BA8" w:rsidRDefault="00FD2F1E">
            <w:r>
              <w:t>      </w:t>
            </w:r>
            <w:r>
              <w:rPr>
                <w:rStyle w:val="apple-converted-space"/>
              </w:rPr>
              <w:t> </w:t>
            </w:r>
            <w:r>
              <w:t>      </w:t>
            </w:r>
            <w:r>
              <w:rPr>
                <w:rStyle w:val="apple-converted-space"/>
              </w:rPr>
              <w:t> </w:t>
            </w:r>
            <w:r>
              <w:t>} catch (Throwable e) {</w:t>
            </w:r>
          </w:p>
          <w:p w:rsidR="00120BA8" w:rsidRDefault="00FD2F1E">
            <w:r>
              <w:t>      </w:t>
            </w:r>
            <w:r>
              <w:rPr>
                <w:rStyle w:val="apple-converted-space"/>
              </w:rPr>
              <w:t> </w:t>
            </w:r>
            <w:r>
              <w:t>      </w:t>
            </w:r>
            <w:r>
              <w:rPr>
                <w:rStyle w:val="apple-converted-space"/>
              </w:rPr>
              <w:t> </w:t>
            </w:r>
            <w:r>
              <w:t>      </w:t>
            </w:r>
            <w:r>
              <w:rPr>
                <w:rStyle w:val="apple-converted-space"/>
              </w:rPr>
              <w:t> </w:t>
            </w:r>
            <w:r>
              <w:t>System.out.println("stack length:" + oom.stackLength);</w:t>
            </w:r>
          </w:p>
          <w:p w:rsidR="00120BA8" w:rsidRDefault="00FD2F1E">
            <w:r>
              <w:t>      </w:t>
            </w:r>
            <w:r>
              <w:rPr>
                <w:rStyle w:val="apple-converted-space"/>
              </w:rPr>
              <w:t> </w:t>
            </w:r>
            <w:r>
              <w:t>      </w:t>
            </w:r>
            <w:r>
              <w:rPr>
                <w:rStyle w:val="apple-converted-space"/>
              </w:rPr>
              <w:t> </w:t>
            </w:r>
            <w:r>
              <w:t>      </w:t>
            </w:r>
            <w:r>
              <w:rPr>
                <w:rStyle w:val="apple-converted-space"/>
              </w:rPr>
              <w:t> </w:t>
            </w:r>
            <w:r>
              <w:t xml:space="preserve">throw </w:t>
            </w:r>
            <w:r>
              <w:t>e;</w:t>
            </w:r>
          </w:p>
          <w:p w:rsidR="00120BA8" w:rsidRDefault="00FD2F1E">
            <w:r>
              <w:t>      </w:t>
            </w:r>
            <w:r>
              <w:rPr>
                <w:rStyle w:val="apple-converted-space"/>
              </w:rPr>
              <w:t> </w:t>
            </w:r>
            <w:r>
              <w:t>      </w:t>
            </w:r>
            <w:r>
              <w:rPr>
                <w:rStyle w:val="apple-converted-space"/>
              </w:rPr>
              <w:t> </w:t>
            </w:r>
            <w:r>
              <w:t>}</w:t>
            </w:r>
          </w:p>
          <w:p w:rsidR="00120BA8" w:rsidRDefault="00FD2F1E">
            <w:r>
              <w:t>      </w:t>
            </w:r>
            <w:r>
              <w:rPr>
                <w:rStyle w:val="apple-converted-space"/>
              </w:rPr>
              <w:t> </w:t>
            </w:r>
            <w:r>
              <w:t>}</w:t>
            </w:r>
          </w:p>
          <w:p w:rsidR="00120BA8" w:rsidRDefault="00FD2F1E">
            <w:pPr>
              <w:rPr>
                <w:rFonts w:ascii="宋体" w:hAnsi="宋体" w:cs="宋体"/>
                <w:sz w:val="24"/>
                <w:szCs w:val="24"/>
              </w:rPr>
            </w:pPr>
            <w:r>
              <w:t>}</w:t>
            </w:r>
          </w:p>
        </w:tc>
      </w:tr>
    </w:tbl>
    <w:p w:rsidR="00120BA8" w:rsidRDefault="00FD2F1E">
      <w:pPr>
        <w:spacing w:line="270" w:lineRule="atLeast"/>
        <w:rPr>
          <w:rFonts w:ascii="宋体" w:hAnsi="宋体" w:cs="宋体"/>
          <w:color w:val="000000"/>
          <w:sz w:val="24"/>
          <w:szCs w:val="24"/>
        </w:rPr>
      </w:pPr>
      <w:r>
        <w:rPr>
          <w:color w:val="000000"/>
        </w:rPr>
        <w:t> </w:t>
      </w:r>
    </w:p>
    <w:p w:rsidR="00120BA8" w:rsidRDefault="00FD2F1E">
      <w:pPr>
        <w:spacing w:line="270" w:lineRule="atLeast"/>
        <w:rPr>
          <w:color w:val="000000"/>
        </w:rPr>
      </w:pPr>
      <w:r>
        <w:rPr>
          <w:color w:val="000000"/>
        </w:rPr>
        <w:t>运行结果：</w:t>
      </w:r>
    </w:p>
    <w:tbl>
      <w:tblPr>
        <w:tblW w:w="8522" w:type="dxa"/>
        <w:tblInd w:w="108" w:type="dxa"/>
        <w:tblLayout w:type="fixed"/>
        <w:tblCellMar>
          <w:left w:w="0" w:type="dxa"/>
          <w:right w:w="0" w:type="dxa"/>
        </w:tblCellMar>
        <w:tblLook w:val="0000" w:firstRow="0" w:lastRow="0" w:firstColumn="0" w:lastColumn="0" w:noHBand="0" w:noVBand="0"/>
      </w:tblPr>
      <w:tblGrid>
        <w:gridCol w:w="8522"/>
      </w:tblGrid>
      <w:tr w:rsidR="00120BA8">
        <w:tblPrEx>
          <w:tblCellMar>
            <w:top w:w="0" w:type="dxa"/>
            <w:bottom w:w="0" w:type="dxa"/>
          </w:tblCellMar>
        </w:tblPrEx>
        <w:tc>
          <w:tcPr>
            <w:tcW w:w="8522" w:type="dxa"/>
            <w:tcBorders>
              <w:top w:val="outset" w:sz="6" w:space="0" w:color="auto"/>
              <w:left w:val="outset" w:sz="6" w:space="0" w:color="auto"/>
              <w:bottom w:val="outset" w:sz="6" w:space="0" w:color="auto"/>
              <w:right w:val="outset" w:sz="6" w:space="0" w:color="auto"/>
            </w:tcBorders>
            <w:tcMar>
              <w:top w:w="0" w:type="dxa"/>
              <w:left w:w="108" w:type="dxa"/>
              <w:bottom w:w="0" w:type="dxa"/>
              <w:right w:w="108" w:type="dxa"/>
            </w:tcMar>
          </w:tcPr>
          <w:p w:rsidR="00120BA8" w:rsidRDefault="00FD2F1E">
            <w:r>
              <w:t>stack length:2402</w:t>
            </w:r>
          </w:p>
          <w:p w:rsidR="00120BA8" w:rsidRDefault="00FD2F1E">
            <w:r>
              <w:t>Exception in thread "main" java.lang.StackOverflowError</w:t>
            </w:r>
          </w:p>
          <w:p w:rsidR="00120BA8" w:rsidRDefault="00FD2F1E">
            <w:r>
              <w:t>       </w:t>
            </w:r>
            <w:r>
              <w:rPr>
                <w:rStyle w:val="apple-converted-space"/>
              </w:rPr>
              <w:t> </w:t>
            </w:r>
            <w:r>
              <w:t>at org.fenixsoft.oom.JavaVMStackSOF.stackLeak(JavaVMStackSOF.java:20)</w:t>
            </w:r>
          </w:p>
          <w:p w:rsidR="00120BA8" w:rsidRDefault="00FD2F1E">
            <w:r>
              <w:t>       </w:t>
            </w:r>
            <w:r>
              <w:rPr>
                <w:rStyle w:val="apple-converted-space"/>
              </w:rPr>
              <w:t> </w:t>
            </w:r>
            <w:r>
              <w:t xml:space="preserve">at </w:t>
            </w:r>
            <w:r>
              <w:t>org.fenixsoft.oom.JavaVMStackSOF.stackLeak(JavaVMStackSOF.java:21)</w:t>
            </w:r>
          </w:p>
          <w:p w:rsidR="00120BA8" w:rsidRDefault="00FD2F1E">
            <w:pPr>
              <w:rPr>
                <w:rFonts w:ascii="宋体" w:hAnsi="宋体" w:cs="宋体"/>
                <w:sz w:val="24"/>
                <w:szCs w:val="24"/>
              </w:rPr>
            </w:pPr>
            <w:r>
              <w:t>       </w:t>
            </w:r>
            <w:r>
              <w:rPr>
                <w:rStyle w:val="apple-converted-space"/>
              </w:rPr>
              <w:t> </w:t>
            </w:r>
            <w:r>
              <w:t>at org.fenixsoft.oom.JavaVMStackSOF.stackLeak(JavaVMStackSOF.java:21)</w:t>
            </w:r>
          </w:p>
        </w:tc>
      </w:tr>
    </w:tbl>
    <w:p w:rsidR="00120BA8" w:rsidRDefault="00FD2F1E">
      <w:pPr>
        <w:spacing w:line="270" w:lineRule="atLeast"/>
        <w:rPr>
          <w:rFonts w:ascii="宋体" w:hAnsi="宋体" w:cs="宋体"/>
          <w:color w:val="000000"/>
          <w:sz w:val="24"/>
          <w:szCs w:val="24"/>
        </w:rPr>
      </w:pPr>
      <w:r>
        <w:rPr>
          <w:color w:val="000000"/>
        </w:rPr>
        <w:t> </w:t>
      </w:r>
    </w:p>
    <w:p w:rsidR="00120BA8" w:rsidRDefault="00FD2F1E">
      <w:pPr>
        <w:spacing w:line="270" w:lineRule="atLeast"/>
        <w:ind w:firstLine="420"/>
        <w:rPr>
          <w:color w:val="000000"/>
        </w:rPr>
      </w:pPr>
      <w:r>
        <w:rPr>
          <w:color w:val="000000"/>
        </w:rPr>
        <w:t>如果在多线程环境下，不断建立线程倒是可以产生</w:t>
      </w:r>
      <w:r>
        <w:rPr>
          <w:color w:val="000000"/>
        </w:rPr>
        <w:t>OOM</w:t>
      </w:r>
      <w:r>
        <w:rPr>
          <w:color w:val="000000"/>
        </w:rPr>
        <w:t>异常，但是基本上这个异常和</w:t>
      </w:r>
      <w:r>
        <w:rPr>
          <w:color w:val="000000"/>
        </w:rPr>
        <w:t>VM</w:t>
      </w:r>
      <w:r>
        <w:rPr>
          <w:color w:val="000000"/>
        </w:rPr>
        <w:t>栈空间够不够关系没有直接关系，甚至是给每个线程的</w:t>
      </w:r>
      <w:r>
        <w:rPr>
          <w:color w:val="000000"/>
        </w:rPr>
        <w:t>VM</w:t>
      </w:r>
      <w:r>
        <w:rPr>
          <w:color w:val="000000"/>
        </w:rPr>
        <w:t>栈分配的内存越多反而越容易产生这个</w:t>
      </w:r>
      <w:r>
        <w:rPr>
          <w:color w:val="000000"/>
        </w:rPr>
        <w:t>OOM</w:t>
      </w:r>
      <w:r>
        <w:rPr>
          <w:color w:val="000000"/>
        </w:rPr>
        <w:t>异常。</w:t>
      </w:r>
    </w:p>
    <w:p w:rsidR="00120BA8" w:rsidRDefault="00FD2F1E">
      <w:pPr>
        <w:spacing w:line="270" w:lineRule="atLeast"/>
        <w:ind w:firstLine="420"/>
        <w:rPr>
          <w:color w:val="000000"/>
        </w:rPr>
      </w:pPr>
      <w:r>
        <w:rPr>
          <w:color w:val="000000"/>
        </w:rPr>
        <w:t> </w:t>
      </w:r>
    </w:p>
    <w:p w:rsidR="00120BA8" w:rsidRDefault="00FD2F1E">
      <w:pPr>
        <w:spacing w:line="270" w:lineRule="atLeast"/>
        <w:ind w:firstLine="420"/>
        <w:rPr>
          <w:color w:val="000000"/>
        </w:rPr>
      </w:pPr>
      <w:r>
        <w:rPr>
          <w:color w:val="000000"/>
        </w:rPr>
        <w:t>原因其实很好理解，操作系统分配给</w:t>
      </w:r>
      <w:r>
        <w:rPr>
          <w:color w:val="000000"/>
        </w:rPr>
        <w:t>每个进程的内存是有限制的，譬如</w:t>
      </w:r>
      <w:r>
        <w:rPr>
          <w:color w:val="000000"/>
        </w:rPr>
        <w:t>32</w:t>
      </w:r>
      <w:r>
        <w:rPr>
          <w:color w:val="000000"/>
        </w:rPr>
        <w:t>位</w:t>
      </w:r>
      <w:r>
        <w:rPr>
          <w:color w:val="000000"/>
        </w:rPr>
        <w:t>Windows</w:t>
      </w:r>
      <w:r>
        <w:rPr>
          <w:color w:val="000000"/>
        </w:rPr>
        <w:t>限制为</w:t>
      </w:r>
      <w:r>
        <w:rPr>
          <w:color w:val="000000"/>
        </w:rPr>
        <w:t>2G</w:t>
      </w:r>
      <w:r>
        <w:rPr>
          <w:color w:val="000000"/>
        </w:rPr>
        <w:t>，</w:t>
      </w:r>
      <w:r>
        <w:rPr>
          <w:color w:val="000000"/>
        </w:rPr>
        <w:t>Java</w:t>
      </w:r>
      <w:r>
        <w:rPr>
          <w:color w:val="000000"/>
        </w:rPr>
        <w:t>堆和方法区的大小</w:t>
      </w:r>
      <w:r>
        <w:rPr>
          <w:color w:val="000000"/>
        </w:rPr>
        <w:t>JVM</w:t>
      </w:r>
      <w:r>
        <w:rPr>
          <w:color w:val="000000"/>
        </w:rPr>
        <w:t>有参数可以限制最大值，那剩余的内存为</w:t>
      </w:r>
      <w:r>
        <w:rPr>
          <w:color w:val="000000"/>
        </w:rPr>
        <w:t>2G</w:t>
      </w:r>
      <w:r>
        <w:rPr>
          <w:color w:val="000000"/>
        </w:rPr>
        <w:t>（操作系统限制）</w:t>
      </w:r>
      <w:r>
        <w:rPr>
          <w:color w:val="000000"/>
        </w:rPr>
        <w:t>-Xmx</w:t>
      </w:r>
      <w:r>
        <w:rPr>
          <w:color w:val="000000"/>
        </w:rPr>
        <w:t>（最大堆）</w:t>
      </w:r>
      <w:r>
        <w:rPr>
          <w:color w:val="000000"/>
        </w:rPr>
        <w:t>-MaxPermSize</w:t>
      </w:r>
      <w:r>
        <w:rPr>
          <w:color w:val="000000"/>
        </w:rPr>
        <w:t>（最大方法区），程序计数器消耗内存很小，可以忽略掉，那虚拟机进程本身耗费的内存不计算的话，剩下的内存就供每一个线程的</w:t>
      </w:r>
      <w:r>
        <w:rPr>
          <w:color w:val="000000"/>
        </w:rPr>
        <w:t>VM</w:t>
      </w:r>
      <w:r>
        <w:rPr>
          <w:color w:val="000000"/>
        </w:rPr>
        <w:t>栈和本地方法栈瓜分了，那自然每个线程中</w:t>
      </w:r>
      <w:r>
        <w:rPr>
          <w:color w:val="000000"/>
        </w:rPr>
        <w:t>VM</w:t>
      </w:r>
      <w:r>
        <w:rPr>
          <w:color w:val="000000"/>
        </w:rPr>
        <w:t>栈分配内存越多，就越容易把剩下的内存耗尽。</w:t>
      </w:r>
    </w:p>
    <w:p w:rsidR="00120BA8" w:rsidRDefault="00FD2F1E">
      <w:pPr>
        <w:spacing w:line="270" w:lineRule="atLeast"/>
        <w:ind w:firstLine="420"/>
        <w:rPr>
          <w:color w:val="000000"/>
        </w:rPr>
      </w:pPr>
      <w:r>
        <w:rPr>
          <w:color w:val="000000"/>
        </w:rPr>
        <w:t> </w:t>
      </w:r>
    </w:p>
    <w:p w:rsidR="00120BA8" w:rsidRDefault="00FD2F1E">
      <w:pPr>
        <w:spacing w:line="270" w:lineRule="atLeast"/>
        <w:rPr>
          <w:color w:val="000000"/>
        </w:rPr>
      </w:pPr>
      <w:r>
        <w:rPr>
          <w:color w:val="000000"/>
        </w:rPr>
        <w:lastRenderedPageBreak/>
        <w:t>清单</w:t>
      </w:r>
      <w:r>
        <w:rPr>
          <w:color w:val="000000"/>
        </w:rPr>
        <w:t>3</w:t>
      </w:r>
      <w:r>
        <w:rPr>
          <w:color w:val="000000"/>
        </w:rPr>
        <w:t>：创建线程导致</w:t>
      </w:r>
      <w:r>
        <w:rPr>
          <w:color w:val="000000"/>
        </w:rPr>
        <w:t>OOM</w:t>
      </w:r>
      <w:r>
        <w:rPr>
          <w:color w:val="000000"/>
        </w:rPr>
        <w:t>异常</w:t>
      </w:r>
    </w:p>
    <w:tbl>
      <w:tblPr>
        <w:tblW w:w="8522" w:type="dxa"/>
        <w:tblInd w:w="108" w:type="dxa"/>
        <w:tblLayout w:type="fixed"/>
        <w:tblCellMar>
          <w:left w:w="0" w:type="dxa"/>
          <w:right w:w="0" w:type="dxa"/>
        </w:tblCellMar>
        <w:tblLook w:val="0000" w:firstRow="0" w:lastRow="0" w:firstColumn="0" w:lastColumn="0" w:noHBand="0" w:noVBand="0"/>
      </w:tblPr>
      <w:tblGrid>
        <w:gridCol w:w="8522"/>
      </w:tblGrid>
      <w:tr w:rsidR="00120BA8">
        <w:tblPrEx>
          <w:tblCellMar>
            <w:top w:w="0" w:type="dxa"/>
            <w:bottom w:w="0" w:type="dxa"/>
          </w:tblCellMar>
        </w:tblPrEx>
        <w:tc>
          <w:tcPr>
            <w:tcW w:w="8522" w:type="dxa"/>
            <w:tcBorders>
              <w:top w:val="outset" w:sz="6" w:space="0" w:color="auto"/>
              <w:left w:val="outset" w:sz="6" w:space="0" w:color="auto"/>
              <w:bottom w:val="outset" w:sz="6" w:space="0" w:color="auto"/>
              <w:right w:val="outset" w:sz="6" w:space="0" w:color="auto"/>
            </w:tcBorders>
            <w:tcMar>
              <w:top w:w="0" w:type="dxa"/>
              <w:left w:w="108" w:type="dxa"/>
              <w:bottom w:w="0" w:type="dxa"/>
              <w:right w:w="108" w:type="dxa"/>
            </w:tcMar>
          </w:tcPr>
          <w:p w:rsidR="00120BA8" w:rsidRDefault="00FD2F1E">
            <w:r>
              <w:t>/**</w:t>
            </w:r>
          </w:p>
          <w:p w:rsidR="00120BA8" w:rsidRDefault="00FD2F1E">
            <w:r>
              <w:t> * VM Args</w:t>
            </w:r>
            <w:r>
              <w:t>：</w:t>
            </w:r>
            <w:r>
              <w:t>-Xss2M</w:t>
            </w:r>
            <w:r>
              <w:rPr>
                <w:rStyle w:val="apple-converted-space"/>
              </w:rPr>
              <w:t> </w:t>
            </w:r>
            <w:r>
              <w:t>（这时候不妨设大些）</w:t>
            </w:r>
          </w:p>
          <w:p w:rsidR="00120BA8" w:rsidRDefault="00FD2F1E">
            <w:r>
              <w:t> * @aut</w:t>
            </w:r>
            <w:r>
              <w:t>hor zzm</w:t>
            </w:r>
          </w:p>
          <w:p w:rsidR="00120BA8" w:rsidRDefault="00FD2F1E">
            <w:r>
              <w:t> */</w:t>
            </w:r>
          </w:p>
          <w:p w:rsidR="00120BA8" w:rsidRDefault="00FD2F1E">
            <w:r>
              <w:t>public class JavaVMStackOOM {</w:t>
            </w:r>
          </w:p>
          <w:p w:rsidR="00120BA8" w:rsidRDefault="00FD2F1E">
            <w:r>
              <w:t> </w:t>
            </w:r>
          </w:p>
          <w:p w:rsidR="00120BA8" w:rsidRDefault="00FD2F1E">
            <w:r>
              <w:t>      </w:t>
            </w:r>
            <w:r>
              <w:rPr>
                <w:rStyle w:val="apple-converted-space"/>
              </w:rPr>
              <w:t> </w:t>
            </w:r>
            <w:r>
              <w:t>private void dontStop() {</w:t>
            </w:r>
          </w:p>
          <w:p w:rsidR="00120BA8" w:rsidRDefault="00FD2F1E">
            <w:r>
              <w:t>      </w:t>
            </w:r>
            <w:r>
              <w:rPr>
                <w:rStyle w:val="apple-converted-space"/>
              </w:rPr>
              <w:t> </w:t>
            </w:r>
            <w:r>
              <w:t>      </w:t>
            </w:r>
            <w:r>
              <w:rPr>
                <w:rStyle w:val="apple-converted-space"/>
              </w:rPr>
              <w:t> </w:t>
            </w:r>
            <w:r>
              <w:t>while (true) {</w:t>
            </w:r>
          </w:p>
          <w:p w:rsidR="00120BA8" w:rsidRDefault="00FD2F1E">
            <w:r>
              <w:t>      </w:t>
            </w:r>
            <w:r>
              <w:rPr>
                <w:rStyle w:val="apple-converted-space"/>
              </w:rPr>
              <w:t> </w:t>
            </w:r>
            <w:r>
              <w:t>      </w:t>
            </w:r>
            <w:r>
              <w:rPr>
                <w:rStyle w:val="apple-converted-space"/>
              </w:rPr>
              <w:t> </w:t>
            </w:r>
            <w:r>
              <w:t>}</w:t>
            </w:r>
          </w:p>
          <w:p w:rsidR="00120BA8" w:rsidRDefault="00FD2F1E">
            <w:r>
              <w:t>      </w:t>
            </w:r>
            <w:r>
              <w:rPr>
                <w:rStyle w:val="apple-converted-space"/>
              </w:rPr>
              <w:t> </w:t>
            </w:r>
            <w:r>
              <w:t>}</w:t>
            </w:r>
          </w:p>
          <w:p w:rsidR="00120BA8" w:rsidRDefault="00FD2F1E">
            <w:r>
              <w:t> </w:t>
            </w:r>
          </w:p>
          <w:p w:rsidR="00120BA8" w:rsidRDefault="00FD2F1E">
            <w:r>
              <w:t>      </w:t>
            </w:r>
            <w:r>
              <w:rPr>
                <w:rStyle w:val="apple-converted-space"/>
              </w:rPr>
              <w:t> </w:t>
            </w:r>
            <w:r>
              <w:t>public void stackLeakByThread() {</w:t>
            </w:r>
          </w:p>
          <w:p w:rsidR="00120BA8" w:rsidRDefault="00FD2F1E">
            <w:r>
              <w:t>      </w:t>
            </w:r>
            <w:r>
              <w:rPr>
                <w:rStyle w:val="apple-converted-space"/>
              </w:rPr>
              <w:t> </w:t>
            </w:r>
            <w:r>
              <w:t>      </w:t>
            </w:r>
            <w:r>
              <w:rPr>
                <w:rStyle w:val="apple-converted-space"/>
              </w:rPr>
              <w:t> </w:t>
            </w:r>
            <w:r>
              <w:t>while (true) {</w:t>
            </w:r>
          </w:p>
          <w:p w:rsidR="00120BA8" w:rsidRDefault="00FD2F1E">
            <w:r>
              <w:t>      </w:t>
            </w:r>
            <w:r>
              <w:rPr>
                <w:rStyle w:val="apple-converted-space"/>
              </w:rPr>
              <w:t> </w:t>
            </w:r>
            <w:r>
              <w:t>      </w:t>
            </w:r>
            <w:r>
              <w:rPr>
                <w:rStyle w:val="apple-converted-space"/>
              </w:rPr>
              <w:t> </w:t>
            </w:r>
            <w:r>
              <w:t>      </w:t>
            </w:r>
            <w:r>
              <w:rPr>
                <w:rStyle w:val="apple-converted-space"/>
              </w:rPr>
              <w:t> </w:t>
            </w:r>
            <w:r>
              <w:t xml:space="preserve">Thread thread = new Thread(new </w:t>
            </w:r>
            <w:r>
              <w:t>Runnable() {</w:t>
            </w:r>
          </w:p>
          <w:p w:rsidR="00120BA8" w:rsidRDefault="00FD2F1E">
            <w:r>
              <w:t>      </w:t>
            </w:r>
            <w:r>
              <w:rPr>
                <w:rStyle w:val="apple-converted-space"/>
              </w:rPr>
              <w:t> </w:t>
            </w:r>
            <w:r>
              <w:t>      </w:t>
            </w:r>
            <w:r>
              <w:rPr>
                <w:rStyle w:val="apple-converted-space"/>
              </w:rPr>
              <w:t> </w:t>
            </w:r>
            <w:r>
              <w:t>      </w:t>
            </w:r>
            <w:r>
              <w:rPr>
                <w:rStyle w:val="apple-converted-space"/>
              </w:rPr>
              <w:t> </w:t>
            </w:r>
            <w:r>
              <w:t>      </w:t>
            </w:r>
            <w:r>
              <w:rPr>
                <w:rStyle w:val="apple-converted-space"/>
              </w:rPr>
              <w:t> </w:t>
            </w:r>
            <w:r>
              <w:t>@Override</w:t>
            </w:r>
          </w:p>
          <w:p w:rsidR="00120BA8" w:rsidRDefault="00FD2F1E">
            <w:r>
              <w:t>      </w:t>
            </w:r>
            <w:r>
              <w:rPr>
                <w:rStyle w:val="apple-converted-space"/>
              </w:rPr>
              <w:t> </w:t>
            </w:r>
            <w:r>
              <w:t>      </w:t>
            </w:r>
            <w:r>
              <w:rPr>
                <w:rStyle w:val="apple-converted-space"/>
              </w:rPr>
              <w:t> </w:t>
            </w:r>
            <w:r>
              <w:t>      </w:t>
            </w:r>
            <w:r>
              <w:rPr>
                <w:rStyle w:val="apple-converted-space"/>
              </w:rPr>
              <w:t> </w:t>
            </w:r>
            <w:r>
              <w:t>      </w:t>
            </w:r>
            <w:r>
              <w:rPr>
                <w:rStyle w:val="apple-converted-space"/>
              </w:rPr>
              <w:t> </w:t>
            </w:r>
            <w:r>
              <w:t>public void run() {</w:t>
            </w:r>
          </w:p>
          <w:p w:rsidR="00120BA8" w:rsidRDefault="00FD2F1E">
            <w:r>
              <w:t>      </w:t>
            </w:r>
            <w:r>
              <w:rPr>
                <w:rStyle w:val="apple-converted-space"/>
              </w:rPr>
              <w:t> </w:t>
            </w:r>
            <w:r>
              <w:t>      </w:t>
            </w:r>
            <w:r>
              <w:rPr>
                <w:rStyle w:val="apple-converted-space"/>
              </w:rPr>
              <w:t> </w:t>
            </w:r>
            <w:r>
              <w:t>      </w:t>
            </w:r>
            <w:r>
              <w:rPr>
                <w:rStyle w:val="apple-converted-space"/>
              </w:rPr>
              <w:t> </w:t>
            </w:r>
            <w:r>
              <w:t>      </w:t>
            </w:r>
            <w:r>
              <w:rPr>
                <w:rStyle w:val="apple-converted-space"/>
              </w:rPr>
              <w:t> </w:t>
            </w:r>
            <w:r>
              <w:t>      </w:t>
            </w:r>
            <w:r>
              <w:rPr>
                <w:rStyle w:val="apple-converted-space"/>
              </w:rPr>
              <w:t> </w:t>
            </w:r>
            <w:r>
              <w:t>dontStop();</w:t>
            </w:r>
          </w:p>
          <w:p w:rsidR="00120BA8" w:rsidRDefault="00FD2F1E">
            <w:r>
              <w:t>      </w:t>
            </w:r>
            <w:r>
              <w:rPr>
                <w:rStyle w:val="apple-converted-space"/>
              </w:rPr>
              <w:t> </w:t>
            </w:r>
            <w:r>
              <w:t>      </w:t>
            </w:r>
            <w:r>
              <w:rPr>
                <w:rStyle w:val="apple-converted-space"/>
              </w:rPr>
              <w:t> </w:t>
            </w:r>
            <w:r>
              <w:t>      </w:t>
            </w:r>
            <w:r>
              <w:rPr>
                <w:rStyle w:val="apple-converted-space"/>
              </w:rPr>
              <w:t> </w:t>
            </w:r>
            <w:r>
              <w:t>      </w:t>
            </w:r>
            <w:r>
              <w:rPr>
                <w:rStyle w:val="apple-converted-space"/>
              </w:rPr>
              <w:t> </w:t>
            </w:r>
            <w:r>
              <w:t>}</w:t>
            </w:r>
          </w:p>
          <w:p w:rsidR="00120BA8" w:rsidRDefault="00FD2F1E">
            <w:r>
              <w:t>      </w:t>
            </w:r>
            <w:r>
              <w:rPr>
                <w:rStyle w:val="apple-converted-space"/>
              </w:rPr>
              <w:t> </w:t>
            </w:r>
            <w:r>
              <w:t>      </w:t>
            </w:r>
            <w:r>
              <w:rPr>
                <w:rStyle w:val="apple-converted-space"/>
              </w:rPr>
              <w:t> </w:t>
            </w:r>
            <w:r>
              <w:t>      </w:t>
            </w:r>
            <w:r>
              <w:rPr>
                <w:rStyle w:val="apple-converted-space"/>
              </w:rPr>
              <w:t> </w:t>
            </w:r>
            <w:r>
              <w:t>});</w:t>
            </w:r>
          </w:p>
          <w:p w:rsidR="00120BA8" w:rsidRDefault="00FD2F1E">
            <w:r>
              <w:t>      </w:t>
            </w:r>
            <w:r>
              <w:rPr>
                <w:rStyle w:val="apple-converted-space"/>
              </w:rPr>
              <w:t> </w:t>
            </w:r>
            <w:r>
              <w:t>      </w:t>
            </w:r>
            <w:r>
              <w:rPr>
                <w:rStyle w:val="apple-converted-space"/>
              </w:rPr>
              <w:t> </w:t>
            </w:r>
            <w:r>
              <w:t>      </w:t>
            </w:r>
            <w:r>
              <w:rPr>
                <w:rStyle w:val="apple-converted-space"/>
              </w:rPr>
              <w:t> </w:t>
            </w:r>
            <w:r>
              <w:t>thread.start();</w:t>
            </w:r>
          </w:p>
          <w:p w:rsidR="00120BA8" w:rsidRDefault="00FD2F1E">
            <w:r>
              <w:t>      </w:t>
            </w:r>
            <w:r>
              <w:rPr>
                <w:rStyle w:val="apple-converted-space"/>
              </w:rPr>
              <w:t> </w:t>
            </w:r>
            <w:r>
              <w:t>      </w:t>
            </w:r>
            <w:r>
              <w:rPr>
                <w:rStyle w:val="apple-converted-space"/>
              </w:rPr>
              <w:t> </w:t>
            </w:r>
            <w:r>
              <w:t>}</w:t>
            </w:r>
          </w:p>
          <w:p w:rsidR="00120BA8" w:rsidRDefault="00FD2F1E">
            <w:r>
              <w:t>  </w:t>
            </w:r>
            <w:r>
              <w:t>    </w:t>
            </w:r>
            <w:r>
              <w:rPr>
                <w:rStyle w:val="apple-converted-space"/>
              </w:rPr>
              <w:t> </w:t>
            </w:r>
            <w:r>
              <w:t>}</w:t>
            </w:r>
          </w:p>
          <w:p w:rsidR="00120BA8" w:rsidRDefault="00FD2F1E">
            <w:r>
              <w:t> </w:t>
            </w:r>
          </w:p>
          <w:p w:rsidR="00120BA8" w:rsidRDefault="00FD2F1E">
            <w:r>
              <w:t>      </w:t>
            </w:r>
            <w:r>
              <w:rPr>
                <w:rStyle w:val="apple-converted-space"/>
              </w:rPr>
              <w:t> </w:t>
            </w:r>
            <w:r>
              <w:t>public static void main(String[] args) throws Throwable {</w:t>
            </w:r>
          </w:p>
          <w:p w:rsidR="00120BA8" w:rsidRDefault="00FD2F1E">
            <w:r>
              <w:t>      </w:t>
            </w:r>
            <w:r>
              <w:rPr>
                <w:rStyle w:val="apple-converted-space"/>
              </w:rPr>
              <w:t> </w:t>
            </w:r>
            <w:r>
              <w:t>      </w:t>
            </w:r>
            <w:r>
              <w:rPr>
                <w:rStyle w:val="apple-converted-space"/>
              </w:rPr>
              <w:t> </w:t>
            </w:r>
            <w:r>
              <w:t>JavaVMStackOOM oom = new JavaVMStackOOM();</w:t>
            </w:r>
          </w:p>
          <w:p w:rsidR="00120BA8" w:rsidRDefault="00FD2F1E">
            <w:r>
              <w:t>      </w:t>
            </w:r>
            <w:r>
              <w:rPr>
                <w:rStyle w:val="apple-converted-space"/>
              </w:rPr>
              <w:t> </w:t>
            </w:r>
            <w:r>
              <w:t>      </w:t>
            </w:r>
            <w:r>
              <w:rPr>
                <w:rStyle w:val="apple-converted-space"/>
              </w:rPr>
              <w:t> </w:t>
            </w:r>
            <w:r>
              <w:t>oom.stackLeakByThread();</w:t>
            </w:r>
          </w:p>
          <w:p w:rsidR="00120BA8" w:rsidRDefault="00FD2F1E">
            <w:r>
              <w:t>      </w:t>
            </w:r>
            <w:r>
              <w:rPr>
                <w:rStyle w:val="apple-converted-space"/>
              </w:rPr>
              <w:t> </w:t>
            </w:r>
            <w:r>
              <w:t>}</w:t>
            </w:r>
          </w:p>
          <w:p w:rsidR="00120BA8" w:rsidRDefault="00FD2F1E">
            <w:pPr>
              <w:rPr>
                <w:rFonts w:ascii="宋体" w:hAnsi="宋体" w:cs="宋体"/>
                <w:sz w:val="24"/>
                <w:szCs w:val="24"/>
              </w:rPr>
            </w:pPr>
            <w:r>
              <w:t>}</w:t>
            </w:r>
          </w:p>
        </w:tc>
      </w:tr>
    </w:tbl>
    <w:p w:rsidR="00120BA8" w:rsidRDefault="00FD2F1E">
      <w:pPr>
        <w:spacing w:line="270" w:lineRule="atLeast"/>
        <w:rPr>
          <w:rFonts w:ascii="宋体" w:hAnsi="宋体" w:cs="宋体"/>
          <w:color w:val="000000"/>
          <w:sz w:val="24"/>
          <w:szCs w:val="24"/>
        </w:rPr>
      </w:pPr>
      <w:r>
        <w:rPr>
          <w:color w:val="000000"/>
        </w:rPr>
        <w:t> </w:t>
      </w:r>
    </w:p>
    <w:p w:rsidR="00120BA8" w:rsidRDefault="00FD2F1E">
      <w:pPr>
        <w:spacing w:line="270" w:lineRule="atLeast"/>
        <w:ind w:firstLine="420"/>
        <w:rPr>
          <w:color w:val="000000"/>
        </w:rPr>
      </w:pPr>
      <w:r>
        <w:rPr>
          <w:color w:val="000000"/>
        </w:rPr>
        <w:t>特别提示一下，如果读者要运行上面这段代码，记得要存盘当前工作，上述代码执行时有很大令操作系统卡死的风险。</w:t>
      </w:r>
    </w:p>
    <w:p w:rsidR="00120BA8" w:rsidRDefault="00FD2F1E">
      <w:pPr>
        <w:spacing w:line="270" w:lineRule="atLeast"/>
        <w:ind w:firstLine="420"/>
        <w:rPr>
          <w:color w:val="000000"/>
        </w:rPr>
      </w:pPr>
      <w:r>
        <w:rPr>
          <w:color w:val="000000"/>
        </w:rPr>
        <w:t> </w:t>
      </w:r>
    </w:p>
    <w:p w:rsidR="00120BA8" w:rsidRDefault="00FD2F1E">
      <w:pPr>
        <w:spacing w:line="270" w:lineRule="atLeast"/>
        <w:rPr>
          <w:color w:val="000000"/>
        </w:rPr>
      </w:pPr>
      <w:r>
        <w:rPr>
          <w:color w:val="000000"/>
        </w:rPr>
        <w:t>运行结果：</w:t>
      </w:r>
    </w:p>
    <w:tbl>
      <w:tblPr>
        <w:tblW w:w="8522" w:type="dxa"/>
        <w:tblInd w:w="108" w:type="dxa"/>
        <w:tblLayout w:type="fixed"/>
        <w:tblCellMar>
          <w:left w:w="0" w:type="dxa"/>
          <w:right w:w="0" w:type="dxa"/>
        </w:tblCellMar>
        <w:tblLook w:val="0000" w:firstRow="0" w:lastRow="0" w:firstColumn="0" w:lastColumn="0" w:noHBand="0" w:noVBand="0"/>
      </w:tblPr>
      <w:tblGrid>
        <w:gridCol w:w="8522"/>
      </w:tblGrid>
      <w:tr w:rsidR="00120BA8">
        <w:tblPrEx>
          <w:tblCellMar>
            <w:top w:w="0" w:type="dxa"/>
            <w:bottom w:w="0" w:type="dxa"/>
          </w:tblCellMar>
        </w:tblPrEx>
        <w:tc>
          <w:tcPr>
            <w:tcW w:w="8522" w:type="dxa"/>
            <w:tcBorders>
              <w:top w:val="outset" w:sz="6" w:space="0" w:color="auto"/>
              <w:left w:val="outset" w:sz="6" w:space="0" w:color="auto"/>
              <w:bottom w:val="outset" w:sz="6" w:space="0" w:color="auto"/>
              <w:right w:val="outset" w:sz="6" w:space="0" w:color="auto"/>
            </w:tcBorders>
            <w:tcMar>
              <w:top w:w="0" w:type="dxa"/>
              <w:left w:w="108" w:type="dxa"/>
              <w:bottom w:w="0" w:type="dxa"/>
              <w:right w:w="108" w:type="dxa"/>
            </w:tcMar>
          </w:tcPr>
          <w:p w:rsidR="00120BA8" w:rsidRDefault="00FD2F1E">
            <w:pPr>
              <w:rPr>
                <w:rFonts w:ascii="宋体" w:hAnsi="宋体" w:cs="宋体"/>
                <w:sz w:val="24"/>
                <w:szCs w:val="24"/>
              </w:rPr>
            </w:pPr>
            <w:r>
              <w:t xml:space="preserve">Exception </w:t>
            </w:r>
            <w:r>
              <w:t>in thread "main" java.lang.OutOfMemoryError: unable to create new native thread</w:t>
            </w:r>
          </w:p>
        </w:tc>
      </w:tr>
    </w:tbl>
    <w:p w:rsidR="00120BA8" w:rsidRDefault="00120BA8">
      <w:pPr>
        <w:spacing w:after="240" w:line="270" w:lineRule="atLeast"/>
        <w:rPr>
          <w:rFonts w:ascii="宋体" w:hAnsi="宋体" w:cs="宋体"/>
          <w:color w:val="000000"/>
          <w:sz w:val="24"/>
          <w:szCs w:val="24"/>
        </w:rPr>
      </w:pPr>
    </w:p>
    <w:p w:rsidR="00120BA8" w:rsidRDefault="00FD2F1E">
      <w:pPr>
        <w:spacing w:line="270" w:lineRule="atLeast"/>
        <w:rPr>
          <w:color w:val="000000"/>
        </w:rPr>
      </w:pPr>
      <w:r>
        <w:rPr>
          <w:rStyle w:val="a6"/>
          <w:color w:val="000000"/>
        </w:rPr>
        <w:t>运行时常量池</w:t>
      </w:r>
    </w:p>
    <w:p w:rsidR="00120BA8" w:rsidRDefault="00FD2F1E">
      <w:pPr>
        <w:spacing w:line="270" w:lineRule="atLeast"/>
        <w:rPr>
          <w:color w:val="000000"/>
        </w:rPr>
      </w:pPr>
      <w:r>
        <w:rPr>
          <w:rStyle w:val="a6"/>
          <w:color w:val="000000"/>
        </w:rPr>
        <w:t> </w:t>
      </w:r>
    </w:p>
    <w:p w:rsidR="00120BA8" w:rsidRDefault="00FD2F1E">
      <w:pPr>
        <w:spacing w:line="270" w:lineRule="atLeast"/>
        <w:ind w:firstLine="420"/>
        <w:rPr>
          <w:color w:val="000000"/>
        </w:rPr>
      </w:pPr>
      <w:r>
        <w:rPr>
          <w:color w:val="000000"/>
        </w:rPr>
        <w:t>要在常量池里添加内容，最简单的就是使用</w:t>
      </w:r>
      <w:r>
        <w:rPr>
          <w:color w:val="000000"/>
        </w:rPr>
        <w:t>String.intern()</w:t>
      </w:r>
      <w:r>
        <w:rPr>
          <w:color w:val="000000"/>
        </w:rPr>
        <w:t>这个</w:t>
      </w:r>
      <w:r>
        <w:rPr>
          <w:color w:val="000000"/>
        </w:rPr>
        <w:t>Native</w:t>
      </w:r>
      <w:r>
        <w:rPr>
          <w:color w:val="000000"/>
        </w:rPr>
        <w:t>方法。由于常量池分配在方法区内，我们只需要通过</w:t>
      </w:r>
      <w:r>
        <w:rPr>
          <w:color w:val="000000"/>
        </w:rPr>
        <w:t>-XX:PermSize</w:t>
      </w:r>
      <w:r>
        <w:rPr>
          <w:color w:val="000000"/>
        </w:rPr>
        <w:t>和</w:t>
      </w:r>
      <w:r>
        <w:rPr>
          <w:color w:val="000000"/>
        </w:rPr>
        <w:t>-XX:MaxPermSize</w:t>
      </w:r>
      <w:r>
        <w:rPr>
          <w:color w:val="000000"/>
        </w:rPr>
        <w:t>限制方法区大小即可限制常量池容量。实现代码如下：</w:t>
      </w:r>
    </w:p>
    <w:p w:rsidR="00120BA8" w:rsidRDefault="00FD2F1E">
      <w:pPr>
        <w:spacing w:line="270" w:lineRule="atLeast"/>
        <w:ind w:firstLine="420"/>
        <w:rPr>
          <w:color w:val="000000"/>
        </w:rPr>
      </w:pPr>
      <w:r>
        <w:rPr>
          <w:color w:val="000000"/>
        </w:rPr>
        <w:t> </w:t>
      </w:r>
    </w:p>
    <w:p w:rsidR="00120BA8" w:rsidRDefault="00FD2F1E">
      <w:pPr>
        <w:spacing w:line="270" w:lineRule="atLeast"/>
        <w:rPr>
          <w:color w:val="000000"/>
        </w:rPr>
      </w:pPr>
      <w:r>
        <w:rPr>
          <w:color w:val="000000"/>
        </w:rPr>
        <w:t>清单</w:t>
      </w:r>
      <w:r>
        <w:rPr>
          <w:color w:val="000000"/>
        </w:rPr>
        <w:t>4</w:t>
      </w:r>
      <w:r>
        <w:rPr>
          <w:color w:val="000000"/>
        </w:rPr>
        <w:t>：运行时常量池导致的</w:t>
      </w:r>
      <w:r>
        <w:rPr>
          <w:color w:val="000000"/>
        </w:rPr>
        <w:t>OOM</w:t>
      </w:r>
      <w:r>
        <w:rPr>
          <w:color w:val="000000"/>
        </w:rPr>
        <w:t>异常</w:t>
      </w:r>
    </w:p>
    <w:tbl>
      <w:tblPr>
        <w:tblW w:w="8522" w:type="dxa"/>
        <w:tblInd w:w="108" w:type="dxa"/>
        <w:tblLayout w:type="fixed"/>
        <w:tblCellMar>
          <w:left w:w="0" w:type="dxa"/>
          <w:right w:w="0" w:type="dxa"/>
        </w:tblCellMar>
        <w:tblLook w:val="0000" w:firstRow="0" w:lastRow="0" w:firstColumn="0" w:lastColumn="0" w:noHBand="0" w:noVBand="0"/>
      </w:tblPr>
      <w:tblGrid>
        <w:gridCol w:w="8522"/>
      </w:tblGrid>
      <w:tr w:rsidR="00120BA8">
        <w:tblPrEx>
          <w:tblCellMar>
            <w:top w:w="0" w:type="dxa"/>
            <w:bottom w:w="0" w:type="dxa"/>
          </w:tblCellMar>
        </w:tblPrEx>
        <w:tc>
          <w:tcPr>
            <w:tcW w:w="8522" w:type="dxa"/>
            <w:tcBorders>
              <w:top w:val="outset" w:sz="6" w:space="0" w:color="auto"/>
              <w:left w:val="outset" w:sz="6" w:space="0" w:color="auto"/>
              <w:bottom w:val="outset" w:sz="6" w:space="0" w:color="auto"/>
              <w:right w:val="outset" w:sz="6" w:space="0" w:color="auto"/>
            </w:tcBorders>
            <w:tcMar>
              <w:top w:w="0" w:type="dxa"/>
              <w:left w:w="108" w:type="dxa"/>
              <w:bottom w:w="0" w:type="dxa"/>
              <w:right w:w="108" w:type="dxa"/>
            </w:tcMar>
          </w:tcPr>
          <w:p w:rsidR="00120BA8" w:rsidRDefault="00FD2F1E">
            <w:r>
              <w:lastRenderedPageBreak/>
              <w:t>/**</w:t>
            </w:r>
          </w:p>
          <w:p w:rsidR="00120BA8" w:rsidRDefault="00FD2F1E">
            <w:r>
              <w:t> * VM Args</w:t>
            </w:r>
            <w:r>
              <w:t>：</w:t>
            </w:r>
            <w:r>
              <w:t>-XX:PermSiz</w:t>
            </w:r>
            <w:r>
              <w:t>e=10M -XX:MaxPermSize=10M</w:t>
            </w:r>
          </w:p>
          <w:p w:rsidR="00120BA8" w:rsidRDefault="00FD2F1E">
            <w:r>
              <w:t> * @author zzm</w:t>
            </w:r>
          </w:p>
          <w:p w:rsidR="00120BA8" w:rsidRDefault="00FD2F1E">
            <w:r>
              <w:t> */</w:t>
            </w:r>
          </w:p>
          <w:p w:rsidR="00120BA8" w:rsidRDefault="00FD2F1E">
            <w:r>
              <w:t>public class RuntimeConstantPoolOOM {</w:t>
            </w:r>
          </w:p>
          <w:p w:rsidR="00120BA8" w:rsidRDefault="00FD2F1E">
            <w:r>
              <w:t> </w:t>
            </w:r>
          </w:p>
          <w:p w:rsidR="00120BA8" w:rsidRDefault="00FD2F1E">
            <w:r>
              <w:t>      </w:t>
            </w:r>
            <w:r>
              <w:rPr>
                <w:rStyle w:val="apple-converted-space"/>
              </w:rPr>
              <w:t> </w:t>
            </w:r>
            <w:r>
              <w:t>public static void main(String[] args) {</w:t>
            </w:r>
          </w:p>
          <w:p w:rsidR="00120BA8" w:rsidRDefault="00FD2F1E">
            <w:r>
              <w:t>      </w:t>
            </w:r>
            <w:r>
              <w:rPr>
                <w:rStyle w:val="apple-converted-space"/>
              </w:rPr>
              <w:t> </w:t>
            </w:r>
            <w:r>
              <w:t>      </w:t>
            </w:r>
            <w:r>
              <w:rPr>
                <w:rStyle w:val="apple-converted-space"/>
              </w:rPr>
              <w:t> </w:t>
            </w:r>
            <w:r>
              <w:t>//</w:t>
            </w:r>
            <w:r>
              <w:rPr>
                <w:rStyle w:val="apple-converted-space"/>
              </w:rPr>
              <w:t> </w:t>
            </w:r>
            <w:r>
              <w:t>使用</w:t>
            </w:r>
            <w:r>
              <w:t>List</w:t>
            </w:r>
            <w:r>
              <w:t>保持着常量池引用，压制</w:t>
            </w:r>
            <w:r>
              <w:t>Full GC</w:t>
            </w:r>
            <w:r>
              <w:t>回收常量池行为</w:t>
            </w:r>
          </w:p>
          <w:p w:rsidR="00120BA8" w:rsidRDefault="00FD2F1E">
            <w:r>
              <w:t>      </w:t>
            </w:r>
            <w:r>
              <w:rPr>
                <w:rStyle w:val="apple-converted-space"/>
              </w:rPr>
              <w:t> </w:t>
            </w:r>
            <w:r>
              <w:t>      </w:t>
            </w:r>
            <w:r>
              <w:rPr>
                <w:rStyle w:val="apple-converted-space"/>
              </w:rPr>
              <w:t> </w:t>
            </w:r>
            <w:r>
              <w:t>List&lt;String&gt; list = new ArrayList&lt;String&gt;();</w:t>
            </w:r>
          </w:p>
          <w:p w:rsidR="00120BA8" w:rsidRDefault="00FD2F1E">
            <w:r>
              <w:t>      </w:t>
            </w:r>
            <w:r>
              <w:rPr>
                <w:rStyle w:val="apple-converted-space"/>
              </w:rPr>
              <w:t> </w:t>
            </w:r>
            <w:r>
              <w:t>      </w:t>
            </w:r>
            <w:r>
              <w:rPr>
                <w:rStyle w:val="apple-converted-space"/>
              </w:rPr>
              <w:t> </w:t>
            </w:r>
            <w:r>
              <w:t>// 10M</w:t>
            </w:r>
            <w:r>
              <w:t>的</w:t>
            </w:r>
            <w:r>
              <w:t>PermSize</w:t>
            </w:r>
            <w:r>
              <w:t>在</w:t>
            </w:r>
            <w:r>
              <w:t>integer</w:t>
            </w:r>
            <w:r>
              <w:t>范围内足够产生</w:t>
            </w:r>
            <w:r>
              <w:t>OOM</w:t>
            </w:r>
            <w:r>
              <w:t>了</w:t>
            </w:r>
          </w:p>
          <w:p w:rsidR="00120BA8" w:rsidRDefault="00FD2F1E">
            <w:r>
              <w:t>      </w:t>
            </w:r>
            <w:r>
              <w:rPr>
                <w:rStyle w:val="apple-converted-space"/>
              </w:rPr>
              <w:t> </w:t>
            </w:r>
            <w:r>
              <w:t>      </w:t>
            </w:r>
            <w:r>
              <w:rPr>
                <w:rStyle w:val="apple-converted-space"/>
              </w:rPr>
              <w:t> </w:t>
            </w:r>
            <w:r>
              <w:t>int i = 0;</w:t>
            </w:r>
          </w:p>
          <w:p w:rsidR="00120BA8" w:rsidRDefault="00FD2F1E">
            <w:r>
              <w:t>      </w:t>
            </w:r>
            <w:r>
              <w:rPr>
                <w:rStyle w:val="apple-converted-space"/>
              </w:rPr>
              <w:t> </w:t>
            </w:r>
            <w:r>
              <w:t>      </w:t>
            </w:r>
            <w:r>
              <w:rPr>
                <w:rStyle w:val="apple-converted-space"/>
              </w:rPr>
              <w:t> </w:t>
            </w:r>
            <w:r>
              <w:t>while (true) {</w:t>
            </w:r>
          </w:p>
          <w:p w:rsidR="00120BA8" w:rsidRDefault="00FD2F1E">
            <w:r>
              <w:t>      </w:t>
            </w:r>
            <w:r>
              <w:rPr>
                <w:rStyle w:val="apple-converted-space"/>
              </w:rPr>
              <w:t> </w:t>
            </w:r>
            <w:r>
              <w:t>      </w:t>
            </w:r>
            <w:r>
              <w:rPr>
                <w:rStyle w:val="apple-converted-space"/>
              </w:rPr>
              <w:t> </w:t>
            </w:r>
            <w:r>
              <w:t>      </w:t>
            </w:r>
            <w:r>
              <w:rPr>
                <w:rStyle w:val="apple-converted-space"/>
              </w:rPr>
              <w:t> </w:t>
            </w:r>
            <w:r>
              <w:t>list.add(String.valueOf(i++).intern());</w:t>
            </w:r>
          </w:p>
          <w:p w:rsidR="00120BA8" w:rsidRDefault="00FD2F1E">
            <w:r>
              <w:t>      </w:t>
            </w:r>
            <w:r>
              <w:rPr>
                <w:rStyle w:val="apple-converted-space"/>
              </w:rPr>
              <w:t> </w:t>
            </w:r>
            <w:r>
              <w:t>      </w:t>
            </w:r>
            <w:r>
              <w:rPr>
                <w:rStyle w:val="apple-converted-space"/>
              </w:rPr>
              <w:t> </w:t>
            </w:r>
            <w:r>
              <w:t>}</w:t>
            </w:r>
          </w:p>
          <w:p w:rsidR="00120BA8" w:rsidRDefault="00FD2F1E">
            <w:r>
              <w:t>      </w:t>
            </w:r>
            <w:r>
              <w:rPr>
                <w:rStyle w:val="apple-converted-space"/>
              </w:rPr>
              <w:t> </w:t>
            </w:r>
            <w:r>
              <w:t>}</w:t>
            </w:r>
          </w:p>
          <w:p w:rsidR="00120BA8" w:rsidRDefault="00FD2F1E">
            <w:pPr>
              <w:rPr>
                <w:rFonts w:ascii="宋体" w:hAnsi="宋体" w:cs="宋体"/>
                <w:sz w:val="24"/>
                <w:szCs w:val="24"/>
              </w:rPr>
            </w:pPr>
            <w:r>
              <w:t>}</w:t>
            </w:r>
          </w:p>
        </w:tc>
      </w:tr>
    </w:tbl>
    <w:p w:rsidR="00120BA8" w:rsidRDefault="00FD2F1E">
      <w:pPr>
        <w:spacing w:line="270" w:lineRule="atLeast"/>
        <w:rPr>
          <w:rFonts w:ascii="宋体" w:hAnsi="宋体" w:cs="宋体"/>
          <w:color w:val="000000"/>
          <w:sz w:val="24"/>
          <w:szCs w:val="24"/>
        </w:rPr>
      </w:pPr>
      <w:r>
        <w:rPr>
          <w:color w:val="000000"/>
        </w:rPr>
        <w:t> </w:t>
      </w:r>
    </w:p>
    <w:p w:rsidR="00120BA8" w:rsidRDefault="00FD2F1E">
      <w:pPr>
        <w:spacing w:line="270" w:lineRule="atLeast"/>
        <w:rPr>
          <w:color w:val="000000"/>
        </w:rPr>
      </w:pPr>
      <w:r>
        <w:rPr>
          <w:color w:val="000000"/>
        </w:rPr>
        <w:t>运行结果：</w:t>
      </w:r>
    </w:p>
    <w:tbl>
      <w:tblPr>
        <w:tblW w:w="8522" w:type="dxa"/>
        <w:tblInd w:w="108" w:type="dxa"/>
        <w:tblLayout w:type="fixed"/>
        <w:tblCellMar>
          <w:left w:w="0" w:type="dxa"/>
          <w:right w:w="0" w:type="dxa"/>
        </w:tblCellMar>
        <w:tblLook w:val="0000" w:firstRow="0" w:lastRow="0" w:firstColumn="0" w:lastColumn="0" w:noHBand="0" w:noVBand="0"/>
      </w:tblPr>
      <w:tblGrid>
        <w:gridCol w:w="8522"/>
      </w:tblGrid>
      <w:tr w:rsidR="00120BA8">
        <w:tblPrEx>
          <w:tblCellMar>
            <w:top w:w="0" w:type="dxa"/>
            <w:bottom w:w="0" w:type="dxa"/>
          </w:tblCellMar>
        </w:tblPrEx>
        <w:tc>
          <w:tcPr>
            <w:tcW w:w="8522" w:type="dxa"/>
            <w:tcBorders>
              <w:top w:val="outset" w:sz="6" w:space="0" w:color="auto"/>
              <w:left w:val="outset" w:sz="6" w:space="0" w:color="auto"/>
              <w:bottom w:val="outset" w:sz="6" w:space="0" w:color="auto"/>
              <w:right w:val="outset" w:sz="6" w:space="0" w:color="auto"/>
            </w:tcBorders>
            <w:tcMar>
              <w:top w:w="0" w:type="dxa"/>
              <w:left w:w="108" w:type="dxa"/>
              <w:bottom w:w="0" w:type="dxa"/>
              <w:right w:w="108" w:type="dxa"/>
            </w:tcMar>
          </w:tcPr>
          <w:p w:rsidR="00120BA8" w:rsidRDefault="00FD2F1E">
            <w:r>
              <w:t>Exception in thread "main" java.lang.OutOfMemoryError: PermGen space</w:t>
            </w:r>
          </w:p>
          <w:p w:rsidR="00120BA8" w:rsidRDefault="00FD2F1E">
            <w:r>
              <w:t>      </w:t>
            </w:r>
            <w:r>
              <w:rPr>
                <w:rStyle w:val="apple-converted-space"/>
              </w:rPr>
              <w:t> </w:t>
            </w:r>
            <w:r>
              <w:t>at java.lang.String.intern(Native Method)</w:t>
            </w:r>
          </w:p>
          <w:p w:rsidR="00120BA8" w:rsidRDefault="00FD2F1E">
            <w:pPr>
              <w:rPr>
                <w:rFonts w:ascii="宋体" w:hAnsi="宋体" w:cs="宋体"/>
                <w:sz w:val="24"/>
                <w:szCs w:val="24"/>
              </w:rPr>
            </w:pPr>
            <w:r>
              <w:t>      </w:t>
            </w:r>
            <w:r>
              <w:rPr>
                <w:rStyle w:val="apple-converted-space"/>
              </w:rPr>
              <w:t> </w:t>
            </w:r>
            <w:r>
              <w:t>at org.fenixsoft.oom.RuntimeConstantPoolOOM.main(RuntimeConstantPoolOOM.java:18)</w:t>
            </w:r>
          </w:p>
        </w:tc>
      </w:tr>
    </w:tbl>
    <w:p w:rsidR="00120BA8" w:rsidRDefault="00FD2F1E">
      <w:pPr>
        <w:spacing w:line="270" w:lineRule="atLeast"/>
        <w:rPr>
          <w:rFonts w:ascii="宋体" w:hAnsi="宋体" w:cs="宋体"/>
          <w:color w:val="000000"/>
          <w:sz w:val="24"/>
          <w:szCs w:val="24"/>
        </w:rPr>
      </w:pPr>
      <w:r>
        <w:rPr>
          <w:color w:val="000000"/>
        </w:rPr>
        <w:t> </w:t>
      </w:r>
    </w:p>
    <w:p w:rsidR="00120BA8" w:rsidRDefault="00FD2F1E">
      <w:pPr>
        <w:spacing w:line="270" w:lineRule="atLeast"/>
        <w:rPr>
          <w:color w:val="000000"/>
        </w:rPr>
      </w:pPr>
      <w:r>
        <w:rPr>
          <w:color w:val="000000"/>
        </w:rPr>
        <w:t> </w:t>
      </w:r>
    </w:p>
    <w:p w:rsidR="00120BA8" w:rsidRDefault="00FD2F1E">
      <w:pPr>
        <w:spacing w:line="270" w:lineRule="atLeast"/>
        <w:rPr>
          <w:color w:val="000000"/>
        </w:rPr>
      </w:pPr>
      <w:r>
        <w:rPr>
          <w:rStyle w:val="a6"/>
          <w:color w:val="000000"/>
        </w:rPr>
        <w:t>方法区</w:t>
      </w:r>
    </w:p>
    <w:p w:rsidR="00120BA8" w:rsidRDefault="00FD2F1E">
      <w:pPr>
        <w:spacing w:line="270" w:lineRule="atLeast"/>
        <w:rPr>
          <w:color w:val="000000"/>
        </w:rPr>
      </w:pPr>
      <w:r>
        <w:rPr>
          <w:color w:val="000000"/>
        </w:rPr>
        <w:t> </w:t>
      </w:r>
    </w:p>
    <w:p w:rsidR="00120BA8" w:rsidRDefault="00FD2F1E">
      <w:pPr>
        <w:spacing w:line="270" w:lineRule="atLeast"/>
        <w:ind w:firstLine="420"/>
        <w:rPr>
          <w:color w:val="000000"/>
        </w:rPr>
      </w:pPr>
      <w:r>
        <w:rPr>
          <w:color w:val="000000"/>
        </w:rPr>
        <w:t>上文讲过，方法区用于存放</w:t>
      </w:r>
      <w:r>
        <w:rPr>
          <w:color w:val="000000"/>
        </w:rPr>
        <w:t>Class</w:t>
      </w:r>
      <w:r>
        <w:rPr>
          <w:color w:val="000000"/>
        </w:rPr>
        <w:t>相关信息，所以这个区域的测试我们借助</w:t>
      </w:r>
      <w:r>
        <w:rPr>
          <w:color w:val="000000"/>
        </w:rPr>
        <w:t>CGLib</w:t>
      </w:r>
      <w:r>
        <w:rPr>
          <w:color w:val="000000"/>
        </w:rPr>
        <w:t>直接操作字节码动态生成大量的</w:t>
      </w:r>
      <w:r>
        <w:rPr>
          <w:color w:val="000000"/>
        </w:rPr>
        <w:t>Class</w:t>
      </w:r>
      <w:r>
        <w:rPr>
          <w:color w:val="000000"/>
        </w:rPr>
        <w:t>，值得注意的是，这里我们这个例子中模拟的场景其实经常会在实际应用中出现：当前很多主流框架，如</w:t>
      </w:r>
      <w:r>
        <w:rPr>
          <w:color w:val="000000"/>
        </w:rPr>
        <w:t>Spr</w:t>
      </w:r>
      <w:r>
        <w:rPr>
          <w:color w:val="000000"/>
        </w:rPr>
        <w:t>ing</w:t>
      </w:r>
      <w:r>
        <w:rPr>
          <w:color w:val="000000"/>
        </w:rPr>
        <w:t>、</w:t>
      </w:r>
      <w:r>
        <w:rPr>
          <w:color w:val="000000"/>
        </w:rPr>
        <w:t>Hibernate</w:t>
      </w:r>
      <w:r>
        <w:rPr>
          <w:color w:val="000000"/>
        </w:rPr>
        <w:t>对类进行增强时，都会使用到</w:t>
      </w:r>
      <w:r>
        <w:rPr>
          <w:color w:val="000000"/>
        </w:rPr>
        <w:t>CGLib</w:t>
      </w:r>
      <w:r>
        <w:rPr>
          <w:color w:val="000000"/>
        </w:rPr>
        <w:t>这类字节码技术，当增强的类越多，就需要越大的方法区用于保证动态生成的</w:t>
      </w:r>
      <w:r>
        <w:rPr>
          <w:color w:val="000000"/>
        </w:rPr>
        <w:t>Class</w:t>
      </w:r>
      <w:r>
        <w:rPr>
          <w:color w:val="000000"/>
        </w:rPr>
        <w:t>可以加载入内存。</w:t>
      </w:r>
    </w:p>
    <w:p w:rsidR="00120BA8" w:rsidRDefault="00FD2F1E">
      <w:pPr>
        <w:spacing w:line="270" w:lineRule="atLeast"/>
        <w:ind w:firstLine="420"/>
        <w:rPr>
          <w:color w:val="000000"/>
        </w:rPr>
      </w:pPr>
      <w:r>
        <w:rPr>
          <w:color w:val="000000"/>
        </w:rPr>
        <w:t> </w:t>
      </w:r>
    </w:p>
    <w:p w:rsidR="00120BA8" w:rsidRDefault="00FD2F1E">
      <w:pPr>
        <w:spacing w:line="270" w:lineRule="atLeast"/>
        <w:rPr>
          <w:color w:val="000000"/>
        </w:rPr>
      </w:pPr>
      <w:r>
        <w:rPr>
          <w:color w:val="000000"/>
        </w:rPr>
        <w:t>清单</w:t>
      </w:r>
      <w:r>
        <w:rPr>
          <w:color w:val="000000"/>
        </w:rPr>
        <w:t>5</w:t>
      </w:r>
      <w:r>
        <w:rPr>
          <w:color w:val="000000"/>
        </w:rPr>
        <w:t>：借助</w:t>
      </w:r>
      <w:r>
        <w:rPr>
          <w:color w:val="000000"/>
        </w:rPr>
        <w:t>CGLib</w:t>
      </w:r>
      <w:r>
        <w:rPr>
          <w:color w:val="000000"/>
        </w:rPr>
        <w:t>使得方法区出现</w:t>
      </w:r>
      <w:r>
        <w:rPr>
          <w:color w:val="000000"/>
        </w:rPr>
        <w:t>OOM</w:t>
      </w:r>
      <w:r>
        <w:rPr>
          <w:color w:val="000000"/>
        </w:rPr>
        <w:t>异常</w:t>
      </w:r>
    </w:p>
    <w:tbl>
      <w:tblPr>
        <w:tblW w:w="8522" w:type="dxa"/>
        <w:tblInd w:w="108" w:type="dxa"/>
        <w:tblLayout w:type="fixed"/>
        <w:tblCellMar>
          <w:left w:w="0" w:type="dxa"/>
          <w:right w:w="0" w:type="dxa"/>
        </w:tblCellMar>
        <w:tblLook w:val="0000" w:firstRow="0" w:lastRow="0" w:firstColumn="0" w:lastColumn="0" w:noHBand="0" w:noVBand="0"/>
      </w:tblPr>
      <w:tblGrid>
        <w:gridCol w:w="8522"/>
      </w:tblGrid>
      <w:tr w:rsidR="00120BA8">
        <w:tblPrEx>
          <w:tblCellMar>
            <w:top w:w="0" w:type="dxa"/>
            <w:bottom w:w="0" w:type="dxa"/>
          </w:tblCellMar>
        </w:tblPrEx>
        <w:tc>
          <w:tcPr>
            <w:tcW w:w="8522" w:type="dxa"/>
            <w:tcBorders>
              <w:top w:val="outset" w:sz="6" w:space="0" w:color="auto"/>
              <w:left w:val="outset" w:sz="6" w:space="0" w:color="auto"/>
              <w:bottom w:val="outset" w:sz="6" w:space="0" w:color="auto"/>
              <w:right w:val="outset" w:sz="6" w:space="0" w:color="auto"/>
            </w:tcBorders>
            <w:tcMar>
              <w:top w:w="0" w:type="dxa"/>
              <w:left w:w="108" w:type="dxa"/>
              <w:bottom w:w="0" w:type="dxa"/>
              <w:right w:w="108" w:type="dxa"/>
            </w:tcMar>
          </w:tcPr>
          <w:p w:rsidR="00120BA8" w:rsidRDefault="00FD2F1E">
            <w:r>
              <w:t>/**</w:t>
            </w:r>
          </w:p>
          <w:p w:rsidR="00120BA8" w:rsidRDefault="00FD2F1E">
            <w:r>
              <w:t> * VM Args</w:t>
            </w:r>
            <w:r>
              <w:t>：</w:t>
            </w:r>
            <w:r>
              <w:rPr>
                <w:rStyle w:val="apple-converted-space"/>
              </w:rPr>
              <w:t> </w:t>
            </w:r>
            <w:r>
              <w:t>-XX:PermSize=10M -XX:MaxPermSize=10M</w:t>
            </w:r>
          </w:p>
          <w:p w:rsidR="00120BA8" w:rsidRDefault="00FD2F1E">
            <w:r>
              <w:t> * @author zzm</w:t>
            </w:r>
          </w:p>
          <w:p w:rsidR="00120BA8" w:rsidRDefault="00FD2F1E">
            <w:r>
              <w:t> */</w:t>
            </w:r>
          </w:p>
          <w:p w:rsidR="00120BA8" w:rsidRDefault="00FD2F1E">
            <w:r>
              <w:t>public class JavaMethodAreaOOM {</w:t>
            </w:r>
          </w:p>
          <w:p w:rsidR="00120BA8" w:rsidRDefault="00FD2F1E">
            <w:r>
              <w:t> </w:t>
            </w:r>
          </w:p>
          <w:p w:rsidR="00120BA8" w:rsidRDefault="00FD2F1E">
            <w:r>
              <w:t>      </w:t>
            </w:r>
            <w:r>
              <w:rPr>
                <w:rStyle w:val="apple-converted-space"/>
              </w:rPr>
              <w:t> </w:t>
            </w:r>
            <w:r>
              <w:t xml:space="preserve">public static void main(String[] </w:t>
            </w:r>
            <w:r>
              <w:t>args) {</w:t>
            </w:r>
          </w:p>
          <w:p w:rsidR="00120BA8" w:rsidRDefault="00FD2F1E">
            <w:r>
              <w:t>      </w:t>
            </w:r>
            <w:r>
              <w:rPr>
                <w:rStyle w:val="apple-converted-space"/>
              </w:rPr>
              <w:t> </w:t>
            </w:r>
            <w:r>
              <w:t>      </w:t>
            </w:r>
            <w:r>
              <w:rPr>
                <w:rStyle w:val="apple-converted-space"/>
              </w:rPr>
              <w:t> </w:t>
            </w:r>
            <w:r>
              <w:t>while (true) {</w:t>
            </w:r>
          </w:p>
          <w:p w:rsidR="00120BA8" w:rsidRDefault="00FD2F1E">
            <w:r>
              <w:t>      </w:t>
            </w:r>
            <w:r>
              <w:rPr>
                <w:rStyle w:val="apple-converted-space"/>
              </w:rPr>
              <w:t> </w:t>
            </w:r>
            <w:r>
              <w:t>      </w:t>
            </w:r>
            <w:r>
              <w:rPr>
                <w:rStyle w:val="apple-converted-space"/>
              </w:rPr>
              <w:t> </w:t>
            </w:r>
            <w:r>
              <w:t>      </w:t>
            </w:r>
            <w:r>
              <w:rPr>
                <w:rStyle w:val="apple-converted-space"/>
              </w:rPr>
              <w:t> </w:t>
            </w:r>
            <w:r>
              <w:t>Enhancer enhancer = new Enhancer();</w:t>
            </w:r>
          </w:p>
          <w:p w:rsidR="00120BA8" w:rsidRDefault="00FD2F1E">
            <w:r>
              <w:t>      </w:t>
            </w:r>
            <w:r>
              <w:rPr>
                <w:rStyle w:val="apple-converted-space"/>
              </w:rPr>
              <w:t> </w:t>
            </w:r>
            <w:r>
              <w:t>      </w:t>
            </w:r>
            <w:r>
              <w:rPr>
                <w:rStyle w:val="apple-converted-space"/>
              </w:rPr>
              <w:t> </w:t>
            </w:r>
            <w:r>
              <w:t>      </w:t>
            </w:r>
            <w:r>
              <w:rPr>
                <w:rStyle w:val="apple-converted-space"/>
              </w:rPr>
              <w:t> </w:t>
            </w:r>
            <w:r>
              <w:t>enhancer.setSuperclass(OOMObject.class);</w:t>
            </w:r>
          </w:p>
          <w:p w:rsidR="00120BA8" w:rsidRDefault="00FD2F1E">
            <w:r>
              <w:t>      </w:t>
            </w:r>
            <w:r>
              <w:rPr>
                <w:rStyle w:val="apple-converted-space"/>
              </w:rPr>
              <w:t> </w:t>
            </w:r>
            <w:r>
              <w:t>      </w:t>
            </w:r>
            <w:r>
              <w:rPr>
                <w:rStyle w:val="apple-converted-space"/>
              </w:rPr>
              <w:t> </w:t>
            </w:r>
            <w:r>
              <w:t>      </w:t>
            </w:r>
            <w:r>
              <w:rPr>
                <w:rStyle w:val="apple-converted-space"/>
              </w:rPr>
              <w:t> </w:t>
            </w:r>
            <w:r>
              <w:t>enhancer.setUseCache(false);</w:t>
            </w:r>
          </w:p>
          <w:p w:rsidR="00120BA8" w:rsidRDefault="00FD2F1E">
            <w:r>
              <w:t>      </w:t>
            </w:r>
            <w:r>
              <w:rPr>
                <w:rStyle w:val="apple-converted-space"/>
              </w:rPr>
              <w:t> </w:t>
            </w:r>
            <w:r>
              <w:t>      </w:t>
            </w:r>
            <w:r>
              <w:rPr>
                <w:rStyle w:val="apple-converted-space"/>
              </w:rPr>
              <w:t> </w:t>
            </w:r>
            <w:r>
              <w:t>      </w:t>
            </w:r>
            <w:r>
              <w:rPr>
                <w:rStyle w:val="apple-converted-space"/>
              </w:rPr>
              <w:t> </w:t>
            </w:r>
            <w:r>
              <w:t xml:space="preserve">enhancer.setCallback(new </w:t>
            </w:r>
            <w:r>
              <w:t>MethodInterceptor() {</w:t>
            </w:r>
          </w:p>
          <w:p w:rsidR="00120BA8" w:rsidRDefault="00FD2F1E">
            <w:r>
              <w:lastRenderedPageBreak/>
              <w:t>      </w:t>
            </w:r>
            <w:r>
              <w:rPr>
                <w:rStyle w:val="apple-converted-space"/>
              </w:rPr>
              <w:t> </w:t>
            </w:r>
            <w:r>
              <w:t>      </w:t>
            </w:r>
            <w:r>
              <w:rPr>
                <w:rStyle w:val="apple-converted-space"/>
              </w:rPr>
              <w:t> </w:t>
            </w:r>
            <w:r>
              <w:t>      </w:t>
            </w:r>
            <w:r>
              <w:rPr>
                <w:rStyle w:val="apple-converted-space"/>
              </w:rPr>
              <w:t> </w:t>
            </w:r>
            <w:r>
              <w:t>      </w:t>
            </w:r>
            <w:r>
              <w:rPr>
                <w:rStyle w:val="apple-converted-space"/>
              </w:rPr>
              <w:t> </w:t>
            </w:r>
            <w:r>
              <w:t>public Object intercept(Object obj, Method method, Object[] args, MethodProxy proxy) throws Throwable {</w:t>
            </w:r>
          </w:p>
          <w:p w:rsidR="00120BA8" w:rsidRDefault="00FD2F1E">
            <w:r>
              <w:t>      </w:t>
            </w:r>
            <w:r>
              <w:rPr>
                <w:rStyle w:val="apple-converted-space"/>
              </w:rPr>
              <w:t> </w:t>
            </w:r>
            <w:r>
              <w:t>      </w:t>
            </w:r>
            <w:r>
              <w:rPr>
                <w:rStyle w:val="apple-converted-space"/>
              </w:rPr>
              <w:t> </w:t>
            </w:r>
            <w:r>
              <w:t>      </w:t>
            </w:r>
            <w:r>
              <w:rPr>
                <w:rStyle w:val="apple-converted-space"/>
              </w:rPr>
              <w:t> </w:t>
            </w:r>
            <w:r>
              <w:t>      </w:t>
            </w:r>
            <w:r>
              <w:rPr>
                <w:rStyle w:val="apple-converted-space"/>
              </w:rPr>
              <w:t> </w:t>
            </w:r>
            <w:r>
              <w:t>      </w:t>
            </w:r>
            <w:r>
              <w:rPr>
                <w:rStyle w:val="apple-converted-space"/>
              </w:rPr>
              <w:t> </w:t>
            </w:r>
            <w:r>
              <w:t>return proxy.invokeSuper(obj, args);</w:t>
            </w:r>
          </w:p>
          <w:p w:rsidR="00120BA8" w:rsidRDefault="00FD2F1E">
            <w:r>
              <w:t>      </w:t>
            </w:r>
            <w:r>
              <w:rPr>
                <w:rStyle w:val="apple-converted-space"/>
              </w:rPr>
              <w:t> </w:t>
            </w:r>
            <w:r>
              <w:t>      </w:t>
            </w:r>
            <w:r>
              <w:rPr>
                <w:rStyle w:val="apple-converted-space"/>
              </w:rPr>
              <w:t> </w:t>
            </w:r>
            <w:r>
              <w:t>      </w:t>
            </w:r>
            <w:r>
              <w:rPr>
                <w:rStyle w:val="apple-converted-space"/>
              </w:rPr>
              <w:t> </w:t>
            </w:r>
            <w:r>
              <w:t>      </w:t>
            </w:r>
            <w:r>
              <w:rPr>
                <w:rStyle w:val="apple-converted-space"/>
              </w:rPr>
              <w:t> </w:t>
            </w:r>
            <w:r>
              <w:t>}</w:t>
            </w:r>
          </w:p>
          <w:p w:rsidR="00120BA8" w:rsidRDefault="00FD2F1E">
            <w:r>
              <w:t>      </w:t>
            </w:r>
            <w:r>
              <w:rPr>
                <w:rStyle w:val="apple-converted-space"/>
              </w:rPr>
              <w:t> </w:t>
            </w:r>
            <w:r>
              <w:t>      </w:t>
            </w:r>
            <w:r>
              <w:rPr>
                <w:rStyle w:val="apple-converted-space"/>
              </w:rPr>
              <w:t> </w:t>
            </w:r>
            <w:r>
              <w:t>      </w:t>
            </w:r>
            <w:r>
              <w:rPr>
                <w:rStyle w:val="apple-converted-space"/>
              </w:rPr>
              <w:t> </w:t>
            </w:r>
            <w:r>
              <w:t>});</w:t>
            </w:r>
          </w:p>
          <w:p w:rsidR="00120BA8" w:rsidRDefault="00FD2F1E">
            <w:r>
              <w:t>      </w:t>
            </w:r>
            <w:r>
              <w:rPr>
                <w:rStyle w:val="apple-converted-space"/>
              </w:rPr>
              <w:t> </w:t>
            </w:r>
            <w:r>
              <w:t>      </w:t>
            </w:r>
            <w:r>
              <w:rPr>
                <w:rStyle w:val="apple-converted-space"/>
              </w:rPr>
              <w:t> </w:t>
            </w:r>
            <w:r>
              <w:t>      </w:t>
            </w:r>
            <w:r>
              <w:rPr>
                <w:rStyle w:val="apple-converted-space"/>
              </w:rPr>
              <w:t> </w:t>
            </w:r>
            <w:r>
              <w:t>enhancer.create();</w:t>
            </w:r>
          </w:p>
          <w:p w:rsidR="00120BA8" w:rsidRDefault="00FD2F1E">
            <w:r>
              <w:t>      </w:t>
            </w:r>
            <w:r>
              <w:rPr>
                <w:rStyle w:val="apple-converted-space"/>
              </w:rPr>
              <w:t> </w:t>
            </w:r>
            <w:r>
              <w:t>      </w:t>
            </w:r>
            <w:r>
              <w:rPr>
                <w:rStyle w:val="apple-converted-space"/>
              </w:rPr>
              <w:t> </w:t>
            </w:r>
            <w:r>
              <w:t>}</w:t>
            </w:r>
          </w:p>
          <w:p w:rsidR="00120BA8" w:rsidRDefault="00FD2F1E">
            <w:r>
              <w:t>      </w:t>
            </w:r>
            <w:r>
              <w:rPr>
                <w:rStyle w:val="apple-converted-space"/>
              </w:rPr>
              <w:t> </w:t>
            </w:r>
            <w:r>
              <w:t>}</w:t>
            </w:r>
          </w:p>
          <w:p w:rsidR="00120BA8" w:rsidRDefault="00FD2F1E">
            <w:r>
              <w:t> </w:t>
            </w:r>
          </w:p>
          <w:p w:rsidR="00120BA8" w:rsidRDefault="00FD2F1E">
            <w:r>
              <w:t>      </w:t>
            </w:r>
            <w:r>
              <w:rPr>
                <w:rStyle w:val="apple-converted-space"/>
              </w:rPr>
              <w:t> </w:t>
            </w:r>
            <w:r>
              <w:t>static class OOMObject {</w:t>
            </w:r>
          </w:p>
          <w:p w:rsidR="00120BA8" w:rsidRDefault="00FD2F1E">
            <w:r>
              <w:t> </w:t>
            </w:r>
          </w:p>
          <w:p w:rsidR="00120BA8" w:rsidRDefault="00FD2F1E">
            <w:r>
              <w:t>      </w:t>
            </w:r>
            <w:r>
              <w:rPr>
                <w:rStyle w:val="apple-converted-space"/>
              </w:rPr>
              <w:t> </w:t>
            </w:r>
            <w:r>
              <w:t>}</w:t>
            </w:r>
          </w:p>
          <w:p w:rsidR="00120BA8" w:rsidRDefault="00FD2F1E">
            <w:pPr>
              <w:rPr>
                <w:rFonts w:ascii="宋体" w:hAnsi="宋体" w:cs="宋体"/>
                <w:sz w:val="24"/>
                <w:szCs w:val="24"/>
              </w:rPr>
            </w:pPr>
            <w:r>
              <w:t>}</w:t>
            </w:r>
          </w:p>
        </w:tc>
      </w:tr>
    </w:tbl>
    <w:p w:rsidR="00120BA8" w:rsidRDefault="00FD2F1E">
      <w:pPr>
        <w:spacing w:line="270" w:lineRule="atLeast"/>
        <w:rPr>
          <w:rFonts w:ascii="宋体" w:hAnsi="宋体" w:cs="宋体"/>
          <w:color w:val="000000"/>
          <w:sz w:val="24"/>
          <w:szCs w:val="24"/>
        </w:rPr>
      </w:pPr>
      <w:r>
        <w:rPr>
          <w:color w:val="000000"/>
        </w:rPr>
        <w:lastRenderedPageBreak/>
        <w:t> </w:t>
      </w:r>
    </w:p>
    <w:p w:rsidR="00120BA8" w:rsidRDefault="00FD2F1E">
      <w:pPr>
        <w:spacing w:line="270" w:lineRule="atLeast"/>
        <w:rPr>
          <w:color w:val="000000"/>
        </w:rPr>
      </w:pPr>
      <w:r>
        <w:rPr>
          <w:color w:val="000000"/>
        </w:rPr>
        <w:t>运行结果：</w:t>
      </w:r>
    </w:p>
    <w:tbl>
      <w:tblPr>
        <w:tblW w:w="8522" w:type="dxa"/>
        <w:tblInd w:w="108" w:type="dxa"/>
        <w:tblLayout w:type="fixed"/>
        <w:tblCellMar>
          <w:left w:w="0" w:type="dxa"/>
          <w:right w:w="0" w:type="dxa"/>
        </w:tblCellMar>
        <w:tblLook w:val="0000" w:firstRow="0" w:lastRow="0" w:firstColumn="0" w:lastColumn="0" w:noHBand="0" w:noVBand="0"/>
      </w:tblPr>
      <w:tblGrid>
        <w:gridCol w:w="8522"/>
      </w:tblGrid>
      <w:tr w:rsidR="00120BA8">
        <w:tblPrEx>
          <w:tblCellMar>
            <w:top w:w="0" w:type="dxa"/>
            <w:bottom w:w="0" w:type="dxa"/>
          </w:tblCellMar>
        </w:tblPrEx>
        <w:tc>
          <w:tcPr>
            <w:tcW w:w="8522" w:type="dxa"/>
            <w:tcBorders>
              <w:top w:val="outset" w:sz="6" w:space="0" w:color="auto"/>
              <w:left w:val="outset" w:sz="6" w:space="0" w:color="auto"/>
              <w:bottom w:val="outset" w:sz="6" w:space="0" w:color="auto"/>
              <w:right w:val="outset" w:sz="6" w:space="0" w:color="auto"/>
            </w:tcBorders>
            <w:tcMar>
              <w:top w:w="0" w:type="dxa"/>
              <w:left w:w="108" w:type="dxa"/>
              <w:bottom w:w="0" w:type="dxa"/>
              <w:right w:w="108" w:type="dxa"/>
            </w:tcMar>
          </w:tcPr>
          <w:p w:rsidR="00120BA8" w:rsidRDefault="00FD2F1E">
            <w:r>
              <w:t>Caused by: java.lang.OutOfMemoryError: PermGen space</w:t>
            </w:r>
          </w:p>
          <w:p w:rsidR="00120BA8" w:rsidRDefault="00FD2F1E">
            <w:r>
              <w:t>      </w:t>
            </w:r>
            <w:r>
              <w:rPr>
                <w:rStyle w:val="apple-converted-space"/>
              </w:rPr>
              <w:t> </w:t>
            </w:r>
            <w:r>
              <w:t xml:space="preserve">at java.lang.ClassLoader.defineClass1(Native </w:t>
            </w:r>
            <w:r>
              <w:t>Method)</w:t>
            </w:r>
          </w:p>
          <w:p w:rsidR="00120BA8" w:rsidRDefault="00FD2F1E">
            <w:r>
              <w:t>      </w:t>
            </w:r>
            <w:r>
              <w:rPr>
                <w:rStyle w:val="apple-converted-space"/>
              </w:rPr>
              <w:t> </w:t>
            </w:r>
            <w:r>
              <w:t>at java.lang.ClassLoader.defineClassCond(ClassLoader.java:632)</w:t>
            </w:r>
          </w:p>
          <w:p w:rsidR="00120BA8" w:rsidRDefault="00FD2F1E">
            <w:r>
              <w:t>      </w:t>
            </w:r>
            <w:r>
              <w:rPr>
                <w:rStyle w:val="apple-converted-space"/>
              </w:rPr>
              <w:t> </w:t>
            </w:r>
            <w:r>
              <w:t>at java.lang.ClassLoader.defineClass(ClassLoader.java:616)</w:t>
            </w:r>
          </w:p>
          <w:p w:rsidR="00120BA8" w:rsidRDefault="00FD2F1E">
            <w:pPr>
              <w:rPr>
                <w:rFonts w:ascii="宋体" w:hAnsi="宋体" w:cs="宋体"/>
                <w:sz w:val="24"/>
                <w:szCs w:val="24"/>
              </w:rPr>
            </w:pPr>
            <w:r>
              <w:t>      </w:t>
            </w:r>
            <w:r>
              <w:rPr>
                <w:rStyle w:val="apple-converted-space"/>
              </w:rPr>
              <w:t> </w:t>
            </w:r>
            <w:r>
              <w:t>... 8 more</w:t>
            </w:r>
          </w:p>
        </w:tc>
      </w:tr>
    </w:tbl>
    <w:p w:rsidR="00120BA8" w:rsidRDefault="00FD2F1E">
      <w:pPr>
        <w:spacing w:line="270" w:lineRule="atLeast"/>
        <w:rPr>
          <w:rFonts w:ascii="宋体" w:hAnsi="宋体" w:cs="宋体"/>
          <w:color w:val="000000"/>
          <w:sz w:val="24"/>
          <w:szCs w:val="24"/>
        </w:rPr>
      </w:pPr>
      <w:r>
        <w:rPr>
          <w:color w:val="000000"/>
        </w:rPr>
        <w:t> </w:t>
      </w:r>
    </w:p>
    <w:p w:rsidR="00120BA8" w:rsidRDefault="00FD2F1E">
      <w:pPr>
        <w:spacing w:line="270" w:lineRule="atLeast"/>
        <w:rPr>
          <w:color w:val="000000"/>
        </w:rPr>
      </w:pPr>
      <w:r>
        <w:rPr>
          <w:rStyle w:val="a6"/>
          <w:color w:val="000000"/>
        </w:rPr>
        <w:t>本机直接内存</w:t>
      </w:r>
    </w:p>
    <w:p w:rsidR="00120BA8" w:rsidRDefault="00FD2F1E">
      <w:pPr>
        <w:spacing w:line="270" w:lineRule="atLeast"/>
        <w:rPr>
          <w:color w:val="000000"/>
        </w:rPr>
      </w:pPr>
      <w:r>
        <w:rPr>
          <w:color w:val="000000"/>
        </w:rPr>
        <w:t> </w:t>
      </w:r>
    </w:p>
    <w:p w:rsidR="00120BA8" w:rsidRDefault="00FD2F1E">
      <w:pPr>
        <w:spacing w:line="270" w:lineRule="atLeast"/>
        <w:ind w:firstLine="420"/>
        <w:rPr>
          <w:color w:val="000000"/>
        </w:rPr>
      </w:pPr>
      <w:r>
        <w:rPr>
          <w:color w:val="000000"/>
        </w:rPr>
        <w:t>DirectMemory</w:t>
      </w:r>
      <w:r>
        <w:rPr>
          <w:color w:val="000000"/>
        </w:rPr>
        <w:t>容量可通过</w:t>
      </w:r>
      <w:r>
        <w:rPr>
          <w:color w:val="000000"/>
        </w:rPr>
        <w:t>-XX:MaxDirectMemorySize</w:t>
      </w:r>
      <w:r>
        <w:rPr>
          <w:color w:val="000000"/>
        </w:rPr>
        <w:t>指定，不指定的话默认与</w:t>
      </w:r>
      <w:r>
        <w:rPr>
          <w:color w:val="000000"/>
        </w:rPr>
        <w:t>Java</w:t>
      </w:r>
      <w:r>
        <w:rPr>
          <w:color w:val="000000"/>
        </w:rPr>
        <w:t>堆（</w:t>
      </w:r>
      <w:r>
        <w:rPr>
          <w:color w:val="000000"/>
        </w:rPr>
        <w:t>-Xmx</w:t>
      </w:r>
      <w:r>
        <w:rPr>
          <w:color w:val="000000"/>
        </w:rPr>
        <w:t>指定）一样，下文代码越过了</w:t>
      </w:r>
      <w:r>
        <w:rPr>
          <w:color w:val="000000"/>
        </w:rPr>
        <w:t>DirectBy</w:t>
      </w:r>
      <w:r>
        <w:rPr>
          <w:color w:val="000000"/>
        </w:rPr>
        <w:t>teBuffer</w:t>
      </w:r>
      <w:r>
        <w:rPr>
          <w:color w:val="000000"/>
        </w:rPr>
        <w:t>，直接通过反射获取</w:t>
      </w:r>
      <w:r>
        <w:rPr>
          <w:color w:val="000000"/>
        </w:rPr>
        <w:t>Unsafe</w:t>
      </w:r>
      <w:r>
        <w:rPr>
          <w:color w:val="000000"/>
        </w:rPr>
        <w:t>实例进行内存分配（</w:t>
      </w:r>
      <w:r>
        <w:rPr>
          <w:color w:val="000000"/>
        </w:rPr>
        <w:t>Unsafe</w:t>
      </w:r>
      <w:r>
        <w:rPr>
          <w:color w:val="000000"/>
        </w:rPr>
        <w:t>类的</w:t>
      </w:r>
      <w:r>
        <w:rPr>
          <w:color w:val="000000"/>
        </w:rPr>
        <w:t>getUnsafe()</w:t>
      </w:r>
      <w:r>
        <w:rPr>
          <w:color w:val="000000"/>
        </w:rPr>
        <w:t>方法限制了只有引导类加载器才会返回实例，也就是基本上只有</w:t>
      </w:r>
      <w:r>
        <w:rPr>
          <w:color w:val="000000"/>
        </w:rPr>
        <w:t>rt.jar</w:t>
      </w:r>
      <w:r>
        <w:rPr>
          <w:color w:val="000000"/>
        </w:rPr>
        <w:t>里面的类的才能使用），因为</w:t>
      </w:r>
      <w:r>
        <w:rPr>
          <w:color w:val="000000"/>
        </w:rPr>
        <w:t>DirectByteBuffer</w:t>
      </w:r>
      <w:r>
        <w:rPr>
          <w:color w:val="000000"/>
        </w:rPr>
        <w:t>也会抛</w:t>
      </w:r>
      <w:r>
        <w:rPr>
          <w:color w:val="000000"/>
        </w:rPr>
        <w:t>OOM</w:t>
      </w:r>
      <w:r>
        <w:rPr>
          <w:color w:val="000000"/>
        </w:rPr>
        <w:t>异常，但抛出异常时实际上并没有真正向操作系统申请分配内存，而是通过计算得知无法分配既会抛出，真正申请分配的方法是</w:t>
      </w:r>
      <w:r>
        <w:rPr>
          <w:color w:val="000000"/>
        </w:rPr>
        <w:t>unsafe.allocateMemory()</w:t>
      </w:r>
      <w:r>
        <w:rPr>
          <w:color w:val="000000"/>
        </w:rPr>
        <w:t>。</w:t>
      </w:r>
    </w:p>
    <w:p w:rsidR="00120BA8" w:rsidRDefault="00FD2F1E">
      <w:pPr>
        <w:spacing w:line="270" w:lineRule="atLeast"/>
        <w:ind w:firstLine="420"/>
        <w:rPr>
          <w:color w:val="000000"/>
        </w:rPr>
      </w:pPr>
      <w:r>
        <w:rPr>
          <w:color w:val="000000"/>
        </w:rPr>
        <w:t> </w:t>
      </w:r>
    </w:p>
    <w:tbl>
      <w:tblPr>
        <w:tblW w:w="8522" w:type="dxa"/>
        <w:tblInd w:w="108" w:type="dxa"/>
        <w:tblLayout w:type="fixed"/>
        <w:tblCellMar>
          <w:left w:w="0" w:type="dxa"/>
          <w:right w:w="0" w:type="dxa"/>
        </w:tblCellMar>
        <w:tblLook w:val="0000" w:firstRow="0" w:lastRow="0" w:firstColumn="0" w:lastColumn="0" w:noHBand="0" w:noVBand="0"/>
      </w:tblPr>
      <w:tblGrid>
        <w:gridCol w:w="8522"/>
      </w:tblGrid>
      <w:tr w:rsidR="00120BA8">
        <w:tblPrEx>
          <w:tblCellMar>
            <w:top w:w="0" w:type="dxa"/>
            <w:bottom w:w="0" w:type="dxa"/>
          </w:tblCellMar>
        </w:tblPrEx>
        <w:tc>
          <w:tcPr>
            <w:tcW w:w="8522" w:type="dxa"/>
            <w:tcBorders>
              <w:top w:val="outset" w:sz="6" w:space="0" w:color="auto"/>
              <w:left w:val="outset" w:sz="6" w:space="0" w:color="auto"/>
              <w:bottom w:val="outset" w:sz="6" w:space="0" w:color="auto"/>
              <w:right w:val="outset" w:sz="6" w:space="0" w:color="auto"/>
            </w:tcBorders>
            <w:tcMar>
              <w:top w:w="0" w:type="dxa"/>
              <w:left w:w="108" w:type="dxa"/>
              <w:bottom w:w="0" w:type="dxa"/>
              <w:right w:w="108" w:type="dxa"/>
            </w:tcMar>
          </w:tcPr>
          <w:p w:rsidR="00120BA8" w:rsidRDefault="00FD2F1E">
            <w:r>
              <w:t>/**</w:t>
            </w:r>
          </w:p>
          <w:p w:rsidR="00120BA8" w:rsidRDefault="00FD2F1E">
            <w:r>
              <w:t> * VM Args</w:t>
            </w:r>
            <w:r>
              <w:t>：</w:t>
            </w:r>
            <w:r>
              <w:t>-Xmx20M -XX:MaxDirectMemorySize=10M</w:t>
            </w:r>
          </w:p>
          <w:p w:rsidR="00120BA8" w:rsidRDefault="00FD2F1E">
            <w:r>
              <w:t> *</w:t>
            </w:r>
            <w:r>
              <w:t xml:space="preserve"> @author zzm</w:t>
            </w:r>
          </w:p>
          <w:p w:rsidR="00120BA8" w:rsidRDefault="00FD2F1E">
            <w:r>
              <w:t> */</w:t>
            </w:r>
          </w:p>
          <w:p w:rsidR="00120BA8" w:rsidRDefault="00FD2F1E">
            <w:r>
              <w:t>public class DirectMemoryOOM {</w:t>
            </w:r>
          </w:p>
          <w:p w:rsidR="00120BA8" w:rsidRDefault="00FD2F1E">
            <w:r>
              <w:t> </w:t>
            </w:r>
          </w:p>
          <w:p w:rsidR="00120BA8" w:rsidRDefault="00FD2F1E">
            <w:r>
              <w:t>      </w:t>
            </w:r>
            <w:r>
              <w:rPr>
                <w:rStyle w:val="apple-converted-space"/>
              </w:rPr>
              <w:t> </w:t>
            </w:r>
            <w:r>
              <w:t>private static final int _1MB = 1024 * 1024;</w:t>
            </w:r>
          </w:p>
          <w:p w:rsidR="00120BA8" w:rsidRDefault="00FD2F1E">
            <w:r>
              <w:t> </w:t>
            </w:r>
          </w:p>
          <w:p w:rsidR="00120BA8" w:rsidRDefault="00FD2F1E">
            <w:r>
              <w:t>      </w:t>
            </w:r>
            <w:r>
              <w:rPr>
                <w:rStyle w:val="apple-converted-space"/>
              </w:rPr>
              <w:t> </w:t>
            </w:r>
            <w:r>
              <w:t>public static void main(String[] args) throws Exception {</w:t>
            </w:r>
          </w:p>
          <w:p w:rsidR="00120BA8" w:rsidRDefault="00FD2F1E">
            <w:r>
              <w:t>      </w:t>
            </w:r>
            <w:r>
              <w:rPr>
                <w:rStyle w:val="apple-converted-space"/>
              </w:rPr>
              <w:t> </w:t>
            </w:r>
            <w:r>
              <w:t>      </w:t>
            </w:r>
            <w:r>
              <w:rPr>
                <w:rStyle w:val="apple-converted-space"/>
              </w:rPr>
              <w:t> </w:t>
            </w:r>
            <w:r>
              <w:t>Field unsafeField = Unsafe.class.getDeclaredFields()[0];</w:t>
            </w:r>
          </w:p>
          <w:p w:rsidR="00120BA8" w:rsidRDefault="00FD2F1E">
            <w:r>
              <w:t>      </w:t>
            </w:r>
            <w:r>
              <w:rPr>
                <w:rStyle w:val="apple-converted-space"/>
              </w:rPr>
              <w:t> </w:t>
            </w:r>
            <w:r>
              <w:t>      </w:t>
            </w:r>
            <w:r>
              <w:rPr>
                <w:rStyle w:val="apple-converted-space"/>
              </w:rPr>
              <w:t> </w:t>
            </w:r>
            <w:r>
              <w:t>unsafeField.setAccessible(true);</w:t>
            </w:r>
          </w:p>
          <w:p w:rsidR="00120BA8" w:rsidRDefault="00FD2F1E">
            <w:r>
              <w:t>      </w:t>
            </w:r>
            <w:r>
              <w:rPr>
                <w:rStyle w:val="apple-converted-space"/>
              </w:rPr>
              <w:t> </w:t>
            </w:r>
            <w:r>
              <w:t>      </w:t>
            </w:r>
            <w:r>
              <w:rPr>
                <w:rStyle w:val="apple-converted-space"/>
              </w:rPr>
              <w:t> </w:t>
            </w:r>
            <w:r>
              <w:t>Unsafe unsafe = (Unsafe) unsafeField.get(null);</w:t>
            </w:r>
          </w:p>
          <w:p w:rsidR="00120BA8" w:rsidRDefault="00FD2F1E">
            <w:r>
              <w:t>      </w:t>
            </w:r>
            <w:r>
              <w:rPr>
                <w:rStyle w:val="apple-converted-space"/>
              </w:rPr>
              <w:t> </w:t>
            </w:r>
            <w:r>
              <w:t>      </w:t>
            </w:r>
            <w:r>
              <w:rPr>
                <w:rStyle w:val="apple-converted-space"/>
              </w:rPr>
              <w:t> </w:t>
            </w:r>
            <w:r>
              <w:t>while (true) {</w:t>
            </w:r>
          </w:p>
          <w:p w:rsidR="00120BA8" w:rsidRDefault="00FD2F1E">
            <w:r>
              <w:t>      </w:t>
            </w:r>
            <w:r>
              <w:rPr>
                <w:rStyle w:val="apple-converted-space"/>
              </w:rPr>
              <w:t> </w:t>
            </w:r>
            <w:r>
              <w:t>      </w:t>
            </w:r>
            <w:r>
              <w:rPr>
                <w:rStyle w:val="apple-converted-space"/>
              </w:rPr>
              <w:t> </w:t>
            </w:r>
            <w:r>
              <w:t>      </w:t>
            </w:r>
            <w:r>
              <w:rPr>
                <w:rStyle w:val="apple-converted-space"/>
              </w:rPr>
              <w:t> </w:t>
            </w:r>
            <w:r>
              <w:t>unsafe.allocateMemory(_1MB);</w:t>
            </w:r>
          </w:p>
          <w:p w:rsidR="00120BA8" w:rsidRDefault="00FD2F1E">
            <w:r>
              <w:lastRenderedPageBreak/>
              <w:t>      </w:t>
            </w:r>
            <w:r>
              <w:rPr>
                <w:rStyle w:val="apple-converted-space"/>
              </w:rPr>
              <w:t> </w:t>
            </w:r>
            <w:r>
              <w:t>      </w:t>
            </w:r>
            <w:r>
              <w:rPr>
                <w:rStyle w:val="apple-converted-space"/>
              </w:rPr>
              <w:t> </w:t>
            </w:r>
            <w:r>
              <w:t>}</w:t>
            </w:r>
          </w:p>
          <w:p w:rsidR="00120BA8" w:rsidRDefault="00FD2F1E">
            <w:r>
              <w:t>      </w:t>
            </w:r>
            <w:r>
              <w:rPr>
                <w:rStyle w:val="apple-converted-space"/>
              </w:rPr>
              <w:t> </w:t>
            </w:r>
            <w:r>
              <w:t>}</w:t>
            </w:r>
          </w:p>
          <w:p w:rsidR="00120BA8" w:rsidRDefault="00FD2F1E">
            <w:pPr>
              <w:rPr>
                <w:rFonts w:ascii="宋体" w:hAnsi="宋体" w:cs="宋体"/>
                <w:sz w:val="24"/>
                <w:szCs w:val="24"/>
              </w:rPr>
            </w:pPr>
            <w:r>
              <w:t>}</w:t>
            </w:r>
          </w:p>
        </w:tc>
      </w:tr>
    </w:tbl>
    <w:p w:rsidR="00120BA8" w:rsidRDefault="00FD2F1E">
      <w:pPr>
        <w:spacing w:line="270" w:lineRule="atLeast"/>
        <w:rPr>
          <w:rFonts w:ascii="宋体" w:hAnsi="宋体" w:cs="宋体"/>
          <w:color w:val="000000"/>
          <w:sz w:val="24"/>
          <w:szCs w:val="24"/>
        </w:rPr>
      </w:pPr>
      <w:r>
        <w:rPr>
          <w:color w:val="000000"/>
        </w:rPr>
        <w:lastRenderedPageBreak/>
        <w:t> </w:t>
      </w:r>
    </w:p>
    <w:p w:rsidR="00120BA8" w:rsidRDefault="00FD2F1E">
      <w:pPr>
        <w:spacing w:line="270" w:lineRule="atLeast"/>
        <w:rPr>
          <w:color w:val="000000"/>
        </w:rPr>
      </w:pPr>
      <w:r>
        <w:rPr>
          <w:color w:val="000000"/>
        </w:rPr>
        <w:t>运行结果：</w:t>
      </w:r>
    </w:p>
    <w:tbl>
      <w:tblPr>
        <w:tblW w:w="8522" w:type="dxa"/>
        <w:tblInd w:w="108" w:type="dxa"/>
        <w:tblLayout w:type="fixed"/>
        <w:tblCellMar>
          <w:left w:w="0" w:type="dxa"/>
          <w:right w:w="0" w:type="dxa"/>
        </w:tblCellMar>
        <w:tblLook w:val="0000" w:firstRow="0" w:lastRow="0" w:firstColumn="0" w:lastColumn="0" w:noHBand="0" w:noVBand="0"/>
      </w:tblPr>
      <w:tblGrid>
        <w:gridCol w:w="8522"/>
      </w:tblGrid>
      <w:tr w:rsidR="00120BA8">
        <w:tblPrEx>
          <w:tblCellMar>
            <w:top w:w="0" w:type="dxa"/>
            <w:bottom w:w="0" w:type="dxa"/>
          </w:tblCellMar>
        </w:tblPrEx>
        <w:tc>
          <w:tcPr>
            <w:tcW w:w="8522" w:type="dxa"/>
            <w:tcBorders>
              <w:top w:val="outset" w:sz="6" w:space="0" w:color="auto"/>
              <w:left w:val="outset" w:sz="6" w:space="0" w:color="auto"/>
              <w:bottom w:val="outset" w:sz="6" w:space="0" w:color="auto"/>
              <w:right w:val="outset" w:sz="6" w:space="0" w:color="auto"/>
            </w:tcBorders>
            <w:tcMar>
              <w:top w:w="0" w:type="dxa"/>
              <w:left w:w="108" w:type="dxa"/>
              <w:bottom w:w="0" w:type="dxa"/>
              <w:right w:w="108" w:type="dxa"/>
            </w:tcMar>
          </w:tcPr>
          <w:p w:rsidR="00120BA8" w:rsidRDefault="00FD2F1E">
            <w:r>
              <w:t xml:space="preserve">Exception in thread "main" </w:t>
            </w:r>
            <w:r>
              <w:t>java.lang.OutOfMemoryError</w:t>
            </w:r>
          </w:p>
          <w:p w:rsidR="00120BA8" w:rsidRDefault="00FD2F1E">
            <w:r>
              <w:t>      </w:t>
            </w:r>
            <w:r>
              <w:rPr>
                <w:rStyle w:val="apple-converted-space"/>
              </w:rPr>
              <w:t> </w:t>
            </w:r>
            <w:r>
              <w:t>at sun.misc.Unsafe.allocateMemory(Native Method)</w:t>
            </w:r>
          </w:p>
          <w:p w:rsidR="00120BA8" w:rsidRDefault="00FD2F1E">
            <w:pPr>
              <w:rPr>
                <w:rFonts w:ascii="宋体" w:hAnsi="宋体" w:cs="宋体"/>
                <w:sz w:val="24"/>
                <w:szCs w:val="24"/>
              </w:rPr>
            </w:pPr>
            <w:r>
              <w:t>      </w:t>
            </w:r>
            <w:r>
              <w:rPr>
                <w:rStyle w:val="apple-converted-space"/>
              </w:rPr>
              <w:t> </w:t>
            </w:r>
            <w:r>
              <w:t>at org.fenixsoft.oom.DirectMemoryOOM.main(DirectMemoryOOM.java:20)</w:t>
            </w:r>
          </w:p>
        </w:tc>
      </w:tr>
    </w:tbl>
    <w:p w:rsidR="00120BA8" w:rsidRDefault="00FD2F1E">
      <w:pPr>
        <w:spacing w:line="270" w:lineRule="atLeast"/>
        <w:rPr>
          <w:rFonts w:ascii="宋体" w:hAnsi="宋体" w:cs="宋体"/>
          <w:color w:val="000000"/>
          <w:sz w:val="24"/>
          <w:szCs w:val="24"/>
        </w:rPr>
      </w:pPr>
      <w:r>
        <w:rPr>
          <w:color w:val="000000"/>
        </w:rPr>
        <w:t> </w:t>
      </w:r>
    </w:p>
    <w:p w:rsidR="00120BA8" w:rsidRDefault="00FD2F1E">
      <w:pPr>
        <w:spacing w:line="270" w:lineRule="atLeast"/>
        <w:rPr>
          <w:color w:val="000000"/>
        </w:rPr>
      </w:pPr>
      <w:r>
        <w:rPr>
          <w:color w:val="000000"/>
        </w:rPr>
        <w:t> </w:t>
      </w:r>
    </w:p>
    <w:p w:rsidR="00120BA8" w:rsidRDefault="00FD2F1E">
      <w:pPr>
        <w:pStyle w:val="2"/>
        <w:pBdr>
          <w:bottom w:val="single" w:sz="6" w:space="2" w:color="CCCCCC"/>
        </w:pBdr>
        <w:spacing w:before="0" w:after="120" w:line="360" w:lineRule="atLeast"/>
        <w:rPr>
          <w:rFonts w:ascii="Arial" w:hAnsi="Arial" w:cs="Arial"/>
          <w:color w:val="000000"/>
        </w:rPr>
      </w:pPr>
      <w:r>
        <w:rPr>
          <w:rFonts w:ascii="Arial" w:hAnsi="Arial" w:cs="Arial"/>
          <w:color w:val="000000"/>
        </w:rPr>
        <w:t>总结</w:t>
      </w:r>
    </w:p>
    <w:p w:rsidR="00120BA8" w:rsidRDefault="00FD2F1E">
      <w:pPr>
        <w:spacing w:line="270" w:lineRule="atLeast"/>
        <w:ind w:firstLine="420"/>
        <w:rPr>
          <w:color w:val="000000"/>
        </w:rPr>
      </w:pPr>
      <w:r>
        <w:rPr>
          <w:color w:val="000000"/>
        </w:rPr>
        <w:t>到此为止，我们弄清楚虚拟机里面的内存是如何划分的，哪部分区域，什么样的代码、操作可能导致</w:t>
      </w:r>
      <w:r>
        <w:rPr>
          <w:color w:val="000000"/>
        </w:rPr>
        <w:t>OOM</w:t>
      </w:r>
      <w:r>
        <w:rPr>
          <w:color w:val="000000"/>
        </w:rPr>
        <w:t>异常。虽然</w:t>
      </w:r>
      <w:r>
        <w:rPr>
          <w:color w:val="000000"/>
        </w:rPr>
        <w:t>Java</w:t>
      </w:r>
      <w:r>
        <w:rPr>
          <w:color w:val="000000"/>
        </w:rPr>
        <w:t>有垃圾收集机制，但</w:t>
      </w:r>
      <w:r>
        <w:rPr>
          <w:color w:val="000000"/>
        </w:rPr>
        <w:t>OOM</w:t>
      </w:r>
      <w:r>
        <w:rPr>
          <w:color w:val="000000"/>
        </w:rPr>
        <w:t>仍然离我们并不遥远，本章内容我们只是知道各个区域</w:t>
      </w:r>
      <w:r>
        <w:rPr>
          <w:color w:val="000000"/>
        </w:rPr>
        <w:t>OOM</w:t>
      </w:r>
      <w:r>
        <w:rPr>
          <w:color w:val="000000"/>
        </w:rPr>
        <w:t>异常出现的原因，下一章我们将看看</w:t>
      </w:r>
      <w:r>
        <w:rPr>
          <w:color w:val="000000"/>
        </w:rPr>
        <w:t>Java</w:t>
      </w:r>
      <w:r>
        <w:rPr>
          <w:color w:val="000000"/>
        </w:rPr>
        <w:t>垃圾收集机制为了避免</w:t>
      </w:r>
      <w:r>
        <w:rPr>
          <w:color w:val="000000"/>
        </w:rPr>
        <w:t>OOM</w:t>
      </w:r>
      <w:r>
        <w:rPr>
          <w:color w:val="000000"/>
        </w:rPr>
        <w:t>异常出现，做出了什么样的努力。</w:t>
      </w:r>
    </w:p>
    <w:p w:rsidR="00120BA8" w:rsidRDefault="00FD2F1E">
      <w:pPr>
        <w:pStyle w:val="1"/>
        <w:pBdr>
          <w:bottom w:val="single" w:sz="6" w:space="4" w:color="CCCCCC"/>
        </w:pBdr>
        <w:spacing w:before="375" w:beforeAutospacing="0" w:after="150" w:afterAutospacing="0" w:line="360" w:lineRule="atLeast"/>
        <w:ind w:left="150"/>
        <w:rPr>
          <w:rFonts w:ascii="Arial" w:hAnsi="Arial" w:cs="Arial"/>
          <w:color w:val="000000"/>
        </w:rPr>
      </w:pPr>
      <w:hyperlink r:id="rId17" w:history="1">
        <w:r>
          <w:rPr>
            <w:rStyle w:val="a8"/>
            <w:rFonts w:ascii="Arial" w:hAnsi="Arial" w:cs="Arial"/>
            <w:color w:val="006699"/>
          </w:rPr>
          <w:t>java</w:t>
        </w:r>
        <w:r>
          <w:rPr>
            <w:rStyle w:val="a8"/>
            <w:rFonts w:ascii="Arial" w:hAnsi="Arial" w:cs="Arial"/>
            <w:color w:val="006699"/>
          </w:rPr>
          <w:t>线程安全总结</w:t>
        </w:r>
      </w:hyperlink>
    </w:p>
    <w:p w:rsidR="00120BA8" w:rsidRDefault="00FD2F1E">
      <w:pPr>
        <w:widowControl/>
        <w:spacing w:line="270" w:lineRule="atLeast"/>
        <w:jc w:val="left"/>
        <w:rPr>
          <w:rFonts w:ascii="Arial" w:hAnsi="Arial" w:cs="Arial"/>
          <w:color w:val="000000"/>
          <w:kern w:val="0"/>
          <w:sz w:val="18"/>
          <w:szCs w:val="18"/>
        </w:rPr>
      </w:pPr>
      <w:r>
        <w:rPr>
          <w:rFonts w:ascii="Arial" w:hAnsi="Arial" w:cs="Arial"/>
          <w:color w:val="000000"/>
          <w:kern w:val="0"/>
          <w:sz w:val="24"/>
          <w:szCs w:val="24"/>
        </w:rPr>
        <w:t>最近想将</w:t>
      </w:r>
      <w:r>
        <w:rPr>
          <w:rFonts w:ascii="Arial" w:hAnsi="Arial" w:cs="Arial"/>
          <w:color w:val="000000"/>
          <w:kern w:val="0"/>
          <w:sz w:val="24"/>
          <w:szCs w:val="24"/>
        </w:rPr>
        <w:t>java</w:t>
      </w:r>
      <w:r>
        <w:rPr>
          <w:rFonts w:ascii="Arial" w:hAnsi="Arial" w:cs="Arial"/>
          <w:color w:val="000000"/>
          <w:kern w:val="0"/>
          <w:sz w:val="24"/>
          <w:szCs w:val="24"/>
        </w:rPr>
        <w:t>基础的一些东西都整理整理，写下来，这是</w:t>
      </w:r>
      <w:r>
        <w:rPr>
          <w:rFonts w:ascii="Arial" w:hAnsi="Arial" w:cs="Arial"/>
          <w:color w:val="000000"/>
          <w:kern w:val="0"/>
          <w:sz w:val="24"/>
          <w:szCs w:val="24"/>
        </w:rPr>
        <w:t>对知识的总结，也是一种乐趣。已经拟好了提纲，大概分为这几个主题：</w:t>
      </w:r>
      <w:r>
        <w:rPr>
          <w:rFonts w:ascii="Arial" w:hAnsi="Arial" w:cs="Arial"/>
          <w:color w:val="000000"/>
          <w:kern w:val="0"/>
          <w:sz w:val="18"/>
        </w:rPr>
        <w:t> </w:t>
      </w:r>
      <w:r>
        <w:rPr>
          <w:rFonts w:ascii="Arial" w:hAnsi="Arial" w:cs="Arial"/>
          <w:color w:val="000000"/>
          <w:kern w:val="0"/>
          <w:sz w:val="24"/>
          <w:szCs w:val="24"/>
        </w:rPr>
        <w:t>java</w:t>
      </w:r>
      <w:r>
        <w:rPr>
          <w:rFonts w:ascii="Arial" w:hAnsi="Arial" w:cs="Arial"/>
          <w:color w:val="000000"/>
          <w:kern w:val="0"/>
          <w:sz w:val="24"/>
          <w:szCs w:val="24"/>
        </w:rPr>
        <w:t>线程安全，</w:t>
      </w:r>
      <w:r>
        <w:rPr>
          <w:rFonts w:ascii="Arial" w:hAnsi="Arial" w:cs="Arial"/>
          <w:color w:val="000000"/>
          <w:kern w:val="0"/>
          <w:sz w:val="24"/>
          <w:szCs w:val="24"/>
        </w:rPr>
        <w:t>java</w:t>
      </w:r>
      <w:r>
        <w:rPr>
          <w:rFonts w:ascii="Arial" w:hAnsi="Arial" w:cs="Arial"/>
          <w:color w:val="000000"/>
          <w:kern w:val="0"/>
          <w:sz w:val="24"/>
          <w:szCs w:val="24"/>
        </w:rPr>
        <w:t>垃圾收集，</w:t>
      </w:r>
      <w:r>
        <w:rPr>
          <w:rFonts w:ascii="Arial" w:hAnsi="Arial" w:cs="Arial"/>
          <w:color w:val="000000"/>
          <w:kern w:val="0"/>
          <w:sz w:val="24"/>
          <w:szCs w:val="24"/>
        </w:rPr>
        <w:t>java</w:t>
      </w:r>
      <w:r>
        <w:rPr>
          <w:rFonts w:ascii="Arial" w:hAnsi="Arial" w:cs="Arial"/>
          <w:color w:val="000000"/>
          <w:kern w:val="0"/>
          <w:sz w:val="24"/>
          <w:szCs w:val="24"/>
        </w:rPr>
        <w:t>并发包详细介绍，</w:t>
      </w:r>
      <w:r>
        <w:rPr>
          <w:rFonts w:ascii="Arial" w:hAnsi="Arial" w:cs="Arial"/>
          <w:color w:val="000000"/>
          <w:kern w:val="0"/>
          <w:sz w:val="24"/>
          <w:szCs w:val="24"/>
        </w:rPr>
        <w:t>java profile</w:t>
      </w:r>
      <w:r>
        <w:rPr>
          <w:rFonts w:ascii="Arial" w:hAnsi="Arial" w:cs="Arial"/>
          <w:color w:val="000000"/>
          <w:kern w:val="0"/>
          <w:sz w:val="24"/>
          <w:szCs w:val="24"/>
        </w:rPr>
        <w:t>和</w:t>
      </w:r>
      <w:r>
        <w:rPr>
          <w:rFonts w:ascii="Arial" w:hAnsi="Arial" w:cs="Arial"/>
          <w:color w:val="000000"/>
          <w:kern w:val="0"/>
          <w:sz w:val="24"/>
          <w:szCs w:val="24"/>
        </w:rPr>
        <w:t>jvm</w:t>
      </w:r>
      <w:r>
        <w:rPr>
          <w:rFonts w:ascii="Arial" w:hAnsi="Arial" w:cs="Arial"/>
          <w:color w:val="000000"/>
          <w:kern w:val="0"/>
          <w:sz w:val="24"/>
          <w:szCs w:val="24"/>
        </w:rPr>
        <w:t>性能调优</w:t>
      </w:r>
      <w:r>
        <w:rPr>
          <w:rFonts w:ascii="Arial" w:hAnsi="Arial" w:cs="Arial"/>
          <w:color w:val="000000"/>
          <w:kern w:val="0"/>
          <w:sz w:val="18"/>
        </w:rPr>
        <w:t> </w:t>
      </w:r>
      <w:r>
        <w:rPr>
          <w:rFonts w:ascii="Arial" w:hAnsi="Arial" w:cs="Arial"/>
          <w:color w:val="000000"/>
          <w:kern w:val="0"/>
          <w:sz w:val="18"/>
          <w:szCs w:val="18"/>
        </w:rPr>
        <w:t>。</w:t>
      </w:r>
      <w:r>
        <w:rPr>
          <w:rFonts w:ascii="Arial" w:hAnsi="Arial" w:cs="Arial"/>
          <w:color w:val="000000"/>
          <w:kern w:val="0"/>
          <w:sz w:val="24"/>
          <w:szCs w:val="24"/>
        </w:rPr>
        <w:t>慢慢写吧。本人</w:t>
      </w:r>
      <w:r>
        <w:rPr>
          <w:rFonts w:ascii="Arial" w:hAnsi="Arial" w:cs="Arial"/>
          <w:color w:val="000000"/>
          <w:kern w:val="0"/>
          <w:sz w:val="24"/>
          <w:szCs w:val="24"/>
        </w:rPr>
        <w:t>jameswxx</w:t>
      </w:r>
      <w:r>
        <w:rPr>
          <w:rFonts w:ascii="Arial" w:hAnsi="Arial" w:cs="Arial"/>
          <w:color w:val="000000"/>
          <w:kern w:val="0"/>
          <w:sz w:val="24"/>
          <w:szCs w:val="24"/>
        </w:rPr>
        <w:t>原创文章，转载请注明出处，我费了很多心血，多谢了。关于</w:t>
      </w:r>
      <w:r>
        <w:rPr>
          <w:rFonts w:ascii="Arial" w:hAnsi="Arial" w:cs="Arial"/>
          <w:color w:val="000000"/>
          <w:kern w:val="0"/>
          <w:sz w:val="24"/>
          <w:szCs w:val="24"/>
        </w:rPr>
        <w:t>java</w:t>
      </w:r>
      <w:r>
        <w:rPr>
          <w:rFonts w:ascii="Arial" w:hAnsi="Arial" w:cs="Arial"/>
          <w:color w:val="000000"/>
          <w:kern w:val="0"/>
          <w:sz w:val="24"/>
          <w:szCs w:val="24"/>
        </w:rPr>
        <w:t>线程安全，网上有很多资料，我只想从自己的角度总结对这方面的考虑，有时候写东西是很痛苦的，知道一些东西，但想用文字说清楚，却不是那么容易。我认为要认识</w:t>
      </w:r>
      <w:r>
        <w:rPr>
          <w:rFonts w:ascii="Arial" w:hAnsi="Arial" w:cs="Arial"/>
          <w:color w:val="000000"/>
          <w:kern w:val="0"/>
          <w:sz w:val="24"/>
          <w:szCs w:val="24"/>
        </w:rPr>
        <w:t>java</w:t>
      </w:r>
      <w:r>
        <w:rPr>
          <w:rFonts w:ascii="Arial" w:hAnsi="Arial" w:cs="Arial"/>
          <w:color w:val="000000"/>
          <w:kern w:val="0"/>
          <w:sz w:val="24"/>
          <w:szCs w:val="24"/>
        </w:rPr>
        <w:t>线程安全，必须了解两个主要的点：</w:t>
      </w:r>
      <w:r>
        <w:rPr>
          <w:rFonts w:ascii="Arial" w:hAnsi="Arial" w:cs="Arial"/>
          <w:color w:val="000000"/>
          <w:kern w:val="0"/>
          <w:sz w:val="24"/>
          <w:szCs w:val="24"/>
        </w:rPr>
        <w:t>java</w:t>
      </w:r>
      <w:r>
        <w:rPr>
          <w:rFonts w:ascii="Arial" w:hAnsi="Arial" w:cs="Arial"/>
          <w:color w:val="000000"/>
          <w:kern w:val="0"/>
          <w:sz w:val="24"/>
          <w:szCs w:val="24"/>
        </w:rPr>
        <w:t>的内存模型，</w:t>
      </w:r>
      <w:r>
        <w:rPr>
          <w:rFonts w:ascii="Arial" w:hAnsi="Arial" w:cs="Arial"/>
          <w:color w:val="000000"/>
          <w:kern w:val="0"/>
          <w:sz w:val="24"/>
          <w:szCs w:val="24"/>
        </w:rPr>
        <w:t>java</w:t>
      </w:r>
      <w:r>
        <w:rPr>
          <w:rFonts w:ascii="Arial" w:hAnsi="Arial" w:cs="Arial"/>
          <w:color w:val="000000"/>
          <w:kern w:val="0"/>
          <w:sz w:val="24"/>
          <w:szCs w:val="24"/>
        </w:rPr>
        <w:t>的线程同步机制。特别是内存模型，</w:t>
      </w:r>
      <w:r>
        <w:rPr>
          <w:rFonts w:ascii="Arial" w:hAnsi="Arial" w:cs="Arial"/>
          <w:color w:val="000000"/>
          <w:kern w:val="0"/>
          <w:sz w:val="24"/>
          <w:szCs w:val="24"/>
        </w:rPr>
        <w:t>java</w:t>
      </w:r>
      <w:r>
        <w:rPr>
          <w:rFonts w:ascii="Arial" w:hAnsi="Arial" w:cs="Arial"/>
          <w:color w:val="000000"/>
          <w:kern w:val="0"/>
          <w:sz w:val="24"/>
          <w:szCs w:val="24"/>
        </w:rPr>
        <w:t>的线程同步机制很大程度上都是基于内存模型而设定的。后面我还会写</w:t>
      </w:r>
      <w:r>
        <w:rPr>
          <w:rFonts w:ascii="Arial" w:hAnsi="Arial" w:cs="Arial"/>
          <w:color w:val="000000"/>
          <w:kern w:val="0"/>
          <w:sz w:val="24"/>
          <w:szCs w:val="24"/>
        </w:rPr>
        <w:t>java</w:t>
      </w:r>
      <w:r>
        <w:rPr>
          <w:rFonts w:ascii="Arial" w:hAnsi="Arial" w:cs="Arial"/>
          <w:color w:val="000000"/>
          <w:kern w:val="0"/>
          <w:sz w:val="24"/>
          <w:szCs w:val="24"/>
        </w:rPr>
        <w:t>并发包的文章，详细总结如何利用</w:t>
      </w:r>
      <w:r>
        <w:rPr>
          <w:rFonts w:ascii="Arial" w:hAnsi="Arial" w:cs="Arial"/>
          <w:color w:val="000000"/>
          <w:kern w:val="0"/>
          <w:sz w:val="24"/>
          <w:szCs w:val="24"/>
        </w:rPr>
        <w:t>java</w:t>
      </w:r>
      <w:r>
        <w:rPr>
          <w:rFonts w:ascii="Arial" w:hAnsi="Arial" w:cs="Arial"/>
          <w:color w:val="000000"/>
          <w:kern w:val="0"/>
          <w:sz w:val="24"/>
          <w:szCs w:val="24"/>
        </w:rPr>
        <w:t>并发包编写高效安全的多线程并发程序。暂时写得比较仓促，后</w:t>
      </w:r>
      <w:r>
        <w:rPr>
          <w:rFonts w:ascii="Arial" w:hAnsi="Arial" w:cs="Arial"/>
          <w:color w:val="000000"/>
          <w:kern w:val="0"/>
          <w:sz w:val="24"/>
          <w:szCs w:val="24"/>
        </w:rPr>
        <w:t>面会慢慢补充完善。</w:t>
      </w:r>
    </w:p>
    <w:p w:rsidR="00120BA8" w:rsidRDefault="00120BA8">
      <w:pPr>
        <w:widowControl/>
        <w:spacing w:line="270" w:lineRule="atLeast"/>
        <w:jc w:val="left"/>
        <w:rPr>
          <w:rFonts w:ascii="Arial" w:hAnsi="Arial" w:cs="Arial"/>
          <w:color w:val="000000"/>
          <w:kern w:val="0"/>
          <w:sz w:val="18"/>
          <w:szCs w:val="18"/>
        </w:rPr>
      </w:pPr>
    </w:p>
    <w:p w:rsidR="00120BA8" w:rsidRDefault="00FD2F1E">
      <w:pPr>
        <w:widowControl/>
        <w:spacing w:line="270" w:lineRule="atLeast"/>
        <w:jc w:val="left"/>
        <w:rPr>
          <w:rFonts w:ascii="Arial" w:hAnsi="Arial" w:cs="Arial"/>
          <w:color w:val="000000"/>
          <w:kern w:val="0"/>
          <w:sz w:val="18"/>
          <w:szCs w:val="18"/>
        </w:rPr>
      </w:pPr>
      <w:r>
        <w:rPr>
          <w:rFonts w:ascii="Arial" w:hAnsi="Arial" w:cs="Arial"/>
          <w:b/>
          <w:bCs/>
          <w:color w:val="000000"/>
          <w:kern w:val="0"/>
          <w:sz w:val="27"/>
        </w:rPr>
        <w:t>浅谈</w:t>
      </w:r>
      <w:r>
        <w:rPr>
          <w:rFonts w:ascii="Arial" w:hAnsi="Arial" w:cs="Arial"/>
          <w:b/>
          <w:bCs/>
          <w:color w:val="000000"/>
          <w:kern w:val="0"/>
          <w:sz w:val="27"/>
        </w:rPr>
        <w:t>java</w:t>
      </w:r>
      <w:r>
        <w:rPr>
          <w:rFonts w:ascii="Arial" w:hAnsi="Arial" w:cs="Arial"/>
          <w:b/>
          <w:bCs/>
          <w:color w:val="000000"/>
          <w:kern w:val="0"/>
          <w:sz w:val="27"/>
        </w:rPr>
        <w:t>内存模型</w:t>
      </w:r>
      <w:r>
        <w:rPr>
          <w:rFonts w:ascii="Arial" w:hAnsi="Arial" w:cs="Arial"/>
          <w:color w:val="000000"/>
          <w:kern w:val="0"/>
          <w:sz w:val="27"/>
        </w:rPr>
        <w:t> </w:t>
      </w:r>
      <w:r>
        <w:rPr>
          <w:rFonts w:ascii="Arial" w:hAnsi="Arial" w:cs="Arial"/>
          <w:color w:val="000000"/>
          <w:kern w:val="0"/>
          <w:sz w:val="24"/>
          <w:szCs w:val="24"/>
        </w:rPr>
        <w:br/>
        <w:t xml:space="preserve">       </w:t>
      </w:r>
      <w:r>
        <w:rPr>
          <w:rFonts w:ascii="Arial" w:hAnsi="Arial" w:cs="Arial"/>
          <w:color w:val="000000"/>
          <w:kern w:val="0"/>
          <w:sz w:val="24"/>
          <w:szCs w:val="24"/>
        </w:rPr>
        <w:t>不同的平台，内存模型是不一样的，但是</w:t>
      </w:r>
      <w:r>
        <w:rPr>
          <w:rFonts w:ascii="Arial" w:hAnsi="Arial" w:cs="Arial"/>
          <w:color w:val="000000"/>
          <w:kern w:val="0"/>
          <w:sz w:val="24"/>
          <w:szCs w:val="24"/>
        </w:rPr>
        <w:t>jvm</w:t>
      </w:r>
      <w:r>
        <w:rPr>
          <w:rFonts w:ascii="Arial" w:hAnsi="Arial" w:cs="Arial"/>
          <w:color w:val="000000"/>
          <w:kern w:val="0"/>
          <w:sz w:val="24"/>
          <w:szCs w:val="24"/>
        </w:rPr>
        <w:t>的内存模型规范是统一的。其实</w:t>
      </w:r>
      <w:r>
        <w:rPr>
          <w:rFonts w:ascii="Arial" w:hAnsi="Arial" w:cs="Arial"/>
          <w:color w:val="000000"/>
          <w:kern w:val="0"/>
          <w:sz w:val="24"/>
          <w:szCs w:val="24"/>
        </w:rPr>
        <w:t>java</w:t>
      </w:r>
      <w:r>
        <w:rPr>
          <w:rFonts w:ascii="Arial" w:hAnsi="Arial" w:cs="Arial"/>
          <w:color w:val="000000"/>
          <w:kern w:val="0"/>
          <w:sz w:val="24"/>
          <w:szCs w:val="24"/>
        </w:rPr>
        <w:t>的多线程并发问题最终都会反映在</w:t>
      </w:r>
      <w:r>
        <w:rPr>
          <w:rFonts w:ascii="Arial" w:hAnsi="Arial" w:cs="Arial"/>
          <w:color w:val="000000"/>
          <w:kern w:val="0"/>
          <w:sz w:val="24"/>
          <w:szCs w:val="24"/>
        </w:rPr>
        <w:t>java</w:t>
      </w:r>
      <w:r>
        <w:rPr>
          <w:rFonts w:ascii="Arial" w:hAnsi="Arial" w:cs="Arial"/>
          <w:color w:val="000000"/>
          <w:kern w:val="0"/>
          <w:sz w:val="24"/>
          <w:szCs w:val="24"/>
        </w:rPr>
        <w:t>的内存模型上，所谓线程安全无非是要控制多个线程对某个资源的有序访问或修改。总结</w:t>
      </w:r>
      <w:r>
        <w:rPr>
          <w:rFonts w:ascii="Arial" w:hAnsi="Arial" w:cs="Arial"/>
          <w:color w:val="000000"/>
          <w:kern w:val="0"/>
          <w:sz w:val="24"/>
          <w:szCs w:val="24"/>
        </w:rPr>
        <w:t>java</w:t>
      </w:r>
      <w:r>
        <w:rPr>
          <w:rFonts w:ascii="Arial" w:hAnsi="Arial" w:cs="Arial"/>
          <w:color w:val="000000"/>
          <w:kern w:val="0"/>
          <w:sz w:val="24"/>
          <w:szCs w:val="24"/>
        </w:rPr>
        <w:t>的内存模型，要解决两个主要的问题：可见性和有序性。我们都知道计算机有高速缓存的存在，处理器并不是每次处理数据都是取内存的。</w:t>
      </w:r>
      <w:r>
        <w:rPr>
          <w:rFonts w:ascii="Arial" w:hAnsi="Arial" w:cs="Arial"/>
          <w:color w:val="000000"/>
          <w:kern w:val="0"/>
          <w:sz w:val="24"/>
          <w:szCs w:val="24"/>
        </w:rPr>
        <w:t>JVM</w:t>
      </w:r>
      <w:r>
        <w:rPr>
          <w:rFonts w:ascii="Arial" w:hAnsi="Arial" w:cs="Arial"/>
          <w:color w:val="000000"/>
          <w:kern w:val="0"/>
          <w:sz w:val="24"/>
          <w:szCs w:val="24"/>
        </w:rPr>
        <w:t>定义了自己的内存模型，屏蔽了底层平台内存管理细节，对于</w:t>
      </w:r>
      <w:r>
        <w:rPr>
          <w:rFonts w:ascii="Arial" w:hAnsi="Arial" w:cs="Arial"/>
          <w:color w:val="000000"/>
          <w:kern w:val="0"/>
          <w:sz w:val="24"/>
          <w:szCs w:val="24"/>
        </w:rPr>
        <w:t>java</w:t>
      </w:r>
      <w:r>
        <w:rPr>
          <w:rFonts w:ascii="Arial" w:hAnsi="Arial" w:cs="Arial"/>
          <w:color w:val="000000"/>
          <w:kern w:val="0"/>
          <w:sz w:val="24"/>
          <w:szCs w:val="24"/>
        </w:rPr>
        <w:t>开发人员，要清楚在</w:t>
      </w:r>
      <w:r>
        <w:rPr>
          <w:rFonts w:ascii="Arial" w:hAnsi="Arial" w:cs="Arial"/>
          <w:color w:val="000000"/>
          <w:kern w:val="0"/>
          <w:sz w:val="24"/>
          <w:szCs w:val="24"/>
        </w:rPr>
        <w:t>jvm</w:t>
      </w:r>
      <w:r>
        <w:rPr>
          <w:rFonts w:ascii="Arial" w:hAnsi="Arial" w:cs="Arial"/>
          <w:color w:val="000000"/>
          <w:kern w:val="0"/>
          <w:sz w:val="24"/>
          <w:szCs w:val="24"/>
        </w:rPr>
        <w:t>内存模型的基础上，如果解决多线程的可</w:t>
      </w:r>
      <w:r>
        <w:rPr>
          <w:rFonts w:ascii="Arial" w:hAnsi="Arial" w:cs="Arial"/>
          <w:color w:val="000000"/>
          <w:kern w:val="0"/>
          <w:sz w:val="24"/>
          <w:szCs w:val="24"/>
        </w:rPr>
        <w:t>见性和有序性。</w:t>
      </w:r>
      <w:r>
        <w:rPr>
          <w:rFonts w:ascii="Arial" w:hAnsi="Arial" w:cs="Arial"/>
          <w:color w:val="000000"/>
          <w:kern w:val="0"/>
          <w:sz w:val="24"/>
          <w:szCs w:val="24"/>
        </w:rPr>
        <w:br/>
        <w:t>       </w:t>
      </w:r>
      <w:r>
        <w:rPr>
          <w:rFonts w:ascii="Arial" w:hAnsi="Arial" w:cs="Arial"/>
          <w:color w:val="FF0000"/>
          <w:kern w:val="0"/>
          <w:sz w:val="24"/>
          <w:szCs w:val="24"/>
        </w:rPr>
        <w:t>那么，何谓可见性？</w:t>
      </w:r>
      <w:r>
        <w:rPr>
          <w:rFonts w:ascii="Arial" w:hAnsi="Arial" w:cs="Arial"/>
          <w:color w:val="000000"/>
          <w:kern w:val="0"/>
          <w:sz w:val="24"/>
          <w:szCs w:val="24"/>
        </w:rPr>
        <w:t> </w:t>
      </w:r>
      <w:r>
        <w:rPr>
          <w:rFonts w:ascii="Arial" w:hAnsi="Arial" w:cs="Arial"/>
          <w:color w:val="000000"/>
          <w:kern w:val="0"/>
          <w:sz w:val="24"/>
          <w:szCs w:val="24"/>
        </w:rPr>
        <w:t>多个线程之间是不能互相传递数据通信的，它们之间的沟通只能通过共享变量来进行。</w:t>
      </w:r>
      <w:r>
        <w:rPr>
          <w:rFonts w:ascii="Arial" w:hAnsi="Arial" w:cs="Arial"/>
          <w:color w:val="000000"/>
          <w:kern w:val="0"/>
          <w:sz w:val="24"/>
          <w:szCs w:val="24"/>
        </w:rPr>
        <w:t>Java</w:t>
      </w:r>
      <w:r>
        <w:rPr>
          <w:rFonts w:ascii="Arial" w:hAnsi="Arial" w:cs="Arial"/>
          <w:color w:val="000000"/>
          <w:kern w:val="0"/>
          <w:sz w:val="24"/>
          <w:szCs w:val="24"/>
        </w:rPr>
        <w:t>内存模型（</w:t>
      </w:r>
      <w:r>
        <w:rPr>
          <w:rFonts w:ascii="Arial" w:hAnsi="Arial" w:cs="Arial"/>
          <w:color w:val="000000"/>
          <w:kern w:val="0"/>
          <w:sz w:val="24"/>
          <w:szCs w:val="24"/>
        </w:rPr>
        <w:t>JMM</w:t>
      </w:r>
      <w:r>
        <w:rPr>
          <w:rFonts w:ascii="Arial" w:hAnsi="Arial" w:cs="Arial"/>
          <w:color w:val="000000"/>
          <w:kern w:val="0"/>
          <w:sz w:val="24"/>
          <w:szCs w:val="24"/>
        </w:rPr>
        <w:t>）规定了</w:t>
      </w:r>
      <w:r>
        <w:rPr>
          <w:rFonts w:ascii="Arial" w:hAnsi="Arial" w:cs="Arial"/>
          <w:color w:val="000000"/>
          <w:kern w:val="0"/>
          <w:sz w:val="24"/>
          <w:szCs w:val="24"/>
        </w:rPr>
        <w:t>jvm</w:t>
      </w:r>
      <w:r>
        <w:rPr>
          <w:rFonts w:ascii="Arial" w:hAnsi="Arial" w:cs="Arial"/>
          <w:color w:val="000000"/>
          <w:kern w:val="0"/>
          <w:sz w:val="24"/>
          <w:szCs w:val="24"/>
        </w:rPr>
        <w:t>有主内存，主内存是多个线程共享的。当</w:t>
      </w:r>
      <w:r>
        <w:rPr>
          <w:rFonts w:ascii="Arial" w:hAnsi="Arial" w:cs="Arial"/>
          <w:color w:val="000000"/>
          <w:kern w:val="0"/>
          <w:sz w:val="24"/>
          <w:szCs w:val="24"/>
        </w:rPr>
        <w:t>new</w:t>
      </w:r>
      <w:r>
        <w:rPr>
          <w:rFonts w:ascii="Arial" w:hAnsi="Arial" w:cs="Arial"/>
          <w:color w:val="000000"/>
          <w:kern w:val="0"/>
          <w:sz w:val="24"/>
          <w:szCs w:val="24"/>
        </w:rPr>
        <w:t>一个对象的时候，也是被分配在主内存中，</w:t>
      </w:r>
      <w:r>
        <w:rPr>
          <w:rFonts w:ascii="Arial" w:hAnsi="Arial" w:cs="Arial"/>
          <w:color w:val="000000"/>
          <w:kern w:val="0"/>
          <w:sz w:val="24"/>
          <w:szCs w:val="24"/>
        </w:rPr>
        <w:lastRenderedPageBreak/>
        <w:t>每个线程都有自己的工作内存，工作内存存储了主存的某些对象的副本，当然线程的工作内存大小是有限制的。当线程操作某个对象时，执行顺序如下：</w:t>
      </w:r>
      <w:r>
        <w:rPr>
          <w:rFonts w:ascii="Arial" w:hAnsi="Arial" w:cs="Arial"/>
          <w:color w:val="000000"/>
          <w:kern w:val="0"/>
          <w:sz w:val="24"/>
          <w:szCs w:val="24"/>
        </w:rPr>
        <w:br/>
      </w:r>
      <w:r>
        <w:rPr>
          <w:rFonts w:ascii="Arial" w:hAnsi="Arial" w:cs="Arial"/>
          <w:color w:val="3366FF"/>
          <w:kern w:val="0"/>
          <w:sz w:val="24"/>
          <w:szCs w:val="24"/>
        </w:rPr>
        <w:t xml:space="preserve"> (1) </w:t>
      </w:r>
      <w:r>
        <w:rPr>
          <w:rFonts w:ascii="Arial" w:hAnsi="Arial" w:cs="Arial"/>
          <w:color w:val="3366FF"/>
          <w:kern w:val="0"/>
          <w:sz w:val="24"/>
          <w:szCs w:val="24"/>
        </w:rPr>
        <w:t>从主存复制变量到当前工作内存</w:t>
      </w:r>
      <w:r>
        <w:rPr>
          <w:rFonts w:ascii="Arial" w:hAnsi="Arial" w:cs="Arial"/>
          <w:color w:val="3366FF"/>
          <w:kern w:val="0"/>
          <w:sz w:val="24"/>
          <w:szCs w:val="24"/>
        </w:rPr>
        <w:t xml:space="preserve"> (read and load)</w:t>
      </w:r>
      <w:r>
        <w:rPr>
          <w:rFonts w:ascii="Arial" w:hAnsi="Arial" w:cs="Arial"/>
          <w:color w:val="3366FF"/>
          <w:kern w:val="0"/>
          <w:sz w:val="24"/>
          <w:szCs w:val="24"/>
        </w:rPr>
        <w:br/>
        <w:t xml:space="preserve"> (2) </w:t>
      </w:r>
      <w:r>
        <w:rPr>
          <w:rFonts w:ascii="Arial" w:hAnsi="Arial" w:cs="Arial"/>
          <w:color w:val="3366FF"/>
          <w:kern w:val="0"/>
          <w:sz w:val="24"/>
          <w:szCs w:val="24"/>
        </w:rPr>
        <w:t>执行代码，改变共享变量值</w:t>
      </w:r>
      <w:r>
        <w:rPr>
          <w:rFonts w:ascii="Arial" w:hAnsi="Arial" w:cs="Arial"/>
          <w:color w:val="3366FF"/>
          <w:kern w:val="0"/>
          <w:sz w:val="24"/>
          <w:szCs w:val="24"/>
        </w:rPr>
        <w:t xml:space="preserve"> (use and ass</w:t>
      </w:r>
      <w:r>
        <w:rPr>
          <w:rFonts w:ascii="Arial" w:hAnsi="Arial" w:cs="Arial"/>
          <w:color w:val="3366FF"/>
          <w:kern w:val="0"/>
          <w:sz w:val="24"/>
          <w:szCs w:val="24"/>
        </w:rPr>
        <w:t>ign)</w:t>
      </w:r>
      <w:r>
        <w:rPr>
          <w:rFonts w:ascii="Arial" w:hAnsi="Arial" w:cs="Arial"/>
          <w:color w:val="3366FF"/>
          <w:kern w:val="0"/>
          <w:sz w:val="24"/>
          <w:szCs w:val="24"/>
        </w:rPr>
        <w:br/>
        <w:t xml:space="preserve"> (3) </w:t>
      </w:r>
      <w:r>
        <w:rPr>
          <w:rFonts w:ascii="Arial" w:hAnsi="Arial" w:cs="Arial"/>
          <w:color w:val="3366FF"/>
          <w:kern w:val="0"/>
          <w:sz w:val="24"/>
          <w:szCs w:val="24"/>
        </w:rPr>
        <w:t>用工作内存数据刷新主存相关内容</w:t>
      </w:r>
      <w:r>
        <w:rPr>
          <w:rFonts w:ascii="Arial" w:hAnsi="Arial" w:cs="Arial"/>
          <w:color w:val="3366FF"/>
          <w:kern w:val="0"/>
          <w:sz w:val="24"/>
          <w:szCs w:val="24"/>
        </w:rPr>
        <w:t xml:space="preserve"> (store and write)</w:t>
      </w:r>
    </w:p>
    <w:p w:rsidR="00120BA8" w:rsidRDefault="00FD2F1E">
      <w:pPr>
        <w:widowControl/>
        <w:spacing w:line="270" w:lineRule="atLeast"/>
        <w:jc w:val="left"/>
        <w:rPr>
          <w:rFonts w:ascii="Arial" w:hAnsi="Arial" w:cs="Arial"/>
          <w:color w:val="000000"/>
          <w:kern w:val="0"/>
          <w:sz w:val="18"/>
          <w:szCs w:val="18"/>
        </w:rPr>
      </w:pPr>
      <w:r>
        <w:rPr>
          <w:rFonts w:ascii="Arial" w:hAnsi="Arial" w:cs="Arial"/>
          <w:color w:val="000000"/>
          <w:kern w:val="0"/>
          <w:sz w:val="24"/>
          <w:szCs w:val="24"/>
        </w:rPr>
        <w:t>JVM</w:t>
      </w:r>
      <w:r>
        <w:rPr>
          <w:rFonts w:ascii="Arial" w:hAnsi="Arial" w:cs="Arial"/>
          <w:color w:val="000000"/>
          <w:kern w:val="0"/>
          <w:sz w:val="24"/>
          <w:szCs w:val="24"/>
        </w:rPr>
        <w:t>规范定义了线程对主存的操作指令：</w:t>
      </w:r>
      <w:r>
        <w:rPr>
          <w:rFonts w:ascii="Arial" w:hAnsi="Arial" w:cs="Arial"/>
          <w:color w:val="000000"/>
          <w:kern w:val="0"/>
          <w:sz w:val="24"/>
          <w:szCs w:val="24"/>
        </w:rPr>
        <w:t>read</w:t>
      </w:r>
      <w:r>
        <w:rPr>
          <w:rFonts w:ascii="Arial" w:hAnsi="Arial" w:cs="Arial"/>
          <w:color w:val="000000"/>
          <w:kern w:val="0"/>
          <w:sz w:val="24"/>
          <w:szCs w:val="24"/>
        </w:rPr>
        <w:t>，</w:t>
      </w:r>
      <w:r>
        <w:rPr>
          <w:rFonts w:ascii="Arial" w:hAnsi="Arial" w:cs="Arial"/>
          <w:color w:val="000000"/>
          <w:kern w:val="0"/>
          <w:sz w:val="24"/>
          <w:szCs w:val="24"/>
        </w:rPr>
        <w:t>load</w:t>
      </w:r>
      <w:r>
        <w:rPr>
          <w:rFonts w:ascii="Arial" w:hAnsi="Arial" w:cs="Arial"/>
          <w:color w:val="000000"/>
          <w:kern w:val="0"/>
          <w:sz w:val="24"/>
          <w:szCs w:val="24"/>
        </w:rPr>
        <w:t>，</w:t>
      </w:r>
      <w:r>
        <w:rPr>
          <w:rFonts w:ascii="Arial" w:hAnsi="Arial" w:cs="Arial"/>
          <w:color w:val="000000"/>
          <w:kern w:val="0"/>
          <w:sz w:val="24"/>
          <w:szCs w:val="24"/>
        </w:rPr>
        <w:t>use</w:t>
      </w:r>
      <w:r>
        <w:rPr>
          <w:rFonts w:ascii="Arial" w:hAnsi="Arial" w:cs="Arial"/>
          <w:color w:val="000000"/>
          <w:kern w:val="0"/>
          <w:sz w:val="24"/>
          <w:szCs w:val="24"/>
        </w:rPr>
        <w:t>，</w:t>
      </w:r>
      <w:r>
        <w:rPr>
          <w:rFonts w:ascii="Arial" w:hAnsi="Arial" w:cs="Arial"/>
          <w:color w:val="000000"/>
          <w:kern w:val="0"/>
          <w:sz w:val="24"/>
          <w:szCs w:val="24"/>
        </w:rPr>
        <w:t>assign</w:t>
      </w:r>
      <w:r>
        <w:rPr>
          <w:rFonts w:ascii="Arial" w:hAnsi="Arial" w:cs="Arial"/>
          <w:color w:val="000000"/>
          <w:kern w:val="0"/>
          <w:sz w:val="24"/>
          <w:szCs w:val="24"/>
        </w:rPr>
        <w:t>，</w:t>
      </w:r>
      <w:r>
        <w:rPr>
          <w:rFonts w:ascii="Arial" w:hAnsi="Arial" w:cs="Arial"/>
          <w:color w:val="000000"/>
          <w:kern w:val="0"/>
          <w:sz w:val="24"/>
          <w:szCs w:val="24"/>
        </w:rPr>
        <w:t>store</w:t>
      </w:r>
      <w:r>
        <w:rPr>
          <w:rFonts w:ascii="Arial" w:hAnsi="Arial" w:cs="Arial"/>
          <w:color w:val="000000"/>
          <w:kern w:val="0"/>
          <w:sz w:val="24"/>
          <w:szCs w:val="24"/>
        </w:rPr>
        <w:t>，</w:t>
      </w:r>
      <w:r>
        <w:rPr>
          <w:rFonts w:ascii="Arial" w:hAnsi="Arial" w:cs="Arial"/>
          <w:color w:val="000000"/>
          <w:kern w:val="0"/>
          <w:sz w:val="24"/>
          <w:szCs w:val="24"/>
        </w:rPr>
        <w:t>write</w:t>
      </w:r>
      <w:r>
        <w:rPr>
          <w:rFonts w:ascii="Arial" w:hAnsi="Arial" w:cs="Arial"/>
          <w:color w:val="000000"/>
          <w:kern w:val="0"/>
          <w:sz w:val="24"/>
          <w:szCs w:val="24"/>
        </w:rPr>
        <w:t>。当一个共享变量在多个线程的工作内存中都有副本时，如果一个线程修改了这个共享变量，那么其他线程应该能够看到这个被修改后的值，这就是多线程的可见性问题。</w:t>
      </w:r>
      <w:r>
        <w:rPr>
          <w:rFonts w:ascii="Arial" w:hAnsi="Arial" w:cs="Arial"/>
          <w:color w:val="000000"/>
          <w:kern w:val="0"/>
          <w:sz w:val="24"/>
          <w:szCs w:val="24"/>
        </w:rPr>
        <w:br/>
        <w:t>        </w:t>
      </w:r>
      <w:r>
        <w:rPr>
          <w:rFonts w:ascii="Arial" w:hAnsi="Arial" w:cs="Arial"/>
          <w:color w:val="FF0000"/>
          <w:kern w:val="0"/>
          <w:sz w:val="24"/>
          <w:szCs w:val="24"/>
        </w:rPr>
        <w:t>那么，什么是有序性呢</w:t>
      </w:r>
      <w:r>
        <w:rPr>
          <w:rFonts w:ascii="Arial" w:hAnsi="Arial" w:cs="Arial"/>
          <w:color w:val="000000"/>
          <w:kern w:val="0"/>
          <w:sz w:val="24"/>
          <w:szCs w:val="24"/>
        </w:rPr>
        <w:t> </w:t>
      </w:r>
      <w:r>
        <w:rPr>
          <w:rFonts w:ascii="Arial" w:hAnsi="Arial" w:cs="Arial"/>
          <w:color w:val="000000"/>
          <w:kern w:val="0"/>
          <w:sz w:val="24"/>
          <w:szCs w:val="24"/>
        </w:rPr>
        <w:t>？线程在引用变量时不能直接从主内存中引用</w:t>
      </w:r>
      <w:r>
        <w:rPr>
          <w:rFonts w:ascii="Arial" w:hAnsi="Arial" w:cs="Arial"/>
          <w:color w:val="000000"/>
          <w:kern w:val="0"/>
          <w:sz w:val="24"/>
          <w:szCs w:val="24"/>
        </w:rPr>
        <w:t>,</w:t>
      </w:r>
      <w:r>
        <w:rPr>
          <w:rFonts w:ascii="Arial" w:hAnsi="Arial" w:cs="Arial"/>
          <w:color w:val="000000"/>
          <w:kern w:val="0"/>
          <w:sz w:val="24"/>
          <w:szCs w:val="24"/>
        </w:rPr>
        <w:t>如果线程工作内存中没有该变量</w:t>
      </w:r>
      <w:r>
        <w:rPr>
          <w:rFonts w:ascii="Arial" w:hAnsi="Arial" w:cs="Arial"/>
          <w:color w:val="000000"/>
          <w:kern w:val="0"/>
          <w:sz w:val="24"/>
          <w:szCs w:val="24"/>
        </w:rPr>
        <w:t>,</w:t>
      </w:r>
      <w:r>
        <w:rPr>
          <w:rFonts w:ascii="Arial" w:hAnsi="Arial" w:cs="Arial"/>
          <w:color w:val="000000"/>
          <w:kern w:val="0"/>
          <w:sz w:val="24"/>
          <w:szCs w:val="24"/>
        </w:rPr>
        <w:t>则会从主内存中拷贝一个副本到工作内存中</w:t>
      </w:r>
      <w:r>
        <w:rPr>
          <w:rFonts w:ascii="Arial" w:hAnsi="Arial" w:cs="Arial"/>
          <w:color w:val="000000"/>
          <w:kern w:val="0"/>
          <w:sz w:val="24"/>
          <w:szCs w:val="24"/>
        </w:rPr>
        <w:t>,</w:t>
      </w:r>
      <w:r>
        <w:rPr>
          <w:rFonts w:ascii="Arial" w:hAnsi="Arial" w:cs="Arial"/>
          <w:color w:val="000000"/>
          <w:kern w:val="0"/>
          <w:sz w:val="24"/>
          <w:szCs w:val="24"/>
        </w:rPr>
        <w:t>这个过程为</w:t>
      </w:r>
      <w:r>
        <w:rPr>
          <w:rFonts w:ascii="Arial" w:hAnsi="Arial" w:cs="Arial"/>
          <w:color w:val="000000"/>
          <w:kern w:val="0"/>
          <w:sz w:val="24"/>
          <w:szCs w:val="24"/>
        </w:rPr>
        <w:t>read-</w:t>
      </w:r>
      <w:r>
        <w:rPr>
          <w:rFonts w:ascii="Arial" w:hAnsi="Arial" w:cs="Arial"/>
          <w:color w:val="000000"/>
          <w:kern w:val="0"/>
          <w:sz w:val="24"/>
          <w:szCs w:val="24"/>
        </w:rPr>
        <w:t>load,</w:t>
      </w:r>
      <w:r>
        <w:rPr>
          <w:rFonts w:ascii="Arial" w:hAnsi="Arial" w:cs="Arial"/>
          <w:color w:val="000000"/>
          <w:kern w:val="0"/>
          <w:sz w:val="24"/>
          <w:szCs w:val="24"/>
        </w:rPr>
        <w:t>完成后线程会引用该副本。当同一线程再度引用该字段时</w:t>
      </w:r>
      <w:r>
        <w:rPr>
          <w:rFonts w:ascii="Arial" w:hAnsi="Arial" w:cs="Arial"/>
          <w:color w:val="000000"/>
          <w:kern w:val="0"/>
          <w:sz w:val="24"/>
          <w:szCs w:val="24"/>
        </w:rPr>
        <w:t>,</w:t>
      </w:r>
      <w:r>
        <w:rPr>
          <w:rFonts w:ascii="Arial" w:hAnsi="Arial" w:cs="Arial"/>
          <w:color w:val="000000"/>
          <w:kern w:val="0"/>
          <w:sz w:val="24"/>
          <w:szCs w:val="24"/>
        </w:rPr>
        <w:t>有可能重新从主存中获取变量副本</w:t>
      </w:r>
      <w:r>
        <w:rPr>
          <w:rFonts w:ascii="Arial" w:hAnsi="Arial" w:cs="Arial"/>
          <w:color w:val="000000"/>
          <w:kern w:val="0"/>
          <w:sz w:val="24"/>
          <w:szCs w:val="24"/>
        </w:rPr>
        <w:t>(read-load-use),</w:t>
      </w:r>
      <w:r>
        <w:rPr>
          <w:rFonts w:ascii="Arial" w:hAnsi="Arial" w:cs="Arial"/>
          <w:color w:val="000000"/>
          <w:kern w:val="0"/>
          <w:sz w:val="24"/>
          <w:szCs w:val="24"/>
        </w:rPr>
        <w:t>也有可能直接引用原来的副本</w:t>
      </w:r>
      <w:r>
        <w:rPr>
          <w:rFonts w:ascii="Arial" w:hAnsi="Arial" w:cs="Arial"/>
          <w:color w:val="000000"/>
          <w:kern w:val="0"/>
          <w:sz w:val="24"/>
          <w:szCs w:val="24"/>
        </w:rPr>
        <w:t>(use),</w:t>
      </w:r>
      <w:r>
        <w:rPr>
          <w:rFonts w:ascii="Arial" w:hAnsi="Arial" w:cs="Arial"/>
          <w:color w:val="000000"/>
          <w:kern w:val="0"/>
          <w:sz w:val="24"/>
          <w:szCs w:val="24"/>
        </w:rPr>
        <w:t>也就是说</w:t>
      </w:r>
      <w:r>
        <w:rPr>
          <w:rFonts w:ascii="Arial" w:hAnsi="Arial" w:cs="Arial"/>
          <w:color w:val="000000"/>
          <w:kern w:val="0"/>
          <w:sz w:val="24"/>
          <w:szCs w:val="24"/>
        </w:rPr>
        <w:t xml:space="preserve"> read,load,use</w:t>
      </w:r>
      <w:r>
        <w:rPr>
          <w:rFonts w:ascii="Arial" w:hAnsi="Arial" w:cs="Arial"/>
          <w:color w:val="000000"/>
          <w:kern w:val="0"/>
          <w:sz w:val="24"/>
          <w:szCs w:val="24"/>
        </w:rPr>
        <w:t>顺序可以由</w:t>
      </w:r>
      <w:r>
        <w:rPr>
          <w:rFonts w:ascii="Arial" w:hAnsi="Arial" w:cs="Arial"/>
          <w:color w:val="000000"/>
          <w:kern w:val="0"/>
          <w:sz w:val="24"/>
          <w:szCs w:val="24"/>
        </w:rPr>
        <w:t>JVM</w:t>
      </w:r>
      <w:r>
        <w:rPr>
          <w:rFonts w:ascii="Arial" w:hAnsi="Arial" w:cs="Arial"/>
          <w:color w:val="000000"/>
          <w:kern w:val="0"/>
          <w:sz w:val="24"/>
          <w:szCs w:val="24"/>
        </w:rPr>
        <w:t>实现系统决定。</w:t>
      </w:r>
      <w:r>
        <w:rPr>
          <w:rFonts w:ascii="Arial" w:hAnsi="Arial" w:cs="Arial"/>
          <w:color w:val="000000"/>
          <w:kern w:val="0"/>
          <w:sz w:val="24"/>
          <w:szCs w:val="24"/>
        </w:rPr>
        <w:br/>
        <w:t xml:space="preserve">        </w:t>
      </w:r>
      <w:r>
        <w:rPr>
          <w:rFonts w:ascii="Arial" w:hAnsi="Arial" w:cs="Arial"/>
          <w:color w:val="000000"/>
          <w:kern w:val="0"/>
          <w:sz w:val="24"/>
          <w:szCs w:val="24"/>
        </w:rPr>
        <w:t>线程不能直接为主存中中字段赋值，它会将值指定给工作内存中的变量副本</w:t>
      </w:r>
      <w:r>
        <w:rPr>
          <w:rFonts w:ascii="Arial" w:hAnsi="Arial" w:cs="Arial"/>
          <w:color w:val="000000"/>
          <w:kern w:val="0"/>
          <w:sz w:val="24"/>
          <w:szCs w:val="24"/>
        </w:rPr>
        <w:t>(assign),</w:t>
      </w:r>
      <w:r>
        <w:rPr>
          <w:rFonts w:ascii="Arial" w:hAnsi="Arial" w:cs="Arial"/>
          <w:color w:val="000000"/>
          <w:kern w:val="0"/>
          <w:sz w:val="24"/>
          <w:szCs w:val="24"/>
        </w:rPr>
        <w:t>完成后这个变量副本会同步到主存储区</w:t>
      </w:r>
      <w:r>
        <w:rPr>
          <w:rFonts w:ascii="Arial" w:hAnsi="Arial" w:cs="Arial"/>
          <w:color w:val="000000"/>
          <w:kern w:val="0"/>
          <w:sz w:val="24"/>
          <w:szCs w:val="24"/>
        </w:rPr>
        <w:t>(store-write)</w:t>
      </w:r>
      <w:r>
        <w:rPr>
          <w:rFonts w:ascii="Arial" w:hAnsi="Arial" w:cs="Arial"/>
          <w:color w:val="000000"/>
          <w:kern w:val="0"/>
          <w:sz w:val="24"/>
          <w:szCs w:val="24"/>
        </w:rPr>
        <w:t>，至于何时同步过去，根据</w:t>
      </w:r>
      <w:r>
        <w:rPr>
          <w:rFonts w:ascii="Arial" w:hAnsi="Arial" w:cs="Arial"/>
          <w:color w:val="000000"/>
          <w:kern w:val="0"/>
          <w:sz w:val="24"/>
          <w:szCs w:val="24"/>
        </w:rPr>
        <w:t>JVM</w:t>
      </w:r>
      <w:r>
        <w:rPr>
          <w:rFonts w:ascii="Arial" w:hAnsi="Arial" w:cs="Arial"/>
          <w:color w:val="000000"/>
          <w:kern w:val="0"/>
          <w:sz w:val="24"/>
          <w:szCs w:val="24"/>
        </w:rPr>
        <w:t>实现系统决定</w:t>
      </w:r>
      <w:r>
        <w:rPr>
          <w:rFonts w:ascii="Arial" w:hAnsi="Arial" w:cs="Arial"/>
          <w:color w:val="000000"/>
          <w:kern w:val="0"/>
          <w:sz w:val="24"/>
          <w:szCs w:val="24"/>
        </w:rPr>
        <w:t>.</w:t>
      </w:r>
      <w:r>
        <w:rPr>
          <w:rFonts w:ascii="Arial" w:hAnsi="Arial" w:cs="Arial"/>
          <w:color w:val="000000"/>
          <w:kern w:val="0"/>
          <w:sz w:val="24"/>
          <w:szCs w:val="24"/>
        </w:rPr>
        <w:t>有该字段</w:t>
      </w:r>
      <w:r>
        <w:rPr>
          <w:rFonts w:ascii="Arial" w:hAnsi="Arial" w:cs="Arial"/>
          <w:color w:val="000000"/>
          <w:kern w:val="0"/>
          <w:sz w:val="24"/>
          <w:szCs w:val="24"/>
        </w:rPr>
        <w:t>,</w:t>
      </w:r>
      <w:r>
        <w:rPr>
          <w:rFonts w:ascii="Arial" w:hAnsi="Arial" w:cs="Arial"/>
          <w:color w:val="000000"/>
          <w:kern w:val="0"/>
          <w:sz w:val="24"/>
          <w:szCs w:val="24"/>
        </w:rPr>
        <w:t>则会从主内存中将该字段赋值到工作内存中</w:t>
      </w:r>
      <w:r>
        <w:rPr>
          <w:rFonts w:ascii="Arial" w:hAnsi="Arial" w:cs="Arial"/>
          <w:color w:val="000000"/>
          <w:kern w:val="0"/>
          <w:sz w:val="24"/>
          <w:szCs w:val="24"/>
        </w:rPr>
        <w:t>,</w:t>
      </w:r>
      <w:r>
        <w:rPr>
          <w:rFonts w:ascii="Arial" w:hAnsi="Arial" w:cs="Arial"/>
          <w:color w:val="000000"/>
          <w:kern w:val="0"/>
          <w:sz w:val="24"/>
          <w:szCs w:val="24"/>
        </w:rPr>
        <w:t>这个过程为</w:t>
      </w:r>
      <w:r>
        <w:rPr>
          <w:rFonts w:ascii="Arial" w:hAnsi="Arial" w:cs="Arial"/>
          <w:color w:val="000000"/>
          <w:kern w:val="0"/>
          <w:sz w:val="24"/>
          <w:szCs w:val="24"/>
        </w:rPr>
        <w:t>read-load</w:t>
      </w:r>
      <w:r>
        <w:rPr>
          <w:rFonts w:ascii="Arial" w:hAnsi="Arial" w:cs="Arial"/>
          <w:color w:val="000000"/>
          <w:kern w:val="0"/>
          <w:sz w:val="24"/>
          <w:szCs w:val="24"/>
        </w:rPr>
        <w:t>,</w:t>
      </w:r>
      <w:r>
        <w:rPr>
          <w:rFonts w:ascii="Arial" w:hAnsi="Arial" w:cs="Arial"/>
          <w:color w:val="000000"/>
          <w:kern w:val="0"/>
          <w:sz w:val="24"/>
          <w:szCs w:val="24"/>
        </w:rPr>
        <w:t>完成后线程会引用该变量副本，当同一线程多次重复对字段赋值时</w:t>
      </w:r>
      <w:r>
        <w:rPr>
          <w:rFonts w:ascii="Arial" w:hAnsi="Arial" w:cs="Arial"/>
          <w:color w:val="000000"/>
          <w:kern w:val="0"/>
          <w:sz w:val="24"/>
          <w:szCs w:val="24"/>
        </w:rPr>
        <w:t>,</w:t>
      </w:r>
      <w:r>
        <w:rPr>
          <w:rFonts w:ascii="Arial" w:hAnsi="Arial" w:cs="Arial"/>
          <w:color w:val="000000"/>
          <w:kern w:val="0"/>
          <w:sz w:val="24"/>
          <w:szCs w:val="24"/>
        </w:rPr>
        <w:t>比如：</w:t>
      </w:r>
    </w:p>
    <w:p w:rsidR="00120BA8" w:rsidRDefault="00FD2F1E">
      <w:pPr>
        <w:widowControl/>
        <w:wordWrap w:val="0"/>
        <w:spacing w:line="270" w:lineRule="atLeast"/>
        <w:jc w:val="left"/>
        <w:rPr>
          <w:rFonts w:ascii="Consolas" w:hAnsi="Consolas" w:cs="Arial"/>
          <w:b/>
          <w:bCs/>
          <w:color w:val="000000"/>
          <w:kern w:val="0"/>
          <w:sz w:val="18"/>
          <w:szCs w:val="18"/>
        </w:rPr>
      </w:pPr>
      <w:r>
        <w:rPr>
          <w:rFonts w:ascii="Consolas" w:hAnsi="Consolas" w:cs="Arial"/>
          <w:b/>
          <w:bCs/>
          <w:color w:val="000000"/>
          <w:kern w:val="0"/>
          <w:sz w:val="18"/>
          <w:szCs w:val="18"/>
        </w:rPr>
        <w:t>Java</w:t>
      </w:r>
      <w:r>
        <w:rPr>
          <w:rFonts w:ascii="Consolas" w:hAnsi="Consolas" w:cs="Arial"/>
          <w:b/>
          <w:bCs/>
          <w:color w:val="000000"/>
          <w:kern w:val="0"/>
          <w:sz w:val="18"/>
          <w:szCs w:val="18"/>
        </w:rPr>
        <w:t>代码</w:t>
      </w:r>
      <w:r>
        <w:rPr>
          <w:rFonts w:ascii="Consolas" w:hAnsi="Consolas" w:cs="Arial"/>
          <w:b/>
          <w:bCs/>
          <w:color w:val="000000"/>
          <w:kern w:val="0"/>
          <w:sz w:val="18"/>
        </w:rPr>
        <w:t> </w:t>
      </w:r>
    </w:p>
    <w:p w:rsidR="00120BA8" w:rsidRDefault="00FD2F1E">
      <w:pPr>
        <w:widowControl/>
        <w:numPr>
          <w:ilvl w:val="0"/>
          <w:numId w:val="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hAnsi="Consolas" w:cs="Arial"/>
          <w:color w:val="2B91AF"/>
          <w:kern w:val="0"/>
          <w:sz w:val="18"/>
          <w:szCs w:val="18"/>
        </w:rPr>
      </w:pPr>
      <w:r>
        <w:rPr>
          <w:rFonts w:ascii="Consolas" w:hAnsi="Consolas" w:cs="Arial"/>
          <w:b/>
          <w:bCs/>
          <w:color w:val="7F0055"/>
          <w:kern w:val="0"/>
          <w:sz w:val="18"/>
        </w:rPr>
        <w:t>for</w:t>
      </w:r>
      <w:r>
        <w:rPr>
          <w:rFonts w:ascii="Consolas" w:hAnsi="Consolas" w:cs="Arial"/>
          <w:color w:val="000000"/>
          <w:kern w:val="0"/>
          <w:sz w:val="18"/>
          <w:szCs w:val="18"/>
        </w:rPr>
        <w:t>(</w:t>
      </w:r>
      <w:r>
        <w:rPr>
          <w:rFonts w:ascii="Consolas" w:hAnsi="Consolas" w:cs="Arial"/>
          <w:b/>
          <w:bCs/>
          <w:color w:val="7F0055"/>
          <w:kern w:val="0"/>
          <w:sz w:val="18"/>
        </w:rPr>
        <w:t>int</w:t>
      </w:r>
      <w:r>
        <w:rPr>
          <w:rFonts w:ascii="Consolas" w:hAnsi="Consolas" w:cs="Arial"/>
          <w:color w:val="000000"/>
          <w:kern w:val="0"/>
          <w:sz w:val="18"/>
          <w:szCs w:val="18"/>
        </w:rPr>
        <w:t> i=</w:t>
      </w:r>
      <w:r>
        <w:rPr>
          <w:rFonts w:ascii="Consolas" w:hAnsi="Consolas" w:cs="Arial"/>
          <w:color w:val="C00000"/>
          <w:kern w:val="0"/>
          <w:sz w:val="18"/>
        </w:rPr>
        <w:t>0</w:t>
      </w:r>
      <w:r>
        <w:rPr>
          <w:rFonts w:ascii="Consolas" w:hAnsi="Consolas" w:cs="Arial"/>
          <w:color w:val="000000"/>
          <w:kern w:val="0"/>
          <w:sz w:val="18"/>
          <w:szCs w:val="18"/>
        </w:rPr>
        <w:t>;i&lt;</w:t>
      </w:r>
      <w:r>
        <w:rPr>
          <w:rFonts w:ascii="Consolas" w:hAnsi="Consolas" w:cs="Arial"/>
          <w:color w:val="C00000"/>
          <w:kern w:val="0"/>
          <w:sz w:val="18"/>
        </w:rPr>
        <w:t>10</w:t>
      </w:r>
      <w:r>
        <w:rPr>
          <w:rFonts w:ascii="Consolas" w:hAnsi="Consolas" w:cs="Arial"/>
          <w:color w:val="000000"/>
          <w:kern w:val="0"/>
          <w:sz w:val="18"/>
          <w:szCs w:val="18"/>
        </w:rPr>
        <w:t>;i++)  </w:t>
      </w:r>
    </w:p>
    <w:p w:rsidR="00120BA8" w:rsidRDefault="00FD2F1E">
      <w:pPr>
        <w:widowControl/>
        <w:numPr>
          <w:ilvl w:val="0"/>
          <w:numId w:val="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hAnsi="Consolas" w:cs="Arial"/>
          <w:color w:val="2B91AF"/>
          <w:kern w:val="0"/>
          <w:sz w:val="18"/>
          <w:szCs w:val="18"/>
        </w:rPr>
      </w:pPr>
      <w:r>
        <w:rPr>
          <w:rFonts w:ascii="Consolas" w:hAnsi="Consolas" w:cs="Arial"/>
          <w:color w:val="000000"/>
          <w:kern w:val="0"/>
          <w:sz w:val="18"/>
          <w:szCs w:val="18"/>
        </w:rPr>
        <w:t> a++;  </w:t>
      </w:r>
    </w:p>
    <w:p w:rsidR="00120BA8" w:rsidRDefault="00FD2F1E">
      <w:pPr>
        <w:widowControl/>
        <w:spacing w:line="270" w:lineRule="atLeast"/>
        <w:jc w:val="left"/>
        <w:rPr>
          <w:rFonts w:ascii="Arial" w:hAnsi="Arial" w:cs="Arial"/>
          <w:color w:val="000000"/>
          <w:kern w:val="0"/>
          <w:sz w:val="18"/>
          <w:szCs w:val="18"/>
        </w:rPr>
      </w:pPr>
      <w:r>
        <w:rPr>
          <w:rFonts w:ascii="Arial" w:hAnsi="Arial" w:cs="Arial"/>
          <w:color w:val="000000"/>
          <w:kern w:val="0"/>
          <w:sz w:val="18"/>
          <w:szCs w:val="18"/>
        </w:rPr>
        <w:t> </w:t>
      </w:r>
    </w:p>
    <w:p w:rsidR="00120BA8" w:rsidRDefault="00FD2F1E">
      <w:pPr>
        <w:widowControl/>
        <w:spacing w:line="270" w:lineRule="atLeast"/>
        <w:jc w:val="left"/>
        <w:rPr>
          <w:rFonts w:ascii="Arial" w:hAnsi="Arial" w:cs="Arial"/>
          <w:color w:val="000000"/>
          <w:kern w:val="0"/>
          <w:sz w:val="18"/>
          <w:szCs w:val="18"/>
        </w:rPr>
      </w:pPr>
      <w:r>
        <w:rPr>
          <w:rFonts w:ascii="Arial" w:hAnsi="Arial" w:cs="Arial"/>
          <w:color w:val="000000"/>
          <w:kern w:val="0"/>
          <w:sz w:val="24"/>
          <w:szCs w:val="24"/>
        </w:rPr>
        <w:br/>
      </w:r>
      <w:r>
        <w:rPr>
          <w:rFonts w:ascii="Arial" w:hAnsi="Arial" w:cs="Arial"/>
          <w:color w:val="000000"/>
          <w:kern w:val="0"/>
          <w:sz w:val="24"/>
          <w:szCs w:val="24"/>
        </w:rPr>
        <w:t>线程有可能只对工作内存中的副本进行赋值</w:t>
      </w:r>
      <w:r>
        <w:rPr>
          <w:rFonts w:ascii="Arial" w:hAnsi="Arial" w:cs="Arial"/>
          <w:color w:val="000000"/>
          <w:kern w:val="0"/>
          <w:sz w:val="24"/>
          <w:szCs w:val="24"/>
        </w:rPr>
        <w:t>,</w:t>
      </w:r>
      <w:r>
        <w:rPr>
          <w:rFonts w:ascii="Arial" w:hAnsi="Arial" w:cs="Arial"/>
          <w:color w:val="000000"/>
          <w:kern w:val="0"/>
          <w:sz w:val="24"/>
          <w:szCs w:val="24"/>
        </w:rPr>
        <w:t>只到最后一次赋值后才同步到主存储区，所以</w:t>
      </w:r>
      <w:r>
        <w:rPr>
          <w:rFonts w:ascii="Arial" w:hAnsi="Arial" w:cs="Arial"/>
          <w:color w:val="000000"/>
          <w:kern w:val="0"/>
          <w:sz w:val="24"/>
          <w:szCs w:val="24"/>
        </w:rPr>
        <w:t>assign,store,weite</w:t>
      </w:r>
      <w:r>
        <w:rPr>
          <w:rFonts w:ascii="Arial" w:hAnsi="Arial" w:cs="Arial"/>
          <w:color w:val="000000"/>
          <w:kern w:val="0"/>
          <w:sz w:val="24"/>
          <w:szCs w:val="24"/>
        </w:rPr>
        <w:t>顺序可以由</w:t>
      </w:r>
      <w:r>
        <w:rPr>
          <w:rFonts w:ascii="Arial" w:hAnsi="Arial" w:cs="Arial"/>
          <w:color w:val="000000"/>
          <w:kern w:val="0"/>
          <w:sz w:val="24"/>
          <w:szCs w:val="24"/>
        </w:rPr>
        <w:t>JVM</w:t>
      </w:r>
      <w:r>
        <w:rPr>
          <w:rFonts w:ascii="Arial" w:hAnsi="Arial" w:cs="Arial"/>
          <w:color w:val="000000"/>
          <w:kern w:val="0"/>
          <w:sz w:val="24"/>
          <w:szCs w:val="24"/>
        </w:rPr>
        <w:t>实现系统决定。假设有一个共享变量</w:t>
      </w:r>
      <w:r>
        <w:rPr>
          <w:rFonts w:ascii="Arial" w:hAnsi="Arial" w:cs="Arial"/>
          <w:color w:val="000000"/>
          <w:kern w:val="0"/>
          <w:sz w:val="24"/>
          <w:szCs w:val="24"/>
        </w:rPr>
        <w:t>x</w:t>
      </w:r>
      <w:r>
        <w:rPr>
          <w:rFonts w:ascii="Arial" w:hAnsi="Arial" w:cs="Arial"/>
          <w:color w:val="000000"/>
          <w:kern w:val="0"/>
          <w:sz w:val="24"/>
          <w:szCs w:val="24"/>
        </w:rPr>
        <w:t>，线程</w:t>
      </w:r>
      <w:r>
        <w:rPr>
          <w:rFonts w:ascii="Arial" w:hAnsi="Arial" w:cs="Arial"/>
          <w:color w:val="000000"/>
          <w:kern w:val="0"/>
          <w:sz w:val="24"/>
          <w:szCs w:val="24"/>
        </w:rPr>
        <w:t>a</w:t>
      </w:r>
      <w:r>
        <w:rPr>
          <w:rFonts w:ascii="Arial" w:hAnsi="Arial" w:cs="Arial"/>
          <w:color w:val="000000"/>
          <w:kern w:val="0"/>
          <w:sz w:val="24"/>
          <w:szCs w:val="24"/>
        </w:rPr>
        <w:t>执行</w:t>
      </w:r>
      <w:r>
        <w:rPr>
          <w:rFonts w:ascii="Arial" w:hAnsi="Arial" w:cs="Arial"/>
          <w:color w:val="000000"/>
          <w:kern w:val="0"/>
          <w:sz w:val="24"/>
          <w:szCs w:val="24"/>
        </w:rPr>
        <w:t>x=x+1</w:t>
      </w:r>
      <w:r>
        <w:rPr>
          <w:rFonts w:ascii="Arial" w:hAnsi="Arial" w:cs="Arial"/>
          <w:color w:val="000000"/>
          <w:kern w:val="0"/>
          <w:sz w:val="24"/>
          <w:szCs w:val="24"/>
        </w:rPr>
        <w:t>。从上面的描述中可以知道</w:t>
      </w:r>
      <w:r>
        <w:rPr>
          <w:rFonts w:ascii="Arial" w:hAnsi="Arial" w:cs="Arial"/>
          <w:color w:val="000000"/>
          <w:kern w:val="0"/>
          <w:sz w:val="24"/>
          <w:szCs w:val="24"/>
        </w:rPr>
        <w:t>x=x+1</w:t>
      </w:r>
      <w:r>
        <w:rPr>
          <w:rFonts w:ascii="Arial" w:hAnsi="Arial" w:cs="Arial"/>
          <w:color w:val="000000"/>
          <w:kern w:val="0"/>
          <w:sz w:val="24"/>
          <w:szCs w:val="24"/>
        </w:rPr>
        <w:t>并不是一个原子操作，它的执行过程如下：</w:t>
      </w:r>
      <w:r>
        <w:rPr>
          <w:rFonts w:ascii="Arial" w:hAnsi="Arial" w:cs="Arial"/>
          <w:color w:val="000000"/>
          <w:kern w:val="0"/>
          <w:sz w:val="24"/>
          <w:szCs w:val="24"/>
        </w:rPr>
        <w:br/>
      </w:r>
      <w:r>
        <w:rPr>
          <w:rFonts w:ascii="Arial" w:hAnsi="Arial" w:cs="Arial"/>
          <w:color w:val="3366FF"/>
          <w:kern w:val="0"/>
          <w:sz w:val="24"/>
          <w:szCs w:val="24"/>
        </w:rPr>
        <w:t xml:space="preserve">1 </w:t>
      </w:r>
      <w:r>
        <w:rPr>
          <w:rFonts w:ascii="Arial" w:hAnsi="Arial" w:cs="Arial"/>
          <w:color w:val="3366FF"/>
          <w:kern w:val="0"/>
          <w:sz w:val="24"/>
          <w:szCs w:val="24"/>
        </w:rPr>
        <w:t>从主存中读取变量</w:t>
      </w:r>
      <w:r>
        <w:rPr>
          <w:rFonts w:ascii="Arial" w:hAnsi="Arial" w:cs="Arial"/>
          <w:color w:val="3366FF"/>
          <w:kern w:val="0"/>
          <w:sz w:val="24"/>
          <w:szCs w:val="24"/>
        </w:rPr>
        <w:t>x</w:t>
      </w:r>
      <w:r>
        <w:rPr>
          <w:rFonts w:ascii="Arial" w:hAnsi="Arial" w:cs="Arial"/>
          <w:color w:val="3366FF"/>
          <w:kern w:val="0"/>
          <w:sz w:val="24"/>
          <w:szCs w:val="24"/>
        </w:rPr>
        <w:t>副本到工作内存</w:t>
      </w:r>
      <w:r>
        <w:rPr>
          <w:rFonts w:ascii="Arial" w:hAnsi="Arial" w:cs="Arial"/>
          <w:color w:val="3366FF"/>
          <w:kern w:val="0"/>
          <w:sz w:val="24"/>
          <w:szCs w:val="24"/>
        </w:rPr>
        <w:br/>
        <w:t xml:space="preserve">2 </w:t>
      </w:r>
      <w:r>
        <w:rPr>
          <w:rFonts w:ascii="Arial" w:hAnsi="Arial" w:cs="Arial"/>
          <w:color w:val="3366FF"/>
          <w:kern w:val="0"/>
          <w:sz w:val="24"/>
          <w:szCs w:val="24"/>
        </w:rPr>
        <w:t>给</w:t>
      </w:r>
      <w:r>
        <w:rPr>
          <w:rFonts w:ascii="Arial" w:hAnsi="Arial" w:cs="Arial"/>
          <w:color w:val="3366FF"/>
          <w:kern w:val="0"/>
          <w:sz w:val="24"/>
          <w:szCs w:val="24"/>
        </w:rPr>
        <w:t>x</w:t>
      </w:r>
      <w:r>
        <w:rPr>
          <w:rFonts w:ascii="Arial" w:hAnsi="Arial" w:cs="Arial"/>
          <w:color w:val="3366FF"/>
          <w:kern w:val="0"/>
          <w:sz w:val="24"/>
          <w:szCs w:val="24"/>
        </w:rPr>
        <w:t>加</w:t>
      </w:r>
      <w:r>
        <w:rPr>
          <w:rFonts w:ascii="Arial" w:hAnsi="Arial" w:cs="Arial"/>
          <w:color w:val="3366FF"/>
          <w:kern w:val="0"/>
          <w:sz w:val="24"/>
          <w:szCs w:val="24"/>
        </w:rPr>
        <w:t>1</w:t>
      </w:r>
      <w:r>
        <w:rPr>
          <w:rFonts w:ascii="Arial" w:hAnsi="Arial" w:cs="Arial"/>
          <w:color w:val="3366FF"/>
          <w:kern w:val="0"/>
          <w:sz w:val="24"/>
          <w:szCs w:val="24"/>
        </w:rPr>
        <w:br/>
        <w:t xml:space="preserve">3 </w:t>
      </w:r>
      <w:r>
        <w:rPr>
          <w:rFonts w:ascii="Arial" w:hAnsi="Arial" w:cs="Arial"/>
          <w:color w:val="3366FF"/>
          <w:kern w:val="0"/>
          <w:sz w:val="24"/>
          <w:szCs w:val="24"/>
        </w:rPr>
        <w:t>将</w:t>
      </w:r>
      <w:r>
        <w:rPr>
          <w:rFonts w:ascii="Arial" w:hAnsi="Arial" w:cs="Arial"/>
          <w:color w:val="3366FF"/>
          <w:kern w:val="0"/>
          <w:sz w:val="24"/>
          <w:szCs w:val="24"/>
        </w:rPr>
        <w:t>x</w:t>
      </w:r>
      <w:r>
        <w:rPr>
          <w:rFonts w:ascii="Arial" w:hAnsi="Arial" w:cs="Arial"/>
          <w:color w:val="3366FF"/>
          <w:kern w:val="0"/>
          <w:sz w:val="24"/>
          <w:szCs w:val="24"/>
        </w:rPr>
        <w:t>加</w:t>
      </w:r>
      <w:r>
        <w:rPr>
          <w:rFonts w:ascii="Arial" w:hAnsi="Arial" w:cs="Arial"/>
          <w:color w:val="3366FF"/>
          <w:kern w:val="0"/>
          <w:sz w:val="24"/>
          <w:szCs w:val="24"/>
        </w:rPr>
        <w:t>1</w:t>
      </w:r>
      <w:r>
        <w:rPr>
          <w:rFonts w:ascii="Arial" w:hAnsi="Arial" w:cs="Arial"/>
          <w:color w:val="3366FF"/>
          <w:kern w:val="0"/>
          <w:sz w:val="24"/>
          <w:szCs w:val="24"/>
        </w:rPr>
        <w:t>后的值写回主</w:t>
      </w:r>
      <w:r>
        <w:rPr>
          <w:rFonts w:ascii="Arial" w:hAnsi="Arial" w:cs="Arial"/>
          <w:color w:val="000000"/>
          <w:kern w:val="0"/>
          <w:sz w:val="24"/>
          <w:szCs w:val="24"/>
        </w:rPr>
        <w:t> </w:t>
      </w:r>
      <w:r>
        <w:rPr>
          <w:rFonts w:ascii="Arial" w:hAnsi="Arial" w:cs="Arial"/>
          <w:color w:val="000000"/>
          <w:kern w:val="0"/>
          <w:sz w:val="24"/>
          <w:szCs w:val="24"/>
        </w:rPr>
        <w:t>存</w:t>
      </w:r>
      <w:r>
        <w:rPr>
          <w:rFonts w:ascii="Arial" w:hAnsi="Arial" w:cs="Arial"/>
          <w:color w:val="000000"/>
          <w:kern w:val="0"/>
          <w:sz w:val="24"/>
          <w:szCs w:val="24"/>
        </w:rPr>
        <w:br/>
      </w:r>
      <w:r>
        <w:rPr>
          <w:rFonts w:ascii="Arial" w:hAnsi="Arial" w:cs="Arial"/>
          <w:color w:val="000000"/>
          <w:kern w:val="0"/>
          <w:sz w:val="24"/>
          <w:szCs w:val="24"/>
        </w:rPr>
        <w:t>如果另外一个线程</w:t>
      </w:r>
      <w:r>
        <w:rPr>
          <w:rFonts w:ascii="Arial" w:hAnsi="Arial" w:cs="Arial"/>
          <w:color w:val="000000"/>
          <w:kern w:val="0"/>
          <w:sz w:val="24"/>
          <w:szCs w:val="24"/>
        </w:rPr>
        <w:t>b</w:t>
      </w:r>
      <w:r>
        <w:rPr>
          <w:rFonts w:ascii="Arial" w:hAnsi="Arial" w:cs="Arial"/>
          <w:color w:val="000000"/>
          <w:kern w:val="0"/>
          <w:sz w:val="24"/>
          <w:szCs w:val="24"/>
        </w:rPr>
        <w:t>执行</w:t>
      </w:r>
      <w:r>
        <w:rPr>
          <w:rFonts w:ascii="Arial" w:hAnsi="Arial" w:cs="Arial"/>
          <w:color w:val="000000"/>
          <w:kern w:val="0"/>
          <w:sz w:val="24"/>
          <w:szCs w:val="24"/>
        </w:rPr>
        <w:t>x=x-1</w:t>
      </w:r>
      <w:r>
        <w:rPr>
          <w:rFonts w:ascii="Arial" w:hAnsi="Arial" w:cs="Arial"/>
          <w:color w:val="000000"/>
          <w:kern w:val="0"/>
          <w:sz w:val="24"/>
          <w:szCs w:val="24"/>
        </w:rPr>
        <w:t>，执行过程如下：</w:t>
      </w:r>
      <w:r>
        <w:rPr>
          <w:rFonts w:ascii="Arial" w:hAnsi="Arial" w:cs="Arial"/>
          <w:color w:val="000000"/>
          <w:kern w:val="0"/>
          <w:sz w:val="24"/>
          <w:szCs w:val="24"/>
        </w:rPr>
        <w:br/>
      </w:r>
      <w:r>
        <w:rPr>
          <w:rFonts w:ascii="Arial" w:hAnsi="Arial" w:cs="Arial"/>
          <w:color w:val="3366FF"/>
          <w:kern w:val="0"/>
          <w:sz w:val="24"/>
          <w:szCs w:val="24"/>
        </w:rPr>
        <w:t xml:space="preserve">1 </w:t>
      </w:r>
      <w:r>
        <w:rPr>
          <w:rFonts w:ascii="Arial" w:hAnsi="Arial" w:cs="Arial"/>
          <w:color w:val="3366FF"/>
          <w:kern w:val="0"/>
          <w:sz w:val="24"/>
          <w:szCs w:val="24"/>
        </w:rPr>
        <w:t>从主存中读取变量</w:t>
      </w:r>
      <w:r>
        <w:rPr>
          <w:rFonts w:ascii="Arial" w:hAnsi="Arial" w:cs="Arial"/>
          <w:color w:val="3366FF"/>
          <w:kern w:val="0"/>
          <w:sz w:val="24"/>
          <w:szCs w:val="24"/>
        </w:rPr>
        <w:t>x</w:t>
      </w:r>
      <w:r>
        <w:rPr>
          <w:rFonts w:ascii="Arial" w:hAnsi="Arial" w:cs="Arial"/>
          <w:color w:val="3366FF"/>
          <w:kern w:val="0"/>
          <w:sz w:val="24"/>
          <w:szCs w:val="24"/>
        </w:rPr>
        <w:t>副本到工作内存</w:t>
      </w:r>
      <w:r>
        <w:rPr>
          <w:rFonts w:ascii="Arial" w:hAnsi="Arial" w:cs="Arial"/>
          <w:color w:val="3366FF"/>
          <w:kern w:val="0"/>
          <w:sz w:val="24"/>
          <w:szCs w:val="24"/>
        </w:rPr>
        <w:br/>
        <w:t xml:space="preserve">2 </w:t>
      </w:r>
      <w:r>
        <w:rPr>
          <w:rFonts w:ascii="Arial" w:hAnsi="Arial" w:cs="Arial"/>
          <w:color w:val="3366FF"/>
          <w:kern w:val="0"/>
          <w:sz w:val="24"/>
          <w:szCs w:val="24"/>
        </w:rPr>
        <w:t>给</w:t>
      </w:r>
      <w:r>
        <w:rPr>
          <w:rFonts w:ascii="Arial" w:hAnsi="Arial" w:cs="Arial"/>
          <w:color w:val="3366FF"/>
          <w:kern w:val="0"/>
          <w:sz w:val="24"/>
          <w:szCs w:val="24"/>
        </w:rPr>
        <w:t>x</w:t>
      </w:r>
      <w:r>
        <w:rPr>
          <w:rFonts w:ascii="Arial" w:hAnsi="Arial" w:cs="Arial"/>
          <w:color w:val="3366FF"/>
          <w:kern w:val="0"/>
          <w:sz w:val="24"/>
          <w:szCs w:val="24"/>
        </w:rPr>
        <w:t>减</w:t>
      </w:r>
      <w:r>
        <w:rPr>
          <w:rFonts w:ascii="Arial" w:hAnsi="Arial" w:cs="Arial"/>
          <w:color w:val="3366FF"/>
          <w:kern w:val="0"/>
          <w:sz w:val="24"/>
          <w:szCs w:val="24"/>
        </w:rPr>
        <w:t>1</w:t>
      </w:r>
      <w:r>
        <w:rPr>
          <w:rFonts w:ascii="Arial" w:hAnsi="Arial" w:cs="Arial"/>
          <w:color w:val="3366FF"/>
          <w:kern w:val="0"/>
          <w:sz w:val="24"/>
          <w:szCs w:val="24"/>
        </w:rPr>
        <w:br/>
        <w:t xml:space="preserve">3 </w:t>
      </w:r>
      <w:r>
        <w:rPr>
          <w:rFonts w:ascii="Arial" w:hAnsi="Arial" w:cs="Arial"/>
          <w:color w:val="3366FF"/>
          <w:kern w:val="0"/>
          <w:sz w:val="24"/>
          <w:szCs w:val="24"/>
        </w:rPr>
        <w:t>将</w:t>
      </w:r>
      <w:r>
        <w:rPr>
          <w:rFonts w:ascii="Arial" w:hAnsi="Arial" w:cs="Arial"/>
          <w:color w:val="3366FF"/>
          <w:kern w:val="0"/>
          <w:sz w:val="24"/>
          <w:szCs w:val="24"/>
        </w:rPr>
        <w:t>x</w:t>
      </w:r>
      <w:r>
        <w:rPr>
          <w:rFonts w:ascii="Arial" w:hAnsi="Arial" w:cs="Arial"/>
          <w:color w:val="3366FF"/>
          <w:kern w:val="0"/>
          <w:sz w:val="24"/>
          <w:szCs w:val="24"/>
        </w:rPr>
        <w:t>减</w:t>
      </w:r>
      <w:r>
        <w:rPr>
          <w:rFonts w:ascii="Arial" w:hAnsi="Arial" w:cs="Arial"/>
          <w:color w:val="3366FF"/>
          <w:kern w:val="0"/>
          <w:sz w:val="24"/>
          <w:szCs w:val="24"/>
        </w:rPr>
        <w:t>1</w:t>
      </w:r>
      <w:r>
        <w:rPr>
          <w:rFonts w:ascii="Arial" w:hAnsi="Arial" w:cs="Arial"/>
          <w:color w:val="3366FF"/>
          <w:kern w:val="0"/>
          <w:sz w:val="24"/>
          <w:szCs w:val="24"/>
        </w:rPr>
        <w:t>后的值写回主存</w:t>
      </w:r>
      <w:r>
        <w:rPr>
          <w:rFonts w:ascii="Arial" w:hAnsi="Arial" w:cs="Arial"/>
          <w:color w:val="000000"/>
          <w:kern w:val="0"/>
          <w:sz w:val="24"/>
          <w:szCs w:val="24"/>
        </w:rPr>
        <w:t> </w:t>
      </w:r>
      <w:r>
        <w:rPr>
          <w:rFonts w:ascii="Arial" w:hAnsi="Arial" w:cs="Arial"/>
          <w:color w:val="000000"/>
          <w:kern w:val="0"/>
          <w:sz w:val="24"/>
          <w:szCs w:val="24"/>
        </w:rPr>
        <w:br/>
      </w:r>
      <w:r>
        <w:rPr>
          <w:rFonts w:ascii="Arial" w:hAnsi="Arial" w:cs="Arial"/>
          <w:color w:val="000000"/>
          <w:kern w:val="0"/>
          <w:sz w:val="24"/>
          <w:szCs w:val="24"/>
        </w:rPr>
        <w:t>那么显然，最终的</w:t>
      </w:r>
      <w:r>
        <w:rPr>
          <w:rFonts w:ascii="Arial" w:hAnsi="Arial" w:cs="Arial"/>
          <w:color w:val="000000"/>
          <w:kern w:val="0"/>
          <w:sz w:val="24"/>
          <w:szCs w:val="24"/>
        </w:rPr>
        <w:t>x</w:t>
      </w:r>
      <w:r>
        <w:rPr>
          <w:rFonts w:ascii="Arial" w:hAnsi="Arial" w:cs="Arial"/>
          <w:color w:val="000000"/>
          <w:kern w:val="0"/>
          <w:sz w:val="24"/>
          <w:szCs w:val="24"/>
        </w:rPr>
        <w:t>的值是不可靠的。假设</w:t>
      </w:r>
      <w:r>
        <w:rPr>
          <w:rFonts w:ascii="Arial" w:hAnsi="Arial" w:cs="Arial"/>
          <w:color w:val="000000"/>
          <w:kern w:val="0"/>
          <w:sz w:val="24"/>
          <w:szCs w:val="24"/>
        </w:rPr>
        <w:t>x</w:t>
      </w:r>
      <w:r>
        <w:rPr>
          <w:rFonts w:ascii="Arial" w:hAnsi="Arial" w:cs="Arial"/>
          <w:color w:val="000000"/>
          <w:kern w:val="0"/>
          <w:sz w:val="24"/>
          <w:szCs w:val="24"/>
        </w:rPr>
        <w:t>现在为</w:t>
      </w:r>
      <w:r>
        <w:rPr>
          <w:rFonts w:ascii="Arial" w:hAnsi="Arial" w:cs="Arial"/>
          <w:color w:val="000000"/>
          <w:kern w:val="0"/>
          <w:sz w:val="24"/>
          <w:szCs w:val="24"/>
        </w:rPr>
        <w:t>10</w:t>
      </w:r>
      <w:r>
        <w:rPr>
          <w:rFonts w:ascii="Arial" w:hAnsi="Arial" w:cs="Arial"/>
          <w:color w:val="000000"/>
          <w:kern w:val="0"/>
          <w:sz w:val="24"/>
          <w:szCs w:val="24"/>
        </w:rPr>
        <w:t>，线程</w:t>
      </w:r>
      <w:r>
        <w:rPr>
          <w:rFonts w:ascii="Arial" w:hAnsi="Arial" w:cs="Arial"/>
          <w:color w:val="000000"/>
          <w:kern w:val="0"/>
          <w:sz w:val="24"/>
          <w:szCs w:val="24"/>
        </w:rPr>
        <w:t>a</w:t>
      </w:r>
      <w:r>
        <w:rPr>
          <w:rFonts w:ascii="Arial" w:hAnsi="Arial" w:cs="Arial"/>
          <w:color w:val="000000"/>
          <w:kern w:val="0"/>
          <w:sz w:val="24"/>
          <w:szCs w:val="24"/>
        </w:rPr>
        <w:t>加</w:t>
      </w:r>
      <w:r>
        <w:rPr>
          <w:rFonts w:ascii="Arial" w:hAnsi="Arial" w:cs="Arial"/>
          <w:color w:val="000000"/>
          <w:kern w:val="0"/>
          <w:sz w:val="24"/>
          <w:szCs w:val="24"/>
        </w:rPr>
        <w:t>1</w:t>
      </w:r>
      <w:r>
        <w:rPr>
          <w:rFonts w:ascii="Arial" w:hAnsi="Arial" w:cs="Arial"/>
          <w:color w:val="000000"/>
          <w:kern w:val="0"/>
          <w:sz w:val="24"/>
          <w:szCs w:val="24"/>
        </w:rPr>
        <w:t>，线程</w:t>
      </w:r>
      <w:r>
        <w:rPr>
          <w:rFonts w:ascii="Arial" w:hAnsi="Arial" w:cs="Arial"/>
          <w:color w:val="000000"/>
          <w:kern w:val="0"/>
          <w:sz w:val="24"/>
          <w:szCs w:val="24"/>
        </w:rPr>
        <w:t>b</w:t>
      </w:r>
      <w:r>
        <w:rPr>
          <w:rFonts w:ascii="Arial" w:hAnsi="Arial" w:cs="Arial"/>
          <w:color w:val="000000"/>
          <w:kern w:val="0"/>
          <w:sz w:val="24"/>
          <w:szCs w:val="24"/>
        </w:rPr>
        <w:t>减</w:t>
      </w:r>
      <w:r>
        <w:rPr>
          <w:rFonts w:ascii="Arial" w:hAnsi="Arial" w:cs="Arial"/>
          <w:color w:val="000000"/>
          <w:kern w:val="0"/>
          <w:sz w:val="24"/>
          <w:szCs w:val="24"/>
        </w:rPr>
        <w:t>1</w:t>
      </w:r>
      <w:r>
        <w:rPr>
          <w:rFonts w:ascii="Arial" w:hAnsi="Arial" w:cs="Arial"/>
          <w:color w:val="000000"/>
          <w:kern w:val="0"/>
          <w:sz w:val="24"/>
          <w:szCs w:val="24"/>
        </w:rPr>
        <w:t>，从表面上看，似乎最终</w:t>
      </w:r>
      <w:r>
        <w:rPr>
          <w:rFonts w:ascii="Arial" w:hAnsi="Arial" w:cs="Arial"/>
          <w:color w:val="000000"/>
          <w:kern w:val="0"/>
          <w:sz w:val="24"/>
          <w:szCs w:val="24"/>
        </w:rPr>
        <w:t>x</w:t>
      </w:r>
      <w:r>
        <w:rPr>
          <w:rFonts w:ascii="Arial" w:hAnsi="Arial" w:cs="Arial"/>
          <w:color w:val="000000"/>
          <w:kern w:val="0"/>
          <w:sz w:val="24"/>
          <w:szCs w:val="24"/>
        </w:rPr>
        <w:t>还是为</w:t>
      </w:r>
      <w:r>
        <w:rPr>
          <w:rFonts w:ascii="Arial" w:hAnsi="Arial" w:cs="Arial"/>
          <w:color w:val="000000"/>
          <w:kern w:val="0"/>
          <w:sz w:val="24"/>
          <w:szCs w:val="24"/>
        </w:rPr>
        <w:t>10</w:t>
      </w:r>
      <w:r>
        <w:rPr>
          <w:rFonts w:ascii="Arial" w:hAnsi="Arial" w:cs="Arial"/>
          <w:color w:val="000000"/>
          <w:kern w:val="0"/>
          <w:sz w:val="24"/>
          <w:szCs w:val="24"/>
        </w:rPr>
        <w:t>，但是多线程情况下会有这种情况发生：</w:t>
      </w:r>
      <w:r>
        <w:rPr>
          <w:rFonts w:ascii="Arial" w:hAnsi="Arial" w:cs="Arial"/>
          <w:color w:val="000000"/>
          <w:kern w:val="0"/>
          <w:sz w:val="24"/>
          <w:szCs w:val="24"/>
        </w:rPr>
        <w:br/>
      </w:r>
      <w:r>
        <w:rPr>
          <w:rFonts w:ascii="Arial" w:hAnsi="Arial" w:cs="Arial"/>
          <w:color w:val="3366FF"/>
          <w:kern w:val="0"/>
          <w:sz w:val="24"/>
          <w:szCs w:val="24"/>
        </w:rPr>
        <w:t>1</w:t>
      </w:r>
      <w:r>
        <w:rPr>
          <w:rFonts w:ascii="Arial" w:hAnsi="Arial" w:cs="Arial"/>
          <w:color w:val="3366FF"/>
          <w:kern w:val="0"/>
          <w:sz w:val="24"/>
          <w:szCs w:val="24"/>
        </w:rPr>
        <w:t>：线程</w:t>
      </w:r>
      <w:r>
        <w:rPr>
          <w:rFonts w:ascii="Arial" w:hAnsi="Arial" w:cs="Arial"/>
          <w:color w:val="3366FF"/>
          <w:kern w:val="0"/>
          <w:sz w:val="24"/>
          <w:szCs w:val="24"/>
        </w:rPr>
        <w:t>a</w:t>
      </w:r>
      <w:r>
        <w:rPr>
          <w:rFonts w:ascii="Arial" w:hAnsi="Arial" w:cs="Arial"/>
          <w:color w:val="3366FF"/>
          <w:kern w:val="0"/>
          <w:sz w:val="24"/>
          <w:szCs w:val="24"/>
        </w:rPr>
        <w:t>从主存读取</w:t>
      </w:r>
      <w:r>
        <w:rPr>
          <w:rFonts w:ascii="Arial" w:hAnsi="Arial" w:cs="Arial"/>
          <w:color w:val="3366FF"/>
          <w:kern w:val="0"/>
          <w:sz w:val="24"/>
          <w:szCs w:val="24"/>
        </w:rPr>
        <w:t>x</w:t>
      </w:r>
      <w:r>
        <w:rPr>
          <w:rFonts w:ascii="Arial" w:hAnsi="Arial" w:cs="Arial"/>
          <w:color w:val="3366FF"/>
          <w:kern w:val="0"/>
          <w:sz w:val="24"/>
          <w:szCs w:val="24"/>
        </w:rPr>
        <w:t>副本到工作内存，工作内存中</w:t>
      </w:r>
      <w:r>
        <w:rPr>
          <w:rFonts w:ascii="Arial" w:hAnsi="Arial" w:cs="Arial"/>
          <w:color w:val="3366FF"/>
          <w:kern w:val="0"/>
          <w:sz w:val="24"/>
          <w:szCs w:val="24"/>
        </w:rPr>
        <w:t>x</w:t>
      </w:r>
      <w:r>
        <w:rPr>
          <w:rFonts w:ascii="Arial" w:hAnsi="Arial" w:cs="Arial"/>
          <w:color w:val="3366FF"/>
          <w:kern w:val="0"/>
          <w:sz w:val="24"/>
          <w:szCs w:val="24"/>
        </w:rPr>
        <w:t>值为</w:t>
      </w:r>
      <w:r>
        <w:rPr>
          <w:rFonts w:ascii="Arial" w:hAnsi="Arial" w:cs="Arial"/>
          <w:color w:val="3366FF"/>
          <w:kern w:val="0"/>
          <w:sz w:val="24"/>
          <w:szCs w:val="24"/>
        </w:rPr>
        <w:t>10</w:t>
      </w:r>
      <w:r>
        <w:rPr>
          <w:rFonts w:ascii="Arial" w:hAnsi="Arial" w:cs="Arial"/>
          <w:color w:val="3366FF"/>
          <w:kern w:val="0"/>
          <w:sz w:val="24"/>
          <w:szCs w:val="24"/>
        </w:rPr>
        <w:br/>
        <w:t>2</w:t>
      </w:r>
      <w:r>
        <w:rPr>
          <w:rFonts w:ascii="Arial" w:hAnsi="Arial" w:cs="Arial"/>
          <w:color w:val="3366FF"/>
          <w:kern w:val="0"/>
          <w:sz w:val="24"/>
          <w:szCs w:val="24"/>
        </w:rPr>
        <w:t>：线程</w:t>
      </w:r>
      <w:r>
        <w:rPr>
          <w:rFonts w:ascii="Arial" w:hAnsi="Arial" w:cs="Arial"/>
          <w:color w:val="3366FF"/>
          <w:kern w:val="0"/>
          <w:sz w:val="24"/>
          <w:szCs w:val="24"/>
        </w:rPr>
        <w:t>b</w:t>
      </w:r>
      <w:r>
        <w:rPr>
          <w:rFonts w:ascii="Arial" w:hAnsi="Arial" w:cs="Arial"/>
          <w:color w:val="3366FF"/>
          <w:kern w:val="0"/>
          <w:sz w:val="24"/>
          <w:szCs w:val="24"/>
        </w:rPr>
        <w:t>从主存读取</w:t>
      </w:r>
      <w:r>
        <w:rPr>
          <w:rFonts w:ascii="Arial" w:hAnsi="Arial" w:cs="Arial"/>
          <w:color w:val="3366FF"/>
          <w:kern w:val="0"/>
          <w:sz w:val="24"/>
          <w:szCs w:val="24"/>
        </w:rPr>
        <w:t>x</w:t>
      </w:r>
      <w:r>
        <w:rPr>
          <w:rFonts w:ascii="Arial" w:hAnsi="Arial" w:cs="Arial"/>
          <w:color w:val="3366FF"/>
          <w:kern w:val="0"/>
          <w:sz w:val="24"/>
          <w:szCs w:val="24"/>
        </w:rPr>
        <w:t>副本到工作内存，工作内存中</w:t>
      </w:r>
      <w:r>
        <w:rPr>
          <w:rFonts w:ascii="Arial" w:hAnsi="Arial" w:cs="Arial"/>
          <w:color w:val="3366FF"/>
          <w:kern w:val="0"/>
          <w:sz w:val="24"/>
          <w:szCs w:val="24"/>
        </w:rPr>
        <w:t>x</w:t>
      </w:r>
      <w:r>
        <w:rPr>
          <w:rFonts w:ascii="Arial" w:hAnsi="Arial" w:cs="Arial"/>
          <w:color w:val="3366FF"/>
          <w:kern w:val="0"/>
          <w:sz w:val="24"/>
          <w:szCs w:val="24"/>
        </w:rPr>
        <w:t>值为</w:t>
      </w:r>
      <w:r>
        <w:rPr>
          <w:rFonts w:ascii="Arial" w:hAnsi="Arial" w:cs="Arial"/>
          <w:color w:val="3366FF"/>
          <w:kern w:val="0"/>
          <w:sz w:val="24"/>
          <w:szCs w:val="24"/>
        </w:rPr>
        <w:t>10</w:t>
      </w:r>
      <w:r>
        <w:rPr>
          <w:rFonts w:ascii="Arial" w:hAnsi="Arial" w:cs="Arial"/>
          <w:color w:val="3366FF"/>
          <w:kern w:val="0"/>
          <w:sz w:val="24"/>
          <w:szCs w:val="24"/>
        </w:rPr>
        <w:br/>
        <w:t>3</w:t>
      </w:r>
      <w:r>
        <w:rPr>
          <w:rFonts w:ascii="Arial" w:hAnsi="Arial" w:cs="Arial"/>
          <w:color w:val="3366FF"/>
          <w:kern w:val="0"/>
          <w:sz w:val="24"/>
          <w:szCs w:val="24"/>
        </w:rPr>
        <w:t>：线程</w:t>
      </w:r>
      <w:r>
        <w:rPr>
          <w:rFonts w:ascii="Arial" w:hAnsi="Arial" w:cs="Arial"/>
          <w:color w:val="3366FF"/>
          <w:kern w:val="0"/>
          <w:sz w:val="24"/>
          <w:szCs w:val="24"/>
        </w:rPr>
        <w:t>a</w:t>
      </w:r>
      <w:r>
        <w:rPr>
          <w:rFonts w:ascii="Arial" w:hAnsi="Arial" w:cs="Arial"/>
          <w:color w:val="3366FF"/>
          <w:kern w:val="0"/>
          <w:sz w:val="24"/>
          <w:szCs w:val="24"/>
        </w:rPr>
        <w:t>将工作内存中</w:t>
      </w:r>
      <w:r>
        <w:rPr>
          <w:rFonts w:ascii="Arial" w:hAnsi="Arial" w:cs="Arial"/>
          <w:color w:val="3366FF"/>
          <w:kern w:val="0"/>
          <w:sz w:val="24"/>
          <w:szCs w:val="24"/>
        </w:rPr>
        <w:t>x</w:t>
      </w:r>
      <w:r>
        <w:rPr>
          <w:rFonts w:ascii="Arial" w:hAnsi="Arial" w:cs="Arial"/>
          <w:color w:val="3366FF"/>
          <w:kern w:val="0"/>
          <w:sz w:val="24"/>
          <w:szCs w:val="24"/>
        </w:rPr>
        <w:t>加</w:t>
      </w:r>
      <w:r>
        <w:rPr>
          <w:rFonts w:ascii="Arial" w:hAnsi="Arial" w:cs="Arial"/>
          <w:color w:val="3366FF"/>
          <w:kern w:val="0"/>
          <w:sz w:val="24"/>
          <w:szCs w:val="24"/>
        </w:rPr>
        <w:t>1</w:t>
      </w:r>
      <w:r>
        <w:rPr>
          <w:rFonts w:ascii="Arial" w:hAnsi="Arial" w:cs="Arial"/>
          <w:color w:val="3366FF"/>
          <w:kern w:val="0"/>
          <w:sz w:val="24"/>
          <w:szCs w:val="24"/>
        </w:rPr>
        <w:t>，工作内存中</w:t>
      </w:r>
      <w:r>
        <w:rPr>
          <w:rFonts w:ascii="Arial" w:hAnsi="Arial" w:cs="Arial"/>
          <w:color w:val="3366FF"/>
          <w:kern w:val="0"/>
          <w:sz w:val="24"/>
          <w:szCs w:val="24"/>
        </w:rPr>
        <w:t>x</w:t>
      </w:r>
      <w:r>
        <w:rPr>
          <w:rFonts w:ascii="Arial" w:hAnsi="Arial" w:cs="Arial"/>
          <w:color w:val="3366FF"/>
          <w:kern w:val="0"/>
          <w:sz w:val="24"/>
          <w:szCs w:val="24"/>
        </w:rPr>
        <w:t>值为</w:t>
      </w:r>
      <w:r>
        <w:rPr>
          <w:rFonts w:ascii="Arial" w:hAnsi="Arial" w:cs="Arial"/>
          <w:color w:val="3366FF"/>
          <w:kern w:val="0"/>
          <w:sz w:val="24"/>
          <w:szCs w:val="24"/>
        </w:rPr>
        <w:t>11</w:t>
      </w:r>
      <w:r>
        <w:rPr>
          <w:rFonts w:ascii="Arial" w:hAnsi="Arial" w:cs="Arial"/>
          <w:color w:val="3366FF"/>
          <w:kern w:val="0"/>
          <w:sz w:val="24"/>
          <w:szCs w:val="24"/>
        </w:rPr>
        <w:br/>
        <w:t>4</w:t>
      </w:r>
      <w:r>
        <w:rPr>
          <w:rFonts w:ascii="Arial" w:hAnsi="Arial" w:cs="Arial"/>
          <w:color w:val="3366FF"/>
          <w:kern w:val="0"/>
          <w:sz w:val="24"/>
          <w:szCs w:val="24"/>
        </w:rPr>
        <w:t>：线程</w:t>
      </w:r>
      <w:r>
        <w:rPr>
          <w:rFonts w:ascii="Arial" w:hAnsi="Arial" w:cs="Arial"/>
          <w:color w:val="3366FF"/>
          <w:kern w:val="0"/>
          <w:sz w:val="24"/>
          <w:szCs w:val="24"/>
        </w:rPr>
        <w:t>a</w:t>
      </w:r>
      <w:r>
        <w:rPr>
          <w:rFonts w:ascii="Arial" w:hAnsi="Arial" w:cs="Arial"/>
          <w:color w:val="3366FF"/>
          <w:kern w:val="0"/>
          <w:sz w:val="24"/>
          <w:szCs w:val="24"/>
        </w:rPr>
        <w:t>将</w:t>
      </w:r>
      <w:r>
        <w:rPr>
          <w:rFonts w:ascii="Arial" w:hAnsi="Arial" w:cs="Arial"/>
          <w:color w:val="3366FF"/>
          <w:kern w:val="0"/>
          <w:sz w:val="24"/>
          <w:szCs w:val="24"/>
        </w:rPr>
        <w:t>x</w:t>
      </w:r>
      <w:r>
        <w:rPr>
          <w:rFonts w:ascii="Arial" w:hAnsi="Arial" w:cs="Arial"/>
          <w:color w:val="3366FF"/>
          <w:kern w:val="0"/>
          <w:sz w:val="24"/>
          <w:szCs w:val="24"/>
        </w:rPr>
        <w:t>提交主存中，主存中</w:t>
      </w:r>
      <w:r>
        <w:rPr>
          <w:rFonts w:ascii="Arial" w:hAnsi="Arial" w:cs="Arial"/>
          <w:color w:val="3366FF"/>
          <w:kern w:val="0"/>
          <w:sz w:val="24"/>
          <w:szCs w:val="24"/>
        </w:rPr>
        <w:t>x</w:t>
      </w:r>
      <w:r>
        <w:rPr>
          <w:rFonts w:ascii="Arial" w:hAnsi="Arial" w:cs="Arial"/>
          <w:color w:val="3366FF"/>
          <w:kern w:val="0"/>
          <w:sz w:val="24"/>
          <w:szCs w:val="24"/>
        </w:rPr>
        <w:t>为</w:t>
      </w:r>
      <w:r>
        <w:rPr>
          <w:rFonts w:ascii="Arial" w:hAnsi="Arial" w:cs="Arial"/>
          <w:color w:val="3366FF"/>
          <w:kern w:val="0"/>
          <w:sz w:val="24"/>
          <w:szCs w:val="24"/>
        </w:rPr>
        <w:t>11</w:t>
      </w:r>
      <w:r>
        <w:rPr>
          <w:rFonts w:ascii="Arial" w:hAnsi="Arial" w:cs="Arial"/>
          <w:color w:val="3366FF"/>
          <w:kern w:val="0"/>
          <w:sz w:val="24"/>
          <w:szCs w:val="24"/>
        </w:rPr>
        <w:br/>
        <w:t>5</w:t>
      </w:r>
      <w:r>
        <w:rPr>
          <w:rFonts w:ascii="Arial" w:hAnsi="Arial" w:cs="Arial"/>
          <w:color w:val="3366FF"/>
          <w:kern w:val="0"/>
          <w:sz w:val="24"/>
          <w:szCs w:val="24"/>
        </w:rPr>
        <w:t>：线程</w:t>
      </w:r>
      <w:r>
        <w:rPr>
          <w:rFonts w:ascii="Arial" w:hAnsi="Arial" w:cs="Arial"/>
          <w:color w:val="3366FF"/>
          <w:kern w:val="0"/>
          <w:sz w:val="24"/>
          <w:szCs w:val="24"/>
        </w:rPr>
        <w:t>b</w:t>
      </w:r>
      <w:r>
        <w:rPr>
          <w:rFonts w:ascii="Arial" w:hAnsi="Arial" w:cs="Arial"/>
          <w:color w:val="3366FF"/>
          <w:kern w:val="0"/>
          <w:sz w:val="24"/>
          <w:szCs w:val="24"/>
        </w:rPr>
        <w:t>将工作内存</w:t>
      </w:r>
      <w:r>
        <w:rPr>
          <w:rFonts w:ascii="Arial" w:hAnsi="Arial" w:cs="Arial"/>
          <w:color w:val="3366FF"/>
          <w:kern w:val="0"/>
          <w:sz w:val="24"/>
          <w:szCs w:val="24"/>
        </w:rPr>
        <w:t>中</w:t>
      </w:r>
      <w:r>
        <w:rPr>
          <w:rFonts w:ascii="Arial" w:hAnsi="Arial" w:cs="Arial"/>
          <w:color w:val="3366FF"/>
          <w:kern w:val="0"/>
          <w:sz w:val="24"/>
          <w:szCs w:val="24"/>
        </w:rPr>
        <w:t>x</w:t>
      </w:r>
      <w:r>
        <w:rPr>
          <w:rFonts w:ascii="Arial" w:hAnsi="Arial" w:cs="Arial"/>
          <w:color w:val="3366FF"/>
          <w:kern w:val="0"/>
          <w:sz w:val="24"/>
          <w:szCs w:val="24"/>
        </w:rPr>
        <w:t>值减</w:t>
      </w:r>
      <w:r>
        <w:rPr>
          <w:rFonts w:ascii="Arial" w:hAnsi="Arial" w:cs="Arial"/>
          <w:color w:val="3366FF"/>
          <w:kern w:val="0"/>
          <w:sz w:val="24"/>
          <w:szCs w:val="24"/>
        </w:rPr>
        <w:t>1</w:t>
      </w:r>
      <w:r>
        <w:rPr>
          <w:rFonts w:ascii="Arial" w:hAnsi="Arial" w:cs="Arial"/>
          <w:color w:val="3366FF"/>
          <w:kern w:val="0"/>
          <w:sz w:val="24"/>
          <w:szCs w:val="24"/>
        </w:rPr>
        <w:t>，工作内存中</w:t>
      </w:r>
      <w:r>
        <w:rPr>
          <w:rFonts w:ascii="Arial" w:hAnsi="Arial" w:cs="Arial"/>
          <w:color w:val="3366FF"/>
          <w:kern w:val="0"/>
          <w:sz w:val="24"/>
          <w:szCs w:val="24"/>
        </w:rPr>
        <w:t>x</w:t>
      </w:r>
      <w:r>
        <w:rPr>
          <w:rFonts w:ascii="Arial" w:hAnsi="Arial" w:cs="Arial"/>
          <w:color w:val="3366FF"/>
          <w:kern w:val="0"/>
          <w:sz w:val="24"/>
          <w:szCs w:val="24"/>
        </w:rPr>
        <w:t>值为</w:t>
      </w:r>
      <w:r>
        <w:rPr>
          <w:rFonts w:ascii="Arial" w:hAnsi="Arial" w:cs="Arial"/>
          <w:color w:val="3366FF"/>
          <w:kern w:val="0"/>
          <w:sz w:val="24"/>
          <w:szCs w:val="24"/>
        </w:rPr>
        <w:t>9</w:t>
      </w:r>
      <w:r>
        <w:rPr>
          <w:rFonts w:ascii="Arial" w:hAnsi="Arial" w:cs="Arial"/>
          <w:color w:val="3366FF"/>
          <w:kern w:val="0"/>
          <w:sz w:val="24"/>
          <w:szCs w:val="24"/>
        </w:rPr>
        <w:br/>
        <w:t>6</w:t>
      </w:r>
      <w:r>
        <w:rPr>
          <w:rFonts w:ascii="Arial" w:hAnsi="Arial" w:cs="Arial"/>
          <w:color w:val="3366FF"/>
          <w:kern w:val="0"/>
          <w:sz w:val="24"/>
          <w:szCs w:val="24"/>
        </w:rPr>
        <w:t>：线程</w:t>
      </w:r>
      <w:r>
        <w:rPr>
          <w:rFonts w:ascii="Arial" w:hAnsi="Arial" w:cs="Arial"/>
          <w:color w:val="3366FF"/>
          <w:kern w:val="0"/>
          <w:sz w:val="24"/>
          <w:szCs w:val="24"/>
        </w:rPr>
        <w:t>b</w:t>
      </w:r>
      <w:r>
        <w:rPr>
          <w:rFonts w:ascii="Arial" w:hAnsi="Arial" w:cs="Arial"/>
          <w:color w:val="3366FF"/>
          <w:kern w:val="0"/>
          <w:sz w:val="24"/>
          <w:szCs w:val="24"/>
        </w:rPr>
        <w:t>将</w:t>
      </w:r>
      <w:r>
        <w:rPr>
          <w:rFonts w:ascii="Arial" w:hAnsi="Arial" w:cs="Arial"/>
          <w:color w:val="3366FF"/>
          <w:kern w:val="0"/>
          <w:sz w:val="24"/>
          <w:szCs w:val="24"/>
        </w:rPr>
        <w:t>x</w:t>
      </w:r>
      <w:r>
        <w:rPr>
          <w:rFonts w:ascii="Arial" w:hAnsi="Arial" w:cs="Arial"/>
          <w:color w:val="3366FF"/>
          <w:kern w:val="0"/>
          <w:sz w:val="24"/>
          <w:szCs w:val="24"/>
        </w:rPr>
        <w:t>提交到中主存中，主存中</w:t>
      </w:r>
      <w:r>
        <w:rPr>
          <w:rFonts w:ascii="Arial" w:hAnsi="Arial" w:cs="Arial"/>
          <w:color w:val="3366FF"/>
          <w:kern w:val="0"/>
          <w:sz w:val="24"/>
          <w:szCs w:val="24"/>
        </w:rPr>
        <w:t>x</w:t>
      </w:r>
      <w:r>
        <w:rPr>
          <w:rFonts w:ascii="Arial" w:hAnsi="Arial" w:cs="Arial"/>
          <w:color w:val="3366FF"/>
          <w:kern w:val="0"/>
          <w:sz w:val="24"/>
          <w:szCs w:val="24"/>
        </w:rPr>
        <w:t>为</w:t>
      </w:r>
      <w:r>
        <w:rPr>
          <w:rFonts w:ascii="Arial" w:hAnsi="Arial" w:cs="Arial"/>
          <w:color w:val="3366FF"/>
          <w:kern w:val="0"/>
          <w:sz w:val="24"/>
          <w:szCs w:val="24"/>
        </w:rPr>
        <w:t>9</w:t>
      </w:r>
      <w:r>
        <w:rPr>
          <w:rFonts w:ascii="Arial" w:hAnsi="Arial" w:cs="Arial"/>
          <w:color w:val="000000"/>
          <w:kern w:val="0"/>
          <w:sz w:val="24"/>
          <w:szCs w:val="24"/>
        </w:rPr>
        <w:t> </w:t>
      </w:r>
      <w:r>
        <w:rPr>
          <w:rFonts w:ascii="Arial" w:hAnsi="Arial" w:cs="Arial"/>
          <w:color w:val="000000"/>
          <w:kern w:val="0"/>
          <w:sz w:val="24"/>
          <w:szCs w:val="24"/>
        </w:rPr>
        <w:br/>
      </w:r>
      <w:r>
        <w:rPr>
          <w:rFonts w:ascii="Arial" w:hAnsi="Arial" w:cs="Arial"/>
          <w:color w:val="000000"/>
          <w:kern w:val="0"/>
          <w:sz w:val="24"/>
          <w:szCs w:val="24"/>
        </w:rPr>
        <w:lastRenderedPageBreak/>
        <w:t>同样，</w:t>
      </w:r>
      <w:r>
        <w:rPr>
          <w:rFonts w:ascii="Arial" w:hAnsi="Arial" w:cs="Arial"/>
          <w:color w:val="000000"/>
          <w:kern w:val="0"/>
          <w:sz w:val="24"/>
          <w:szCs w:val="24"/>
        </w:rPr>
        <w:t>x</w:t>
      </w:r>
      <w:r>
        <w:rPr>
          <w:rFonts w:ascii="Arial" w:hAnsi="Arial" w:cs="Arial"/>
          <w:color w:val="000000"/>
          <w:kern w:val="0"/>
          <w:sz w:val="24"/>
          <w:szCs w:val="24"/>
        </w:rPr>
        <w:t>有可能为</w:t>
      </w:r>
      <w:r>
        <w:rPr>
          <w:rFonts w:ascii="Arial" w:hAnsi="Arial" w:cs="Arial"/>
          <w:color w:val="000000"/>
          <w:kern w:val="0"/>
          <w:sz w:val="24"/>
          <w:szCs w:val="24"/>
        </w:rPr>
        <w:t>11</w:t>
      </w:r>
      <w:r>
        <w:rPr>
          <w:rFonts w:ascii="Arial" w:hAnsi="Arial" w:cs="Arial"/>
          <w:color w:val="000000"/>
          <w:kern w:val="0"/>
          <w:sz w:val="24"/>
          <w:szCs w:val="24"/>
        </w:rPr>
        <w:t>，如果</w:t>
      </w:r>
      <w:r>
        <w:rPr>
          <w:rFonts w:ascii="Arial" w:hAnsi="Arial" w:cs="Arial"/>
          <w:color w:val="000000"/>
          <w:kern w:val="0"/>
          <w:sz w:val="24"/>
          <w:szCs w:val="24"/>
        </w:rPr>
        <w:t>x</w:t>
      </w:r>
      <w:r>
        <w:rPr>
          <w:rFonts w:ascii="Arial" w:hAnsi="Arial" w:cs="Arial"/>
          <w:color w:val="000000"/>
          <w:kern w:val="0"/>
          <w:sz w:val="24"/>
          <w:szCs w:val="24"/>
        </w:rPr>
        <w:t>是一个银行账户，线程</w:t>
      </w:r>
      <w:r>
        <w:rPr>
          <w:rFonts w:ascii="Arial" w:hAnsi="Arial" w:cs="Arial"/>
          <w:color w:val="000000"/>
          <w:kern w:val="0"/>
          <w:sz w:val="24"/>
          <w:szCs w:val="24"/>
        </w:rPr>
        <w:t>a</w:t>
      </w:r>
      <w:r>
        <w:rPr>
          <w:rFonts w:ascii="Arial" w:hAnsi="Arial" w:cs="Arial"/>
          <w:color w:val="000000"/>
          <w:kern w:val="0"/>
          <w:sz w:val="24"/>
          <w:szCs w:val="24"/>
        </w:rPr>
        <w:t>存款，线程</w:t>
      </w:r>
      <w:r>
        <w:rPr>
          <w:rFonts w:ascii="Arial" w:hAnsi="Arial" w:cs="Arial"/>
          <w:color w:val="000000"/>
          <w:kern w:val="0"/>
          <w:sz w:val="24"/>
          <w:szCs w:val="24"/>
        </w:rPr>
        <w:t>b</w:t>
      </w:r>
      <w:r>
        <w:rPr>
          <w:rFonts w:ascii="Arial" w:hAnsi="Arial" w:cs="Arial"/>
          <w:color w:val="000000"/>
          <w:kern w:val="0"/>
          <w:sz w:val="24"/>
          <w:szCs w:val="24"/>
        </w:rPr>
        <w:t>扣款，显然这样是有严重问题的，要解决这个问题，必须保证线程</w:t>
      </w:r>
      <w:r>
        <w:rPr>
          <w:rFonts w:ascii="Arial" w:hAnsi="Arial" w:cs="Arial"/>
          <w:color w:val="000000"/>
          <w:kern w:val="0"/>
          <w:sz w:val="24"/>
          <w:szCs w:val="24"/>
        </w:rPr>
        <w:t>a</w:t>
      </w:r>
      <w:r>
        <w:rPr>
          <w:rFonts w:ascii="Arial" w:hAnsi="Arial" w:cs="Arial"/>
          <w:color w:val="000000"/>
          <w:kern w:val="0"/>
          <w:sz w:val="24"/>
          <w:szCs w:val="24"/>
        </w:rPr>
        <w:t>和线程</w:t>
      </w:r>
      <w:r>
        <w:rPr>
          <w:rFonts w:ascii="Arial" w:hAnsi="Arial" w:cs="Arial"/>
          <w:color w:val="000000"/>
          <w:kern w:val="0"/>
          <w:sz w:val="24"/>
          <w:szCs w:val="24"/>
        </w:rPr>
        <w:t>b</w:t>
      </w:r>
      <w:r>
        <w:rPr>
          <w:rFonts w:ascii="Arial" w:hAnsi="Arial" w:cs="Arial"/>
          <w:color w:val="000000"/>
          <w:kern w:val="0"/>
          <w:sz w:val="24"/>
          <w:szCs w:val="24"/>
        </w:rPr>
        <w:t>是有序执行的，并且每个线程执行的加</w:t>
      </w:r>
      <w:r>
        <w:rPr>
          <w:rFonts w:ascii="Arial" w:hAnsi="Arial" w:cs="Arial"/>
          <w:color w:val="000000"/>
          <w:kern w:val="0"/>
          <w:sz w:val="24"/>
          <w:szCs w:val="24"/>
        </w:rPr>
        <w:t>1</w:t>
      </w:r>
      <w:r>
        <w:rPr>
          <w:rFonts w:ascii="Arial" w:hAnsi="Arial" w:cs="Arial"/>
          <w:color w:val="000000"/>
          <w:kern w:val="0"/>
          <w:sz w:val="24"/>
          <w:szCs w:val="24"/>
        </w:rPr>
        <w:t>或减</w:t>
      </w:r>
      <w:r>
        <w:rPr>
          <w:rFonts w:ascii="Arial" w:hAnsi="Arial" w:cs="Arial"/>
          <w:color w:val="000000"/>
          <w:kern w:val="0"/>
          <w:sz w:val="24"/>
          <w:szCs w:val="24"/>
        </w:rPr>
        <w:t>1</w:t>
      </w:r>
      <w:r>
        <w:rPr>
          <w:rFonts w:ascii="Arial" w:hAnsi="Arial" w:cs="Arial"/>
          <w:color w:val="000000"/>
          <w:kern w:val="0"/>
          <w:sz w:val="24"/>
          <w:szCs w:val="24"/>
        </w:rPr>
        <w:t>是一个原子操作。看看下面代码：</w:t>
      </w:r>
    </w:p>
    <w:p w:rsidR="00120BA8" w:rsidRDefault="00FD2F1E">
      <w:pPr>
        <w:widowControl/>
        <w:wordWrap w:val="0"/>
        <w:spacing w:line="270" w:lineRule="atLeast"/>
        <w:jc w:val="left"/>
        <w:rPr>
          <w:rFonts w:ascii="Consolas" w:hAnsi="Consolas" w:cs="Arial"/>
          <w:b/>
          <w:bCs/>
          <w:color w:val="000000"/>
          <w:kern w:val="0"/>
          <w:sz w:val="18"/>
          <w:szCs w:val="18"/>
        </w:rPr>
      </w:pPr>
      <w:r>
        <w:rPr>
          <w:rFonts w:ascii="Consolas" w:hAnsi="Consolas" w:cs="Arial"/>
          <w:b/>
          <w:bCs/>
          <w:color w:val="000000"/>
          <w:kern w:val="0"/>
          <w:sz w:val="18"/>
          <w:szCs w:val="18"/>
        </w:rPr>
        <w:t>Java</w:t>
      </w:r>
      <w:r>
        <w:rPr>
          <w:rFonts w:ascii="Consolas" w:hAnsi="Consolas" w:cs="Arial"/>
          <w:b/>
          <w:bCs/>
          <w:color w:val="000000"/>
          <w:kern w:val="0"/>
          <w:sz w:val="18"/>
          <w:szCs w:val="18"/>
        </w:rPr>
        <w:t>代码</w:t>
      </w:r>
      <w:r>
        <w:rPr>
          <w:rFonts w:ascii="Consolas" w:hAnsi="Consolas" w:cs="Arial"/>
          <w:b/>
          <w:bCs/>
          <w:color w:val="000000"/>
          <w:kern w:val="0"/>
          <w:sz w:val="18"/>
        </w:rPr>
        <w:t> </w:t>
      </w:r>
    </w:p>
    <w:p w:rsidR="00120BA8" w:rsidRDefault="00FD2F1E">
      <w:pPr>
        <w:widowControl/>
        <w:numPr>
          <w:ilvl w:val="0"/>
          <w:numId w:val="5"/>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hAnsi="Consolas" w:cs="Arial"/>
          <w:color w:val="2B91AF"/>
          <w:kern w:val="0"/>
          <w:sz w:val="18"/>
          <w:szCs w:val="18"/>
        </w:rPr>
      </w:pPr>
      <w:r>
        <w:rPr>
          <w:rFonts w:ascii="Consolas" w:hAnsi="Consolas" w:cs="Arial"/>
          <w:b/>
          <w:bCs/>
          <w:color w:val="7F0055"/>
          <w:kern w:val="0"/>
          <w:sz w:val="18"/>
        </w:rPr>
        <w:t>public</w:t>
      </w:r>
      <w:r>
        <w:rPr>
          <w:rFonts w:ascii="Consolas" w:hAnsi="Consolas" w:cs="Arial"/>
          <w:color w:val="000000"/>
          <w:kern w:val="0"/>
          <w:sz w:val="18"/>
          <w:szCs w:val="18"/>
        </w:rPr>
        <w:t> </w:t>
      </w:r>
      <w:r>
        <w:rPr>
          <w:rFonts w:ascii="Consolas" w:hAnsi="Consolas" w:cs="Arial"/>
          <w:b/>
          <w:bCs/>
          <w:color w:val="7F0055"/>
          <w:kern w:val="0"/>
          <w:sz w:val="18"/>
        </w:rPr>
        <w:t>class</w:t>
      </w:r>
      <w:r>
        <w:rPr>
          <w:rFonts w:ascii="Consolas" w:hAnsi="Consolas" w:cs="Arial"/>
          <w:color w:val="000000"/>
          <w:kern w:val="0"/>
          <w:sz w:val="18"/>
          <w:szCs w:val="18"/>
        </w:rPr>
        <w:t> Account {  </w:t>
      </w:r>
    </w:p>
    <w:p w:rsidR="00120BA8" w:rsidRDefault="00FD2F1E">
      <w:pPr>
        <w:widowControl/>
        <w:numPr>
          <w:ilvl w:val="0"/>
          <w:numId w:val="5"/>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hAnsi="Consolas" w:cs="Arial"/>
          <w:color w:val="2B91AF"/>
          <w:kern w:val="0"/>
          <w:sz w:val="18"/>
          <w:szCs w:val="18"/>
        </w:rPr>
      </w:pPr>
      <w:r>
        <w:rPr>
          <w:rFonts w:ascii="Consolas" w:hAnsi="Consolas" w:cs="Arial"/>
          <w:color w:val="000000"/>
          <w:kern w:val="0"/>
          <w:sz w:val="18"/>
          <w:szCs w:val="18"/>
        </w:rPr>
        <w:t>  </w:t>
      </w:r>
    </w:p>
    <w:p w:rsidR="00120BA8" w:rsidRDefault="00FD2F1E">
      <w:pPr>
        <w:widowControl/>
        <w:numPr>
          <w:ilvl w:val="0"/>
          <w:numId w:val="5"/>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hAnsi="Consolas" w:cs="Arial"/>
          <w:color w:val="2B91AF"/>
          <w:kern w:val="0"/>
          <w:sz w:val="18"/>
          <w:szCs w:val="18"/>
        </w:rPr>
      </w:pPr>
      <w:r>
        <w:rPr>
          <w:rFonts w:ascii="Consolas" w:hAnsi="Consolas" w:cs="Arial"/>
          <w:color w:val="000000"/>
          <w:kern w:val="0"/>
          <w:sz w:val="18"/>
          <w:szCs w:val="18"/>
        </w:rPr>
        <w:t>    </w:t>
      </w:r>
      <w:r>
        <w:rPr>
          <w:rFonts w:ascii="Consolas" w:hAnsi="Consolas" w:cs="Arial"/>
          <w:b/>
          <w:bCs/>
          <w:color w:val="7F0055"/>
          <w:kern w:val="0"/>
          <w:sz w:val="18"/>
        </w:rPr>
        <w:t>private</w:t>
      </w:r>
      <w:r>
        <w:rPr>
          <w:rFonts w:ascii="Consolas" w:hAnsi="Consolas" w:cs="Arial"/>
          <w:color w:val="000000"/>
          <w:kern w:val="0"/>
          <w:sz w:val="18"/>
          <w:szCs w:val="18"/>
        </w:rPr>
        <w:t> </w:t>
      </w:r>
      <w:r>
        <w:rPr>
          <w:rFonts w:ascii="Consolas" w:hAnsi="Consolas" w:cs="Arial"/>
          <w:b/>
          <w:bCs/>
          <w:color w:val="7F0055"/>
          <w:kern w:val="0"/>
          <w:sz w:val="18"/>
        </w:rPr>
        <w:t>int</w:t>
      </w:r>
      <w:r>
        <w:rPr>
          <w:rFonts w:ascii="Consolas" w:hAnsi="Consolas" w:cs="Arial"/>
          <w:color w:val="000000"/>
          <w:kern w:val="0"/>
          <w:sz w:val="18"/>
          <w:szCs w:val="18"/>
        </w:rPr>
        <w:t> balance;  </w:t>
      </w:r>
    </w:p>
    <w:p w:rsidR="00120BA8" w:rsidRDefault="00FD2F1E">
      <w:pPr>
        <w:widowControl/>
        <w:numPr>
          <w:ilvl w:val="0"/>
          <w:numId w:val="5"/>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hAnsi="Consolas" w:cs="Arial"/>
          <w:color w:val="2B91AF"/>
          <w:kern w:val="0"/>
          <w:sz w:val="18"/>
          <w:szCs w:val="18"/>
        </w:rPr>
      </w:pPr>
      <w:r>
        <w:rPr>
          <w:rFonts w:ascii="Consolas" w:hAnsi="Consolas" w:cs="Arial"/>
          <w:color w:val="000000"/>
          <w:kern w:val="0"/>
          <w:sz w:val="18"/>
          <w:szCs w:val="18"/>
        </w:rPr>
        <w:t>  </w:t>
      </w:r>
    </w:p>
    <w:p w:rsidR="00120BA8" w:rsidRDefault="00FD2F1E">
      <w:pPr>
        <w:widowControl/>
        <w:numPr>
          <w:ilvl w:val="0"/>
          <w:numId w:val="5"/>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hAnsi="Consolas" w:cs="Arial"/>
          <w:color w:val="2B91AF"/>
          <w:kern w:val="0"/>
          <w:sz w:val="18"/>
          <w:szCs w:val="18"/>
        </w:rPr>
      </w:pPr>
      <w:r>
        <w:rPr>
          <w:rFonts w:ascii="Consolas" w:hAnsi="Consolas" w:cs="Arial"/>
          <w:color w:val="000000"/>
          <w:kern w:val="0"/>
          <w:sz w:val="18"/>
          <w:szCs w:val="18"/>
        </w:rPr>
        <w:t>    </w:t>
      </w:r>
      <w:r>
        <w:rPr>
          <w:rFonts w:ascii="Consolas" w:hAnsi="Consolas" w:cs="Arial"/>
          <w:b/>
          <w:bCs/>
          <w:color w:val="7F0055"/>
          <w:kern w:val="0"/>
          <w:sz w:val="18"/>
        </w:rPr>
        <w:t>public</w:t>
      </w:r>
      <w:r>
        <w:rPr>
          <w:rFonts w:ascii="Consolas" w:hAnsi="Consolas" w:cs="Arial"/>
          <w:color w:val="000000"/>
          <w:kern w:val="0"/>
          <w:sz w:val="18"/>
          <w:szCs w:val="18"/>
        </w:rPr>
        <w:t> Account(</w:t>
      </w:r>
      <w:r>
        <w:rPr>
          <w:rFonts w:ascii="Consolas" w:hAnsi="Consolas" w:cs="Arial"/>
          <w:b/>
          <w:bCs/>
          <w:color w:val="7F0055"/>
          <w:kern w:val="0"/>
          <w:sz w:val="18"/>
        </w:rPr>
        <w:t>int</w:t>
      </w:r>
      <w:r>
        <w:rPr>
          <w:rFonts w:ascii="Consolas" w:hAnsi="Consolas" w:cs="Arial"/>
          <w:color w:val="000000"/>
          <w:kern w:val="0"/>
          <w:sz w:val="18"/>
          <w:szCs w:val="18"/>
        </w:rPr>
        <w:t> balance) {  </w:t>
      </w:r>
    </w:p>
    <w:p w:rsidR="00120BA8" w:rsidRDefault="00FD2F1E">
      <w:pPr>
        <w:widowControl/>
        <w:numPr>
          <w:ilvl w:val="0"/>
          <w:numId w:val="5"/>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hAnsi="Consolas" w:cs="Arial"/>
          <w:color w:val="2B91AF"/>
          <w:kern w:val="0"/>
          <w:sz w:val="18"/>
          <w:szCs w:val="18"/>
        </w:rPr>
      </w:pPr>
      <w:r>
        <w:rPr>
          <w:rFonts w:ascii="Consolas" w:hAnsi="Consolas" w:cs="Arial"/>
          <w:color w:val="000000"/>
          <w:kern w:val="0"/>
          <w:sz w:val="18"/>
          <w:szCs w:val="18"/>
        </w:rPr>
        <w:t>        </w:t>
      </w:r>
      <w:r>
        <w:rPr>
          <w:rFonts w:ascii="Consolas" w:hAnsi="Consolas" w:cs="Arial"/>
          <w:b/>
          <w:bCs/>
          <w:color w:val="7F0055"/>
          <w:kern w:val="0"/>
          <w:sz w:val="18"/>
        </w:rPr>
        <w:t>this</w:t>
      </w:r>
      <w:r>
        <w:rPr>
          <w:rFonts w:ascii="Consolas" w:hAnsi="Consolas" w:cs="Arial"/>
          <w:color w:val="000000"/>
          <w:kern w:val="0"/>
          <w:sz w:val="18"/>
          <w:szCs w:val="18"/>
        </w:rPr>
        <w:t>.balance = balance;  </w:t>
      </w:r>
    </w:p>
    <w:p w:rsidR="00120BA8" w:rsidRDefault="00FD2F1E">
      <w:pPr>
        <w:widowControl/>
        <w:numPr>
          <w:ilvl w:val="0"/>
          <w:numId w:val="5"/>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hAnsi="Consolas" w:cs="Arial"/>
          <w:color w:val="2B91AF"/>
          <w:kern w:val="0"/>
          <w:sz w:val="18"/>
          <w:szCs w:val="18"/>
        </w:rPr>
      </w:pPr>
      <w:r>
        <w:rPr>
          <w:rFonts w:ascii="Consolas" w:hAnsi="Consolas" w:cs="Arial"/>
          <w:color w:val="000000"/>
          <w:kern w:val="0"/>
          <w:sz w:val="18"/>
          <w:szCs w:val="18"/>
        </w:rPr>
        <w:t>    }  </w:t>
      </w:r>
    </w:p>
    <w:p w:rsidR="00120BA8" w:rsidRDefault="00FD2F1E">
      <w:pPr>
        <w:widowControl/>
        <w:numPr>
          <w:ilvl w:val="0"/>
          <w:numId w:val="5"/>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hAnsi="Consolas" w:cs="Arial"/>
          <w:color w:val="2B91AF"/>
          <w:kern w:val="0"/>
          <w:sz w:val="18"/>
          <w:szCs w:val="18"/>
        </w:rPr>
      </w:pPr>
      <w:r>
        <w:rPr>
          <w:rFonts w:ascii="Consolas" w:hAnsi="Consolas" w:cs="Arial"/>
          <w:color w:val="000000"/>
          <w:kern w:val="0"/>
          <w:sz w:val="18"/>
          <w:szCs w:val="18"/>
        </w:rPr>
        <w:t>  </w:t>
      </w:r>
    </w:p>
    <w:p w:rsidR="00120BA8" w:rsidRDefault="00FD2F1E">
      <w:pPr>
        <w:widowControl/>
        <w:numPr>
          <w:ilvl w:val="0"/>
          <w:numId w:val="5"/>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hAnsi="Consolas" w:cs="Arial"/>
          <w:color w:val="2B91AF"/>
          <w:kern w:val="0"/>
          <w:sz w:val="18"/>
          <w:szCs w:val="18"/>
        </w:rPr>
      </w:pPr>
      <w:r>
        <w:rPr>
          <w:rFonts w:ascii="Consolas" w:hAnsi="Consolas" w:cs="Arial"/>
          <w:color w:val="000000"/>
          <w:kern w:val="0"/>
          <w:sz w:val="18"/>
          <w:szCs w:val="18"/>
        </w:rPr>
        <w:t>    </w:t>
      </w:r>
      <w:r>
        <w:rPr>
          <w:rFonts w:ascii="Consolas" w:hAnsi="Consolas" w:cs="Arial"/>
          <w:b/>
          <w:bCs/>
          <w:color w:val="7F0055"/>
          <w:kern w:val="0"/>
          <w:sz w:val="18"/>
        </w:rPr>
        <w:t>public</w:t>
      </w:r>
      <w:r>
        <w:rPr>
          <w:rFonts w:ascii="Consolas" w:hAnsi="Consolas" w:cs="Arial"/>
          <w:color w:val="000000"/>
          <w:kern w:val="0"/>
          <w:sz w:val="18"/>
          <w:szCs w:val="18"/>
        </w:rPr>
        <w:t> </w:t>
      </w:r>
      <w:r>
        <w:rPr>
          <w:rFonts w:ascii="Consolas" w:hAnsi="Consolas" w:cs="Arial"/>
          <w:b/>
          <w:bCs/>
          <w:color w:val="7F0055"/>
          <w:kern w:val="0"/>
          <w:sz w:val="18"/>
        </w:rPr>
        <w:t>int</w:t>
      </w:r>
      <w:r>
        <w:rPr>
          <w:rFonts w:ascii="Consolas" w:hAnsi="Consolas" w:cs="Arial"/>
          <w:color w:val="000000"/>
          <w:kern w:val="0"/>
          <w:sz w:val="18"/>
          <w:szCs w:val="18"/>
        </w:rPr>
        <w:t> getBalance() {  </w:t>
      </w:r>
    </w:p>
    <w:p w:rsidR="00120BA8" w:rsidRDefault="00FD2F1E">
      <w:pPr>
        <w:widowControl/>
        <w:numPr>
          <w:ilvl w:val="0"/>
          <w:numId w:val="5"/>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hAnsi="Consolas" w:cs="Arial"/>
          <w:color w:val="2B91AF"/>
          <w:kern w:val="0"/>
          <w:sz w:val="18"/>
          <w:szCs w:val="18"/>
        </w:rPr>
      </w:pPr>
      <w:r>
        <w:rPr>
          <w:rFonts w:ascii="Consolas" w:hAnsi="Consolas" w:cs="Arial"/>
          <w:color w:val="000000"/>
          <w:kern w:val="0"/>
          <w:sz w:val="18"/>
          <w:szCs w:val="18"/>
        </w:rPr>
        <w:t>        </w:t>
      </w:r>
      <w:r>
        <w:rPr>
          <w:rFonts w:ascii="Consolas" w:hAnsi="Consolas" w:cs="Arial"/>
          <w:b/>
          <w:bCs/>
          <w:color w:val="7F0055"/>
          <w:kern w:val="0"/>
          <w:sz w:val="18"/>
        </w:rPr>
        <w:t>return</w:t>
      </w:r>
      <w:r>
        <w:rPr>
          <w:rFonts w:ascii="Consolas" w:hAnsi="Consolas" w:cs="Arial"/>
          <w:color w:val="000000"/>
          <w:kern w:val="0"/>
          <w:sz w:val="18"/>
          <w:szCs w:val="18"/>
        </w:rPr>
        <w:t> balance;  </w:t>
      </w:r>
    </w:p>
    <w:p w:rsidR="00120BA8" w:rsidRDefault="00FD2F1E">
      <w:pPr>
        <w:widowControl/>
        <w:numPr>
          <w:ilvl w:val="0"/>
          <w:numId w:val="5"/>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hAnsi="Consolas" w:cs="Arial"/>
          <w:color w:val="2B91AF"/>
          <w:kern w:val="0"/>
          <w:sz w:val="18"/>
          <w:szCs w:val="18"/>
        </w:rPr>
      </w:pPr>
      <w:r>
        <w:rPr>
          <w:rFonts w:ascii="Consolas" w:hAnsi="Consolas" w:cs="Arial"/>
          <w:color w:val="000000"/>
          <w:kern w:val="0"/>
          <w:sz w:val="18"/>
          <w:szCs w:val="18"/>
        </w:rPr>
        <w:t>    }  </w:t>
      </w:r>
    </w:p>
    <w:p w:rsidR="00120BA8" w:rsidRDefault="00FD2F1E">
      <w:pPr>
        <w:widowControl/>
        <w:numPr>
          <w:ilvl w:val="0"/>
          <w:numId w:val="5"/>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hAnsi="Consolas" w:cs="Arial"/>
          <w:color w:val="2B91AF"/>
          <w:kern w:val="0"/>
          <w:sz w:val="18"/>
          <w:szCs w:val="18"/>
        </w:rPr>
      </w:pPr>
      <w:r>
        <w:rPr>
          <w:rFonts w:ascii="Consolas" w:hAnsi="Consolas" w:cs="Arial"/>
          <w:color w:val="000000"/>
          <w:kern w:val="0"/>
          <w:sz w:val="18"/>
          <w:szCs w:val="18"/>
        </w:rPr>
        <w:t>  </w:t>
      </w:r>
    </w:p>
    <w:p w:rsidR="00120BA8" w:rsidRDefault="00FD2F1E">
      <w:pPr>
        <w:widowControl/>
        <w:numPr>
          <w:ilvl w:val="0"/>
          <w:numId w:val="5"/>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hAnsi="Consolas" w:cs="Arial"/>
          <w:color w:val="2B91AF"/>
          <w:kern w:val="0"/>
          <w:sz w:val="18"/>
          <w:szCs w:val="18"/>
        </w:rPr>
      </w:pPr>
      <w:r>
        <w:rPr>
          <w:rFonts w:ascii="Consolas" w:hAnsi="Consolas" w:cs="Arial"/>
          <w:color w:val="000000"/>
          <w:kern w:val="0"/>
          <w:sz w:val="18"/>
          <w:szCs w:val="18"/>
        </w:rPr>
        <w:t>    </w:t>
      </w:r>
      <w:r>
        <w:rPr>
          <w:rFonts w:ascii="Consolas" w:hAnsi="Consolas" w:cs="Arial"/>
          <w:b/>
          <w:bCs/>
          <w:color w:val="7F0055"/>
          <w:kern w:val="0"/>
          <w:sz w:val="18"/>
        </w:rPr>
        <w:t>public</w:t>
      </w:r>
      <w:r>
        <w:rPr>
          <w:rFonts w:ascii="Consolas" w:hAnsi="Consolas" w:cs="Arial"/>
          <w:color w:val="000000"/>
          <w:kern w:val="0"/>
          <w:sz w:val="18"/>
          <w:szCs w:val="18"/>
        </w:rPr>
        <w:t> </w:t>
      </w:r>
      <w:r>
        <w:rPr>
          <w:rFonts w:ascii="Consolas" w:hAnsi="Consolas" w:cs="Arial"/>
          <w:b/>
          <w:bCs/>
          <w:color w:val="7F0055"/>
          <w:kern w:val="0"/>
          <w:sz w:val="18"/>
        </w:rPr>
        <w:t>void</w:t>
      </w:r>
      <w:r>
        <w:rPr>
          <w:rFonts w:ascii="Consolas" w:hAnsi="Consolas" w:cs="Arial"/>
          <w:color w:val="000000"/>
          <w:kern w:val="0"/>
          <w:sz w:val="18"/>
          <w:szCs w:val="18"/>
        </w:rPr>
        <w:t> add(</w:t>
      </w:r>
      <w:r>
        <w:rPr>
          <w:rFonts w:ascii="Consolas" w:hAnsi="Consolas" w:cs="Arial"/>
          <w:b/>
          <w:bCs/>
          <w:color w:val="7F0055"/>
          <w:kern w:val="0"/>
          <w:sz w:val="18"/>
        </w:rPr>
        <w:t>int</w:t>
      </w:r>
      <w:r>
        <w:rPr>
          <w:rFonts w:ascii="Consolas" w:hAnsi="Consolas" w:cs="Arial"/>
          <w:color w:val="000000"/>
          <w:kern w:val="0"/>
          <w:sz w:val="18"/>
          <w:szCs w:val="18"/>
        </w:rPr>
        <w:t> num) {  </w:t>
      </w:r>
    </w:p>
    <w:p w:rsidR="00120BA8" w:rsidRDefault="00FD2F1E">
      <w:pPr>
        <w:widowControl/>
        <w:numPr>
          <w:ilvl w:val="0"/>
          <w:numId w:val="5"/>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hAnsi="Consolas" w:cs="Arial"/>
          <w:color w:val="2B91AF"/>
          <w:kern w:val="0"/>
          <w:sz w:val="18"/>
          <w:szCs w:val="18"/>
        </w:rPr>
      </w:pPr>
      <w:r>
        <w:rPr>
          <w:rFonts w:ascii="Consolas" w:hAnsi="Consolas" w:cs="Arial"/>
          <w:color w:val="000000"/>
          <w:kern w:val="0"/>
          <w:sz w:val="18"/>
          <w:szCs w:val="18"/>
        </w:rPr>
        <w:t>        balance = balance + num;  </w:t>
      </w:r>
    </w:p>
    <w:p w:rsidR="00120BA8" w:rsidRDefault="00FD2F1E">
      <w:pPr>
        <w:widowControl/>
        <w:numPr>
          <w:ilvl w:val="0"/>
          <w:numId w:val="5"/>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hAnsi="Consolas" w:cs="Arial"/>
          <w:color w:val="2B91AF"/>
          <w:kern w:val="0"/>
          <w:sz w:val="18"/>
          <w:szCs w:val="18"/>
        </w:rPr>
      </w:pPr>
      <w:r>
        <w:rPr>
          <w:rFonts w:ascii="Consolas" w:hAnsi="Consolas" w:cs="Arial"/>
          <w:color w:val="000000"/>
          <w:kern w:val="0"/>
          <w:sz w:val="18"/>
          <w:szCs w:val="18"/>
        </w:rPr>
        <w:t>    }  </w:t>
      </w:r>
    </w:p>
    <w:p w:rsidR="00120BA8" w:rsidRDefault="00FD2F1E">
      <w:pPr>
        <w:widowControl/>
        <w:numPr>
          <w:ilvl w:val="0"/>
          <w:numId w:val="5"/>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hAnsi="Consolas" w:cs="Arial"/>
          <w:color w:val="2B91AF"/>
          <w:kern w:val="0"/>
          <w:sz w:val="18"/>
          <w:szCs w:val="18"/>
        </w:rPr>
      </w:pPr>
      <w:r>
        <w:rPr>
          <w:rFonts w:ascii="Consolas" w:hAnsi="Consolas" w:cs="Arial"/>
          <w:color w:val="000000"/>
          <w:kern w:val="0"/>
          <w:sz w:val="18"/>
          <w:szCs w:val="18"/>
        </w:rPr>
        <w:t>  </w:t>
      </w:r>
    </w:p>
    <w:p w:rsidR="00120BA8" w:rsidRDefault="00FD2F1E">
      <w:pPr>
        <w:widowControl/>
        <w:numPr>
          <w:ilvl w:val="0"/>
          <w:numId w:val="5"/>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hAnsi="Consolas" w:cs="Arial"/>
          <w:color w:val="2B91AF"/>
          <w:kern w:val="0"/>
          <w:sz w:val="18"/>
          <w:szCs w:val="18"/>
        </w:rPr>
      </w:pPr>
      <w:r>
        <w:rPr>
          <w:rFonts w:ascii="Consolas" w:hAnsi="Consolas" w:cs="Arial"/>
          <w:color w:val="000000"/>
          <w:kern w:val="0"/>
          <w:sz w:val="18"/>
          <w:szCs w:val="18"/>
        </w:rPr>
        <w:t>    </w:t>
      </w:r>
      <w:r>
        <w:rPr>
          <w:rFonts w:ascii="Consolas" w:hAnsi="Consolas" w:cs="Arial"/>
          <w:b/>
          <w:bCs/>
          <w:color w:val="7F0055"/>
          <w:kern w:val="0"/>
          <w:sz w:val="18"/>
        </w:rPr>
        <w:t>public</w:t>
      </w:r>
      <w:r>
        <w:rPr>
          <w:rFonts w:ascii="Consolas" w:hAnsi="Consolas" w:cs="Arial"/>
          <w:color w:val="000000"/>
          <w:kern w:val="0"/>
          <w:sz w:val="18"/>
          <w:szCs w:val="18"/>
        </w:rPr>
        <w:t> </w:t>
      </w:r>
      <w:r>
        <w:rPr>
          <w:rFonts w:ascii="Consolas" w:hAnsi="Consolas" w:cs="Arial"/>
          <w:b/>
          <w:bCs/>
          <w:color w:val="7F0055"/>
          <w:kern w:val="0"/>
          <w:sz w:val="18"/>
        </w:rPr>
        <w:t>void</w:t>
      </w:r>
      <w:r>
        <w:rPr>
          <w:rFonts w:ascii="Consolas" w:hAnsi="Consolas" w:cs="Arial"/>
          <w:color w:val="000000"/>
          <w:kern w:val="0"/>
          <w:sz w:val="18"/>
          <w:szCs w:val="18"/>
        </w:rPr>
        <w:t> withdraw(</w:t>
      </w:r>
      <w:r>
        <w:rPr>
          <w:rFonts w:ascii="Consolas" w:hAnsi="Consolas" w:cs="Arial"/>
          <w:b/>
          <w:bCs/>
          <w:color w:val="7F0055"/>
          <w:kern w:val="0"/>
          <w:sz w:val="18"/>
        </w:rPr>
        <w:t>int</w:t>
      </w:r>
      <w:r>
        <w:rPr>
          <w:rFonts w:ascii="Consolas" w:hAnsi="Consolas" w:cs="Arial"/>
          <w:color w:val="000000"/>
          <w:kern w:val="0"/>
          <w:sz w:val="18"/>
          <w:szCs w:val="18"/>
        </w:rPr>
        <w:t> num) {  </w:t>
      </w:r>
    </w:p>
    <w:p w:rsidR="00120BA8" w:rsidRDefault="00FD2F1E">
      <w:pPr>
        <w:widowControl/>
        <w:numPr>
          <w:ilvl w:val="0"/>
          <w:numId w:val="5"/>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hAnsi="Consolas" w:cs="Arial"/>
          <w:color w:val="2B91AF"/>
          <w:kern w:val="0"/>
          <w:sz w:val="18"/>
          <w:szCs w:val="18"/>
        </w:rPr>
      </w:pPr>
      <w:r>
        <w:rPr>
          <w:rFonts w:ascii="Consolas" w:hAnsi="Consolas" w:cs="Arial"/>
          <w:color w:val="000000"/>
          <w:kern w:val="0"/>
          <w:sz w:val="18"/>
          <w:szCs w:val="18"/>
        </w:rPr>
        <w:t>        balance = balance - num;  </w:t>
      </w:r>
    </w:p>
    <w:p w:rsidR="00120BA8" w:rsidRDefault="00FD2F1E">
      <w:pPr>
        <w:widowControl/>
        <w:numPr>
          <w:ilvl w:val="0"/>
          <w:numId w:val="5"/>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hAnsi="Consolas" w:cs="Arial"/>
          <w:color w:val="2B91AF"/>
          <w:kern w:val="0"/>
          <w:sz w:val="18"/>
          <w:szCs w:val="18"/>
        </w:rPr>
      </w:pPr>
      <w:r>
        <w:rPr>
          <w:rFonts w:ascii="Consolas" w:hAnsi="Consolas" w:cs="Arial"/>
          <w:color w:val="000000"/>
          <w:kern w:val="0"/>
          <w:sz w:val="18"/>
          <w:szCs w:val="18"/>
        </w:rPr>
        <w:t>    }  </w:t>
      </w:r>
    </w:p>
    <w:p w:rsidR="00120BA8" w:rsidRDefault="00FD2F1E">
      <w:pPr>
        <w:widowControl/>
        <w:numPr>
          <w:ilvl w:val="0"/>
          <w:numId w:val="5"/>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hAnsi="Consolas" w:cs="Arial"/>
          <w:color w:val="2B91AF"/>
          <w:kern w:val="0"/>
          <w:sz w:val="18"/>
          <w:szCs w:val="18"/>
        </w:rPr>
      </w:pPr>
      <w:r>
        <w:rPr>
          <w:rFonts w:ascii="Consolas" w:hAnsi="Consolas" w:cs="Arial"/>
          <w:color w:val="000000"/>
          <w:kern w:val="0"/>
          <w:sz w:val="18"/>
          <w:szCs w:val="18"/>
        </w:rPr>
        <w:t>  </w:t>
      </w:r>
    </w:p>
    <w:p w:rsidR="00120BA8" w:rsidRDefault="00FD2F1E">
      <w:pPr>
        <w:widowControl/>
        <w:numPr>
          <w:ilvl w:val="0"/>
          <w:numId w:val="5"/>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hAnsi="Consolas" w:cs="Arial"/>
          <w:color w:val="2B91AF"/>
          <w:kern w:val="0"/>
          <w:sz w:val="18"/>
          <w:szCs w:val="18"/>
        </w:rPr>
      </w:pPr>
      <w:r>
        <w:rPr>
          <w:rFonts w:ascii="Consolas" w:hAnsi="Consolas" w:cs="Arial"/>
          <w:color w:val="000000"/>
          <w:kern w:val="0"/>
          <w:sz w:val="18"/>
          <w:szCs w:val="18"/>
        </w:rPr>
        <w:t>    </w:t>
      </w:r>
      <w:r>
        <w:rPr>
          <w:rFonts w:ascii="Consolas" w:hAnsi="Consolas" w:cs="Arial"/>
          <w:b/>
          <w:bCs/>
          <w:color w:val="7F0055"/>
          <w:kern w:val="0"/>
          <w:sz w:val="18"/>
        </w:rPr>
        <w:t>public</w:t>
      </w:r>
      <w:r>
        <w:rPr>
          <w:rFonts w:ascii="Consolas" w:hAnsi="Consolas" w:cs="Arial"/>
          <w:color w:val="000000"/>
          <w:kern w:val="0"/>
          <w:sz w:val="18"/>
          <w:szCs w:val="18"/>
        </w:rPr>
        <w:t> </w:t>
      </w:r>
      <w:r>
        <w:rPr>
          <w:rFonts w:ascii="Consolas" w:hAnsi="Consolas" w:cs="Arial"/>
          <w:b/>
          <w:bCs/>
          <w:color w:val="7F0055"/>
          <w:kern w:val="0"/>
          <w:sz w:val="18"/>
        </w:rPr>
        <w:t>static</w:t>
      </w:r>
      <w:r>
        <w:rPr>
          <w:rFonts w:ascii="Consolas" w:hAnsi="Consolas" w:cs="Arial"/>
          <w:color w:val="000000"/>
          <w:kern w:val="0"/>
          <w:sz w:val="18"/>
          <w:szCs w:val="18"/>
        </w:rPr>
        <w:t> </w:t>
      </w:r>
      <w:r>
        <w:rPr>
          <w:rFonts w:ascii="Consolas" w:hAnsi="Consolas" w:cs="Arial"/>
          <w:b/>
          <w:bCs/>
          <w:color w:val="7F0055"/>
          <w:kern w:val="0"/>
          <w:sz w:val="18"/>
        </w:rPr>
        <w:t>void</w:t>
      </w:r>
      <w:r>
        <w:rPr>
          <w:rFonts w:ascii="Consolas" w:hAnsi="Consolas" w:cs="Arial"/>
          <w:color w:val="000000"/>
          <w:kern w:val="0"/>
          <w:sz w:val="18"/>
          <w:szCs w:val="18"/>
        </w:rPr>
        <w:t> main(String[] args) </w:t>
      </w:r>
      <w:r>
        <w:rPr>
          <w:rFonts w:ascii="Consolas" w:hAnsi="Consolas" w:cs="Arial"/>
          <w:b/>
          <w:bCs/>
          <w:color w:val="7F0055"/>
          <w:kern w:val="0"/>
          <w:sz w:val="18"/>
        </w:rPr>
        <w:t>throws</w:t>
      </w:r>
      <w:r>
        <w:rPr>
          <w:rFonts w:ascii="Consolas" w:hAnsi="Consolas" w:cs="Arial"/>
          <w:color w:val="000000"/>
          <w:kern w:val="0"/>
          <w:sz w:val="18"/>
          <w:szCs w:val="18"/>
        </w:rPr>
        <w:t> InterruptedException {  </w:t>
      </w:r>
    </w:p>
    <w:p w:rsidR="00120BA8" w:rsidRDefault="00FD2F1E">
      <w:pPr>
        <w:widowControl/>
        <w:numPr>
          <w:ilvl w:val="0"/>
          <w:numId w:val="5"/>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hAnsi="Consolas" w:cs="Arial"/>
          <w:color w:val="2B91AF"/>
          <w:kern w:val="0"/>
          <w:sz w:val="18"/>
          <w:szCs w:val="18"/>
        </w:rPr>
      </w:pPr>
      <w:r>
        <w:rPr>
          <w:rFonts w:ascii="Consolas" w:hAnsi="Consolas" w:cs="Arial"/>
          <w:color w:val="000000"/>
          <w:kern w:val="0"/>
          <w:sz w:val="18"/>
          <w:szCs w:val="18"/>
        </w:rPr>
        <w:t>        Account account = </w:t>
      </w:r>
      <w:r>
        <w:rPr>
          <w:rFonts w:ascii="Consolas" w:hAnsi="Consolas" w:cs="Arial"/>
          <w:b/>
          <w:bCs/>
          <w:color w:val="7F0055"/>
          <w:kern w:val="0"/>
          <w:sz w:val="18"/>
        </w:rPr>
        <w:t>new</w:t>
      </w:r>
      <w:r>
        <w:rPr>
          <w:rFonts w:ascii="Consolas" w:hAnsi="Consolas" w:cs="Arial"/>
          <w:color w:val="000000"/>
          <w:kern w:val="0"/>
          <w:sz w:val="18"/>
          <w:szCs w:val="18"/>
        </w:rPr>
        <w:t> Account(</w:t>
      </w:r>
      <w:r>
        <w:rPr>
          <w:rFonts w:ascii="Consolas" w:hAnsi="Consolas" w:cs="Arial"/>
          <w:color w:val="C00000"/>
          <w:kern w:val="0"/>
          <w:sz w:val="18"/>
        </w:rPr>
        <w:t>1000</w:t>
      </w:r>
      <w:r>
        <w:rPr>
          <w:rFonts w:ascii="Consolas" w:hAnsi="Consolas" w:cs="Arial"/>
          <w:color w:val="000000"/>
          <w:kern w:val="0"/>
          <w:sz w:val="18"/>
          <w:szCs w:val="18"/>
        </w:rPr>
        <w:t>);  </w:t>
      </w:r>
    </w:p>
    <w:p w:rsidR="00120BA8" w:rsidRDefault="00FD2F1E">
      <w:pPr>
        <w:widowControl/>
        <w:numPr>
          <w:ilvl w:val="0"/>
          <w:numId w:val="5"/>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hAnsi="Consolas" w:cs="Arial"/>
          <w:color w:val="2B91AF"/>
          <w:kern w:val="0"/>
          <w:sz w:val="18"/>
          <w:szCs w:val="18"/>
        </w:rPr>
      </w:pPr>
      <w:r>
        <w:rPr>
          <w:rFonts w:ascii="Consolas" w:hAnsi="Consolas" w:cs="Arial"/>
          <w:color w:val="000000"/>
          <w:kern w:val="0"/>
          <w:sz w:val="18"/>
          <w:szCs w:val="18"/>
        </w:rPr>
        <w:t>        Thread a = </w:t>
      </w:r>
      <w:r>
        <w:rPr>
          <w:rFonts w:ascii="Consolas" w:hAnsi="Consolas" w:cs="Arial"/>
          <w:b/>
          <w:bCs/>
          <w:color w:val="7F0055"/>
          <w:kern w:val="0"/>
          <w:sz w:val="18"/>
        </w:rPr>
        <w:t>new</w:t>
      </w:r>
      <w:r>
        <w:rPr>
          <w:rFonts w:ascii="Consolas" w:hAnsi="Consolas" w:cs="Arial"/>
          <w:color w:val="000000"/>
          <w:kern w:val="0"/>
          <w:sz w:val="18"/>
          <w:szCs w:val="18"/>
        </w:rPr>
        <w:t> Thread(</w:t>
      </w:r>
      <w:r>
        <w:rPr>
          <w:rFonts w:ascii="Consolas" w:hAnsi="Consolas" w:cs="Arial"/>
          <w:b/>
          <w:bCs/>
          <w:color w:val="7F0055"/>
          <w:kern w:val="0"/>
          <w:sz w:val="18"/>
        </w:rPr>
        <w:t>new</w:t>
      </w:r>
      <w:r>
        <w:rPr>
          <w:rFonts w:ascii="Consolas" w:hAnsi="Consolas" w:cs="Arial"/>
          <w:color w:val="000000"/>
          <w:kern w:val="0"/>
          <w:sz w:val="18"/>
          <w:szCs w:val="18"/>
        </w:rPr>
        <w:t> AddThread(account, </w:t>
      </w:r>
      <w:r>
        <w:rPr>
          <w:rFonts w:ascii="Consolas" w:hAnsi="Consolas" w:cs="Arial"/>
          <w:color w:val="C00000"/>
          <w:kern w:val="0"/>
          <w:sz w:val="18"/>
        </w:rPr>
        <w:t>20</w:t>
      </w:r>
      <w:r>
        <w:rPr>
          <w:rFonts w:ascii="Consolas" w:hAnsi="Consolas" w:cs="Arial"/>
          <w:color w:val="000000"/>
          <w:kern w:val="0"/>
          <w:sz w:val="18"/>
          <w:szCs w:val="18"/>
        </w:rPr>
        <w:t>), </w:t>
      </w:r>
      <w:r>
        <w:rPr>
          <w:rFonts w:ascii="Consolas" w:hAnsi="Consolas" w:cs="Arial"/>
          <w:color w:val="0000FF"/>
          <w:kern w:val="0"/>
          <w:sz w:val="18"/>
        </w:rPr>
        <w:t>"add"</w:t>
      </w:r>
      <w:r>
        <w:rPr>
          <w:rFonts w:ascii="Consolas" w:hAnsi="Consolas" w:cs="Arial"/>
          <w:color w:val="000000"/>
          <w:kern w:val="0"/>
          <w:sz w:val="18"/>
          <w:szCs w:val="18"/>
        </w:rPr>
        <w:t>);  </w:t>
      </w:r>
    </w:p>
    <w:p w:rsidR="00120BA8" w:rsidRDefault="00FD2F1E">
      <w:pPr>
        <w:widowControl/>
        <w:numPr>
          <w:ilvl w:val="0"/>
          <w:numId w:val="5"/>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hAnsi="Consolas" w:cs="Arial"/>
          <w:color w:val="2B91AF"/>
          <w:kern w:val="0"/>
          <w:sz w:val="18"/>
          <w:szCs w:val="18"/>
        </w:rPr>
      </w:pPr>
      <w:r>
        <w:rPr>
          <w:rFonts w:ascii="Consolas" w:hAnsi="Consolas" w:cs="Arial"/>
          <w:color w:val="000000"/>
          <w:kern w:val="0"/>
          <w:sz w:val="18"/>
          <w:szCs w:val="18"/>
        </w:rPr>
        <w:t>        Thread b = </w:t>
      </w:r>
      <w:r>
        <w:rPr>
          <w:rFonts w:ascii="Consolas" w:hAnsi="Consolas" w:cs="Arial"/>
          <w:b/>
          <w:bCs/>
          <w:color w:val="7F0055"/>
          <w:kern w:val="0"/>
          <w:sz w:val="18"/>
        </w:rPr>
        <w:t>new</w:t>
      </w:r>
      <w:r>
        <w:rPr>
          <w:rFonts w:ascii="Consolas" w:hAnsi="Consolas" w:cs="Arial"/>
          <w:color w:val="000000"/>
          <w:kern w:val="0"/>
          <w:sz w:val="18"/>
          <w:szCs w:val="18"/>
        </w:rPr>
        <w:t> Thread(</w:t>
      </w:r>
      <w:r>
        <w:rPr>
          <w:rFonts w:ascii="Consolas" w:hAnsi="Consolas" w:cs="Arial"/>
          <w:b/>
          <w:bCs/>
          <w:color w:val="7F0055"/>
          <w:kern w:val="0"/>
          <w:sz w:val="18"/>
        </w:rPr>
        <w:t>new</w:t>
      </w:r>
      <w:r>
        <w:rPr>
          <w:rFonts w:ascii="Consolas" w:hAnsi="Consolas" w:cs="Arial"/>
          <w:color w:val="000000"/>
          <w:kern w:val="0"/>
          <w:sz w:val="18"/>
          <w:szCs w:val="18"/>
        </w:rPr>
        <w:t> WithdrawThread(account, </w:t>
      </w:r>
      <w:r>
        <w:rPr>
          <w:rFonts w:ascii="Consolas" w:hAnsi="Consolas" w:cs="Arial"/>
          <w:color w:val="C00000"/>
          <w:kern w:val="0"/>
          <w:sz w:val="18"/>
        </w:rPr>
        <w:t>20</w:t>
      </w:r>
      <w:r>
        <w:rPr>
          <w:rFonts w:ascii="Consolas" w:hAnsi="Consolas" w:cs="Arial"/>
          <w:color w:val="000000"/>
          <w:kern w:val="0"/>
          <w:sz w:val="18"/>
          <w:szCs w:val="18"/>
        </w:rPr>
        <w:t>), </w:t>
      </w:r>
      <w:r>
        <w:rPr>
          <w:rFonts w:ascii="Consolas" w:hAnsi="Consolas" w:cs="Arial"/>
          <w:color w:val="0000FF"/>
          <w:kern w:val="0"/>
          <w:sz w:val="18"/>
        </w:rPr>
        <w:t>"withdraw"</w:t>
      </w:r>
      <w:r>
        <w:rPr>
          <w:rFonts w:ascii="Consolas" w:hAnsi="Consolas" w:cs="Arial"/>
          <w:color w:val="000000"/>
          <w:kern w:val="0"/>
          <w:sz w:val="18"/>
          <w:szCs w:val="18"/>
        </w:rPr>
        <w:t>);  </w:t>
      </w:r>
    </w:p>
    <w:p w:rsidR="00120BA8" w:rsidRDefault="00FD2F1E">
      <w:pPr>
        <w:widowControl/>
        <w:numPr>
          <w:ilvl w:val="0"/>
          <w:numId w:val="5"/>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hAnsi="Consolas" w:cs="Arial"/>
          <w:color w:val="2B91AF"/>
          <w:kern w:val="0"/>
          <w:sz w:val="18"/>
          <w:szCs w:val="18"/>
        </w:rPr>
      </w:pPr>
      <w:r>
        <w:rPr>
          <w:rFonts w:ascii="Consolas" w:hAnsi="Consolas" w:cs="Arial"/>
          <w:color w:val="000000"/>
          <w:kern w:val="0"/>
          <w:sz w:val="18"/>
          <w:szCs w:val="18"/>
        </w:rPr>
        <w:t>        a.start();  </w:t>
      </w:r>
    </w:p>
    <w:p w:rsidR="00120BA8" w:rsidRDefault="00FD2F1E">
      <w:pPr>
        <w:widowControl/>
        <w:numPr>
          <w:ilvl w:val="0"/>
          <w:numId w:val="5"/>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hAnsi="Consolas" w:cs="Arial"/>
          <w:color w:val="2B91AF"/>
          <w:kern w:val="0"/>
          <w:sz w:val="18"/>
          <w:szCs w:val="18"/>
        </w:rPr>
      </w:pPr>
      <w:r>
        <w:rPr>
          <w:rFonts w:ascii="Consolas" w:hAnsi="Consolas" w:cs="Arial"/>
          <w:color w:val="000000"/>
          <w:kern w:val="0"/>
          <w:sz w:val="18"/>
          <w:szCs w:val="18"/>
        </w:rPr>
        <w:t>        b.start();  </w:t>
      </w:r>
    </w:p>
    <w:p w:rsidR="00120BA8" w:rsidRDefault="00FD2F1E">
      <w:pPr>
        <w:widowControl/>
        <w:numPr>
          <w:ilvl w:val="0"/>
          <w:numId w:val="5"/>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hAnsi="Consolas" w:cs="Arial"/>
          <w:color w:val="2B91AF"/>
          <w:kern w:val="0"/>
          <w:sz w:val="18"/>
          <w:szCs w:val="18"/>
        </w:rPr>
      </w:pPr>
      <w:r>
        <w:rPr>
          <w:rFonts w:ascii="Consolas" w:hAnsi="Consolas" w:cs="Arial"/>
          <w:color w:val="000000"/>
          <w:kern w:val="0"/>
          <w:sz w:val="18"/>
          <w:szCs w:val="18"/>
        </w:rPr>
        <w:t>        a.join();  </w:t>
      </w:r>
    </w:p>
    <w:p w:rsidR="00120BA8" w:rsidRDefault="00FD2F1E">
      <w:pPr>
        <w:widowControl/>
        <w:numPr>
          <w:ilvl w:val="0"/>
          <w:numId w:val="5"/>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hAnsi="Consolas" w:cs="Arial"/>
          <w:color w:val="2B91AF"/>
          <w:kern w:val="0"/>
          <w:sz w:val="18"/>
          <w:szCs w:val="18"/>
        </w:rPr>
      </w:pPr>
      <w:r>
        <w:rPr>
          <w:rFonts w:ascii="Consolas" w:hAnsi="Consolas" w:cs="Arial"/>
          <w:color w:val="000000"/>
          <w:kern w:val="0"/>
          <w:sz w:val="18"/>
          <w:szCs w:val="18"/>
        </w:rPr>
        <w:t>        b.join();  </w:t>
      </w:r>
    </w:p>
    <w:p w:rsidR="00120BA8" w:rsidRDefault="00FD2F1E">
      <w:pPr>
        <w:widowControl/>
        <w:numPr>
          <w:ilvl w:val="0"/>
          <w:numId w:val="5"/>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hAnsi="Consolas" w:cs="Arial"/>
          <w:color w:val="2B91AF"/>
          <w:kern w:val="0"/>
          <w:sz w:val="18"/>
          <w:szCs w:val="18"/>
        </w:rPr>
      </w:pPr>
      <w:r>
        <w:rPr>
          <w:rFonts w:ascii="Consolas" w:hAnsi="Consolas" w:cs="Arial"/>
          <w:color w:val="000000"/>
          <w:kern w:val="0"/>
          <w:sz w:val="18"/>
          <w:szCs w:val="18"/>
        </w:rPr>
        <w:t>        System.out.println(account.getBalance());  </w:t>
      </w:r>
    </w:p>
    <w:p w:rsidR="00120BA8" w:rsidRDefault="00FD2F1E">
      <w:pPr>
        <w:widowControl/>
        <w:numPr>
          <w:ilvl w:val="0"/>
          <w:numId w:val="5"/>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hAnsi="Consolas" w:cs="Arial"/>
          <w:color w:val="2B91AF"/>
          <w:kern w:val="0"/>
          <w:sz w:val="18"/>
          <w:szCs w:val="18"/>
        </w:rPr>
      </w:pPr>
      <w:r>
        <w:rPr>
          <w:rFonts w:ascii="Consolas" w:hAnsi="Consolas" w:cs="Arial"/>
          <w:color w:val="000000"/>
          <w:kern w:val="0"/>
          <w:sz w:val="18"/>
          <w:szCs w:val="18"/>
        </w:rPr>
        <w:t>    }  </w:t>
      </w:r>
    </w:p>
    <w:p w:rsidR="00120BA8" w:rsidRDefault="00FD2F1E">
      <w:pPr>
        <w:widowControl/>
        <w:numPr>
          <w:ilvl w:val="0"/>
          <w:numId w:val="5"/>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hAnsi="Consolas" w:cs="Arial"/>
          <w:color w:val="2B91AF"/>
          <w:kern w:val="0"/>
          <w:sz w:val="18"/>
          <w:szCs w:val="18"/>
        </w:rPr>
      </w:pPr>
      <w:r>
        <w:rPr>
          <w:rFonts w:ascii="Consolas" w:hAnsi="Consolas" w:cs="Arial"/>
          <w:color w:val="000000"/>
          <w:kern w:val="0"/>
          <w:sz w:val="18"/>
          <w:szCs w:val="18"/>
        </w:rPr>
        <w:t>  </w:t>
      </w:r>
    </w:p>
    <w:p w:rsidR="00120BA8" w:rsidRDefault="00FD2F1E">
      <w:pPr>
        <w:widowControl/>
        <w:numPr>
          <w:ilvl w:val="0"/>
          <w:numId w:val="5"/>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hAnsi="Consolas" w:cs="Arial"/>
          <w:color w:val="2B91AF"/>
          <w:kern w:val="0"/>
          <w:sz w:val="18"/>
          <w:szCs w:val="18"/>
        </w:rPr>
      </w:pPr>
      <w:r>
        <w:rPr>
          <w:rFonts w:ascii="Consolas" w:hAnsi="Consolas" w:cs="Arial"/>
          <w:color w:val="000000"/>
          <w:kern w:val="0"/>
          <w:sz w:val="18"/>
          <w:szCs w:val="18"/>
        </w:rPr>
        <w:t>    </w:t>
      </w:r>
      <w:r>
        <w:rPr>
          <w:rFonts w:ascii="Consolas" w:hAnsi="Consolas" w:cs="Arial"/>
          <w:b/>
          <w:bCs/>
          <w:color w:val="7F0055"/>
          <w:kern w:val="0"/>
          <w:sz w:val="18"/>
        </w:rPr>
        <w:t>static</w:t>
      </w:r>
      <w:r>
        <w:rPr>
          <w:rFonts w:ascii="Consolas" w:hAnsi="Consolas" w:cs="Arial"/>
          <w:color w:val="000000"/>
          <w:kern w:val="0"/>
          <w:sz w:val="18"/>
          <w:szCs w:val="18"/>
        </w:rPr>
        <w:t> </w:t>
      </w:r>
      <w:r>
        <w:rPr>
          <w:rFonts w:ascii="Consolas" w:hAnsi="Consolas" w:cs="Arial"/>
          <w:b/>
          <w:bCs/>
          <w:color w:val="7F0055"/>
          <w:kern w:val="0"/>
          <w:sz w:val="18"/>
        </w:rPr>
        <w:t>class</w:t>
      </w:r>
      <w:r>
        <w:rPr>
          <w:rFonts w:ascii="Consolas" w:hAnsi="Consolas" w:cs="Arial"/>
          <w:color w:val="000000"/>
          <w:kern w:val="0"/>
          <w:sz w:val="18"/>
          <w:szCs w:val="18"/>
        </w:rPr>
        <w:t> AddThread </w:t>
      </w:r>
      <w:r>
        <w:rPr>
          <w:rFonts w:ascii="Consolas" w:hAnsi="Consolas" w:cs="Arial"/>
          <w:b/>
          <w:bCs/>
          <w:color w:val="7F0055"/>
          <w:kern w:val="0"/>
          <w:sz w:val="18"/>
        </w:rPr>
        <w:t>implements</w:t>
      </w:r>
      <w:r>
        <w:rPr>
          <w:rFonts w:ascii="Consolas" w:hAnsi="Consolas" w:cs="Arial"/>
          <w:color w:val="000000"/>
          <w:kern w:val="0"/>
          <w:sz w:val="18"/>
          <w:szCs w:val="18"/>
        </w:rPr>
        <w:t> Runnable {  </w:t>
      </w:r>
    </w:p>
    <w:p w:rsidR="00120BA8" w:rsidRDefault="00FD2F1E">
      <w:pPr>
        <w:widowControl/>
        <w:numPr>
          <w:ilvl w:val="0"/>
          <w:numId w:val="5"/>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hAnsi="Consolas" w:cs="Arial"/>
          <w:color w:val="2B91AF"/>
          <w:kern w:val="0"/>
          <w:sz w:val="18"/>
          <w:szCs w:val="18"/>
        </w:rPr>
      </w:pPr>
      <w:r>
        <w:rPr>
          <w:rFonts w:ascii="Consolas" w:hAnsi="Consolas" w:cs="Arial"/>
          <w:color w:val="000000"/>
          <w:kern w:val="0"/>
          <w:sz w:val="18"/>
          <w:szCs w:val="18"/>
        </w:rPr>
        <w:t>        Account account;  </w:t>
      </w:r>
    </w:p>
    <w:p w:rsidR="00120BA8" w:rsidRDefault="00FD2F1E">
      <w:pPr>
        <w:widowControl/>
        <w:numPr>
          <w:ilvl w:val="0"/>
          <w:numId w:val="5"/>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hAnsi="Consolas" w:cs="Arial"/>
          <w:color w:val="2B91AF"/>
          <w:kern w:val="0"/>
          <w:sz w:val="18"/>
          <w:szCs w:val="18"/>
        </w:rPr>
      </w:pPr>
      <w:r>
        <w:rPr>
          <w:rFonts w:ascii="Consolas" w:hAnsi="Consolas" w:cs="Arial"/>
          <w:color w:val="000000"/>
          <w:kern w:val="0"/>
          <w:sz w:val="18"/>
          <w:szCs w:val="18"/>
        </w:rPr>
        <w:t>        </w:t>
      </w:r>
      <w:r>
        <w:rPr>
          <w:rFonts w:ascii="Consolas" w:hAnsi="Consolas" w:cs="Arial"/>
          <w:b/>
          <w:bCs/>
          <w:color w:val="7F0055"/>
          <w:kern w:val="0"/>
          <w:sz w:val="18"/>
        </w:rPr>
        <w:t>int</w:t>
      </w:r>
      <w:r>
        <w:rPr>
          <w:rFonts w:ascii="Consolas" w:hAnsi="Consolas" w:cs="Arial"/>
          <w:color w:val="000000"/>
          <w:kern w:val="0"/>
          <w:sz w:val="18"/>
          <w:szCs w:val="18"/>
        </w:rPr>
        <w:t>     amount;  </w:t>
      </w:r>
    </w:p>
    <w:p w:rsidR="00120BA8" w:rsidRDefault="00FD2F1E">
      <w:pPr>
        <w:widowControl/>
        <w:numPr>
          <w:ilvl w:val="0"/>
          <w:numId w:val="5"/>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hAnsi="Consolas" w:cs="Arial"/>
          <w:color w:val="2B91AF"/>
          <w:kern w:val="0"/>
          <w:sz w:val="18"/>
          <w:szCs w:val="18"/>
        </w:rPr>
      </w:pPr>
      <w:r>
        <w:rPr>
          <w:rFonts w:ascii="Consolas" w:hAnsi="Consolas" w:cs="Arial"/>
          <w:color w:val="000000"/>
          <w:kern w:val="0"/>
          <w:sz w:val="18"/>
          <w:szCs w:val="18"/>
        </w:rPr>
        <w:t>  </w:t>
      </w:r>
    </w:p>
    <w:p w:rsidR="00120BA8" w:rsidRDefault="00FD2F1E">
      <w:pPr>
        <w:widowControl/>
        <w:numPr>
          <w:ilvl w:val="0"/>
          <w:numId w:val="5"/>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hAnsi="Consolas" w:cs="Arial"/>
          <w:color w:val="2B91AF"/>
          <w:kern w:val="0"/>
          <w:sz w:val="18"/>
          <w:szCs w:val="18"/>
        </w:rPr>
      </w:pPr>
      <w:r>
        <w:rPr>
          <w:rFonts w:ascii="Consolas" w:hAnsi="Consolas" w:cs="Arial"/>
          <w:color w:val="000000"/>
          <w:kern w:val="0"/>
          <w:sz w:val="18"/>
          <w:szCs w:val="18"/>
        </w:rPr>
        <w:t>        </w:t>
      </w:r>
      <w:r>
        <w:rPr>
          <w:rFonts w:ascii="Consolas" w:hAnsi="Consolas" w:cs="Arial"/>
          <w:b/>
          <w:bCs/>
          <w:color w:val="7F0055"/>
          <w:kern w:val="0"/>
          <w:sz w:val="18"/>
        </w:rPr>
        <w:t>public</w:t>
      </w:r>
      <w:r>
        <w:rPr>
          <w:rFonts w:ascii="Consolas" w:hAnsi="Consolas" w:cs="Arial"/>
          <w:color w:val="000000"/>
          <w:kern w:val="0"/>
          <w:sz w:val="18"/>
          <w:szCs w:val="18"/>
        </w:rPr>
        <w:t> AddThread(Account account, </w:t>
      </w:r>
      <w:r>
        <w:rPr>
          <w:rFonts w:ascii="Consolas" w:hAnsi="Consolas" w:cs="Arial"/>
          <w:b/>
          <w:bCs/>
          <w:color w:val="7F0055"/>
          <w:kern w:val="0"/>
          <w:sz w:val="18"/>
        </w:rPr>
        <w:t>int</w:t>
      </w:r>
      <w:r>
        <w:rPr>
          <w:rFonts w:ascii="Consolas" w:hAnsi="Consolas" w:cs="Arial"/>
          <w:color w:val="000000"/>
          <w:kern w:val="0"/>
          <w:sz w:val="18"/>
          <w:szCs w:val="18"/>
        </w:rPr>
        <w:t> amount) {  </w:t>
      </w:r>
    </w:p>
    <w:p w:rsidR="00120BA8" w:rsidRDefault="00FD2F1E">
      <w:pPr>
        <w:widowControl/>
        <w:numPr>
          <w:ilvl w:val="0"/>
          <w:numId w:val="5"/>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hAnsi="Consolas" w:cs="Arial"/>
          <w:color w:val="2B91AF"/>
          <w:kern w:val="0"/>
          <w:sz w:val="18"/>
          <w:szCs w:val="18"/>
        </w:rPr>
      </w:pPr>
      <w:r>
        <w:rPr>
          <w:rFonts w:ascii="Consolas" w:hAnsi="Consolas" w:cs="Arial"/>
          <w:color w:val="000000"/>
          <w:kern w:val="0"/>
          <w:sz w:val="18"/>
          <w:szCs w:val="18"/>
        </w:rPr>
        <w:t>            </w:t>
      </w:r>
      <w:r>
        <w:rPr>
          <w:rFonts w:ascii="Consolas" w:hAnsi="Consolas" w:cs="Arial"/>
          <w:b/>
          <w:bCs/>
          <w:color w:val="7F0055"/>
          <w:kern w:val="0"/>
          <w:sz w:val="18"/>
        </w:rPr>
        <w:t>this</w:t>
      </w:r>
      <w:r>
        <w:rPr>
          <w:rFonts w:ascii="Consolas" w:hAnsi="Consolas" w:cs="Arial"/>
          <w:color w:val="000000"/>
          <w:kern w:val="0"/>
          <w:sz w:val="18"/>
          <w:szCs w:val="18"/>
        </w:rPr>
        <w:t>.account = account;  </w:t>
      </w:r>
    </w:p>
    <w:p w:rsidR="00120BA8" w:rsidRDefault="00FD2F1E">
      <w:pPr>
        <w:widowControl/>
        <w:numPr>
          <w:ilvl w:val="0"/>
          <w:numId w:val="5"/>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hAnsi="Consolas" w:cs="Arial"/>
          <w:color w:val="2B91AF"/>
          <w:kern w:val="0"/>
          <w:sz w:val="18"/>
          <w:szCs w:val="18"/>
        </w:rPr>
      </w:pPr>
      <w:r>
        <w:rPr>
          <w:rFonts w:ascii="Consolas" w:hAnsi="Consolas" w:cs="Arial"/>
          <w:color w:val="000000"/>
          <w:kern w:val="0"/>
          <w:sz w:val="18"/>
          <w:szCs w:val="18"/>
        </w:rPr>
        <w:t>            </w:t>
      </w:r>
      <w:r>
        <w:rPr>
          <w:rFonts w:ascii="Consolas" w:hAnsi="Consolas" w:cs="Arial"/>
          <w:b/>
          <w:bCs/>
          <w:color w:val="7F0055"/>
          <w:kern w:val="0"/>
          <w:sz w:val="18"/>
        </w:rPr>
        <w:t>this</w:t>
      </w:r>
      <w:r>
        <w:rPr>
          <w:rFonts w:ascii="Consolas" w:hAnsi="Consolas" w:cs="Arial"/>
          <w:color w:val="000000"/>
          <w:kern w:val="0"/>
          <w:sz w:val="18"/>
          <w:szCs w:val="18"/>
        </w:rPr>
        <w:t>.amount = amount;  </w:t>
      </w:r>
    </w:p>
    <w:p w:rsidR="00120BA8" w:rsidRDefault="00FD2F1E">
      <w:pPr>
        <w:widowControl/>
        <w:numPr>
          <w:ilvl w:val="0"/>
          <w:numId w:val="5"/>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hAnsi="Consolas" w:cs="Arial"/>
          <w:color w:val="2B91AF"/>
          <w:kern w:val="0"/>
          <w:sz w:val="18"/>
          <w:szCs w:val="18"/>
        </w:rPr>
      </w:pPr>
      <w:r>
        <w:rPr>
          <w:rFonts w:ascii="Consolas" w:hAnsi="Consolas" w:cs="Arial"/>
          <w:color w:val="000000"/>
          <w:kern w:val="0"/>
          <w:sz w:val="18"/>
          <w:szCs w:val="18"/>
        </w:rPr>
        <w:t>        }  </w:t>
      </w:r>
    </w:p>
    <w:p w:rsidR="00120BA8" w:rsidRDefault="00FD2F1E">
      <w:pPr>
        <w:widowControl/>
        <w:numPr>
          <w:ilvl w:val="0"/>
          <w:numId w:val="5"/>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hAnsi="Consolas" w:cs="Arial"/>
          <w:color w:val="2B91AF"/>
          <w:kern w:val="0"/>
          <w:sz w:val="18"/>
          <w:szCs w:val="18"/>
        </w:rPr>
      </w:pPr>
      <w:r>
        <w:rPr>
          <w:rFonts w:ascii="Consolas" w:hAnsi="Consolas" w:cs="Arial"/>
          <w:color w:val="000000"/>
          <w:kern w:val="0"/>
          <w:sz w:val="18"/>
          <w:szCs w:val="18"/>
        </w:rPr>
        <w:lastRenderedPageBreak/>
        <w:t>  </w:t>
      </w:r>
    </w:p>
    <w:p w:rsidR="00120BA8" w:rsidRDefault="00FD2F1E">
      <w:pPr>
        <w:widowControl/>
        <w:numPr>
          <w:ilvl w:val="0"/>
          <w:numId w:val="5"/>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hAnsi="Consolas" w:cs="Arial"/>
          <w:color w:val="2B91AF"/>
          <w:kern w:val="0"/>
          <w:sz w:val="18"/>
          <w:szCs w:val="18"/>
        </w:rPr>
      </w:pPr>
      <w:r>
        <w:rPr>
          <w:rFonts w:ascii="Consolas" w:hAnsi="Consolas" w:cs="Arial"/>
          <w:color w:val="000000"/>
          <w:kern w:val="0"/>
          <w:sz w:val="18"/>
          <w:szCs w:val="18"/>
        </w:rPr>
        <w:t>        </w:t>
      </w:r>
      <w:r>
        <w:rPr>
          <w:rFonts w:ascii="Consolas" w:hAnsi="Consolas" w:cs="Arial"/>
          <w:b/>
          <w:bCs/>
          <w:color w:val="7F0055"/>
          <w:kern w:val="0"/>
          <w:sz w:val="18"/>
        </w:rPr>
        <w:t>public</w:t>
      </w:r>
      <w:r>
        <w:rPr>
          <w:rFonts w:ascii="Consolas" w:hAnsi="Consolas" w:cs="Arial"/>
          <w:color w:val="000000"/>
          <w:kern w:val="0"/>
          <w:sz w:val="18"/>
          <w:szCs w:val="18"/>
        </w:rPr>
        <w:t> </w:t>
      </w:r>
      <w:r>
        <w:rPr>
          <w:rFonts w:ascii="Consolas" w:hAnsi="Consolas" w:cs="Arial"/>
          <w:b/>
          <w:bCs/>
          <w:color w:val="7F0055"/>
          <w:kern w:val="0"/>
          <w:sz w:val="18"/>
        </w:rPr>
        <w:t>void</w:t>
      </w:r>
      <w:r>
        <w:rPr>
          <w:rFonts w:ascii="Consolas" w:hAnsi="Consolas" w:cs="Arial"/>
          <w:color w:val="000000"/>
          <w:kern w:val="0"/>
          <w:sz w:val="18"/>
          <w:szCs w:val="18"/>
        </w:rPr>
        <w:t> run() {  </w:t>
      </w:r>
    </w:p>
    <w:p w:rsidR="00120BA8" w:rsidRDefault="00FD2F1E">
      <w:pPr>
        <w:widowControl/>
        <w:numPr>
          <w:ilvl w:val="0"/>
          <w:numId w:val="5"/>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hAnsi="Consolas" w:cs="Arial"/>
          <w:color w:val="2B91AF"/>
          <w:kern w:val="0"/>
          <w:sz w:val="18"/>
          <w:szCs w:val="18"/>
        </w:rPr>
      </w:pPr>
      <w:r>
        <w:rPr>
          <w:rFonts w:ascii="Consolas" w:hAnsi="Consolas" w:cs="Arial"/>
          <w:color w:val="000000"/>
          <w:kern w:val="0"/>
          <w:sz w:val="18"/>
          <w:szCs w:val="18"/>
        </w:rPr>
        <w:t>            </w:t>
      </w:r>
      <w:r>
        <w:rPr>
          <w:rFonts w:ascii="Consolas" w:hAnsi="Consolas" w:cs="Arial"/>
          <w:b/>
          <w:bCs/>
          <w:color w:val="7F0055"/>
          <w:kern w:val="0"/>
          <w:sz w:val="18"/>
        </w:rPr>
        <w:t>for</w:t>
      </w:r>
      <w:r>
        <w:rPr>
          <w:rFonts w:ascii="Consolas" w:hAnsi="Consolas" w:cs="Arial"/>
          <w:color w:val="000000"/>
          <w:kern w:val="0"/>
          <w:sz w:val="18"/>
          <w:szCs w:val="18"/>
        </w:rPr>
        <w:t> (</w:t>
      </w:r>
      <w:r>
        <w:rPr>
          <w:rFonts w:ascii="Consolas" w:hAnsi="Consolas" w:cs="Arial"/>
          <w:b/>
          <w:bCs/>
          <w:color w:val="7F0055"/>
          <w:kern w:val="0"/>
          <w:sz w:val="18"/>
        </w:rPr>
        <w:t>int</w:t>
      </w:r>
      <w:r>
        <w:rPr>
          <w:rFonts w:ascii="Consolas" w:hAnsi="Consolas" w:cs="Arial"/>
          <w:color w:val="000000"/>
          <w:kern w:val="0"/>
          <w:sz w:val="18"/>
          <w:szCs w:val="18"/>
        </w:rPr>
        <w:t> i </w:t>
      </w:r>
      <w:r>
        <w:rPr>
          <w:rFonts w:ascii="Consolas" w:hAnsi="Consolas" w:cs="Arial"/>
          <w:color w:val="000000"/>
          <w:kern w:val="0"/>
          <w:sz w:val="18"/>
          <w:szCs w:val="18"/>
        </w:rPr>
        <w:t>= </w:t>
      </w:r>
      <w:r>
        <w:rPr>
          <w:rFonts w:ascii="Consolas" w:hAnsi="Consolas" w:cs="Arial"/>
          <w:color w:val="C00000"/>
          <w:kern w:val="0"/>
          <w:sz w:val="18"/>
        </w:rPr>
        <w:t>0</w:t>
      </w:r>
      <w:r>
        <w:rPr>
          <w:rFonts w:ascii="Consolas" w:hAnsi="Consolas" w:cs="Arial"/>
          <w:color w:val="000000"/>
          <w:kern w:val="0"/>
          <w:sz w:val="18"/>
          <w:szCs w:val="18"/>
        </w:rPr>
        <w:t>; i &lt; </w:t>
      </w:r>
      <w:r>
        <w:rPr>
          <w:rFonts w:ascii="Consolas" w:hAnsi="Consolas" w:cs="Arial"/>
          <w:color w:val="C00000"/>
          <w:kern w:val="0"/>
          <w:sz w:val="18"/>
        </w:rPr>
        <w:t>200000</w:t>
      </w:r>
      <w:r>
        <w:rPr>
          <w:rFonts w:ascii="Consolas" w:hAnsi="Consolas" w:cs="Arial"/>
          <w:color w:val="000000"/>
          <w:kern w:val="0"/>
          <w:sz w:val="18"/>
          <w:szCs w:val="18"/>
        </w:rPr>
        <w:t>; i++) {  </w:t>
      </w:r>
    </w:p>
    <w:p w:rsidR="00120BA8" w:rsidRDefault="00FD2F1E">
      <w:pPr>
        <w:widowControl/>
        <w:numPr>
          <w:ilvl w:val="0"/>
          <w:numId w:val="5"/>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hAnsi="Consolas" w:cs="Arial"/>
          <w:color w:val="2B91AF"/>
          <w:kern w:val="0"/>
          <w:sz w:val="18"/>
          <w:szCs w:val="18"/>
        </w:rPr>
      </w:pPr>
      <w:r>
        <w:rPr>
          <w:rFonts w:ascii="Consolas" w:hAnsi="Consolas" w:cs="Arial"/>
          <w:color w:val="000000"/>
          <w:kern w:val="0"/>
          <w:sz w:val="18"/>
          <w:szCs w:val="18"/>
        </w:rPr>
        <w:t>                account.add(amount);  </w:t>
      </w:r>
    </w:p>
    <w:p w:rsidR="00120BA8" w:rsidRDefault="00FD2F1E">
      <w:pPr>
        <w:widowControl/>
        <w:numPr>
          <w:ilvl w:val="0"/>
          <w:numId w:val="5"/>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hAnsi="Consolas" w:cs="Arial"/>
          <w:color w:val="2B91AF"/>
          <w:kern w:val="0"/>
          <w:sz w:val="18"/>
          <w:szCs w:val="18"/>
        </w:rPr>
      </w:pPr>
      <w:r>
        <w:rPr>
          <w:rFonts w:ascii="Consolas" w:hAnsi="Consolas" w:cs="Arial"/>
          <w:color w:val="000000"/>
          <w:kern w:val="0"/>
          <w:sz w:val="18"/>
          <w:szCs w:val="18"/>
        </w:rPr>
        <w:t>            }  </w:t>
      </w:r>
    </w:p>
    <w:p w:rsidR="00120BA8" w:rsidRDefault="00FD2F1E">
      <w:pPr>
        <w:widowControl/>
        <w:numPr>
          <w:ilvl w:val="0"/>
          <w:numId w:val="5"/>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hAnsi="Consolas" w:cs="Arial"/>
          <w:color w:val="2B91AF"/>
          <w:kern w:val="0"/>
          <w:sz w:val="18"/>
          <w:szCs w:val="18"/>
        </w:rPr>
      </w:pPr>
      <w:r>
        <w:rPr>
          <w:rFonts w:ascii="Consolas" w:hAnsi="Consolas" w:cs="Arial"/>
          <w:color w:val="000000"/>
          <w:kern w:val="0"/>
          <w:sz w:val="18"/>
          <w:szCs w:val="18"/>
        </w:rPr>
        <w:t>        }  </w:t>
      </w:r>
    </w:p>
    <w:p w:rsidR="00120BA8" w:rsidRDefault="00FD2F1E">
      <w:pPr>
        <w:widowControl/>
        <w:numPr>
          <w:ilvl w:val="0"/>
          <w:numId w:val="5"/>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hAnsi="Consolas" w:cs="Arial"/>
          <w:color w:val="2B91AF"/>
          <w:kern w:val="0"/>
          <w:sz w:val="18"/>
          <w:szCs w:val="18"/>
        </w:rPr>
      </w:pPr>
      <w:r>
        <w:rPr>
          <w:rFonts w:ascii="Consolas" w:hAnsi="Consolas" w:cs="Arial"/>
          <w:color w:val="000000"/>
          <w:kern w:val="0"/>
          <w:sz w:val="18"/>
          <w:szCs w:val="18"/>
        </w:rPr>
        <w:t>    }  </w:t>
      </w:r>
    </w:p>
    <w:p w:rsidR="00120BA8" w:rsidRDefault="00FD2F1E">
      <w:pPr>
        <w:widowControl/>
        <w:numPr>
          <w:ilvl w:val="0"/>
          <w:numId w:val="5"/>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hAnsi="Consolas" w:cs="Arial"/>
          <w:color w:val="2B91AF"/>
          <w:kern w:val="0"/>
          <w:sz w:val="18"/>
          <w:szCs w:val="18"/>
        </w:rPr>
      </w:pPr>
      <w:r>
        <w:rPr>
          <w:rFonts w:ascii="Consolas" w:hAnsi="Consolas" w:cs="Arial"/>
          <w:color w:val="000000"/>
          <w:kern w:val="0"/>
          <w:sz w:val="18"/>
          <w:szCs w:val="18"/>
        </w:rPr>
        <w:t>  </w:t>
      </w:r>
    </w:p>
    <w:p w:rsidR="00120BA8" w:rsidRDefault="00FD2F1E">
      <w:pPr>
        <w:widowControl/>
        <w:numPr>
          <w:ilvl w:val="0"/>
          <w:numId w:val="5"/>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hAnsi="Consolas" w:cs="Arial"/>
          <w:color w:val="2B91AF"/>
          <w:kern w:val="0"/>
          <w:sz w:val="18"/>
          <w:szCs w:val="18"/>
        </w:rPr>
      </w:pPr>
      <w:r>
        <w:rPr>
          <w:rFonts w:ascii="Consolas" w:hAnsi="Consolas" w:cs="Arial"/>
          <w:color w:val="000000"/>
          <w:kern w:val="0"/>
          <w:sz w:val="18"/>
          <w:szCs w:val="18"/>
        </w:rPr>
        <w:t>    </w:t>
      </w:r>
      <w:r>
        <w:rPr>
          <w:rFonts w:ascii="Consolas" w:hAnsi="Consolas" w:cs="Arial"/>
          <w:b/>
          <w:bCs/>
          <w:color w:val="7F0055"/>
          <w:kern w:val="0"/>
          <w:sz w:val="18"/>
        </w:rPr>
        <w:t>static</w:t>
      </w:r>
      <w:r>
        <w:rPr>
          <w:rFonts w:ascii="Consolas" w:hAnsi="Consolas" w:cs="Arial"/>
          <w:color w:val="000000"/>
          <w:kern w:val="0"/>
          <w:sz w:val="18"/>
          <w:szCs w:val="18"/>
        </w:rPr>
        <w:t> </w:t>
      </w:r>
      <w:r>
        <w:rPr>
          <w:rFonts w:ascii="Consolas" w:hAnsi="Consolas" w:cs="Arial"/>
          <w:b/>
          <w:bCs/>
          <w:color w:val="7F0055"/>
          <w:kern w:val="0"/>
          <w:sz w:val="18"/>
        </w:rPr>
        <w:t>class</w:t>
      </w:r>
      <w:r>
        <w:rPr>
          <w:rFonts w:ascii="Consolas" w:hAnsi="Consolas" w:cs="Arial"/>
          <w:color w:val="000000"/>
          <w:kern w:val="0"/>
          <w:sz w:val="18"/>
          <w:szCs w:val="18"/>
        </w:rPr>
        <w:t> WithdrawThread </w:t>
      </w:r>
      <w:r>
        <w:rPr>
          <w:rFonts w:ascii="Consolas" w:hAnsi="Consolas" w:cs="Arial"/>
          <w:b/>
          <w:bCs/>
          <w:color w:val="7F0055"/>
          <w:kern w:val="0"/>
          <w:sz w:val="18"/>
        </w:rPr>
        <w:t>implements</w:t>
      </w:r>
      <w:r>
        <w:rPr>
          <w:rFonts w:ascii="Consolas" w:hAnsi="Consolas" w:cs="Arial"/>
          <w:color w:val="000000"/>
          <w:kern w:val="0"/>
          <w:sz w:val="18"/>
          <w:szCs w:val="18"/>
        </w:rPr>
        <w:t> Runnable {  </w:t>
      </w:r>
    </w:p>
    <w:p w:rsidR="00120BA8" w:rsidRDefault="00FD2F1E">
      <w:pPr>
        <w:widowControl/>
        <w:numPr>
          <w:ilvl w:val="0"/>
          <w:numId w:val="5"/>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hAnsi="Consolas" w:cs="Arial"/>
          <w:color w:val="2B91AF"/>
          <w:kern w:val="0"/>
          <w:sz w:val="18"/>
          <w:szCs w:val="18"/>
        </w:rPr>
      </w:pPr>
      <w:r>
        <w:rPr>
          <w:rFonts w:ascii="Consolas" w:hAnsi="Consolas" w:cs="Arial"/>
          <w:color w:val="000000"/>
          <w:kern w:val="0"/>
          <w:sz w:val="18"/>
          <w:szCs w:val="18"/>
        </w:rPr>
        <w:t>        Account account;  </w:t>
      </w:r>
    </w:p>
    <w:p w:rsidR="00120BA8" w:rsidRDefault="00FD2F1E">
      <w:pPr>
        <w:widowControl/>
        <w:numPr>
          <w:ilvl w:val="0"/>
          <w:numId w:val="5"/>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hAnsi="Consolas" w:cs="Arial"/>
          <w:color w:val="2B91AF"/>
          <w:kern w:val="0"/>
          <w:sz w:val="18"/>
          <w:szCs w:val="18"/>
        </w:rPr>
      </w:pPr>
      <w:r>
        <w:rPr>
          <w:rFonts w:ascii="Consolas" w:hAnsi="Consolas" w:cs="Arial"/>
          <w:color w:val="000000"/>
          <w:kern w:val="0"/>
          <w:sz w:val="18"/>
          <w:szCs w:val="18"/>
        </w:rPr>
        <w:t>        </w:t>
      </w:r>
      <w:r>
        <w:rPr>
          <w:rFonts w:ascii="Consolas" w:hAnsi="Consolas" w:cs="Arial"/>
          <w:b/>
          <w:bCs/>
          <w:color w:val="7F0055"/>
          <w:kern w:val="0"/>
          <w:sz w:val="18"/>
        </w:rPr>
        <w:t>int</w:t>
      </w:r>
      <w:r>
        <w:rPr>
          <w:rFonts w:ascii="Consolas" w:hAnsi="Consolas" w:cs="Arial"/>
          <w:color w:val="000000"/>
          <w:kern w:val="0"/>
          <w:sz w:val="18"/>
          <w:szCs w:val="18"/>
        </w:rPr>
        <w:t>     amount;  </w:t>
      </w:r>
    </w:p>
    <w:p w:rsidR="00120BA8" w:rsidRDefault="00FD2F1E">
      <w:pPr>
        <w:widowControl/>
        <w:numPr>
          <w:ilvl w:val="0"/>
          <w:numId w:val="5"/>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hAnsi="Consolas" w:cs="Arial"/>
          <w:color w:val="2B91AF"/>
          <w:kern w:val="0"/>
          <w:sz w:val="18"/>
          <w:szCs w:val="18"/>
        </w:rPr>
      </w:pPr>
      <w:r>
        <w:rPr>
          <w:rFonts w:ascii="Consolas" w:hAnsi="Consolas" w:cs="Arial"/>
          <w:color w:val="000000"/>
          <w:kern w:val="0"/>
          <w:sz w:val="18"/>
          <w:szCs w:val="18"/>
        </w:rPr>
        <w:t>  </w:t>
      </w:r>
    </w:p>
    <w:p w:rsidR="00120BA8" w:rsidRDefault="00FD2F1E">
      <w:pPr>
        <w:widowControl/>
        <w:numPr>
          <w:ilvl w:val="0"/>
          <w:numId w:val="5"/>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hAnsi="Consolas" w:cs="Arial"/>
          <w:color w:val="2B91AF"/>
          <w:kern w:val="0"/>
          <w:sz w:val="18"/>
          <w:szCs w:val="18"/>
        </w:rPr>
      </w:pPr>
      <w:r>
        <w:rPr>
          <w:rFonts w:ascii="Consolas" w:hAnsi="Consolas" w:cs="Arial"/>
          <w:color w:val="000000"/>
          <w:kern w:val="0"/>
          <w:sz w:val="18"/>
          <w:szCs w:val="18"/>
        </w:rPr>
        <w:t>        </w:t>
      </w:r>
      <w:r>
        <w:rPr>
          <w:rFonts w:ascii="Consolas" w:hAnsi="Consolas" w:cs="Arial"/>
          <w:b/>
          <w:bCs/>
          <w:color w:val="7F0055"/>
          <w:kern w:val="0"/>
          <w:sz w:val="18"/>
        </w:rPr>
        <w:t>public</w:t>
      </w:r>
      <w:r>
        <w:rPr>
          <w:rFonts w:ascii="Consolas" w:hAnsi="Consolas" w:cs="Arial"/>
          <w:color w:val="000000"/>
          <w:kern w:val="0"/>
          <w:sz w:val="18"/>
          <w:szCs w:val="18"/>
        </w:rPr>
        <w:t> WithdrawThread(Account account, </w:t>
      </w:r>
      <w:r>
        <w:rPr>
          <w:rFonts w:ascii="Consolas" w:hAnsi="Consolas" w:cs="Arial"/>
          <w:b/>
          <w:bCs/>
          <w:color w:val="7F0055"/>
          <w:kern w:val="0"/>
          <w:sz w:val="18"/>
        </w:rPr>
        <w:t>int</w:t>
      </w:r>
      <w:r>
        <w:rPr>
          <w:rFonts w:ascii="Consolas" w:hAnsi="Consolas" w:cs="Arial"/>
          <w:color w:val="000000"/>
          <w:kern w:val="0"/>
          <w:sz w:val="18"/>
          <w:szCs w:val="18"/>
        </w:rPr>
        <w:t> amount) {  </w:t>
      </w:r>
    </w:p>
    <w:p w:rsidR="00120BA8" w:rsidRDefault="00FD2F1E">
      <w:pPr>
        <w:widowControl/>
        <w:numPr>
          <w:ilvl w:val="0"/>
          <w:numId w:val="5"/>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hAnsi="Consolas" w:cs="Arial"/>
          <w:color w:val="2B91AF"/>
          <w:kern w:val="0"/>
          <w:sz w:val="18"/>
          <w:szCs w:val="18"/>
        </w:rPr>
      </w:pPr>
      <w:r>
        <w:rPr>
          <w:rFonts w:ascii="Consolas" w:hAnsi="Consolas" w:cs="Arial"/>
          <w:color w:val="000000"/>
          <w:kern w:val="0"/>
          <w:sz w:val="18"/>
          <w:szCs w:val="18"/>
        </w:rPr>
        <w:t>            </w:t>
      </w:r>
      <w:r>
        <w:rPr>
          <w:rFonts w:ascii="Consolas" w:hAnsi="Consolas" w:cs="Arial"/>
          <w:b/>
          <w:bCs/>
          <w:color w:val="7F0055"/>
          <w:kern w:val="0"/>
          <w:sz w:val="18"/>
        </w:rPr>
        <w:t>this</w:t>
      </w:r>
      <w:r>
        <w:rPr>
          <w:rFonts w:ascii="Consolas" w:hAnsi="Consolas" w:cs="Arial"/>
          <w:color w:val="000000"/>
          <w:kern w:val="0"/>
          <w:sz w:val="18"/>
          <w:szCs w:val="18"/>
        </w:rPr>
        <w:t>.account = account;  </w:t>
      </w:r>
    </w:p>
    <w:p w:rsidR="00120BA8" w:rsidRDefault="00FD2F1E">
      <w:pPr>
        <w:widowControl/>
        <w:numPr>
          <w:ilvl w:val="0"/>
          <w:numId w:val="5"/>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hAnsi="Consolas" w:cs="Arial"/>
          <w:color w:val="2B91AF"/>
          <w:kern w:val="0"/>
          <w:sz w:val="18"/>
          <w:szCs w:val="18"/>
        </w:rPr>
      </w:pPr>
      <w:r>
        <w:rPr>
          <w:rFonts w:ascii="Consolas" w:hAnsi="Consolas" w:cs="Arial"/>
          <w:color w:val="000000"/>
          <w:kern w:val="0"/>
          <w:sz w:val="18"/>
          <w:szCs w:val="18"/>
        </w:rPr>
        <w:t>            </w:t>
      </w:r>
      <w:r>
        <w:rPr>
          <w:rFonts w:ascii="Consolas" w:hAnsi="Consolas" w:cs="Arial"/>
          <w:b/>
          <w:bCs/>
          <w:color w:val="7F0055"/>
          <w:kern w:val="0"/>
          <w:sz w:val="18"/>
        </w:rPr>
        <w:t>this</w:t>
      </w:r>
      <w:r>
        <w:rPr>
          <w:rFonts w:ascii="Consolas" w:hAnsi="Consolas" w:cs="Arial"/>
          <w:color w:val="000000"/>
          <w:kern w:val="0"/>
          <w:sz w:val="18"/>
          <w:szCs w:val="18"/>
        </w:rPr>
        <w:t>.amount = amount;  </w:t>
      </w:r>
    </w:p>
    <w:p w:rsidR="00120BA8" w:rsidRDefault="00FD2F1E">
      <w:pPr>
        <w:widowControl/>
        <w:numPr>
          <w:ilvl w:val="0"/>
          <w:numId w:val="5"/>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hAnsi="Consolas" w:cs="Arial"/>
          <w:color w:val="2B91AF"/>
          <w:kern w:val="0"/>
          <w:sz w:val="18"/>
          <w:szCs w:val="18"/>
        </w:rPr>
      </w:pPr>
      <w:r>
        <w:rPr>
          <w:rFonts w:ascii="Consolas" w:hAnsi="Consolas" w:cs="Arial"/>
          <w:color w:val="000000"/>
          <w:kern w:val="0"/>
          <w:sz w:val="18"/>
          <w:szCs w:val="18"/>
        </w:rPr>
        <w:t>        }  </w:t>
      </w:r>
    </w:p>
    <w:p w:rsidR="00120BA8" w:rsidRDefault="00FD2F1E">
      <w:pPr>
        <w:widowControl/>
        <w:numPr>
          <w:ilvl w:val="0"/>
          <w:numId w:val="5"/>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hAnsi="Consolas" w:cs="Arial"/>
          <w:color w:val="2B91AF"/>
          <w:kern w:val="0"/>
          <w:sz w:val="18"/>
          <w:szCs w:val="18"/>
        </w:rPr>
      </w:pPr>
      <w:r>
        <w:rPr>
          <w:rFonts w:ascii="Consolas" w:hAnsi="Consolas" w:cs="Arial"/>
          <w:color w:val="000000"/>
          <w:kern w:val="0"/>
          <w:sz w:val="18"/>
          <w:szCs w:val="18"/>
        </w:rPr>
        <w:t>  </w:t>
      </w:r>
    </w:p>
    <w:p w:rsidR="00120BA8" w:rsidRDefault="00FD2F1E">
      <w:pPr>
        <w:widowControl/>
        <w:numPr>
          <w:ilvl w:val="0"/>
          <w:numId w:val="5"/>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hAnsi="Consolas" w:cs="Arial"/>
          <w:color w:val="2B91AF"/>
          <w:kern w:val="0"/>
          <w:sz w:val="18"/>
          <w:szCs w:val="18"/>
        </w:rPr>
      </w:pPr>
      <w:r>
        <w:rPr>
          <w:rFonts w:ascii="Consolas" w:hAnsi="Consolas" w:cs="Arial"/>
          <w:color w:val="000000"/>
          <w:kern w:val="0"/>
          <w:sz w:val="18"/>
          <w:szCs w:val="18"/>
        </w:rPr>
        <w:t>        </w:t>
      </w:r>
      <w:r>
        <w:rPr>
          <w:rFonts w:ascii="Consolas" w:hAnsi="Consolas" w:cs="Arial"/>
          <w:b/>
          <w:bCs/>
          <w:color w:val="7F0055"/>
          <w:kern w:val="0"/>
          <w:sz w:val="18"/>
        </w:rPr>
        <w:t>public</w:t>
      </w:r>
      <w:r>
        <w:rPr>
          <w:rFonts w:ascii="Consolas" w:hAnsi="Consolas" w:cs="Arial"/>
          <w:color w:val="000000"/>
          <w:kern w:val="0"/>
          <w:sz w:val="18"/>
          <w:szCs w:val="18"/>
        </w:rPr>
        <w:t> </w:t>
      </w:r>
      <w:r>
        <w:rPr>
          <w:rFonts w:ascii="Consolas" w:hAnsi="Consolas" w:cs="Arial"/>
          <w:b/>
          <w:bCs/>
          <w:color w:val="7F0055"/>
          <w:kern w:val="0"/>
          <w:sz w:val="18"/>
        </w:rPr>
        <w:t>void</w:t>
      </w:r>
      <w:r>
        <w:rPr>
          <w:rFonts w:ascii="Consolas" w:hAnsi="Consolas" w:cs="Arial"/>
          <w:color w:val="000000"/>
          <w:kern w:val="0"/>
          <w:sz w:val="18"/>
          <w:szCs w:val="18"/>
        </w:rPr>
        <w:t> run() {  </w:t>
      </w:r>
    </w:p>
    <w:p w:rsidR="00120BA8" w:rsidRDefault="00FD2F1E">
      <w:pPr>
        <w:widowControl/>
        <w:numPr>
          <w:ilvl w:val="0"/>
          <w:numId w:val="5"/>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hAnsi="Consolas" w:cs="Arial"/>
          <w:color w:val="2B91AF"/>
          <w:kern w:val="0"/>
          <w:sz w:val="18"/>
          <w:szCs w:val="18"/>
        </w:rPr>
      </w:pPr>
      <w:r>
        <w:rPr>
          <w:rFonts w:ascii="Consolas" w:hAnsi="Consolas" w:cs="Arial"/>
          <w:color w:val="000000"/>
          <w:kern w:val="0"/>
          <w:sz w:val="18"/>
          <w:szCs w:val="18"/>
        </w:rPr>
        <w:t>            </w:t>
      </w:r>
      <w:r>
        <w:rPr>
          <w:rFonts w:ascii="Consolas" w:hAnsi="Consolas" w:cs="Arial"/>
          <w:b/>
          <w:bCs/>
          <w:color w:val="7F0055"/>
          <w:kern w:val="0"/>
          <w:sz w:val="18"/>
        </w:rPr>
        <w:t>for</w:t>
      </w:r>
      <w:r>
        <w:rPr>
          <w:rFonts w:ascii="Consolas" w:hAnsi="Consolas" w:cs="Arial"/>
          <w:color w:val="000000"/>
          <w:kern w:val="0"/>
          <w:sz w:val="18"/>
          <w:szCs w:val="18"/>
        </w:rPr>
        <w:t> (</w:t>
      </w:r>
      <w:r>
        <w:rPr>
          <w:rFonts w:ascii="Consolas" w:hAnsi="Consolas" w:cs="Arial"/>
          <w:b/>
          <w:bCs/>
          <w:color w:val="7F0055"/>
          <w:kern w:val="0"/>
          <w:sz w:val="18"/>
        </w:rPr>
        <w:t>int</w:t>
      </w:r>
      <w:r>
        <w:rPr>
          <w:rFonts w:ascii="Consolas" w:hAnsi="Consolas" w:cs="Arial"/>
          <w:color w:val="000000"/>
          <w:kern w:val="0"/>
          <w:sz w:val="18"/>
          <w:szCs w:val="18"/>
        </w:rPr>
        <w:t> i = </w:t>
      </w:r>
      <w:r>
        <w:rPr>
          <w:rFonts w:ascii="Consolas" w:hAnsi="Consolas" w:cs="Arial"/>
          <w:color w:val="C00000"/>
          <w:kern w:val="0"/>
          <w:sz w:val="18"/>
        </w:rPr>
        <w:t>0</w:t>
      </w:r>
      <w:r>
        <w:rPr>
          <w:rFonts w:ascii="Consolas" w:hAnsi="Consolas" w:cs="Arial"/>
          <w:color w:val="000000"/>
          <w:kern w:val="0"/>
          <w:sz w:val="18"/>
          <w:szCs w:val="18"/>
        </w:rPr>
        <w:t>; i &lt; </w:t>
      </w:r>
      <w:r>
        <w:rPr>
          <w:rFonts w:ascii="Consolas" w:hAnsi="Consolas" w:cs="Arial"/>
          <w:color w:val="C00000"/>
          <w:kern w:val="0"/>
          <w:sz w:val="18"/>
        </w:rPr>
        <w:t>100000</w:t>
      </w:r>
      <w:r>
        <w:rPr>
          <w:rFonts w:ascii="Consolas" w:hAnsi="Consolas" w:cs="Arial"/>
          <w:color w:val="000000"/>
          <w:kern w:val="0"/>
          <w:sz w:val="18"/>
          <w:szCs w:val="18"/>
        </w:rPr>
        <w:t>; i++) {  </w:t>
      </w:r>
    </w:p>
    <w:p w:rsidR="00120BA8" w:rsidRDefault="00FD2F1E">
      <w:pPr>
        <w:widowControl/>
        <w:numPr>
          <w:ilvl w:val="0"/>
          <w:numId w:val="5"/>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hAnsi="Consolas" w:cs="Arial"/>
          <w:color w:val="2B91AF"/>
          <w:kern w:val="0"/>
          <w:sz w:val="18"/>
          <w:szCs w:val="18"/>
        </w:rPr>
      </w:pPr>
      <w:r>
        <w:rPr>
          <w:rFonts w:ascii="Consolas" w:hAnsi="Consolas" w:cs="Arial"/>
          <w:color w:val="000000"/>
          <w:kern w:val="0"/>
          <w:sz w:val="18"/>
          <w:szCs w:val="18"/>
        </w:rPr>
        <w:t>                account.withdraw(amount</w:t>
      </w:r>
      <w:r>
        <w:rPr>
          <w:rFonts w:ascii="Consolas" w:hAnsi="Consolas" w:cs="Arial"/>
          <w:color w:val="000000"/>
          <w:kern w:val="0"/>
          <w:sz w:val="18"/>
          <w:szCs w:val="18"/>
        </w:rPr>
        <w:t>);  </w:t>
      </w:r>
    </w:p>
    <w:p w:rsidR="00120BA8" w:rsidRDefault="00FD2F1E">
      <w:pPr>
        <w:widowControl/>
        <w:numPr>
          <w:ilvl w:val="0"/>
          <w:numId w:val="5"/>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hAnsi="Consolas" w:cs="Arial"/>
          <w:color w:val="2B91AF"/>
          <w:kern w:val="0"/>
          <w:sz w:val="18"/>
          <w:szCs w:val="18"/>
        </w:rPr>
      </w:pPr>
      <w:r>
        <w:rPr>
          <w:rFonts w:ascii="Consolas" w:hAnsi="Consolas" w:cs="Arial"/>
          <w:color w:val="000000"/>
          <w:kern w:val="0"/>
          <w:sz w:val="18"/>
          <w:szCs w:val="18"/>
        </w:rPr>
        <w:t>            }  </w:t>
      </w:r>
    </w:p>
    <w:p w:rsidR="00120BA8" w:rsidRDefault="00FD2F1E">
      <w:pPr>
        <w:widowControl/>
        <w:numPr>
          <w:ilvl w:val="0"/>
          <w:numId w:val="5"/>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hAnsi="Consolas" w:cs="Arial"/>
          <w:color w:val="2B91AF"/>
          <w:kern w:val="0"/>
          <w:sz w:val="18"/>
          <w:szCs w:val="18"/>
        </w:rPr>
      </w:pPr>
      <w:r>
        <w:rPr>
          <w:rFonts w:ascii="Consolas" w:hAnsi="Consolas" w:cs="Arial"/>
          <w:color w:val="000000"/>
          <w:kern w:val="0"/>
          <w:sz w:val="18"/>
          <w:szCs w:val="18"/>
        </w:rPr>
        <w:t>        }  </w:t>
      </w:r>
    </w:p>
    <w:p w:rsidR="00120BA8" w:rsidRDefault="00FD2F1E">
      <w:pPr>
        <w:widowControl/>
        <w:numPr>
          <w:ilvl w:val="0"/>
          <w:numId w:val="5"/>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hAnsi="Consolas" w:cs="Arial"/>
          <w:color w:val="2B91AF"/>
          <w:kern w:val="0"/>
          <w:sz w:val="18"/>
          <w:szCs w:val="18"/>
        </w:rPr>
      </w:pPr>
      <w:r>
        <w:rPr>
          <w:rFonts w:ascii="Consolas" w:hAnsi="Consolas" w:cs="Arial"/>
          <w:color w:val="000000"/>
          <w:kern w:val="0"/>
          <w:sz w:val="18"/>
          <w:szCs w:val="18"/>
        </w:rPr>
        <w:t>    }  </w:t>
      </w:r>
    </w:p>
    <w:p w:rsidR="00120BA8" w:rsidRDefault="00FD2F1E">
      <w:pPr>
        <w:widowControl/>
        <w:numPr>
          <w:ilvl w:val="0"/>
          <w:numId w:val="5"/>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hAnsi="Consolas" w:cs="Arial"/>
          <w:color w:val="2B91AF"/>
          <w:kern w:val="0"/>
          <w:sz w:val="18"/>
          <w:szCs w:val="18"/>
        </w:rPr>
      </w:pPr>
      <w:r>
        <w:rPr>
          <w:rFonts w:ascii="Consolas" w:hAnsi="Consolas" w:cs="Arial"/>
          <w:color w:val="000000"/>
          <w:kern w:val="0"/>
          <w:sz w:val="18"/>
          <w:szCs w:val="18"/>
        </w:rPr>
        <w:t>}  </w:t>
      </w:r>
    </w:p>
    <w:p w:rsidR="00120BA8" w:rsidRDefault="00FD2F1E">
      <w:pPr>
        <w:widowControl/>
        <w:spacing w:line="270" w:lineRule="atLeast"/>
        <w:jc w:val="left"/>
        <w:rPr>
          <w:rFonts w:ascii="Arial" w:hAnsi="Arial" w:cs="Arial"/>
          <w:color w:val="000000"/>
          <w:kern w:val="0"/>
          <w:sz w:val="18"/>
          <w:szCs w:val="18"/>
        </w:rPr>
      </w:pPr>
      <w:r>
        <w:rPr>
          <w:rFonts w:ascii="Arial" w:hAnsi="Arial" w:cs="Arial"/>
          <w:color w:val="000000"/>
          <w:kern w:val="0"/>
          <w:sz w:val="18"/>
          <w:szCs w:val="18"/>
        </w:rPr>
        <w:t> </w:t>
      </w:r>
    </w:p>
    <w:p w:rsidR="00120BA8" w:rsidRDefault="00FD2F1E">
      <w:pPr>
        <w:widowControl/>
        <w:spacing w:line="270" w:lineRule="atLeast"/>
        <w:jc w:val="left"/>
        <w:rPr>
          <w:rFonts w:ascii="Arial" w:hAnsi="Arial" w:cs="Arial"/>
          <w:color w:val="000000"/>
          <w:kern w:val="0"/>
          <w:sz w:val="18"/>
          <w:szCs w:val="18"/>
        </w:rPr>
      </w:pPr>
      <w:r>
        <w:rPr>
          <w:rFonts w:ascii="Arial" w:hAnsi="Arial" w:cs="Arial"/>
          <w:color w:val="000000"/>
          <w:kern w:val="0"/>
          <w:sz w:val="24"/>
          <w:szCs w:val="24"/>
        </w:rPr>
        <w:br/>
      </w:r>
      <w:r>
        <w:rPr>
          <w:rFonts w:ascii="Arial" w:hAnsi="Arial" w:cs="Arial"/>
          <w:color w:val="000000"/>
          <w:kern w:val="0"/>
          <w:sz w:val="24"/>
          <w:szCs w:val="24"/>
        </w:rPr>
        <w:t>第一次执行结果为</w:t>
      </w:r>
      <w:r>
        <w:rPr>
          <w:rFonts w:ascii="Arial" w:hAnsi="Arial" w:cs="Arial"/>
          <w:color w:val="000000"/>
          <w:kern w:val="0"/>
          <w:sz w:val="24"/>
          <w:szCs w:val="24"/>
        </w:rPr>
        <w:t>10200</w:t>
      </w:r>
      <w:r>
        <w:rPr>
          <w:rFonts w:ascii="Arial" w:hAnsi="Arial" w:cs="Arial"/>
          <w:color w:val="000000"/>
          <w:kern w:val="0"/>
          <w:sz w:val="24"/>
          <w:szCs w:val="24"/>
        </w:rPr>
        <w:t>，第二次执行结果为</w:t>
      </w:r>
      <w:r>
        <w:rPr>
          <w:rFonts w:ascii="Arial" w:hAnsi="Arial" w:cs="Arial"/>
          <w:color w:val="000000"/>
          <w:kern w:val="0"/>
          <w:sz w:val="24"/>
          <w:szCs w:val="24"/>
        </w:rPr>
        <w:t>1060</w:t>
      </w:r>
      <w:r>
        <w:rPr>
          <w:rFonts w:ascii="Arial" w:hAnsi="Arial" w:cs="Arial"/>
          <w:color w:val="000000"/>
          <w:kern w:val="0"/>
          <w:sz w:val="24"/>
          <w:szCs w:val="24"/>
        </w:rPr>
        <w:t>，每次执行的结果都是不确定的，因为线程的执行顺序是不可预见的。这是</w:t>
      </w:r>
      <w:r>
        <w:rPr>
          <w:rFonts w:ascii="Arial" w:hAnsi="Arial" w:cs="Arial"/>
          <w:color w:val="000000"/>
          <w:kern w:val="0"/>
          <w:sz w:val="24"/>
          <w:szCs w:val="24"/>
        </w:rPr>
        <w:t>java</w:t>
      </w:r>
      <w:r>
        <w:rPr>
          <w:rFonts w:ascii="Arial" w:hAnsi="Arial" w:cs="Arial"/>
          <w:color w:val="000000"/>
          <w:kern w:val="0"/>
          <w:sz w:val="24"/>
          <w:szCs w:val="24"/>
        </w:rPr>
        <w:t>同步产生的根源，</w:t>
      </w:r>
      <w:r>
        <w:rPr>
          <w:rFonts w:ascii="Arial" w:hAnsi="Arial" w:cs="Arial"/>
          <w:color w:val="000000"/>
          <w:kern w:val="0"/>
          <w:sz w:val="24"/>
          <w:szCs w:val="24"/>
        </w:rPr>
        <w:t>synchronized</w:t>
      </w:r>
      <w:r>
        <w:rPr>
          <w:rFonts w:ascii="Arial" w:hAnsi="Arial" w:cs="Arial"/>
          <w:color w:val="000000"/>
          <w:kern w:val="0"/>
          <w:sz w:val="24"/>
          <w:szCs w:val="24"/>
        </w:rPr>
        <w:t>关键字保证了多个线程对于同步块是互斥的，</w:t>
      </w:r>
      <w:r>
        <w:rPr>
          <w:rFonts w:ascii="Arial" w:hAnsi="Arial" w:cs="Arial"/>
          <w:color w:val="000000"/>
          <w:kern w:val="0"/>
          <w:sz w:val="24"/>
          <w:szCs w:val="24"/>
        </w:rPr>
        <w:t>synchronized</w:t>
      </w:r>
      <w:r>
        <w:rPr>
          <w:rFonts w:ascii="Arial" w:hAnsi="Arial" w:cs="Arial"/>
          <w:color w:val="000000"/>
          <w:kern w:val="0"/>
          <w:sz w:val="24"/>
          <w:szCs w:val="24"/>
        </w:rPr>
        <w:t>作为一种同步手段，解决</w:t>
      </w:r>
      <w:r>
        <w:rPr>
          <w:rFonts w:ascii="Arial" w:hAnsi="Arial" w:cs="Arial"/>
          <w:color w:val="000000"/>
          <w:kern w:val="0"/>
          <w:sz w:val="24"/>
          <w:szCs w:val="24"/>
        </w:rPr>
        <w:t>java</w:t>
      </w:r>
      <w:r>
        <w:rPr>
          <w:rFonts w:ascii="Arial" w:hAnsi="Arial" w:cs="Arial"/>
          <w:color w:val="000000"/>
          <w:kern w:val="0"/>
          <w:sz w:val="24"/>
          <w:szCs w:val="24"/>
        </w:rPr>
        <w:t>多线程的执行有序性和内存可见性，而</w:t>
      </w:r>
      <w:r>
        <w:rPr>
          <w:rFonts w:ascii="Arial" w:hAnsi="Arial" w:cs="Arial"/>
          <w:color w:val="000000"/>
          <w:kern w:val="0"/>
          <w:sz w:val="24"/>
          <w:szCs w:val="24"/>
        </w:rPr>
        <w:t>volatile</w:t>
      </w:r>
      <w:r>
        <w:rPr>
          <w:rFonts w:ascii="Arial" w:hAnsi="Arial" w:cs="Arial"/>
          <w:color w:val="000000"/>
          <w:kern w:val="0"/>
          <w:sz w:val="24"/>
          <w:szCs w:val="24"/>
        </w:rPr>
        <w:t>关键字之解决多线程的内存可见性问题。后面将会详细介绍。</w:t>
      </w:r>
    </w:p>
    <w:p w:rsidR="00120BA8" w:rsidRDefault="00120BA8">
      <w:pPr>
        <w:widowControl/>
        <w:spacing w:line="270" w:lineRule="atLeast"/>
        <w:jc w:val="left"/>
        <w:rPr>
          <w:rFonts w:ascii="Arial" w:hAnsi="Arial" w:cs="Arial"/>
          <w:color w:val="000000"/>
          <w:kern w:val="0"/>
          <w:sz w:val="18"/>
          <w:szCs w:val="18"/>
        </w:rPr>
      </w:pPr>
    </w:p>
    <w:p w:rsidR="00120BA8" w:rsidRDefault="00FD2F1E">
      <w:pPr>
        <w:widowControl/>
        <w:spacing w:line="270" w:lineRule="atLeast"/>
        <w:jc w:val="left"/>
        <w:rPr>
          <w:rFonts w:ascii="Arial" w:hAnsi="Arial" w:cs="Arial"/>
          <w:color w:val="000000"/>
          <w:kern w:val="0"/>
          <w:sz w:val="18"/>
          <w:szCs w:val="18"/>
        </w:rPr>
      </w:pPr>
      <w:r>
        <w:rPr>
          <w:rFonts w:ascii="Arial" w:hAnsi="Arial" w:cs="Arial"/>
          <w:color w:val="000000"/>
          <w:kern w:val="0"/>
          <w:sz w:val="24"/>
          <w:szCs w:val="24"/>
        </w:rPr>
        <w:br/>
      </w:r>
      <w:r>
        <w:rPr>
          <w:rFonts w:ascii="Arial" w:hAnsi="Arial" w:cs="Arial"/>
          <w:b/>
          <w:bCs/>
          <w:color w:val="000000"/>
          <w:kern w:val="0"/>
          <w:sz w:val="27"/>
        </w:rPr>
        <w:t>synchronized</w:t>
      </w:r>
      <w:r>
        <w:rPr>
          <w:rFonts w:ascii="Arial" w:hAnsi="Arial" w:cs="Arial"/>
          <w:b/>
          <w:bCs/>
          <w:color w:val="000000"/>
          <w:kern w:val="0"/>
          <w:sz w:val="27"/>
        </w:rPr>
        <w:t>关键字</w:t>
      </w:r>
      <w:r>
        <w:rPr>
          <w:rFonts w:ascii="Arial" w:hAnsi="Arial" w:cs="Arial"/>
          <w:color w:val="000000"/>
          <w:kern w:val="0"/>
          <w:sz w:val="27"/>
        </w:rPr>
        <w:t> </w:t>
      </w:r>
      <w:r>
        <w:rPr>
          <w:rFonts w:ascii="Arial" w:hAnsi="Arial" w:cs="Arial"/>
          <w:color w:val="000000"/>
          <w:kern w:val="0"/>
          <w:sz w:val="24"/>
          <w:szCs w:val="24"/>
        </w:rPr>
        <w:br/>
      </w:r>
      <w:r>
        <w:rPr>
          <w:rFonts w:ascii="Arial" w:hAnsi="Arial" w:cs="Arial"/>
          <w:color w:val="000000"/>
          <w:kern w:val="0"/>
          <w:sz w:val="24"/>
          <w:szCs w:val="24"/>
        </w:rPr>
        <w:t xml:space="preserve">        </w:t>
      </w:r>
      <w:r>
        <w:rPr>
          <w:rFonts w:ascii="Arial" w:hAnsi="Arial" w:cs="Arial"/>
          <w:color w:val="000000"/>
          <w:kern w:val="0"/>
          <w:sz w:val="24"/>
          <w:szCs w:val="24"/>
        </w:rPr>
        <w:t>上面说了，</w:t>
      </w:r>
      <w:r>
        <w:rPr>
          <w:rFonts w:ascii="Arial" w:hAnsi="Arial" w:cs="Arial"/>
          <w:color w:val="000000"/>
          <w:kern w:val="0"/>
          <w:sz w:val="24"/>
          <w:szCs w:val="24"/>
        </w:rPr>
        <w:t>java</w:t>
      </w:r>
      <w:r>
        <w:rPr>
          <w:rFonts w:ascii="Arial" w:hAnsi="Arial" w:cs="Arial"/>
          <w:color w:val="000000"/>
          <w:kern w:val="0"/>
          <w:sz w:val="24"/>
          <w:szCs w:val="24"/>
        </w:rPr>
        <w:t>用</w:t>
      </w:r>
      <w:r>
        <w:rPr>
          <w:rFonts w:ascii="Arial" w:hAnsi="Arial" w:cs="Arial"/>
          <w:color w:val="000000"/>
          <w:kern w:val="0"/>
          <w:sz w:val="24"/>
          <w:szCs w:val="24"/>
        </w:rPr>
        <w:t>synchronized</w:t>
      </w:r>
      <w:r>
        <w:rPr>
          <w:rFonts w:ascii="Arial" w:hAnsi="Arial" w:cs="Arial"/>
          <w:color w:val="000000"/>
          <w:kern w:val="0"/>
          <w:sz w:val="24"/>
          <w:szCs w:val="24"/>
        </w:rPr>
        <w:t>关键字做为多线程并发环境的执行有序性的保证手段之一。当一段代码会修改共享变量，这一段代码成为互斥区或临界区，为了保证共享变量的正确性，</w:t>
      </w:r>
      <w:r>
        <w:rPr>
          <w:rFonts w:ascii="Arial" w:hAnsi="Arial" w:cs="Arial"/>
          <w:color w:val="000000"/>
          <w:kern w:val="0"/>
          <w:sz w:val="24"/>
          <w:szCs w:val="24"/>
        </w:rPr>
        <w:t>synchronized</w:t>
      </w:r>
      <w:r>
        <w:rPr>
          <w:rFonts w:ascii="Arial" w:hAnsi="Arial" w:cs="Arial"/>
          <w:color w:val="000000"/>
          <w:kern w:val="0"/>
          <w:sz w:val="24"/>
          <w:szCs w:val="24"/>
        </w:rPr>
        <w:t>标示了临界区。典型的用法如下：</w:t>
      </w:r>
    </w:p>
    <w:p w:rsidR="00120BA8" w:rsidRDefault="00FD2F1E">
      <w:pPr>
        <w:widowControl/>
        <w:wordWrap w:val="0"/>
        <w:spacing w:line="270" w:lineRule="atLeast"/>
        <w:jc w:val="left"/>
        <w:rPr>
          <w:rFonts w:ascii="Consolas" w:hAnsi="Consolas" w:cs="Arial"/>
          <w:b/>
          <w:bCs/>
          <w:color w:val="000000"/>
          <w:kern w:val="0"/>
          <w:sz w:val="18"/>
          <w:szCs w:val="18"/>
        </w:rPr>
      </w:pPr>
      <w:r>
        <w:rPr>
          <w:rFonts w:ascii="Consolas" w:hAnsi="Consolas" w:cs="Arial"/>
          <w:b/>
          <w:bCs/>
          <w:color w:val="000000"/>
          <w:kern w:val="0"/>
          <w:sz w:val="18"/>
          <w:szCs w:val="18"/>
        </w:rPr>
        <w:t>Java</w:t>
      </w:r>
      <w:r>
        <w:rPr>
          <w:rFonts w:ascii="Consolas" w:hAnsi="Consolas" w:cs="Arial"/>
          <w:b/>
          <w:bCs/>
          <w:color w:val="000000"/>
          <w:kern w:val="0"/>
          <w:sz w:val="18"/>
          <w:szCs w:val="18"/>
        </w:rPr>
        <w:t>代码</w:t>
      </w:r>
      <w:r>
        <w:rPr>
          <w:rFonts w:ascii="Consolas" w:hAnsi="Consolas" w:cs="Arial"/>
          <w:b/>
          <w:bCs/>
          <w:color w:val="000000"/>
          <w:kern w:val="0"/>
          <w:sz w:val="18"/>
        </w:rPr>
        <w:t> </w:t>
      </w:r>
    </w:p>
    <w:p w:rsidR="00120BA8" w:rsidRDefault="00FD2F1E">
      <w:pPr>
        <w:widowControl/>
        <w:numPr>
          <w:ilvl w:val="0"/>
          <w:numId w:val="6"/>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hAnsi="Consolas" w:cs="Arial"/>
          <w:color w:val="2B91AF"/>
          <w:kern w:val="0"/>
          <w:sz w:val="18"/>
          <w:szCs w:val="18"/>
        </w:rPr>
      </w:pPr>
      <w:r>
        <w:rPr>
          <w:rFonts w:ascii="Consolas" w:hAnsi="Consolas" w:cs="Arial"/>
          <w:b/>
          <w:bCs/>
          <w:color w:val="7F0055"/>
          <w:kern w:val="0"/>
          <w:sz w:val="18"/>
        </w:rPr>
        <w:t>synchronized</w:t>
      </w:r>
      <w:r>
        <w:rPr>
          <w:rFonts w:ascii="Consolas" w:hAnsi="Consolas" w:cs="Arial"/>
          <w:color w:val="000000"/>
          <w:kern w:val="0"/>
          <w:sz w:val="18"/>
          <w:szCs w:val="18"/>
        </w:rPr>
        <w:t>(</w:t>
      </w:r>
      <w:r>
        <w:rPr>
          <w:rFonts w:ascii="Consolas" w:hAnsi="Consolas" w:cs="Arial"/>
          <w:color w:val="000000"/>
          <w:kern w:val="0"/>
          <w:sz w:val="18"/>
          <w:szCs w:val="18"/>
        </w:rPr>
        <w:t>锁</w:t>
      </w:r>
      <w:r>
        <w:rPr>
          <w:rFonts w:ascii="Consolas" w:hAnsi="Consolas" w:cs="Arial"/>
          <w:color w:val="000000"/>
          <w:kern w:val="0"/>
          <w:sz w:val="18"/>
          <w:szCs w:val="18"/>
        </w:rPr>
        <w:t>){  </w:t>
      </w:r>
    </w:p>
    <w:p w:rsidR="00120BA8" w:rsidRDefault="00FD2F1E">
      <w:pPr>
        <w:widowControl/>
        <w:numPr>
          <w:ilvl w:val="0"/>
          <w:numId w:val="6"/>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hAnsi="Consolas" w:cs="Arial"/>
          <w:color w:val="2B91AF"/>
          <w:kern w:val="0"/>
          <w:sz w:val="18"/>
          <w:szCs w:val="18"/>
        </w:rPr>
      </w:pPr>
      <w:r>
        <w:rPr>
          <w:rFonts w:ascii="Consolas" w:hAnsi="Consolas" w:cs="Arial"/>
          <w:color w:val="000000"/>
          <w:kern w:val="0"/>
          <w:sz w:val="18"/>
          <w:szCs w:val="18"/>
        </w:rPr>
        <w:t>     </w:t>
      </w:r>
      <w:r>
        <w:rPr>
          <w:rFonts w:ascii="Consolas" w:hAnsi="Consolas" w:cs="Arial"/>
          <w:color w:val="000000"/>
          <w:kern w:val="0"/>
          <w:sz w:val="18"/>
          <w:szCs w:val="18"/>
        </w:rPr>
        <w:t>临界区代码</w:t>
      </w:r>
      <w:r>
        <w:rPr>
          <w:rFonts w:ascii="Consolas" w:hAnsi="Consolas" w:cs="Arial"/>
          <w:color w:val="000000"/>
          <w:kern w:val="0"/>
          <w:sz w:val="18"/>
          <w:szCs w:val="18"/>
        </w:rPr>
        <w:t>  </w:t>
      </w:r>
    </w:p>
    <w:p w:rsidR="00120BA8" w:rsidRDefault="00FD2F1E">
      <w:pPr>
        <w:widowControl/>
        <w:numPr>
          <w:ilvl w:val="0"/>
          <w:numId w:val="6"/>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hAnsi="Consolas" w:cs="Arial"/>
          <w:color w:val="2B91AF"/>
          <w:kern w:val="0"/>
          <w:sz w:val="18"/>
          <w:szCs w:val="18"/>
        </w:rPr>
      </w:pPr>
      <w:r>
        <w:rPr>
          <w:rFonts w:ascii="Consolas" w:hAnsi="Consolas" w:cs="Arial"/>
          <w:color w:val="000000"/>
          <w:kern w:val="0"/>
          <w:sz w:val="18"/>
          <w:szCs w:val="18"/>
        </w:rPr>
        <w:t>}   </w:t>
      </w:r>
    </w:p>
    <w:p w:rsidR="00120BA8" w:rsidRDefault="00FD2F1E">
      <w:pPr>
        <w:widowControl/>
        <w:spacing w:line="270" w:lineRule="atLeast"/>
        <w:jc w:val="left"/>
        <w:rPr>
          <w:rFonts w:ascii="Arial" w:hAnsi="Arial" w:cs="Arial"/>
          <w:color w:val="000000"/>
          <w:kern w:val="0"/>
          <w:sz w:val="18"/>
          <w:szCs w:val="18"/>
        </w:rPr>
      </w:pPr>
      <w:r>
        <w:rPr>
          <w:rFonts w:ascii="Arial" w:hAnsi="Arial" w:cs="Arial"/>
          <w:color w:val="000000"/>
          <w:kern w:val="0"/>
          <w:sz w:val="18"/>
          <w:szCs w:val="18"/>
        </w:rPr>
        <w:t> </w:t>
      </w:r>
    </w:p>
    <w:p w:rsidR="00120BA8" w:rsidRDefault="00FD2F1E">
      <w:pPr>
        <w:widowControl/>
        <w:spacing w:line="270" w:lineRule="atLeast"/>
        <w:jc w:val="left"/>
        <w:rPr>
          <w:rFonts w:ascii="Arial" w:hAnsi="Arial" w:cs="Arial"/>
          <w:color w:val="000000"/>
          <w:kern w:val="0"/>
          <w:sz w:val="18"/>
          <w:szCs w:val="18"/>
        </w:rPr>
      </w:pPr>
      <w:r>
        <w:rPr>
          <w:rFonts w:ascii="Arial" w:hAnsi="Arial" w:cs="Arial"/>
          <w:color w:val="000000"/>
          <w:kern w:val="0"/>
          <w:sz w:val="24"/>
          <w:szCs w:val="24"/>
        </w:rPr>
        <w:lastRenderedPageBreak/>
        <w:br/>
      </w:r>
      <w:r>
        <w:rPr>
          <w:rFonts w:ascii="Arial" w:hAnsi="Arial" w:cs="Arial"/>
          <w:color w:val="000000"/>
          <w:kern w:val="0"/>
          <w:sz w:val="24"/>
          <w:szCs w:val="24"/>
        </w:rPr>
        <w:t>为了保证银行账户的安全，可以操作账户的方法如下：</w:t>
      </w:r>
    </w:p>
    <w:p w:rsidR="00120BA8" w:rsidRDefault="00FD2F1E">
      <w:pPr>
        <w:widowControl/>
        <w:wordWrap w:val="0"/>
        <w:spacing w:line="270" w:lineRule="atLeast"/>
        <w:jc w:val="left"/>
        <w:rPr>
          <w:rFonts w:ascii="Consolas" w:hAnsi="Consolas" w:cs="Arial"/>
          <w:b/>
          <w:bCs/>
          <w:color w:val="000000"/>
          <w:kern w:val="0"/>
          <w:sz w:val="18"/>
          <w:szCs w:val="18"/>
        </w:rPr>
      </w:pPr>
      <w:r>
        <w:rPr>
          <w:rFonts w:ascii="Consolas" w:hAnsi="Consolas" w:cs="Arial"/>
          <w:b/>
          <w:bCs/>
          <w:color w:val="000000"/>
          <w:kern w:val="0"/>
          <w:sz w:val="18"/>
          <w:szCs w:val="18"/>
        </w:rPr>
        <w:t>Java</w:t>
      </w:r>
      <w:r>
        <w:rPr>
          <w:rFonts w:ascii="Consolas" w:hAnsi="Consolas" w:cs="Arial"/>
          <w:b/>
          <w:bCs/>
          <w:color w:val="000000"/>
          <w:kern w:val="0"/>
          <w:sz w:val="18"/>
          <w:szCs w:val="18"/>
        </w:rPr>
        <w:t>代码</w:t>
      </w:r>
      <w:r>
        <w:rPr>
          <w:rFonts w:ascii="Consolas" w:hAnsi="Consolas" w:cs="Arial"/>
          <w:b/>
          <w:bCs/>
          <w:color w:val="000000"/>
          <w:kern w:val="0"/>
          <w:sz w:val="18"/>
        </w:rPr>
        <w:t> </w:t>
      </w:r>
    </w:p>
    <w:p w:rsidR="00120BA8" w:rsidRDefault="00FD2F1E">
      <w:pPr>
        <w:widowControl/>
        <w:numPr>
          <w:ilvl w:val="0"/>
          <w:numId w:val="7"/>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hAnsi="Consolas" w:cs="Arial"/>
          <w:color w:val="2B91AF"/>
          <w:kern w:val="0"/>
          <w:sz w:val="18"/>
          <w:szCs w:val="18"/>
        </w:rPr>
      </w:pPr>
      <w:r>
        <w:rPr>
          <w:rFonts w:ascii="Consolas" w:hAnsi="Consolas" w:cs="Arial"/>
          <w:b/>
          <w:bCs/>
          <w:color w:val="7F0055"/>
          <w:kern w:val="0"/>
          <w:sz w:val="18"/>
        </w:rPr>
        <w:t>public</w:t>
      </w:r>
      <w:r>
        <w:rPr>
          <w:rFonts w:ascii="Consolas" w:hAnsi="Consolas" w:cs="Arial"/>
          <w:color w:val="000000"/>
          <w:kern w:val="0"/>
          <w:sz w:val="18"/>
          <w:szCs w:val="18"/>
        </w:rPr>
        <w:t> </w:t>
      </w:r>
      <w:r>
        <w:rPr>
          <w:rFonts w:ascii="Consolas" w:hAnsi="Consolas" w:cs="Arial"/>
          <w:b/>
          <w:bCs/>
          <w:color w:val="7F0055"/>
          <w:kern w:val="0"/>
          <w:sz w:val="18"/>
        </w:rPr>
        <w:t>synchronized</w:t>
      </w:r>
      <w:r>
        <w:rPr>
          <w:rFonts w:ascii="Consolas" w:hAnsi="Consolas" w:cs="Arial"/>
          <w:color w:val="000000"/>
          <w:kern w:val="0"/>
          <w:sz w:val="18"/>
          <w:szCs w:val="18"/>
        </w:rPr>
        <w:t> </w:t>
      </w:r>
      <w:r>
        <w:rPr>
          <w:rFonts w:ascii="Consolas" w:hAnsi="Consolas" w:cs="Arial"/>
          <w:b/>
          <w:bCs/>
          <w:color w:val="7F0055"/>
          <w:kern w:val="0"/>
          <w:sz w:val="18"/>
        </w:rPr>
        <w:t>void</w:t>
      </w:r>
      <w:r>
        <w:rPr>
          <w:rFonts w:ascii="Consolas" w:hAnsi="Consolas" w:cs="Arial"/>
          <w:color w:val="000000"/>
          <w:kern w:val="0"/>
          <w:sz w:val="18"/>
          <w:szCs w:val="18"/>
        </w:rPr>
        <w:t> add(</w:t>
      </w:r>
      <w:r>
        <w:rPr>
          <w:rFonts w:ascii="Consolas" w:hAnsi="Consolas" w:cs="Arial"/>
          <w:b/>
          <w:bCs/>
          <w:color w:val="7F0055"/>
          <w:kern w:val="0"/>
          <w:sz w:val="18"/>
        </w:rPr>
        <w:t>int</w:t>
      </w:r>
      <w:r>
        <w:rPr>
          <w:rFonts w:ascii="Consolas" w:hAnsi="Consolas" w:cs="Arial"/>
          <w:color w:val="000000"/>
          <w:kern w:val="0"/>
          <w:sz w:val="18"/>
          <w:szCs w:val="18"/>
        </w:rPr>
        <w:t> num) {  </w:t>
      </w:r>
    </w:p>
    <w:p w:rsidR="00120BA8" w:rsidRDefault="00FD2F1E">
      <w:pPr>
        <w:widowControl/>
        <w:numPr>
          <w:ilvl w:val="0"/>
          <w:numId w:val="7"/>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hAnsi="Consolas" w:cs="Arial"/>
          <w:color w:val="2B91AF"/>
          <w:kern w:val="0"/>
          <w:sz w:val="18"/>
          <w:szCs w:val="18"/>
        </w:rPr>
      </w:pPr>
      <w:r>
        <w:rPr>
          <w:rFonts w:ascii="Consolas" w:hAnsi="Consolas" w:cs="Arial"/>
          <w:color w:val="000000"/>
          <w:kern w:val="0"/>
          <w:sz w:val="18"/>
          <w:szCs w:val="18"/>
        </w:rPr>
        <w:t>     balance = balance + num;  </w:t>
      </w:r>
    </w:p>
    <w:p w:rsidR="00120BA8" w:rsidRDefault="00FD2F1E">
      <w:pPr>
        <w:widowControl/>
        <w:numPr>
          <w:ilvl w:val="0"/>
          <w:numId w:val="7"/>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hAnsi="Consolas" w:cs="Arial"/>
          <w:color w:val="2B91AF"/>
          <w:kern w:val="0"/>
          <w:sz w:val="18"/>
          <w:szCs w:val="18"/>
        </w:rPr>
      </w:pPr>
      <w:r>
        <w:rPr>
          <w:rFonts w:ascii="Consolas" w:hAnsi="Consolas" w:cs="Arial"/>
          <w:color w:val="000000"/>
          <w:kern w:val="0"/>
          <w:sz w:val="18"/>
          <w:szCs w:val="18"/>
        </w:rPr>
        <w:t>}  </w:t>
      </w:r>
    </w:p>
    <w:p w:rsidR="00120BA8" w:rsidRDefault="00FD2F1E">
      <w:pPr>
        <w:widowControl/>
        <w:numPr>
          <w:ilvl w:val="0"/>
          <w:numId w:val="7"/>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hAnsi="Consolas" w:cs="Arial"/>
          <w:color w:val="2B91AF"/>
          <w:kern w:val="0"/>
          <w:sz w:val="18"/>
          <w:szCs w:val="18"/>
        </w:rPr>
      </w:pPr>
      <w:r>
        <w:rPr>
          <w:rFonts w:ascii="Consolas" w:hAnsi="Consolas" w:cs="Arial"/>
          <w:b/>
          <w:bCs/>
          <w:color w:val="7F0055"/>
          <w:kern w:val="0"/>
          <w:sz w:val="18"/>
        </w:rPr>
        <w:t>public</w:t>
      </w:r>
      <w:r>
        <w:rPr>
          <w:rFonts w:ascii="Consolas" w:hAnsi="Consolas" w:cs="Arial"/>
          <w:color w:val="000000"/>
          <w:kern w:val="0"/>
          <w:sz w:val="18"/>
          <w:szCs w:val="18"/>
        </w:rPr>
        <w:t> </w:t>
      </w:r>
      <w:r>
        <w:rPr>
          <w:rFonts w:ascii="Consolas" w:hAnsi="Consolas" w:cs="Arial"/>
          <w:b/>
          <w:bCs/>
          <w:color w:val="7F0055"/>
          <w:kern w:val="0"/>
          <w:sz w:val="18"/>
        </w:rPr>
        <w:t>synchronized</w:t>
      </w:r>
      <w:r>
        <w:rPr>
          <w:rFonts w:ascii="Consolas" w:hAnsi="Consolas" w:cs="Arial"/>
          <w:color w:val="000000"/>
          <w:kern w:val="0"/>
          <w:sz w:val="18"/>
          <w:szCs w:val="18"/>
        </w:rPr>
        <w:t> </w:t>
      </w:r>
      <w:r>
        <w:rPr>
          <w:rFonts w:ascii="Consolas" w:hAnsi="Consolas" w:cs="Arial"/>
          <w:b/>
          <w:bCs/>
          <w:color w:val="7F0055"/>
          <w:kern w:val="0"/>
          <w:sz w:val="18"/>
        </w:rPr>
        <w:t>void</w:t>
      </w:r>
      <w:r>
        <w:rPr>
          <w:rFonts w:ascii="Consolas" w:hAnsi="Consolas" w:cs="Arial"/>
          <w:color w:val="000000"/>
          <w:kern w:val="0"/>
          <w:sz w:val="18"/>
          <w:szCs w:val="18"/>
        </w:rPr>
        <w:t> withdraw(</w:t>
      </w:r>
      <w:r>
        <w:rPr>
          <w:rFonts w:ascii="Consolas" w:hAnsi="Consolas" w:cs="Arial"/>
          <w:b/>
          <w:bCs/>
          <w:color w:val="7F0055"/>
          <w:kern w:val="0"/>
          <w:sz w:val="18"/>
        </w:rPr>
        <w:t>int</w:t>
      </w:r>
      <w:r>
        <w:rPr>
          <w:rFonts w:ascii="Consolas" w:hAnsi="Consolas" w:cs="Arial"/>
          <w:color w:val="000000"/>
          <w:kern w:val="0"/>
          <w:sz w:val="18"/>
          <w:szCs w:val="18"/>
        </w:rPr>
        <w:t> num) {  </w:t>
      </w:r>
    </w:p>
    <w:p w:rsidR="00120BA8" w:rsidRDefault="00FD2F1E">
      <w:pPr>
        <w:widowControl/>
        <w:numPr>
          <w:ilvl w:val="0"/>
          <w:numId w:val="7"/>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hAnsi="Consolas" w:cs="Arial"/>
          <w:color w:val="2B91AF"/>
          <w:kern w:val="0"/>
          <w:sz w:val="18"/>
          <w:szCs w:val="18"/>
        </w:rPr>
      </w:pPr>
      <w:r>
        <w:rPr>
          <w:rFonts w:ascii="Consolas" w:hAnsi="Consolas" w:cs="Arial"/>
          <w:color w:val="000000"/>
          <w:kern w:val="0"/>
          <w:sz w:val="18"/>
          <w:szCs w:val="18"/>
        </w:rPr>
        <w:t>     balance = balance - num;  </w:t>
      </w:r>
    </w:p>
    <w:p w:rsidR="00120BA8" w:rsidRDefault="00FD2F1E">
      <w:pPr>
        <w:widowControl/>
        <w:numPr>
          <w:ilvl w:val="0"/>
          <w:numId w:val="7"/>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hAnsi="Consolas" w:cs="Arial"/>
          <w:color w:val="2B91AF"/>
          <w:kern w:val="0"/>
          <w:sz w:val="18"/>
          <w:szCs w:val="18"/>
        </w:rPr>
      </w:pPr>
      <w:r>
        <w:rPr>
          <w:rFonts w:ascii="Consolas" w:hAnsi="Consolas" w:cs="Arial"/>
          <w:color w:val="000000"/>
          <w:kern w:val="0"/>
          <w:sz w:val="18"/>
          <w:szCs w:val="18"/>
        </w:rPr>
        <w:t>}  </w:t>
      </w:r>
    </w:p>
    <w:p w:rsidR="00120BA8" w:rsidRDefault="00FD2F1E">
      <w:pPr>
        <w:widowControl/>
        <w:spacing w:line="270" w:lineRule="atLeast"/>
        <w:jc w:val="left"/>
        <w:rPr>
          <w:rFonts w:ascii="Arial" w:hAnsi="Arial" w:cs="Arial"/>
          <w:color w:val="000000"/>
          <w:kern w:val="0"/>
          <w:sz w:val="18"/>
          <w:szCs w:val="18"/>
        </w:rPr>
      </w:pPr>
      <w:r>
        <w:rPr>
          <w:rFonts w:ascii="Arial" w:hAnsi="Arial" w:cs="Arial"/>
          <w:color w:val="000000"/>
          <w:kern w:val="0"/>
          <w:sz w:val="18"/>
          <w:szCs w:val="18"/>
        </w:rPr>
        <w:t> </w:t>
      </w:r>
    </w:p>
    <w:p w:rsidR="00120BA8" w:rsidRDefault="00FD2F1E">
      <w:pPr>
        <w:widowControl/>
        <w:spacing w:line="270" w:lineRule="atLeast"/>
        <w:jc w:val="left"/>
        <w:rPr>
          <w:rFonts w:ascii="Arial" w:hAnsi="Arial" w:cs="Arial"/>
          <w:color w:val="000000"/>
          <w:kern w:val="0"/>
          <w:sz w:val="18"/>
          <w:szCs w:val="18"/>
        </w:rPr>
      </w:pPr>
      <w:r>
        <w:rPr>
          <w:rFonts w:ascii="Arial" w:hAnsi="Arial" w:cs="Arial"/>
          <w:color w:val="000000"/>
          <w:kern w:val="0"/>
          <w:sz w:val="24"/>
          <w:szCs w:val="24"/>
        </w:rPr>
        <w:br/>
      </w:r>
      <w:r>
        <w:rPr>
          <w:rFonts w:ascii="Arial" w:hAnsi="Arial" w:cs="Arial"/>
          <w:color w:val="000000"/>
          <w:kern w:val="0"/>
          <w:sz w:val="24"/>
          <w:szCs w:val="24"/>
        </w:rPr>
        <w:t>刚才不是说了</w:t>
      </w:r>
      <w:r>
        <w:rPr>
          <w:rFonts w:ascii="Arial" w:hAnsi="Arial" w:cs="Arial"/>
          <w:color w:val="000000"/>
          <w:kern w:val="0"/>
          <w:sz w:val="24"/>
          <w:szCs w:val="24"/>
        </w:rPr>
        <w:t>synchronized</w:t>
      </w:r>
      <w:r>
        <w:rPr>
          <w:rFonts w:ascii="Arial" w:hAnsi="Arial" w:cs="Arial"/>
          <w:color w:val="000000"/>
          <w:kern w:val="0"/>
          <w:sz w:val="24"/>
          <w:szCs w:val="24"/>
        </w:rPr>
        <w:t>的用法是这样的吗：</w:t>
      </w:r>
    </w:p>
    <w:p w:rsidR="00120BA8" w:rsidRDefault="00FD2F1E">
      <w:pPr>
        <w:widowControl/>
        <w:wordWrap w:val="0"/>
        <w:spacing w:line="270" w:lineRule="atLeast"/>
        <w:jc w:val="left"/>
        <w:rPr>
          <w:rFonts w:ascii="Consolas" w:hAnsi="Consolas" w:cs="Arial"/>
          <w:b/>
          <w:bCs/>
          <w:color w:val="000000"/>
          <w:kern w:val="0"/>
          <w:sz w:val="18"/>
          <w:szCs w:val="18"/>
        </w:rPr>
      </w:pPr>
      <w:r>
        <w:rPr>
          <w:rFonts w:ascii="Consolas" w:hAnsi="Consolas" w:cs="Arial"/>
          <w:b/>
          <w:bCs/>
          <w:color w:val="000000"/>
          <w:kern w:val="0"/>
          <w:sz w:val="18"/>
          <w:szCs w:val="18"/>
        </w:rPr>
        <w:t>Java</w:t>
      </w:r>
      <w:r>
        <w:rPr>
          <w:rFonts w:ascii="Consolas" w:hAnsi="Consolas" w:cs="Arial"/>
          <w:b/>
          <w:bCs/>
          <w:color w:val="000000"/>
          <w:kern w:val="0"/>
          <w:sz w:val="18"/>
          <w:szCs w:val="18"/>
        </w:rPr>
        <w:t>代码</w:t>
      </w:r>
      <w:r>
        <w:rPr>
          <w:rFonts w:ascii="Consolas" w:hAnsi="Consolas" w:cs="Arial"/>
          <w:b/>
          <w:bCs/>
          <w:color w:val="000000"/>
          <w:kern w:val="0"/>
          <w:sz w:val="18"/>
        </w:rPr>
        <w:t> </w:t>
      </w:r>
    </w:p>
    <w:p w:rsidR="00120BA8" w:rsidRDefault="00FD2F1E">
      <w:pPr>
        <w:widowControl/>
        <w:numPr>
          <w:ilvl w:val="0"/>
          <w:numId w:val="8"/>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hAnsi="Consolas" w:cs="Arial"/>
          <w:color w:val="2B91AF"/>
          <w:kern w:val="0"/>
          <w:sz w:val="18"/>
          <w:szCs w:val="18"/>
        </w:rPr>
      </w:pPr>
      <w:r>
        <w:rPr>
          <w:rFonts w:ascii="Consolas" w:hAnsi="Consolas" w:cs="Arial"/>
          <w:b/>
          <w:bCs/>
          <w:color w:val="7F0055"/>
          <w:kern w:val="0"/>
          <w:sz w:val="18"/>
        </w:rPr>
        <w:t>synchronized</w:t>
      </w:r>
      <w:r>
        <w:rPr>
          <w:rFonts w:ascii="Consolas" w:hAnsi="Consolas" w:cs="Arial"/>
          <w:color w:val="000000"/>
          <w:kern w:val="0"/>
          <w:sz w:val="18"/>
          <w:szCs w:val="18"/>
        </w:rPr>
        <w:t>(</w:t>
      </w:r>
      <w:r>
        <w:rPr>
          <w:rFonts w:ascii="Consolas" w:hAnsi="Consolas" w:cs="Arial"/>
          <w:color w:val="000000"/>
          <w:kern w:val="0"/>
          <w:sz w:val="18"/>
          <w:szCs w:val="18"/>
        </w:rPr>
        <w:t>锁</w:t>
      </w:r>
      <w:r>
        <w:rPr>
          <w:rFonts w:ascii="Consolas" w:hAnsi="Consolas" w:cs="Arial"/>
          <w:color w:val="000000"/>
          <w:kern w:val="0"/>
          <w:sz w:val="18"/>
          <w:szCs w:val="18"/>
        </w:rPr>
        <w:t>){  </w:t>
      </w:r>
    </w:p>
    <w:p w:rsidR="00120BA8" w:rsidRDefault="00FD2F1E">
      <w:pPr>
        <w:widowControl/>
        <w:numPr>
          <w:ilvl w:val="0"/>
          <w:numId w:val="8"/>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hAnsi="Consolas" w:cs="Arial"/>
          <w:color w:val="2B91AF"/>
          <w:kern w:val="0"/>
          <w:sz w:val="18"/>
          <w:szCs w:val="18"/>
        </w:rPr>
      </w:pPr>
      <w:r>
        <w:rPr>
          <w:rFonts w:ascii="Consolas" w:hAnsi="Consolas" w:cs="Arial"/>
          <w:color w:val="000000"/>
          <w:kern w:val="0"/>
          <w:sz w:val="18"/>
          <w:szCs w:val="18"/>
        </w:rPr>
        <w:t>临界区代码</w:t>
      </w:r>
      <w:r>
        <w:rPr>
          <w:rFonts w:ascii="Consolas" w:hAnsi="Consolas" w:cs="Arial"/>
          <w:color w:val="000000"/>
          <w:kern w:val="0"/>
          <w:sz w:val="18"/>
          <w:szCs w:val="18"/>
        </w:rPr>
        <w:t>  </w:t>
      </w:r>
    </w:p>
    <w:p w:rsidR="00120BA8" w:rsidRDefault="00FD2F1E">
      <w:pPr>
        <w:widowControl/>
        <w:numPr>
          <w:ilvl w:val="0"/>
          <w:numId w:val="8"/>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hAnsi="Consolas" w:cs="Arial"/>
          <w:color w:val="2B91AF"/>
          <w:kern w:val="0"/>
          <w:sz w:val="18"/>
          <w:szCs w:val="18"/>
        </w:rPr>
      </w:pPr>
      <w:r>
        <w:rPr>
          <w:rFonts w:ascii="Consolas" w:hAnsi="Consolas" w:cs="Arial"/>
          <w:color w:val="000000"/>
          <w:kern w:val="0"/>
          <w:sz w:val="18"/>
          <w:szCs w:val="18"/>
        </w:rPr>
        <w:t>}  </w:t>
      </w:r>
    </w:p>
    <w:p w:rsidR="00120BA8" w:rsidRDefault="00FD2F1E">
      <w:pPr>
        <w:widowControl/>
        <w:spacing w:line="270" w:lineRule="atLeast"/>
        <w:jc w:val="left"/>
        <w:rPr>
          <w:rFonts w:ascii="Arial" w:hAnsi="Arial" w:cs="Arial"/>
          <w:color w:val="000000"/>
          <w:kern w:val="0"/>
          <w:sz w:val="18"/>
          <w:szCs w:val="18"/>
        </w:rPr>
      </w:pPr>
      <w:r>
        <w:rPr>
          <w:rFonts w:ascii="Arial" w:hAnsi="Arial" w:cs="Arial"/>
          <w:color w:val="000000"/>
          <w:kern w:val="0"/>
          <w:sz w:val="18"/>
          <w:szCs w:val="18"/>
        </w:rPr>
        <w:t> </w:t>
      </w:r>
    </w:p>
    <w:p w:rsidR="00120BA8" w:rsidRDefault="00FD2F1E">
      <w:pPr>
        <w:widowControl/>
        <w:spacing w:line="270" w:lineRule="atLeast"/>
        <w:jc w:val="left"/>
        <w:rPr>
          <w:rFonts w:ascii="Arial" w:hAnsi="Arial" w:cs="Arial"/>
          <w:color w:val="000000"/>
          <w:kern w:val="0"/>
          <w:sz w:val="18"/>
          <w:szCs w:val="18"/>
        </w:rPr>
      </w:pPr>
      <w:r>
        <w:rPr>
          <w:rFonts w:ascii="Arial" w:hAnsi="Arial" w:cs="Arial"/>
          <w:color w:val="000000"/>
          <w:kern w:val="0"/>
          <w:sz w:val="24"/>
          <w:szCs w:val="24"/>
        </w:rPr>
        <w:br/>
      </w:r>
      <w:r>
        <w:rPr>
          <w:rFonts w:ascii="Arial" w:hAnsi="Arial" w:cs="Arial"/>
          <w:color w:val="000000"/>
          <w:kern w:val="0"/>
          <w:sz w:val="24"/>
          <w:szCs w:val="24"/>
        </w:rPr>
        <w:t>那么对于</w:t>
      </w:r>
      <w:r>
        <w:rPr>
          <w:rFonts w:ascii="Arial" w:hAnsi="Arial" w:cs="Arial"/>
          <w:color w:val="000000"/>
          <w:kern w:val="0"/>
          <w:sz w:val="24"/>
          <w:szCs w:val="24"/>
        </w:rPr>
        <w:t xml:space="preserve">public synchronized void add(int </w:t>
      </w:r>
      <w:r>
        <w:rPr>
          <w:rFonts w:ascii="Arial" w:hAnsi="Arial" w:cs="Arial"/>
          <w:color w:val="000000"/>
          <w:kern w:val="0"/>
          <w:sz w:val="24"/>
          <w:szCs w:val="24"/>
        </w:rPr>
        <w:t>num)</w:t>
      </w:r>
      <w:r>
        <w:rPr>
          <w:rFonts w:ascii="Arial" w:hAnsi="Arial" w:cs="Arial"/>
          <w:color w:val="000000"/>
          <w:kern w:val="0"/>
          <w:sz w:val="24"/>
          <w:szCs w:val="24"/>
        </w:rPr>
        <w:t>这种情况，意味着什么呢？其实这种情况，锁就是这个方法所在的对象。同理，如果方法是</w:t>
      </w:r>
      <w:r>
        <w:rPr>
          <w:rFonts w:ascii="Arial" w:hAnsi="Arial" w:cs="Arial"/>
          <w:color w:val="000000"/>
          <w:kern w:val="0"/>
          <w:sz w:val="24"/>
          <w:szCs w:val="24"/>
        </w:rPr>
        <w:t>public  static synchronized void add(int num)</w:t>
      </w:r>
      <w:r>
        <w:rPr>
          <w:rFonts w:ascii="Arial" w:hAnsi="Arial" w:cs="Arial"/>
          <w:color w:val="000000"/>
          <w:kern w:val="0"/>
          <w:sz w:val="24"/>
          <w:szCs w:val="24"/>
        </w:rPr>
        <w:t>，那么锁就是这个方法所在的</w:t>
      </w:r>
      <w:r>
        <w:rPr>
          <w:rFonts w:ascii="Arial" w:hAnsi="Arial" w:cs="Arial"/>
          <w:color w:val="000000"/>
          <w:kern w:val="0"/>
          <w:sz w:val="24"/>
          <w:szCs w:val="24"/>
        </w:rPr>
        <w:t>class</w:t>
      </w:r>
      <w:r>
        <w:rPr>
          <w:rFonts w:ascii="Arial" w:hAnsi="Arial" w:cs="Arial"/>
          <w:color w:val="000000"/>
          <w:kern w:val="0"/>
          <w:sz w:val="24"/>
          <w:szCs w:val="24"/>
        </w:rPr>
        <w:t>。</w:t>
      </w:r>
      <w:r>
        <w:rPr>
          <w:rFonts w:ascii="Arial" w:hAnsi="Arial" w:cs="Arial"/>
          <w:color w:val="000000"/>
          <w:kern w:val="0"/>
          <w:sz w:val="24"/>
          <w:szCs w:val="24"/>
        </w:rPr>
        <w:br/>
        <w:t xml:space="preserve">        </w:t>
      </w:r>
      <w:r>
        <w:rPr>
          <w:rFonts w:ascii="Arial" w:hAnsi="Arial" w:cs="Arial"/>
          <w:color w:val="000000"/>
          <w:kern w:val="0"/>
          <w:sz w:val="24"/>
          <w:szCs w:val="24"/>
        </w:rPr>
        <w:t>理论上，每个对象都可以做为锁，但一个对象做为锁时，应该被多个线程共享，这样才显得有意义，在并发环境下，一个没有共享的对象作为锁是没有意义的。假如有这样的代码：</w:t>
      </w:r>
    </w:p>
    <w:p w:rsidR="00120BA8" w:rsidRDefault="00FD2F1E">
      <w:pPr>
        <w:widowControl/>
        <w:wordWrap w:val="0"/>
        <w:spacing w:line="270" w:lineRule="atLeast"/>
        <w:jc w:val="left"/>
        <w:rPr>
          <w:rFonts w:ascii="Consolas" w:hAnsi="Consolas" w:cs="Arial"/>
          <w:b/>
          <w:bCs/>
          <w:color w:val="000000"/>
          <w:kern w:val="0"/>
          <w:sz w:val="18"/>
          <w:szCs w:val="18"/>
        </w:rPr>
      </w:pPr>
      <w:r>
        <w:rPr>
          <w:rFonts w:ascii="Consolas" w:hAnsi="Consolas" w:cs="Arial"/>
          <w:b/>
          <w:bCs/>
          <w:color w:val="000000"/>
          <w:kern w:val="0"/>
          <w:sz w:val="18"/>
          <w:szCs w:val="18"/>
        </w:rPr>
        <w:t>Java</w:t>
      </w:r>
      <w:r>
        <w:rPr>
          <w:rFonts w:ascii="Consolas" w:hAnsi="Consolas" w:cs="Arial"/>
          <w:b/>
          <w:bCs/>
          <w:color w:val="000000"/>
          <w:kern w:val="0"/>
          <w:sz w:val="18"/>
          <w:szCs w:val="18"/>
        </w:rPr>
        <w:t>代码</w:t>
      </w:r>
      <w:r>
        <w:rPr>
          <w:rFonts w:ascii="Consolas" w:hAnsi="Consolas" w:cs="Arial"/>
          <w:b/>
          <w:bCs/>
          <w:color w:val="000000"/>
          <w:kern w:val="0"/>
          <w:sz w:val="18"/>
        </w:rPr>
        <w:t> </w:t>
      </w:r>
    </w:p>
    <w:p w:rsidR="00120BA8" w:rsidRDefault="00FD2F1E">
      <w:pPr>
        <w:widowControl/>
        <w:numPr>
          <w:ilvl w:val="0"/>
          <w:numId w:val="9"/>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hAnsi="Consolas" w:cs="Arial"/>
          <w:color w:val="2B91AF"/>
          <w:kern w:val="0"/>
          <w:sz w:val="18"/>
          <w:szCs w:val="18"/>
        </w:rPr>
      </w:pPr>
      <w:r>
        <w:rPr>
          <w:rFonts w:ascii="Consolas" w:hAnsi="Consolas" w:cs="Arial"/>
          <w:b/>
          <w:bCs/>
          <w:color w:val="7F0055"/>
          <w:kern w:val="0"/>
          <w:sz w:val="18"/>
        </w:rPr>
        <w:t>public</w:t>
      </w:r>
      <w:r>
        <w:rPr>
          <w:rFonts w:ascii="Consolas" w:hAnsi="Consolas" w:cs="Arial"/>
          <w:color w:val="000000"/>
          <w:kern w:val="0"/>
          <w:sz w:val="18"/>
          <w:szCs w:val="18"/>
        </w:rPr>
        <w:t> </w:t>
      </w:r>
      <w:r>
        <w:rPr>
          <w:rFonts w:ascii="Consolas" w:hAnsi="Consolas" w:cs="Arial"/>
          <w:b/>
          <w:bCs/>
          <w:color w:val="7F0055"/>
          <w:kern w:val="0"/>
          <w:sz w:val="18"/>
        </w:rPr>
        <w:t>class</w:t>
      </w:r>
      <w:r>
        <w:rPr>
          <w:rFonts w:ascii="Consolas" w:hAnsi="Consolas" w:cs="Arial"/>
          <w:color w:val="000000"/>
          <w:kern w:val="0"/>
          <w:sz w:val="18"/>
          <w:szCs w:val="18"/>
        </w:rPr>
        <w:t> ThreadTest{  </w:t>
      </w:r>
    </w:p>
    <w:p w:rsidR="00120BA8" w:rsidRDefault="00FD2F1E">
      <w:pPr>
        <w:widowControl/>
        <w:numPr>
          <w:ilvl w:val="0"/>
          <w:numId w:val="9"/>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hAnsi="Consolas" w:cs="Arial"/>
          <w:color w:val="2B91AF"/>
          <w:kern w:val="0"/>
          <w:sz w:val="18"/>
          <w:szCs w:val="18"/>
        </w:rPr>
      </w:pPr>
      <w:r>
        <w:rPr>
          <w:rFonts w:ascii="Consolas" w:hAnsi="Consolas" w:cs="Arial"/>
          <w:color w:val="000000"/>
          <w:kern w:val="0"/>
          <w:sz w:val="18"/>
          <w:szCs w:val="18"/>
        </w:rPr>
        <w:t>  </w:t>
      </w:r>
      <w:r>
        <w:rPr>
          <w:rFonts w:ascii="Consolas" w:hAnsi="Consolas" w:cs="Arial"/>
          <w:b/>
          <w:bCs/>
          <w:color w:val="7F0055"/>
          <w:kern w:val="0"/>
          <w:sz w:val="18"/>
        </w:rPr>
        <w:t>public</w:t>
      </w:r>
      <w:r>
        <w:rPr>
          <w:rFonts w:ascii="Consolas" w:hAnsi="Consolas" w:cs="Arial"/>
          <w:color w:val="000000"/>
          <w:kern w:val="0"/>
          <w:sz w:val="18"/>
          <w:szCs w:val="18"/>
        </w:rPr>
        <w:t> </w:t>
      </w:r>
      <w:r>
        <w:rPr>
          <w:rFonts w:ascii="Consolas" w:hAnsi="Consolas" w:cs="Arial"/>
          <w:b/>
          <w:bCs/>
          <w:color w:val="7F0055"/>
          <w:kern w:val="0"/>
          <w:sz w:val="18"/>
        </w:rPr>
        <w:t>void</w:t>
      </w:r>
      <w:r>
        <w:rPr>
          <w:rFonts w:ascii="Consolas" w:hAnsi="Consolas" w:cs="Arial"/>
          <w:color w:val="000000"/>
          <w:kern w:val="0"/>
          <w:sz w:val="18"/>
          <w:szCs w:val="18"/>
        </w:rPr>
        <w:t> test(){  </w:t>
      </w:r>
    </w:p>
    <w:p w:rsidR="00120BA8" w:rsidRDefault="00FD2F1E">
      <w:pPr>
        <w:widowControl/>
        <w:numPr>
          <w:ilvl w:val="0"/>
          <w:numId w:val="9"/>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hAnsi="Consolas" w:cs="Arial"/>
          <w:color w:val="2B91AF"/>
          <w:kern w:val="0"/>
          <w:sz w:val="18"/>
          <w:szCs w:val="18"/>
        </w:rPr>
      </w:pPr>
      <w:r>
        <w:rPr>
          <w:rFonts w:ascii="Consolas" w:hAnsi="Consolas" w:cs="Arial"/>
          <w:color w:val="000000"/>
          <w:kern w:val="0"/>
          <w:sz w:val="18"/>
          <w:szCs w:val="18"/>
        </w:rPr>
        <w:t>     Object lock=</w:t>
      </w:r>
      <w:r>
        <w:rPr>
          <w:rFonts w:ascii="Consolas" w:hAnsi="Consolas" w:cs="Arial"/>
          <w:b/>
          <w:bCs/>
          <w:color w:val="7F0055"/>
          <w:kern w:val="0"/>
          <w:sz w:val="18"/>
        </w:rPr>
        <w:t>new</w:t>
      </w:r>
      <w:r>
        <w:rPr>
          <w:rFonts w:ascii="Consolas" w:hAnsi="Consolas" w:cs="Arial"/>
          <w:color w:val="000000"/>
          <w:kern w:val="0"/>
          <w:sz w:val="18"/>
          <w:szCs w:val="18"/>
        </w:rPr>
        <w:t> Object();  </w:t>
      </w:r>
    </w:p>
    <w:p w:rsidR="00120BA8" w:rsidRDefault="00FD2F1E">
      <w:pPr>
        <w:widowControl/>
        <w:numPr>
          <w:ilvl w:val="0"/>
          <w:numId w:val="9"/>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hAnsi="Consolas" w:cs="Arial"/>
          <w:color w:val="2B91AF"/>
          <w:kern w:val="0"/>
          <w:sz w:val="18"/>
          <w:szCs w:val="18"/>
        </w:rPr>
      </w:pPr>
      <w:r>
        <w:rPr>
          <w:rFonts w:ascii="Consolas" w:hAnsi="Consolas" w:cs="Arial"/>
          <w:color w:val="000000"/>
          <w:kern w:val="0"/>
          <w:sz w:val="18"/>
          <w:szCs w:val="18"/>
        </w:rPr>
        <w:t>     </w:t>
      </w:r>
      <w:r>
        <w:rPr>
          <w:rFonts w:ascii="Consolas" w:hAnsi="Consolas" w:cs="Arial"/>
          <w:b/>
          <w:bCs/>
          <w:color w:val="7F0055"/>
          <w:kern w:val="0"/>
          <w:sz w:val="18"/>
        </w:rPr>
        <w:t>synchronized</w:t>
      </w:r>
      <w:r>
        <w:rPr>
          <w:rFonts w:ascii="Consolas" w:hAnsi="Consolas" w:cs="Arial"/>
          <w:color w:val="000000"/>
          <w:kern w:val="0"/>
          <w:sz w:val="18"/>
          <w:szCs w:val="18"/>
        </w:rPr>
        <w:t> (lock){  </w:t>
      </w:r>
    </w:p>
    <w:p w:rsidR="00120BA8" w:rsidRDefault="00FD2F1E">
      <w:pPr>
        <w:widowControl/>
        <w:numPr>
          <w:ilvl w:val="0"/>
          <w:numId w:val="9"/>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hAnsi="Consolas" w:cs="Arial"/>
          <w:color w:val="2B91AF"/>
          <w:kern w:val="0"/>
          <w:sz w:val="18"/>
          <w:szCs w:val="18"/>
        </w:rPr>
      </w:pPr>
      <w:r>
        <w:rPr>
          <w:rFonts w:ascii="Consolas" w:hAnsi="Consolas" w:cs="Arial"/>
          <w:color w:val="000000"/>
          <w:kern w:val="0"/>
          <w:sz w:val="18"/>
          <w:szCs w:val="18"/>
        </w:rPr>
        <w:t>        </w:t>
      </w:r>
      <w:r>
        <w:rPr>
          <w:rFonts w:ascii="Consolas" w:hAnsi="Consolas" w:cs="Arial"/>
          <w:color w:val="008200"/>
          <w:kern w:val="0"/>
          <w:sz w:val="18"/>
          <w:szCs w:val="18"/>
        </w:rPr>
        <w:t>//do something</w:t>
      </w:r>
      <w:r>
        <w:rPr>
          <w:rFonts w:ascii="Consolas" w:hAnsi="Consolas" w:cs="Arial"/>
          <w:color w:val="000000"/>
          <w:kern w:val="0"/>
          <w:sz w:val="18"/>
          <w:szCs w:val="18"/>
        </w:rPr>
        <w:t>  </w:t>
      </w:r>
    </w:p>
    <w:p w:rsidR="00120BA8" w:rsidRDefault="00FD2F1E">
      <w:pPr>
        <w:widowControl/>
        <w:numPr>
          <w:ilvl w:val="0"/>
          <w:numId w:val="9"/>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hAnsi="Consolas" w:cs="Arial"/>
          <w:color w:val="2B91AF"/>
          <w:kern w:val="0"/>
          <w:sz w:val="18"/>
          <w:szCs w:val="18"/>
        </w:rPr>
      </w:pPr>
      <w:r>
        <w:rPr>
          <w:rFonts w:ascii="Consolas" w:hAnsi="Consolas" w:cs="Arial"/>
          <w:color w:val="000000"/>
          <w:kern w:val="0"/>
          <w:sz w:val="18"/>
          <w:szCs w:val="18"/>
        </w:rPr>
        <w:t>     }  </w:t>
      </w:r>
    </w:p>
    <w:p w:rsidR="00120BA8" w:rsidRDefault="00FD2F1E">
      <w:pPr>
        <w:widowControl/>
        <w:numPr>
          <w:ilvl w:val="0"/>
          <w:numId w:val="9"/>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hAnsi="Consolas" w:cs="Arial"/>
          <w:color w:val="2B91AF"/>
          <w:kern w:val="0"/>
          <w:sz w:val="18"/>
          <w:szCs w:val="18"/>
        </w:rPr>
      </w:pPr>
      <w:r>
        <w:rPr>
          <w:rFonts w:ascii="Consolas" w:hAnsi="Consolas" w:cs="Arial"/>
          <w:color w:val="000000"/>
          <w:kern w:val="0"/>
          <w:sz w:val="18"/>
          <w:szCs w:val="18"/>
        </w:rPr>
        <w:t>  }  </w:t>
      </w:r>
    </w:p>
    <w:p w:rsidR="00120BA8" w:rsidRDefault="00FD2F1E">
      <w:pPr>
        <w:widowControl/>
        <w:numPr>
          <w:ilvl w:val="0"/>
          <w:numId w:val="9"/>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hAnsi="Consolas" w:cs="Arial"/>
          <w:color w:val="2B91AF"/>
          <w:kern w:val="0"/>
          <w:sz w:val="18"/>
          <w:szCs w:val="18"/>
        </w:rPr>
      </w:pPr>
      <w:r>
        <w:rPr>
          <w:rFonts w:ascii="Consolas" w:hAnsi="Consolas" w:cs="Arial"/>
          <w:color w:val="000000"/>
          <w:kern w:val="0"/>
          <w:sz w:val="18"/>
          <w:szCs w:val="18"/>
        </w:rPr>
        <w:t>}  </w:t>
      </w:r>
    </w:p>
    <w:p w:rsidR="00120BA8" w:rsidRDefault="00FD2F1E">
      <w:pPr>
        <w:widowControl/>
        <w:spacing w:line="270" w:lineRule="atLeast"/>
        <w:jc w:val="left"/>
        <w:rPr>
          <w:rFonts w:ascii="Arial" w:hAnsi="Arial" w:cs="Arial"/>
          <w:color w:val="000000"/>
          <w:kern w:val="0"/>
          <w:sz w:val="18"/>
          <w:szCs w:val="18"/>
        </w:rPr>
      </w:pPr>
      <w:r>
        <w:rPr>
          <w:rFonts w:ascii="Arial" w:hAnsi="Arial" w:cs="Arial"/>
          <w:color w:val="000000"/>
          <w:kern w:val="0"/>
          <w:sz w:val="18"/>
          <w:szCs w:val="18"/>
        </w:rPr>
        <w:t> </w:t>
      </w:r>
    </w:p>
    <w:p w:rsidR="00120BA8" w:rsidRDefault="00FD2F1E">
      <w:pPr>
        <w:widowControl/>
        <w:spacing w:line="270" w:lineRule="atLeast"/>
        <w:jc w:val="left"/>
        <w:rPr>
          <w:rFonts w:ascii="Arial" w:hAnsi="Arial" w:cs="Arial"/>
          <w:color w:val="000000"/>
          <w:kern w:val="0"/>
          <w:sz w:val="18"/>
          <w:szCs w:val="18"/>
        </w:rPr>
      </w:pPr>
      <w:r>
        <w:rPr>
          <w:rFonts w:ascii="Arial" w:hAnsi="Arial" w:cs="Arial"/>
          <w:color w:val="000000"/>
          <w:kern w:val="0"/>
          <w:sz w:val="24"/>
          <w:szCs w:val="24"/>
        </w:rPr>
        <w:br/>
        <w:t>lock</w:t>
      </w:r>
      <w:r>
        <w:rPr>
          <w:rFonts w:ascii="Arial" w:hAnsi="Arial" w:cs="Arial"/>
          <w:color w:val="000000"/>
          <w:kern w:val="0"/>
          <w:sz w:val="24"/>
          <w:szCs w:val="24"/>
        </w:rPr>
        <w:t>变量作为一个锁存在根本没有意义，因为它根本不是共享对象，每个线程进来都会执行</w:t>
      </w:r>
      <w:r>
        <w:rPr>
          <w:rFonts w:ascii="Arial" w:hAnsi="Arial" w:cs="Arial"/>
          <w:color w:val="000000"/>
          <w:kern w:val="0"/>
          <w:sz w:val="24"/>
          <w:szCs w:val="24"/>
        </w:rPr>
        <w:t>Object lock=new Object();</w:t>
      </w:r>
      <w:r>
        <w:rPr>
          <w:rFonts w:ascii="Arial" w:hAnsi="Arial" w:cs="Arial"/>
          <w:color w:val="000000"/>
          <w:kern w:val="0"/>
          <w:sz w:val="24"/>
          <w:szCs w:val="24"/>
        </w:rPr>
        <w:t>每个线程都有自己的</w:t>
      </w:r>
      <w:r>
        <w:rPr>
          <w:rFonts w:ascii="Arial" w:hAnsi="Arial" w:cs="Arial"/>
          <w:color w:val="000000"/>
          <w:kern w:val="0"/>
          <w:sz w:val="24"/>
          <w:szCs w:val="24"/>
        </w:rPr>
        <w:t>lock</w:t>
      </w:r>
      <w:r>
        <w:rPr>
          <w:rFonts w:ascii="Arial" w:hAnsi="Arial" w:cs="Arial"/>
          <w:color w:val="000000"/>
          <w:kern w:val="0"/>
          <w:sz w:val="24"/>
          <w:szCs w:val="24"/>
        </w:rPr>
        <w:t>，根本不存在锁竞争。</w:t>
      </w:r>
      <w:r>
        <w:rPr>
          <w:rFonts w:ascii="Arial" w:hAnsi="Arial" w:cs="Arial"/>
          <w:color w:val="000000"/>
          <w:kern w:val="0"/>
          <w:sz w:val="24"/>
          <w:szCs w:val="24"/>
        </w:rPr>
        <w:br/>
        <w:t xml:space="preserve">        </w:t>
      </w:r>
      <w:r>
        <w:rPr>
          <w:rFonts w:ascii="Arial" w:hAnsi="Arial" w:cs="Arial"/>
          <w:color w:val="000000"/>
          <w:kern w:val="0"/>
          <w:sz w:val="24"/>
          <w:szCs w:val="24"/>
        </w:rPr>
        <w:t>每个锁对象都有两个队列，一个是就绪队列，一个是阻塞队列，就绪队列存储了将要获得锁的线程，阻塞队列存储了被阻塞的线程，当一个被线程被唤醒</w:t>
      </w:r>
      <w:r>
        <w:rPr>
          <w:rFonts w:ascii="Arial" w:hAnsi="Arial" w:cs="Arial"/>
          <w:color w:val="000000"/>
          <w:kern w:val="0"/>
          <w:sz w:val="24"/>
          <w:szCs w:val="24"/>
        </w:rPr>
        <w:t>(notify)</w:t>
      </w:r>
      <w:r>
        <w:rPr>
          <w:rFonts w:ascii="Arial" w:hAnsi="Arial" w:cs="Arial"/>
          <w:color w:val="000000"/>
          <w:kern w:val="0"/>
          <w:sz w:val="24"/>
          <w:szCs w:val="24"/>
        </w:rPr>
        <w:t>后，才会进入到就绪队列，等待</w:t>
      </w:r>
      <w:r>
        <w:rPr>
          <w:rFonts w:ascii="Arial" w:hAnsi="Arial" w:cs="Arial"/>
          <w:color w:val="000000"/>
          <w:kern w:val="0"/>
          <w:sz w:val="24"/>
          <w:szCs w:val="24"/>
        </w:rPr>
        <w:t>cpu</w:t>
      </w:r>
      <w:r>
        <w:rPr>
          <w:rFonts w:ascii="Arial" w:hAnsi="Arial" w:cs="Arial"/>
          <w:color w:val="000000"/>
          <w:kern w:val="0"/>
          <w:sz w:val="24"/>
          <w:szCs w:val="24"/>
        </w:rPr>
        <w:t>的调度。当一开始线程</w:t>
      </w:r>
      <w:r>
        <w:rPr>
          <w:rFonts w:ascii="Arial" w:hAnsi="Arial" w:cs="Arial"/>
          <w:color w:val="000000"/>
          <w:kern w:val="0"/>
          <w:sz w:val="24"/>
          <w:szCs w:val="24"/>
        </w:rPr>
        <w:t>a</w:t>
      </w:r>
      <w:r>
        <w:rPr>
          <w:rFonts w:ascii="Arial" w:hAnsi="Arial" w:cs="Arial"/>
          <w:color w:val="000000"/>
          <w:kern w:val="0"/>
          <w:sz w:val="24"/>
          <w:szCs w:val="24"/>
        </w:rPr>
        <w:t>第一次执行</w:t>
      </w:r>
      <w:r>
        <w:rPr>
          <w:rFonts w:ascii="Arial" w:hAnsi="Arial" w:cs="Arial"/>
          <w:color w:val="000000"/>
          <w:kern w:val="0"/>
          <w:sz w:val="24"/>
          <w:szCs w:val="24"/>
        </w:rPr>
        <w:t>account.add</w:t>
      </w:r>
      <w:r>
        <w:rPr>
          <w:rFonts w:ascii="Arial" w:hAnsi="Arial" w:cs="Arial"/>
          <w:color w:val="000000"/>
          <w:kern w:val="0"/>
          <w:sz w:val="24"/>
          <w:szCs w:val="24"/>
        </w:rPr>
        <w:t>方法时，</w:t>
      </w:r>
      <w:r>
        <w:rPr>
          <w:rFonts w:ascii="Arial" w:hAnsi="Arial" w:cs="Arial"/>
          <w:color w:val="000000"/>
          <w:kern w:val="0"/>
          <w:sz w:val="24"/>
          <w:szCs w:val="24"/>
        </w:rPr>
        <w:t>jvm</w:t>
      </w:r>
      <w:r>
        <w:rPr>
          <w:rFonts w:ascii="Arial" w:hAnsi="Arial" w:cs="Arial"/>
          <w:color w:val="000000"/>
          <w:kern w:val="0"/>
          <w:sz w:val="24"/>
          <w:szCs w:val="24"/>
        </w:rPr>
        <w:t>会检查锁对象</w:t>
      </w:r>
      <w:r>
        <w:rPr>
          <w:rFonts w:ascii="Arial" w:hAnsi="Arial" w:cs="Arial"/>
          <w:color w:val="000000"/>
          <w:kern w:val="0"/>
          <w:sz w:val="24"/>
          <w:szCs w:val="24"/>
        </w:rPr>
        <w:t>account</w:t>
      </w:r>
      <w:r>
        <w:rPr>
          <w:rFonts w:ascii="Arial" w:hAnsi="Arial" w:cs="Arial"/>
          <w:color w:val="000000"/>
          <w:kern w:val="0"/>
          <w:sz w:val="24"/>
          <w:szCs w:val="24"/>
        </w:rPr>
        <w:t>的就绪队列是否已经有线程在等待，如果有则表明</w:t>
      </w:r>
      <w:r>
        <w:rPr>
          <w:rFonts w:ascii="Arial" w:hAnsi="Arial" w:cs="Arial"/>
          <w:color w:val="000000"/>
          <w:kern w:val="0"/>
          <w:sz w:val="24"/>
          <w:szCs w:val="24"/>
        </w:rPr>
        <w:t>account</w:t>
      </w:r>
      <w:r>
        <w:rPr>
          <w:rFonts w:ascii="Arial" w:hAnsi="Arial" w:cs="Arial"/>
          <w:color w:val="000000"/>
          <w:kern w:val="0"/>
          <w:sz w:val="24"/>
          <w:szCs w:val="24"/>
        </w:rPr>
        <w:t>的锁已经被占用了，由于是第一次运行，</w:t>
      </w:r>
      <w:r>
        <w:rPr>
          <w:rFonts w:ascii="Arial" w:hAnsi="Arial" w:cs="Arial"/>
          <w:color w:val="000000"/>
          <w:kern w:val="0"/>
          <w:sz w:val="24"/>
          <w:szCs w:val="24"/>
        </w:rPr>
        <w:t>account</w:t>
      </w:r>
      <w:r>
        <w:rPr>
          <w:rFonts w:ascii="Arial" w:hAnsi="Arial" w:cs="Arial"/>
          <w:color w:val="000000"/>
          <w:kern w:val="0"/>
          <w:sz w:val="24"/>
          <w:szCs w:val="24"/>
        </w:rPr>
        <w:lastRenderedPageBreak/>
        <w:t>的就绪队列为空，所以线程</w:t>
      </w:r>
      <w:r>
        <w:rPr>
          <w:rFonts w:ascii="Arial" w:hAnsi="Arial" w:cs="Arial"/>
          <w:color w:val="000000"/>
          <w:kern w:val="0"/>
          <w:sz w:val="24"/>
          <w:szCs w:val="24"/>
        </w:rPr>
        <w:t>a</w:t>
      </w:r>
      <w:r>
        <w:rPr>
          <w:rFonts w:ascii="Arial" w:hAnsi="Arial" w:cs="Arial"/>
          <w:color w:val="000000"/>
          <w:kern w:val="0"/>
          <w:sz w:val="24"/>
          <w:szCs w:val="24"/>
        </w:rPr>
        <w:t>获得了锁，执行</w:t>
      </w:r>
      <w:r>
        <w:rPr>
          <w:rFonts w:ascii="Arial" w:hAnsi="Arial" w:cs="Arial"/>
          <w:color w:val="000000"/>
          <w:kern w:val="0"/>
          <w:sz w:val="24"/>
          <w:szCs w:val="24"/>
        </w:rPr>
        <w:t>account.add</w:t>
      </w:r>
      <w:r>
        <w:rPr>
          <w:rFonts w:ascii="Arial" w:hAnsi="Arial" w:cs="Arial"/>
          <w:color w:val="000000"/>
          <w:kern w:val="0"/>
          <w:sz w:val="24"/>
          <w:szCs w:val="24"/>
        </w:rPr>
        <w:t>方法。如果恰好在这个时候，线程</w:t>
      </w:r>
      <w:r>
        <w:rPr>
          <w:rFonts w:ascii="Arial" w:hAnsi="Arial" w:cs="Arial"/>
          <w:color w:val="000000"/>
          <w:kern w:val="0"/>
          <w:sz w:val="24"/>
          <w:szCs w:val="24"/>
        </w:rPr>
        <w:t>b</w:t>
      </w:r>
      <w:r>
        <w:rPr>
          <w:rFonts w:ascii="Arial" w:hAnsi="Arial" w:cs="Arial"/>
          <w:color w:val="000000"/>
          <w:kern w:val="0"/>
          <w:sz w:val="24"/>
          <w:szCs w:val="24"/>
        </w:rPr>
        <w:t>要执行</w:t>
      </w:r>
      <w:r>
        <w:rPr>
          <w:rFonts w:ascii="Arial" w:hAnsi="Arial" w:cs="Arial"/>
          <w:color w:val="000000"/>
          <w:kern w:val="0"/>
          <w:sz w:val="24"/>
          <w:szCs w:val="24"/>
        </w:rPr>
        <w:t>account.withd</w:t>
      </w:r>
      <w:r>
        <w:rPr>
          <w:rFonts w:ascii="Arial" w:hAnsi="Arial" w:cs="Arial"/>
          <w:color w:val="000000"/>
          <w:kern w:val="0"/>
          <w:sz w:val="24"/>
          <w:szCs w:val="24"/>
        </w:rPr>
        <w:t>raw</w:t>
      </w:r>
      <w:r>
        <w:rPr>
          <w:rFonts w:ascii="Arial" w:hAnsi="Arial" w:cs="Arial"/>
          <w:color w:val="000000"/>
          <w:kern w:val="0"/>
          <w:sz w:val="24"/>
          <w:szCs w:val="24"/>
        </w:rPr>
        <w:t>方法，因为线程</w:t>
      </w:r>
      <w:r>
        <w:rPr>
          <w:rFonts w:ascii="Arial" w:hAnsi="Arial" w:cs="Arial"/>
          <w:color w:val="000000"/>
          <w:kern w:val="0"/>
          <w:sz w:val="24"/>
          <w:szCs w:val="24"/>
        </w:rPr>
        <w:t>a</w:t>
      </w:r>
      <w:r>
        <w:rPr>
          <w:rFonts w:ascii="Arial" w:hAnsi="Arial" w:cs="Arial"/>
          <w:color w:val="000000"/>
          <w:kern w:val="0"/>
          <w:sz w:val="24"/>
          <w:szCs w:val="24"/>
        </w:rPr>
        <w:t>已经获得了锁还没有释放，所以线程</w:t>
      </w:r>
      <w:r>
        <w:rPr>
          <w:rFonts w:ascii="Arial" w:hAnsi="Arial" w:cs="Arial"/>
          <w:color w:val="000000"/>
          <w:kern w:val="0"/>
          <w:sz w:val="24"/>
          <w:szCs w:val="24"/>
        </w:rPr>
        <w:t>b</w:t>
      </w:r>
      <w:r>
        <w:rPr>
          <w:rFonts w:ascii="Arial" w:hAnsi="Arial" w:cs="Arial"/>
          <w:color w:val="000000"/>
          <w:kern w:val="0"/>
          <w:sz w:val="24"/>
          <w:szCs w:val="24"/>
        </w:rPr>
        <w:t>要进入</w:t>
      </w:r>
      <w:r>
        <w:rPr>
          <w:rFonts w:ascii="Arial" w:hAnsi="Arial" w:cs="Arial"/>
          <w:color w:val="000000"/>
          <w:kern w:val="0"/>
          <w:sz w:val="24"/>
          <w:szCs w:val="24"/>
        </w:rPr>
        <w:t>account</w:t>
      </w:r>
      <w:r>
        <w:rPr>
          <w:rFonts w:ascii="Arial" w:hAnsi="Arial" w:cs="Arial"/>
          <w:color w:val="000000"/>
          <w:kern w:val="0"/>
          <w:sz w:val="24"/>
          <w:szCs w:val="24"/>
        </w:rPr>
        <w:t>的就绪队列，等到得到锁后才可以执行。</w:t>
      </w:r>
      <w:r>
        <w:rPr>
          <w:rFonts w:ascii="Arial" w:hAnsi="Arial" w:cs="Arial"/>
          <w:color w:val="000000"/>
          <w:kern w:val="0"/>
          <w:sz w:val="24"/>
          <w:szCs w:val="24"/>
        </w:rPr>
        <w:br/>
      </w:r>
      <w:r>
        <w:rPr>
          <w:rFonts w:ascii="Arial" w:hAnsi="Arial" w:cs="Arial"/>
          <w:color w:val="000000"/>
          <w:kern w:val="0"/>
          <w:sz w:val="24"/>
          <w:szCs w:val="24"/>
        </w:rPr>
        <w:t>一个线程执行临界区代码过程如下：</w:t>
      </w:r>
      <w:r>
        <w:rPr>
          <w:rFonts w:ascii="Arial" w:hAnsi="Arial" w:cs="Arial"/>
          <w:color w:val="000000"/>
          <w:kern w:val="0"/>
          <w:sz w:val="24"/>
          <w:szCs w:val="24"/>
        </w:rPr>
        <w:br/>
        <w:t xml:space="preserve">1 </w:t>
      </w:r>
      <w:r>
        <w:rPr>
          <w:rFonts w:ascii="Arial" w:hAnsi="Arial" w:cs="Arial"/>
          <w:color w:val="000000"/>
          <w:kern w:val="0"/>
          <w:sz w:val="24"/>
          <w:szCs w:val="24"/>
        </w:rPr>
        <w:t>获得同步锁</w:t>
      </w:r>
      <w:r>
        <w:rPr>
          <w:rFonts w:ascii="Arial" w:hAnsi="Arial" w:cs="Arial"/>
          <w:color w:val="000000"/>
          <w:kern w:val="0"/>
          <w:sz w:val="24"/>
          <w:szCs w:val="24"/>
        </w:rPr>
        <w:br/>
        <w:t xml:space="preserve">2 </w:t>
      </w:r>
      <w:r>
        <w:rPr>
          <w:rFonts w:ascii="Arial" w:hAnsi="Arial" w:cs="Arial"/>
          <w:color w:val="000000"/>
          <w:kern w:val="0"/>
          <w:sz w:val="24"/>
          <w:szCs w:val="24"/>
        </w:rPr>
        <w:t>清空工作内存</w:t>
      </w:r>
      <w:r>
        <w:rPr>
          <w:rFonts w:ascii="Arial" w:hAnsi="Arial" w:cs="Arial"/>
          <w:color w:val="000000"/>
          <w:kern w:val="0"/>
          <w:sz w:val="24"/>
          <w:szCs w:val="24"/>
        </w:rPr>
        <w:br/>
        <w:t xml:space="preserve">3 </w:t>
      </w:r>
      <w:r>
        <w:rPr>
          <w:rFonts w:ascii="Arial" w:hAnsi="Arial" w:cs="Arial"/>
          <w:color w:val="000000"/>
          <w:kern w:val="0"/>
          <w:sz w:val="24"/>
          <w:szCs w:val="24"/>
        </w:rPr>
        <w:t>从主存拷贝变量副本到工作内存</w:t>
      </w:r>
      <w:r>
        <w:rPr>
          <w:rFonts w:ascii="Arial" w:hAnsi="Arial" w:cs="Arial"/>
          <w:color w:val="000000"/>
          <w:kern w:val="0"/>
          <w:sz w:val="24"/>
          <w:szCs w:val="24"/>
        </w:rPr>
        <w:br/>
        <w:t xml:space="preserve">4 </w:t>
      </w:r>
      <w:r>
        <w:rPr>
          <w:rFonts w:ascii="Arial" w:hAnsi="Arial" w:cs="Arial"/>
          <w:color w:val="000000"/>
          <w:kern w:val="0"/>
          <w:sz w:val="24"/>
          <w:szCs w:val="24"/>
        </w:rPr>
        <w:t>对这些变量计算</w:t>
      </w:r>
      <w:r>
        <w:rPr>
          <w:rFonts w:ascii="Arial" w:hAnsi="Arial" w:cs="Arial"/>
          <w:color w:val="000000"/>
          <w:kern w:val="0"/>
          <w:sz w:val="24"/>
          <w:szCs w:val="24"/>
        </w:rPr>
        <w:br/>
        <w:t xml:space="preserve">5 </w:t>
      </w:r>
      <w:r>
        <w:rPr>
          <w:rFonts w:ascii="Arial" w:hAnsi="Arial" w:cs="Arial"/>
          <w:color w:val="000000"/>
          <w:kern w:val="0"/>
          <w:sz w:val="24"/>
          <w:szCs w:val="24"/>
        </w:rPr>
        <w:t>将变量从工作内存写回到主存</w:t>
      </w:r>
      <w:r>
        <w:rPr>
          <w:rFonts w:ascii="Arial" w:hAnsi="Arial" w:cs="Arial"/>
          <w:color w:val="000000"/>
          <w:kern w:val="0"/>
          <w:sz w:val="24"/>
          <w:szCs w:val="24"/>
        </w:rPr>
        <w:br/>
        <w:t xml:space="preserve">6 </w:t>
      </w:r>
      <w:r>
        <w:rPr>
          <w:rFonts w:ascii="Arial" w:hAnsi="Arial" w:cs="Arial"/>
          <w:color w:val="000000"/>
          <w:kern w:val="0"/>
          <w:sz w:val="24"/>
          <w:szCs w:val="24"/>
        </w:rPr>
        <w:t>释放锁</w:t>
      </w:r>
      <w:r>
        <w:rPr>
          <w:rFonts w:ascii="Arial" w:hAnsi="Arial" w:cs="Arial"/>
          <w:color w:val="000000"/>
          <w:kern w:val="0"/>
          <w:sz w:val="24"/>
          <w:szCs w:val="24"/>
        </w:rPr>
        <w:br/>
      </w:r>
      <w:r>
        <w:rPr>
          <w:rFonts w:ascii="Arial" w:hAnsi="Arial" w:cs="Arial"/>
          <w:color w:val="000000"/>
          <w:kern w:val="0"/>
          <w:sz w:val="24"/>
          <w:szCs w:val="24"/>
        </w:rPr>
        <w:t>可见，</w:t>
      </w:r>
      <w:r>
        <w:rPr>
          <w:rFonts w:ascii="Arial" w:hAnsi="Arial" w:cs="Arial"/>
          <w:color w:val="000000"/>
          <w:kern w:val="0"/>
          <w:sz w:val="24"/>
          <w:szCs w:val="24"/>
        </w:rPr>
        <w:t>synchronized</w:t>
      </w:r>
      <w:r>
        <w:rPr>
          <w:rFonts w:ascii="Arial" w:hAnsi="Arial" w:cs="Arial"/>
          <w:color w:val="000000"/>
          <w:kern w:val="0"/>
          <w:sz w:val="24"/>
          <w:szCs w:val="24"/>
        </w:rPr>
        <w:t>既保证了多线程的并发有序性，又保证了多线程的内存可见性。</w:t>
      </w:r>
      <w:r>
        <w:rPr>
          <w:rFonts w:ascii="Arial" w:hAnsi="Arial" w:cs="Arial"/>
          <w:color w:val="000000"/>
          <w:kern w:val="0"/>
          <w:sz w:val="24"/>
          <w:szCs w:val="24"/>
        </w:rPr>
        <w:br/>
      </w:r>
      <w:r>
        <w:rPr>
          <w:rFonts w:ascii="Arial" w:hAnsi="Arial" w:cs="Arial"/>
          <w:color w:val="000000"/>
          <w:kern w:val="0"/>
          <w:sz w:val="24"/>
          <w:szCs w:val="24"/>
        </w:rPr>
        <w:br/>
      </w:r>
      <w:r>
        <w:rPr>
          <w:rFonts w:ascii="Arial" w:hAnsi="Arial" w:cs="Arial"/>
          <w:color w:val="000000"/>
          <w:kern w:val="0"/>
          <w:sz w:val="24"/>
          <w:szCs w:val="24"/>
        </w:rPr>
        <w:br/>
      </w:r>
      <w:r>
        <w:rPr>
          <w:rFonts w:ascii="Arial" w:hAnsi="Arial" w:cs="Arial"/>
          <w:b/>
          <w:bCs/>
          <w:color w:val="000000"/>
          <w:kern w:val="0"/>
          <w:sz w:val="27"/>
        </w:rPr>
        <w:t>生产者</w:t>
      </w:r>
      <w:r>
        <w:rPr>
          <w:rFonts w:ascii="Arial" w:hAnsi="Arial" w:cs="Arial"/>
          <w:b/>
          <w:bCs/>
          <w:color w:val="000000"/>
          <w:kern w:val="0"/>
          <w:sz w:val="27"/>
        </w:rPr>
        <w:t>/</w:t>
      </w:r>
      <w:r>
        <w:rPr>
          <w:rFonts w:ascii="Arial" w:hAnsi="Arial" w:cs="Arial"/>
          <w:b/>
          <w:bCs/>
          <w:color w:val="000000"/>
          <w:kern w:val="0"/>
          <w:sz w:val="27"/>
        </w:rPr>
        <w:t>消费者模式</w:t>
      </w:r>
      <w:r>
        <w:rPr>
          <w:rFonts w:ascii="Arial" w:hAnsi="Arial" w:cs="Arial"/>
          <w:color w:val="000000"/>
          <w:kern w:val="0"/>
          <w:sz w:val="27"/>
        </w:rPr>
        <w:t> </w:t>
      </w:r>
      <w:r>
        <w:rPr>
          <w:rFonts w:ascii="Arial" w:hAnsi="Arial" w:cs="Arial"/>
          <w:color w:val="000000"/>
          <w:kern w:val="0"/>
          <w:sz w:val="24"/>
          <w:szCs w:val="24"/>
        </w:rPr>
        <w:br/>
        <w:t xml:space="preserve">        </w:t>
      </w:r>
      <w:r>
        <w:rPr>
          <w:rFonts w:ascii="Arial" w:hAnsi="Arial" w:cs="Arial"/>
          <w:color w:val="000000"/>
          <w:kern w:val="0"/>
          <w:sz w:val="24"/>
          <w:szCs w:val="24"/>
        </w:rPr>
        <w:t>生产者</w:t>
      </w:r>
      <w:r>
        <w:rPr>
          <w:rFonts w:ascii="Arial" w:hAnsi="Arial" w:cs="Arial"/>
          <w:color w:val="000000"/>
          <w:kern w:val="0"/>
          <w:sz w:val="24"/>
          <w:szCs w:val="24"/>
        </w:rPr>
        <w:t>/</w:t>
      </w:r>
      <w:r>
        <w:rPr>
          <w:rFonts w:ascii="Arial" w:hAnsi="Arial" w:cs="Arial"/>
          <w:color w:val="000000"/>
          <w:kern w:val="0"/>
          <w:sz w:val="24"/>
          <w:szCs w:val="24"/>
        </w:rPr>
        <w:t>消费者模式其实是一种很经典的线程同步模型，很多时候，并不是光保证多个线程对某共享资源操作的互斥</w:t>
      </w:r>
      <w:r>
        <w:rPr>
          <w:rFonts w:ascii="Arial" w:hAnsi="Arial" w:cs="Arial"/>
          <w:color w:val="000000"/>
          <w:kern w:val="0"/>
          <w:sz w:val="24"/>
          <w:szCs w:val="24"/>
        </w:rPr>
        <w:t>性就够了，往往多个线程之间都是有协作的。</w:t>
      </w:r>
      <w:r>
        <w:rPr>
          <w:rFonts w:ascii="Arial" w:hAnsi="Arial" w:cs="Arial"/>
          <w:color w:val="000000"/>
          <w:kern w:val="0"/>
          <w:sz w:val="24"/>
          <w:szCs w:val="24"/>
        </w:rPr>
        <w:br/>
        <w:t xml:space="preserve">        </w:t>
      </w:r>
      <w:r>
        <w:rPr>
          <w:rFonts w:ascii="Arial" w:hAnsi="Arial" w:cs="Arial"/>
          <w:color w:val="000000"/>
          <w:kern w:val="0"/>
          <w:sz w:val="24"/>
          <w:szCs w:val="24"/>
        </w:rPr>
        <w:t>假设有这样一种情况，有一个桌子，桌子上面有一个盘子，盘子里只能放一颗鸡蛋，</w:t>
      </w:r>
      <w:r>
        <w:rPr>
          <w:rFonts w:ascii="Arial" w:hAnsi="Arial" w:cs="Arial"/>
          <w:color w:val="000000"/>
          <w:kern w:val="0"/>
          <w:sz w:val="24"/>
          <w:szCs w:val="24"/>
        </w:rPr>
        <w:t>A</w:t>
      </w:r>
      <w:r>
        <w:rPr>
          <w:rFonts w:ascii="Arial" w:hAnsi="Arial" w:cs="Arial"/>
          <w:color w:val="000000"/>
          <w:kern w:val="0"/>
          <w:sz w:val="24"/>
          <w:szCs w:val="24"/>
        </w:rPr>
        <w:t>专门往盘子里放鸡蛋，如果盘子里有鸡蛋，则一直等到盘子里没鸡蛋，</w:t>
      </w:r>
      <w:r>
        <w:rPr>
          <w:rFonts w:ascii="Arial" w:hAnsi="Arial" w:cs="Arial"/>
          <w:color w:val="000000"/>
          <w:kern w:val="0"/>
          <w:sz w:val="24"/>
          <w:szCs w:val="24"/>
        </w:rPr>
        <w:t>B</w:t>
      </w:r>
      <w:r>
        <w:rPr>
          <w:rFonts w:ascii="Arial" w:hAnsi="Arial" w:cs="Arial"/>
          <w:color w:val="000000"/>
          <w:kern w:val="0"/>
          <w:sz w:val="24"/>
          <w:szCs w:val="24"/>
        </w:rPr>
        <w:t>专门从盘子里拿鸡蛋，如果盘子里没鸡蛋，则等待直到盘子里有鸡蛋。其实盘子就是一个互斥区，每次往盘子放鸡蛋应该都是互斥的，</w:t>
      </w:r>
      <w:r>
        <w:rPr>
          <w:rFonts w:ascii="Arial" w:hAnsi="Arial" w:cs="Arial"/>
          <w:color w:val="000000"/>
          <w:kern w:val="0"/>
          <w:sz w:val="24"/>
          <w:szCs w:val="24"/>
        </w:rPr>
        <w:t>A</w:t>
      </w:r>
      <w:r>
        <w:rPr>
          <w:rFonts w:ascii="Arial" w:hAnsi="Arial" w:cs="Arial"/>
          <w:color w:val="000000"/>
          <w:kern w:val="0"/>
          <w:sz w:val="24"/>
          <w:szCs w:val="24"/>
        </w:rPr>
        <w:t>的等待其实就是主动放弃锁，</w:t>
      </w:r>
      <w:r>
        <w:rPr>
          <w:rFonts w:ascii="Arial" w:hAnsi="Arial" w:cs="Arial"/>
          <w:color w:val="000000"/>
          <w:kern w:val="0"/>
          <w:sz w:val="24"/>
          <w:szCs w:val="24"/>
        </w:rPr>
        <w:t>B</w:t>
      </w:r>
      <w:r>
        <w:rPr>
          <w:rFonts w:ascii="Arial" w:hAnsi="Arial" w:cs="Arial"/>
          <w:color w:val="000000"/>
          <w:kern w:val="0"/>
          <w:sz w:val="24"/>
          <w:szCs w:val="24"/>
        </w:rPr>
        <w:t>等待时还要提醒</w:t>
      </w:r>
      <w:r>
        <w:rPr>
          <w:rFonts w:ascii="Arial" w:hAnsi="Arial" w:cs="Arial"/>
          <w:color w:val="000000"/>
          <w:kern w:val="0"/>
          <w:sz w:val="24"/>
          <w:szCs w:val="24"/>
        </w:rPr>
        <w:t>A</w:t>
      </w:r>
      <w:r>
        <w:rPr>
          <w:rFonts w:ascii="Arial" w:hAnsi="Arial" w:cs="Arial"/>
          <w:color w:val="000000"/>
          <w:kern w:val="0"/>
          <w:sz w:val="24"/>
          <w:szCs w:val="24"/>
        </w:rPr>
        <w:t>放鸡蛋。</w:t>
      </w:r>
      <w:r>
        <w:rPr>
          <w:rFonts w:ascii="Arial" w:hAnsi="Arial" w:cs="Arial"/>
          <w:color w:val="000000"/>
          <w:kern w:val="0"/>
          <w:sz w:val="24"/>
          <w:szCs w:val="24"/>
        </w:rPr>
        <w:br/>
      </w:r>
      <w:r>
        <w:rPr>
          <w:rFonts w:ascii="Arial" w:hAnsi="Arial" w:cs="Arial"/>
          <w:color w:val="000000"/>
          <w:kern w:val="0"/>
          <w:sz w:val="24"/>
          <w:szCs w:val="24"/>
        </w:rPr>
        <w:t>如何让线程主动释放锁</w:t>
      </w:r>
      <w:r>
        <w:rPr>
          <w:rFonts w:ascii="Arial" w:hAnsi="Arial" w:cs="Arial"/>
          <w:color w:val="000000"/>
          <w:kern w:val="0"/>
          <w:sz w:val="24"/>
          <w:szCs w:val="24"/>
        </w:rPr>
        <w:br/>
      </w:r>
      <w:r>
        <w:rPr>
          <w:rFonts w:ascii="Arial" w:hAnsi="Arial" w:cs="Arial"/>
          <w:color w:val="000000"/>
          <w:kern w:val="0"/>
          <w:sz w:val="24"/>
          <w:szCs w:val="24"/>
        </w:rPr>
        <w:t>很简单，调用锁的</w:t>
      </w:r>
      <w:r>
        <w:rPr>
          <w:rFonts w:ascii="Arial" w:hAnsi="Arial" w:cs="Arial"/>
          <w:color w:val="000000"/>
          <w:kern w:val="0"/>
          <w:sz w:val="24"/>
          <w:szCs w:val="24"/>
        </w:rPr>
        <w:t>wait()</w:t>
      </w:r>
      <w:r>
        <w:rPr>
          <w:rFonts w:ascii="Arial" w:hAnsi="Arial" w:cs="Arial"/>
          <w:color w:val="000000"/>
          <w:kern w:val="0"/>
          <w:sz w:val="24"/>
          <w:szCs w:val="24"/>
        </w:rPr>
        <w:t>方法就好。</w:t>
      </w:r>
      <w:r>
        <w:rPr>
          <w:rFonts w:ascii="Arial" w:hAnsi="Arial" w:cs="Arial"/>
          <w:color w:val="000000"/>
          <w:kern w:val="0"/>
          <w:sz w:val="24"/>
          <w:szCs w:val="24"/>
        </w:rPr>
        <w:t>wait</w:t>
      </w:r>
      <w:r>
        <w:rPr>
          <w:rFonts w:ascii="Arial" w:hAnsi="Arial" w:cs="Arial"/>
          <w:color w:val="000000"/>
          <w:kern w:val="0"/>
          <w:sz w:val="24"/>
          <w:szCs w:val="24"/>
        </w:rPr>
        <w:t>方法是从</w:t>
      </w:r>
      <w:r>
        <w:rPr>
          <w:rFonts w:ascii="Arial" w:hAnsi="Arial" w:cs="Arial"/>
          <w:color w:val="000000"/>
          <w:kern w:val="0"/>
          <w:sz w:val="24"/>
          <w:szCs w:val="24"/>
        </w:rPr>
        <w:t>Object</w:t>
      </w:r>
      <w:r>
        <w:rPr>
          <w:rFonts w:ascii="Arial" w:hAnsi="Arial" w:cs="Arial"/>
          <w:color w:val="000000"/>
          <w:kern w:val="0"/>
          <w:sz w:val="24"/>
          <w:szCs w:val="24"/>
        </w:rPr>
        <w:t>来的，所以任意对象都有这个方法。看这个代码片段：</w:t>
      </w:r>
    </w:p>
    <w:p w:rsidR="00120BA8" w:rsidRDefault="00FD2F1E">
      <w:pPr>
        <w:widowControl/>
        <w:wordWrap w:val="0"/>
        <w:spacing w:line="270" w:lineRule="atLeast"/>
        <w:jc w:val="left"/>
        <w:rPr>
          <w:rFonts w:ascii="Consolas" w:hAnsi="Consolas" w:cs="Arial"/>
          <w:b/>
          <w:bCs/>
          <w:color w:val="000000"/>
          <w:kern w:val="0"/>
          <w:sz w:val="18"/>
          <w:szCs w:val="18"/>
        </w:rPr>
      </w:pPr>
      <w:r>
        <w:rPr>
          <w:rFonts w:ascii="Consolas" w:hAnsi="Consolas" w:cs="Arial"/>
          <w:b/>
          <w:bCs/>
          <w:color w:val="000000"/>
          <w:kern w:val="0"/>
          <w:sz w:val="18"/>
          <w:szCs w:val="18"/>
        </w:rPr>
        <w:t>J</w:t>
      </w:r>
      <w:r>
        <w:rPr>
          <w:rFonts w:ascii="Consolas" w:hAnsi="Consolas" w:cs="Arial"/>
          <w:b/>
          <w:bCs/>
          <w:color w:val="000000"/>
          <w:kern w:val="0"/>
          <w:sz w:val="18"/>
          <w:szCs w:val="18"/>
        </w:rPr>
        <w:t>ava</w:t>
      </w:r>
      <w:r>
        <w:rPr>
          <w:rFonts w:ascii="Consolas" w:hAnsi="Consolas" w:cs="Arial"/>
          <w:b/>
          <w:bCs/>
          <w:color w:val="000000"/>
          <w:kern w:val="0"/>
          <w:sz w:val="18"/>
          <w:szCs w:val="18"/>
        </w:rPr>
        <w:t>代码</w:t>
      </w:r>
      <w:r>
        <w:rPr>
          <w:rFonts w:ascii="Consolas" w:hAnsi="Consolas" w:cs="Arial"/>
          <w:b/>
          <w:bCs/>
          <w:color w:val="000000"/>
          <w:kern w:val="0"/>
          <w:sz w:val="18"/>
        </w:rPr>
        <w:t> </w:t>
      </w:r>
    </w:p>
    <w:p w:rsidR="00120BA8" w:rsidRDefault="00FD2F1E">
      <w:pPr>
        <w:widowControl/>
        <w:numPr>
          <w:ilvl w:val="0"/>
          <w:numId w:val="10"/>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hAnsi="Consolas" w:cs="Arial"/>
          <w:color w:val="2B91AF"/>
          <w:kern w:val="0"/>
          <w:sz w:val="18"/>
          <w:szCs w:val="18"/>
        </w:rPr>
      </w:pPr>
      <w:r>
        <w:rPr>
          <w:rFonts w:ascii="Consolas" w:hAnsi="Consolas" w:cs="Arial"/>
          <w:color w:val="000000"/>
          <w:kern w:val="0"/>
          <w:sz w:val="18"/>
          <w:szCs w:val="18"/>
        </w:rPr>
        <w:t>Object lock=</w:t>
      </w:r>
      <w:r>
        <w:rPr>
          <w:rFonts w:ascii="Consolas" w:hAnsi="Consolas" w:cs="Arial"/>
          <w:b/>
          <w:bCs/>
          <w:color w:val="7F0055"/>
          <w:kern w:val="0"/>
          <w:sz w:val="18"/>
        </w:rPr>
        <w:t>new</w:t>
      </w:r>
      <w:r>
        <w:rPr>
          <w:rFonts w:ascii="Consolas" w:hAnsi="Consolas" w:cs="Arial"/>
          <w:color w:val="000000"/>
          <w:kern w:val="0"/>
          <w:sz w:val="18"/>
          <w:szCs w:val="18"/>
        </w:rPr>
        <w:t> Object();</w:t>
      </w:r>
      <w:r>
        <w:rPr>
          <w:rFonts w:ascii="Consolas" w:hAnsi="Consolas" w:cs="Arial"/>
          <w:color w:val="008200"/>
          <w:kern w:val="0"/>
          <w:sz w:val="18"/>
          <w:szCs w:val="18"/>
        </w:rPr>
        <w:t>//</w:t>
      </w:r>
      <w:r>
        <w:rPr>
          <w:rFonts w:ascii="Consolas" w:hAnsi="Consolas" w:cs="Arial"/>
          <w:color w:val="008200"/>
          <w:kern w:val="0"/>
          <w:sz w:val="18"/>
          <w:szCs w:val="18"/>
        </w:rPr>
        <w:t>声明了一个对象作为锁</w:t>
      </w:r>
      <w:r>
        <w:rPr>
          <w:rFonts w:ascii="Consolas" w:hAnsi="Consolas" w:cs="Arial"/>
          <w:color w:val="000000"/>
          <w:kern w:val="0"/>
          <w:sz w:val="18"/>
          <w:szCs w:val="18"/>
        </w:rPr>
        <w:t>  </w:t>
      </w:r>
    </w:p>
    <w:p w:rsidR="00120BA8" w:rsidRDefault="00FD2F1E">
      <w:pPr>
        <w:widowControl/>
        <w:numPr>
          <w:ilvl w:val="0"/>
          <w:numId w:val="10"/>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hAnsi="Consolas" w:cs="Arial"/>
          <w:color w:val="2B91AF"/>
          <w:kern w:val="0"/>
          <w:sz w:val="18"/>
          <w:szCs w:val="18"/>
        </w:rPr>
      </w:pPr>
      <w:r>
        <w:rPr>
          <w:rFonts w:ascii="Consolas" w:hAnsi="Consolas" w:cs="Arial"/>
          <w:color w:val="000000"/>
          <w:kern w:val="0"/>
          <w:sz w:val="18"/>
          <w:szCs w:val="18"/>
        </w:rPr>
        <w:t>   </w:t>
      </w:r>
      <w:r>
        <w:rPr>
          <w:rFonts w:ascii="Consolas" w:hAnsi="Consolas" w:cs="Arial"/>
          <w:b/>
          <w:bCs/>
          <w:color w:val="7F0055"/>
          <w:kern w:val="0"/>
          <w:sz w:val="18"/>
        </w:rPr>
        <w:t>synchronized</w:t>
      </w:r>
      <w:r>
        <w:rPr>
          <w:rFonts w:ascii="Consolas" w:hAnsi="Consolas" w:cs="Arial"/>
          <w:color w:val="000000"/>
          <w:kern w:val="0"/>
          <w:sz w:val="18"/>
          <w:szCs w:val="18"/>
        </w:rPr>
        <w:t> (lock) {  </w:t>
      </w:r>
    </w:p>
    <w:p w:rsidR="00120BA8" w:rsidRDefault="00FD2F1E">
      <w:pPr>
        <w:widowControl/>
        <w:numPr>
          <w:ilvl w:val="0"/>
          <w:numId w:val="10"/>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hAnsi="Consolas" w:cs="Arial"/>
          <w:color w:val="2B91AF"/>
          <w:kern w:val="0"/>
          <w:sz w:val="18"/>
          <w:szCs w:val="18"/>
        </w:rPr>
      </w:pPr>
      <w:r>
        <w:rPr>
          <w:rFonts w:ascii="Consolas" w:hAnsi="Consolas" w:cs="Arial"/>
          <w:color w:val="000000"/>
          <w:kern w:val="0"/>
          <w:sz w:val="18"/>
          <w:szCs w:val="18"/>
        </w:rPr>
        <w:t>       balance = balance - num;  </w:t>
      </w:r>
    </w:p>
    <w:p w:rsidR="00120BA8" w:rsidRDefault="00FD2F1E">
      <w:pPr>
        <w:widowControl/>
        <w:numPr>
          <w:ilvl w:val="0"/>
          <w:numId w:val="10"/>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hAnsi="Consolas" w:cs="Arial"/>
          <w:color w:val="2B91AF"/>
          <w:kern w:val="0"/>
          <w:sz w:val="18"/>
          <w:szCs w:val="18"/>
        </w:rPr>
      </w:pPr>
      <w:r>
        <w:rPr>
          <w:rFonts w:ascii="Consolas" w:hAnsi="Consolas" w:cs="Arial"/>
          <w:color w:val="000000"/>
          <w:kern w:val="0"/>
          <w:sz w:val="18"/>
          <w:szCs w:val="18"/>
        </w:rPr>
        <w:t>       </w:t>
      </w:r>
      <w:r>
        <w:rPr>
          <w:rFonts w:ascii="Consolas" w:hAnsi="Consolas" w:cs="Arial"/>
          <w:color w:val="008200"/>
          <w:kern w:val="0"/>
          <w:sz w:val="18"/>
          <w:szCs w:val="18"/>
        </w:rPr>
        <w:t>//</w:t>
      </w:r>
      <w:r>
        <w:rPr>
          <w:rFonts w:ascii="Consolas" w:hAnsi="Consolas" w:cs="Arial"/>
          <w:color w:val="008200"/>
          <w:kern w:val="0"/>
          <w:sz w:val="18"/>
          <w:szCs w:val="18"/>
        </w:rPr>
        <w:t>这里放弃了同步锁，好不容易得到，又放弃了</w:t>
      </w:r>
      <w:r>
        <w:rPr>
          <w:rFonts w:ascii="Consolas" w:hAnsi="Consolas" w:cs="Arial"/>
          <w:color w:val="000000"/>
          <w:kern w:val="0"/>
          <w:sz w:val="18"/>
          <w:szCs w:val="18"/>
        </w:rPr>
        <w:t>  </w:t>
      </w:r>
    </w:p>
    <w:p w:rsidR="00120BA8" w:rsidRDefault="00FD2F1E">
      <w:pPr>
        <w:widowControl/>
        <w:numPr>
          <w:ilvl w:val="0"/>
          <w:numId w:val="10"/>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hAnsi="Consolas" w:cs="Arial"/>
          <w:color w:val="2B91AF"/>
          <w:kern w:val="0"/>
          <w:sz w:val="18"/>
          <w:szCs w:val="18"/>
        </w:rPr>
      </w:pPr>
      <w:r>
        <w:rPr>
          <w:rFonts w:ascii="Consolas" w:hAnsi="Consolas" w:cs="Arial"/>
          <w:color w:val="000000"/>
          <w:kern w:val="0"/>
          <w:sz w:val="18"/>
          <w:szCs w:val="18"/>
        </w:rPr>
        <w:t>       lock.wait();  </w:t>
      </w:r>
    </w:p>
    <w:p w:rsidR="00120BA8" w:rsidRDefault="00FD2F1E">
      <w:pPr>
        <w:widowControl/>
        <w:numPr>
          <w:ilvl w:val="0"/>
          <w:numId w:val="10"/>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hAnsi="Consolas" w:cs="Arial"/>
          <w:color w:val="2B91AF"/>
          <w:kern w:val="0"/>
          <w:sz w:val="18"/>
          <w:szCs w:val="18"/>
        </w:rPr>
      </w:pPr>
      <w:r>
        <w:rPr>
          <w:rFonts w:ascii="Consolas" w:hAnsi="Consolas" w:cs="Arial"/>
          <w:color w:val="000000"/>
          <w:kern w:val="0"/>
          <w:sz w:val="18"/>
          <w:szCs w:val="18"/>
        </w:rPr>
        <w:t>}  </w:t>
      </w:r>
    </w:p>
    <w:p w:rsidR="00120BA8" w:rsidRDefault="00FD2F1E">
      <w:pPr>
        <w:widowControl/>
        <w:spacing w:line="270" w:lineRule="atLeast"/>
        <w:jc w:val="left"/>
        <w:rPr>
          <w:rFonts w:ascii="Arial" w:hAnsi="Arial" w:cs="Arial"/>
          <w:color w:val="000000"/>
          <w:kern w:val="0"/>
          <w:sz w:val="18"/>
          <w:szCs w:val="18"/>
        </w:rPr>
      </w:pPr>
      <w:r>
        <w:rPr>
          <w:rFonts w:ascii="Arial" w:hAnsi="Arial" w:cs="Arial"/>
          <w:color w:val="000000"/>
          <w:kern w:val="0"/>
          <w:sz w:val="18"/>
          <w:szCs w:val="18"/>
        </w:rPr>
        <w:t> </w:t>
      </w:r>
    </w:p>
    <w:p w:rsidR="00120BA8" w:rsidRDefault="00FD2F1E">
      <w:pPr>
        <w:widowControl/>
        <w:spacing w:line="270" w:lineRule="atLeast"/>
        <w:jc w:val="left"/>
        <w:rPr>
          <w:rFonts w:ascii="Arial" w:hAnsi="Arial" w:cs="Arial"/>
          <w:color w:val="000000"/>
          <w:kern w:val="0"/>
          <w:sz w:val="18"/>
          <w:szCs w:val="18"/>
        </w:rPr>
      </w:pPr>
      <w:bookmarkStart w:id="0" w:name="_GoBack"/>
      <w:bookmarkEnd w:id="0"/>
      <w:r>
        <w:rPr>
          <w:rFonts w:ascii="Arial" w:hAnsi="Arial" w:cs="Arial"/>
          <w:color w:val="000000"/>
          <w:kern w:val="0"/>
          <w:sz w:val="24"/>
          <w:szCs w:val="24"/>
        </w:rPr>
        <w:br/>
      </w:r>
      <w:r>
        <w:rPr>
          <w:rFonts w:ascii="Arial" w:hAnsi="Arial" w:cs="Arial"/>
          <w:color w:val="000000"/>
          <w:kern w:val="0"/>
          <w:sz w:val="24"/>
          <w:szCs w:val="24"/>
        </w:rPr>
        <w:t>如果一个线程获得了锁</w:t>
      </w:r>
      <w:r>
        <w:rPr>
          <w:rFonts w:ascii="Arial" w:hAnsi="Arial" w:cs="Arial"/>
          <w:color w:val="000000"/>
          <w:kern w:val="0"/>
          <w:sz w:val="24"/>
          <w:szCs w:val="24"/>
        </w:rPr>
        <w:t>lock</w:t>
      </w:r>
      <w:r>
        <w:rPr>
          <w:rFonts w:ascii="Arial" w:hAnsi="Arial" w:cs="Arial"/>
          <w:color w:val="000000"/>
          <w:kern w:val="0"/>
          <w:sz w:val="24"/>
          <w:szCs w:val="24"/>
        </w:rPr>
        <w:t>，进入了同步块，执行</w:t>
      </w:r>
      <w:r>
        <w:rPr>
          <w:rFonts w:ascii="Arial" w:hAnsi="Arial" w:cs="Arial"/>
          <w:color w:val="000000"/>
          <w:kern w:val="0"/>
          <w:sz w:val="24"/>
          <w:szCs w:val="24"/>
        </w:rPr>
        <w:t>lock.wait()</w:t>
      </w:r>
      <w:r>
        <w:rPr>
          <w:rFonts w:ascii="Arial" w:hAnsi="Arial" w:cs="Arial"/>
          <w:color w:val="000000"/>
          <w:kern w:val="0"/>
          <w:sz w:val="24"/>
          <w:szCs w:val="24"/>
        </w:rPr>
        <w:t>，那么这个线程会进入到</w:t>
      </w:r>
      <w:r>
        <w:rPr>
          <w:rFonts w:ascii="Arial" w:hAnsi="Arial" w:cs="Arial"/>
          <w:color w:val="000000"/>
          <w:kern w:val="0"/>
          <w:sz w:val="24"/>
          <w:szCs w:val="24"/>
        </w:rPr>
        <w:t>lock</w:t>
      </w:r>
      <w:r>
        <w:rPr>
          <w:rFonts w:ascii="Arial" w:hAnsi="Arial" w:cs="Arial"/>
          <w:color w:val="000000"/>
          <w:kern w:val="0"/>
          <w:sz w:val="24"/>
          <w:szCs w:val="24"/>
        </w:rPr>
        <w:t>的阻塞队列。如果调用</w:t>
      </w:r>
      <w:r>
        <w:rPr>
          <w:rFonts w:ascii="Arial" w:hAnsi="Arial" w:cs="Arial"/>
          <w:color w:val="000000"/>
          <w:kern w:val="0"/>
          <w:sz w:val="24"/>
          <w:szCs w:val="24"/>
        </w:rPr>
        <w:t>lock.notify()</w:t>
      </w:r>
      <w:r>
        <w:rPr>
          <w:rFonts w:ascii="Arial" w:hAnsi="Arial" w:cs="Arial"/>
          <w:color w:val="000000"/>
          <w:kern w:val="0"/>
          <w:sz w:val="24"/>
          <w:szCs w:val="24"/>
        </w:rPr>
        <w:t>则会通知阻塞队列的某个线程进入就绪队列。</w:t>
      </w:r>
      <w:r>
        <w:rPr>
          <w:rFonts w:ascii="Arial" w:hAnsi="Arial" w:cs="Arial"/>
          <w:color w:val="000000"/>
          <w:kern w:val="0"/>
          <w:sz w:val="24"/>
          <w:szCs w:val="24"/>
        </w:rPr>
        <w:br/>
      </w:r>
      <w:r>
        <w:rPr>
          <w:rFonts w:ascii="Arial" w:hAnsi="Arial" w:cs="Arial"/>
          <w:color w:val="000000"/>
          <w:kern w:val="0"/>
          <w:sz w:val="24"/>
          <w:szCs w:val="24"/>
        </w:rPr>
        <w:t>声明一个盘子，只能放一个鸡蛋</w:t>
      </w:r>
    </w:p>
    <w:p w:rsidR="00120BA8" w:rsidRDefault="00FD2F1E">
      <w:pPr>
        <w:widowControl/>
        <w:wordWrap w:val="0"/>
        <w:spacing w:line="270" w:lineRule="atLeast"/>
        <w:jc w:val="left"/>
        <w:rPr>
          <w:rFonts w:ascii="Consolas" w:hAnsi="Consolas" w:cs="Arial"/>
          <w:b/>
          <w:bCs/>
          <w:color w:val="000000"/>
          <w:kern w:val="0"/>
          <w:sz w:val="18"/>
          <w:szCs w:val="18"/>
        </w:rPr>
      </w:pPr>
      <w:r>
        <w:rPr>
          <w:rFonts w:ascii="Consolas" w:hAnsi="Consolas" w:cs="Arial"/>
          <w:b/>
          <w:bCs/>
          <w:color w:val="000000"/>
          <w:kern w:val="0"/>
          <w:sz w:val="18"/>
          <w:szCs w:val="18"/>
        </w:rPr>
        <w:t>Java</w:t>
      </w:r>
      <w:r>
        <w:rPr>
          <w:rFonts w:ascii="Consolas" w:hAnsi="Consolas" w:cs="Arial"/>
          <w:b/>
          <w:bCs/>
          <w:color w:val="000000"/>
          <w:kern w:val="0"/>
          <w:sz w:val="18"/>
          <w:szCs w:val="18"/>
        </w:rPr>
        <w:t>代码</w:t>
      </w:r>
      <w:r>
        <w:rPr>
          <w:rFonts w:ascii="Consolas" w:hAnsi="Consolas" w:cs="Arial"/>
          <w:b/>
          <w:bCs/>
          <w:color w:val="000000"/>
          <w:kern w:val="0"/>
          <w:sz w:val="18"/>
        </w:rPr>
        <w:t> </w:t>
      </w:r>
    </w:p>
    <w:p w:rsidR="00120BA8" w:rsidRDefault="00FD2F1E">
      <w:pPr>
        <w:widowControl/>
        <w:numPr>
          <w:ilvl w:val="0"/>
          <w:numId w:val="11"/>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hAnsi="Consolas" w:cs="Arial"/>
          <w:color w:val="2B91AF"/>
          <w:kern w:val="0"/>
          <w:sz w:val="18"/>
          <w:szCs w:val="18"/>
        </w:rPr>
      </w:pPr>
      <w:r>
        <w:rPr>
          <w:rFonts w:ascii="Consolas" w:hAnsi="Consolas" w:cs="Arial"/>
          <w:b/>
          <w:bCs/>
          <w:color w:val="7F0055"/>
          <w:kern w:val="0"/>
          <w:sz w:val="18"/>
        </w:rPr>
        <w:t>package</w:t>
      </w:r>
      <w:r>
        <w:rPr>
          <w:rFonts w:ascii="Consolas" w:hAnsi="Consolas" w:cs="Arial"/>
          <w:color w:val="000000"/>
          <w:kern w:val="0"/>
          <w:sz w:val="18"/>
          <w:szCs w:val="18"/>
        </w:rPr>
        <w:t> com.jameswxx.synctest;  </w:t>
      </w:r>
    </w:p>
    <w:p w:rsidR="00120BA8" w:rsidRDefault="00FD2F1E">
      <w:pPr>
        <w:widowControl/>
        <w:numPr>
          <w:ilvl w:val="0"/>
          <w:numId w:val="11"/>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hAnsi="Consolas" w:cs="Arial"/>
          <w:color w:val="2B91AF"/>
          <w:kern w:val="0"/>
          <w:sz w:val="18"/>
          <w:szCs w:val="18"/>
        </w:rPr>
      </w:pPr>
      <w:r>
        <w:rPr>
          <w:rFonts w:ascii="Consolas" w:hAnsi="Consolas" w:cs="Arial"/>
          <w:b/>
          <w:bCs/>
          <w:color w:val="7F0055"/>
          <w:kern w:val="0"/>
          <w:sz w:val="18"/>
        </w:rPr>
        <w:t>public</w:t>
      </w:r>
      <w:r>
        <w:rPr>
          <w:rFonts w:ascii="Consolas" w:hAnsi="Consolas" w:cs="Arial"/>
          <w:color w:val="000000"/>
          <w:kern w:val="0"/>
          <w:sz w:val="18"/>
          <w:szCs w:val="18"/>
        </w:rPr>
        <w:t> </w:t>
      </w:r>
      <w:r>
        <w:rPr>
          <w:rFonts w:ascii="Consolas" w:hAnsi="Consolas" w:cs="Arial"/>
          <w:b/>
          <w:bCs/>
          <w:color w:val="7F0055"/>
          <w:kern w:val="0"/>
          <w:sz w:val="18"/>
        </w:rPr>
        <w:t>class</w:t>
      </w:r>
      <w:r>
        <w:rPr>
          <w:rFonts w:ascii="Consolas" w:hAnsi="Consolas" w:cs="Arial"/>
          <w:color w:val="000000"/>
          <w:kern w:val="0"/>
          <w:sz w:val="18"/>
          <w:szCs w:val="18"/>
        </w:rPr>
        <w:t> Plate{  </w:t>
      </w:r>
    </w:p>
    <w:p w:rsidR="00120BA8" w:rsidRDefault="00FD2F1E">
      <w:pPr>
        <w:widowControl/>
        <w:numPr>
          <w:ilvl w:val="0"/>
          <w:numId w:val="11"/>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hAnsi="Consolas" w:cs="Arial"/>
          <w:color w:val="2B91AF"/>
          <w:kern w:val="0"/>
          <w:sz w:val="18"/>
          <w:szCs w:val="18"/>
        </w:rPr>
      </w:pPr>
      <w:r>
        <w:rPr>
          <w:rFonts w:ascii="Consolas" w:hAnsi="Consolas" w:cs="Arial"/>
          <w:color w:val="000000"/>
          <w:kern w:val="0"/>
          <w:sz w:val="18"/>
          <w:szCs w:val="18"/>
        </w:rPr>
        <w:t>  List&lt;Object&gt; eggs=</w:t>
      </w:r>
      <w:r>
        <w:rPr>
          <w:rFonts w:ascii="Consolas" w:hAnsi="Consolas" w:cs="Arial"/>
          <w:b/>
          <w:bCs/>
          <w:color w:val="7F0055"/>
          <w:kern w:val="0"/>
          <w:sz w:val="18"/>
        </w:rPr>
        <w:t>new</w:t>
      </w:r>
      <w:r>
        <w:rPr>
          <w:rFonts w:ascii="Consolas" w:hAnsi="Consolas" w:cs="Arial"/>
          <w:color w:val="000000"/>
          <w:kern w:val="0"/>
          <w:sz w:val="18"/>
          <w:szCs w:val="18"/>
        </w:rPr>
        <w:t> ArrayList&lt;Object&gt;();  </w:t>
      </w:r>
    </w:p>
    <w:p w:rsidR="00120BA8" w:rsidRDefault="00FD2F1E">
      <w:pPr>
        <w:widowControl/>
        <w:numPr>
          <w:ilvl w:val="0"/>
          <w:numId w:val="11"/>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hAnsi="Consolas" w:cs="Arial"/>
          <w:color w:val="2B91AF"/>
          <w:kern w:val="0"/>
          <w:sz w:val="18"/>
          <w:szCs w:val="18"/>
        </w:rPr>
      </w:pPr>
      <w:r>
        <w:rPr>
          <w:rFonts w:ascii="Consolas" w:hAnsi="Consolas" w:cs="Arial"/>
          <w:color w:val="000000"/>
          <w:kern w:val="0"/>
          <w:sz w:val="18"/>
          <w:szCs w:val="18"/>
        </w:rPr>
        <w:lastRenderedPageBreak/>
        <w:t>  </w:t>
      </w:r>
      <w:r>
        <w:rPr>
          <w:rFonts w:ascii="Consolas" w:hAnsi="Consolas" w:cs="Arial"/>
          <w:b/>
          <w:bCs/>
          <w:color w:val="7F0055"/>
          <w:kern w:val="0"/>
          <w:sz w:val="18"/>
        </w:rPr>
        <w:t>public</w:t>
      </w:r>
      <w:r>
        <w:rPr>
          <w:rFonts w:ascii="Consolas" w:hAnsi="Consolas" w:cs="Arial"/>
          <w:color w:val="000000"/>
          <w:kern w:val="0"/>
          <w:sz w:val="18"/>
          <w:szCs w:val="18"/>
        </w:rPr>
        <w:t> </w:t>
      </w:r>
      <w:r>
        <w:rPr>
          <w:rFonts w:ascii="Consolas" w:hAnsi="Consolas" w:cs="Arial"/>
          <w:b/>
          <w:bCs/>
          <w:color w:val="7F0055"/>
          <w:kern w:val="0"/>
          <w:sz w:val="18"/>
        </w:rPr>
        <w:t>synchronized</w:t>
      </w:r>
      <w:r>
        <w:rPr>
          <w:rFonts w:ascii="Consolas" w:hAnsi="Consolas" w:cs="Arial"/>
          <w:color w:val="000000"/>
          <w:kern w:val="0"/>
          <w:sz w:val="18"/>
          <w:szCs w:val="18"/>
        </w:rPr>
        <w:t>  Object getEgg(){  </w:t>
      </w:r>
    </w:p>
    <w:p w:rsidR="00120BA8" w:rsidRDefault="00FD2F1E">
      <w:pPr>
        <w:widowControl/>
        <w:numPr>
          <w:ilvl w:val="0"/>
          <w:numId w:val="11"/>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hAnsi="Consolas" w:cs="Arial"/>
          <w:color w:val="2B91AF"/>
          <w:kern w:val="0"/>
          <w:sz w:val="18"/>
          <w:szCs w:val="18"/>
        </w:rPr>
      </w:pPr>
      <w:r>
        <w:rPr>
          <w:rFonts w:ascii="Consolas" w:hAnsi="Consolas" w:cs="Arial"/>
          <w:color w:val="000000"/>
          <w:kern w:val="0"/>
          <w:sz w:val="18"/>
          <w:szCs w:val="18"/>
        </w:rPr>
        <w:t>     </w:t>
      </w:r>
      <w:r>
        <w:rPr>
          <w:rFonts w:ascii="Consolas" w:hAnsi="Consolas" w:cs="Arial"/>
          <w:b/>
          <w:bCs/>
          <w:color w:val="7F0055"/>
          <w:kern w:val="0"/>
          <w:sz w:val="18"/>
        </w:rPr>
        <w:t>if</w:t>
      </w:r>
      <w:r>
        <w:rPr>
          <w:rFonts w:ascii="Consolas" w:hAnsi="Consolas" w:cs="Arial"/>
          <w:color w:val="000000"/>
          <w:kern w:val="0"/>
          <w:sz w:val="18"/>
          <w:szCs w:val="18"/>
        </w:rPr>
        <w:t>(eggs.size()==</w:t>
      </w:r>
      <w:r>
        <w:rPr>
          <w:rFonts w:ascii="Consolas" w:hAnsi="Consolas" w:cs="Arial"/>
          <w:color w:val="C00000"/>
          <w:kern w:val="0"/>
          <w:sz w:val="18"/>
        </w:rPr>
        <w:t>0</w:t>
      </w:r>
      <w:r>
        <w:rPr>
          <w:rFonts w:ascii="Consolas" w:hAnsi="Consolas" w:cs="Arial"/>
          <w:color w:val="000000"/>
          <w:kern w:val="0"/>
          <w:sz w:val="18"/>
          <w:szCs w:val="18"/>
        </w:rPr>
        <w:t>){  </w:t>
      </w:r>
    </w:p>
    <w:p w:rsidR="00120BA8" w:rsidRDefault="00FD2F1E">
      <w:pPr>
        <w:widowControl/>
        <w:numPr>
          <w:ilvl w:val="0"/>
          <w:numId w:val="11"/>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hAnsi="Consolas" w:cs="Arial"/>
          <w:color w:val="2B91AF"/>
          <w:kern w:val="0"/>
          <w:sz w:val="18"/>
          <w:szCs w:val="18"/>
        </w:rPr>
      </w:pPr>
      <w:r>
        <w:rPr>
          <w:rFonts w:ascii="Consolas" w:hAnsi="Consolas" w:cs="Arial"/>
          <w:color w:val="000000"/>
          <w:kern w:val="0"/>
          <w:sz w:val="18"/>
          <w:szCs w:val="18"/>
        </w:rPr>
        <w:t>        </w:t>
      </w:r>
      <w:r>
        <w:rPr>
          <w:rFonts w:ascii="Consolas" w:hAnsi="Consolas" w:cs="Arial"/>
          <w:b/>
          <w:bCs/>
          <w:color w:val="7F0055"/>
          <w:kern w:val="0"/>
          <w:sz w:val="18"/>
        </w:rPr>
        <w:t>try</w:t>
      </w:r>
      <w:r>
        <w:rPr>
          <w:rFonts w:ascii="Consolas" w:hAnsi="Consolas" w:cs="Arial"/>
          <w:color w:val="000000"/>
          <w:kern w:val="0"/>
          <w:sz w:val="18"/>
          <w:szCs w:val="18"/>
        </w:rPr>
        <w:t>{  </w:t>
      </w:r>
    </w:p>
    <w:p w:rsidR="00120BA8" w:rsidRDefault="00FD2F1E">
      <w:pPr>
        <w:widowControl/>
        <w:numPr>
          <w:ilvl w:val="0"/>
          <w:numId w:val="11"/>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hAnsi="Consolas" w:cs="Arial"/>
          <w:color w:val="2B91AF"/>
          <w:kern w:val="0"/>
          <w:sz w:val="18"/>
          <w:szCs w:val="18"/>
        </w:rPr>
      </w:pPr>
      <w:r>
        <w:rPr>
          <w:rFonts w:ascii="Consolas" w:hAnsi="Consolas" w:cs="Arial"/>
          <w:color w:val="000000"/>
          <w:kern w:val="0"/>
          <w:sz w:val="18"/>
          <w:szCs w:val="18"/>
        </w:rPr>
        <w:t>            wait();  </w:t>
      </w:r>
    </w:p>
    <w:p w:rsidR="00120BA8" w:rsidRDefault="00FD2F1E">
      <w:pPr>
        <w:widowControl/>
        <w:numPr>
          <w:ilvl w:val="0"/>
          <w:numId w:val="11"/>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hAnsi="Consolas" w:cs="Arial"/>
          <w:color w:val="2B91AF"/>
          <w:kern w:val="0"/>
          <w:sz w:val="18"/>
          <w:szCs w:val="18"/>
        </w:rPr>
      </w:pPr>
      <w:r>
        <w:rPr>
          <w:rFonts w:ascii="Consolas" w:hAnsi="Consolas" w:cs="Arial"/>
          <w:color w:val="000000"/>
          <w:kern w:val="0"/>
          <w:sz w:val="18"/>
          <w:szCs w:val="18"/>
        </w:rPr>
        <w:t>        }</w:t>
      </w:r>
      <w:r>
        <w:rPr>
          <w:rFonts w:ascii="Consolas" w:hAnsi="Consolas" w:cs="Arial"/>
          <w:b/>
          <w:bCs/>
          <w:color w:val="7F0055"/>
          <w:kern w:val="0"/>
          <w:sz w:val="18"/>
        </w:rPr>
        <w:t>catch</w:t>
      </w:r>
      <w:r>
        <w:rPr>
          <w:rFonts w:ascii="Consolas" w:hAnsi="Consolas" w:cs="Arial"/>
          <w:color w:val="000000"/>
          <w:kern w:val="0"/>
          <w:sz w:val="18"/>
          <w:szCs w:val="18"/>
        </w:rPr>
        <w:t>(InterruptedException e){  </w:t>
      </w:r>
    </w:p>
    <w:p w:rsidR="00120BA8" w:rsidRDefault="00FD2F1E">
      <w:pPr>
        <w:widowControl/>
        <w:numPr>
          <w:ilvl w:val="0"/>
          <w:numId w:val="11"/>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hAnsi="Consolas" w:cs="Arial"/>
          <w:color w:val="2B91AF"/>
          <w:kern w:val="0"/>
          <w:sz w:val="18"/>
          <w:szCs w:val="18"/>
        </w:rPr>
      </w:pPr>
      <w:r>
        <w:rPr>
          <w:rFonts w:ascii="Consolas" w:hAnsi="Consolas" w:cs="Arial"/>
          <w:color w:val="000000"/>
          <w:kern w:val="0"/>
          <w:sz w:val="18"/>
          <w:szCs w:val="18"/>
        </w:rPr>
        <w:t>        }  </w:t>
      </w:r>
    </w:p>
    <w:p w:rsidR="00120BA8" w:rsidRDefault="00FD2F1E">
      <w:pPr>
        <w:widowControl/>
        <w:numPr>
          <w:ilvl w:val="0"/>
          <w:numId w:val="11"/>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hAnsi="Consolas" w:cs="Arial"/>
          <w:color w:val="2B91AF"/>
          <w:kern w:val="0"/>
          <w:sz w:val="18"/>
          <w:szCs w:val="18"/>
        </w:rPr>
      </w:pPr>
      <w:r>
        <w:rPr>
          <w:rFonts w:ascii="Consolas" w:hAnsi="Consolas" w:cs="Arial"/>
          <w:color w:val="000000"/>
          <w:kern w:val="0"/>
          <w:sz w:val="18"/>
          <w:szCs w:val="18"/>
        </w:rPr>
        <w:t>     }  </w:t>
      </w:r>
    </w:p>
    <w:p w:rsidR="00120BA8" w:rsidRDefault="00FD2F1E">
      <w:pPr>
        <w:widowControl/>
        <w:numPr>
          <w:ilvl w:val="0"/>
          <w:numId w:val="11"/>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hAnsi="Consolas" w:cs="Arial"/>
          <w:color w:val="2B91AF"/>
          <w:kern w:val="0"/>
          <w:sz w:val="18"/>
          <w:szCs w:val="18"/>
        </w:rPr>
      </w:pPr>
      <w:r>
        <w:rPr>
          <w:rFonts w:ascii="Consolas" w:hAnsi="Consolas" w:cs="Arial"/>
          <w:color w:val="000000"/>
          <w:kern w:val="0"/>
          <w:sz w:val="18"/>
          <w:szCs w:val="18"/>
        </w:rPr>
        <w:t>  </w:t>
      </w:r>
    </w:p>
    <w:p w:rsidR="00120BA8" w:rsidRDefault="00FD2F1E">
      <w:pPr>
        <w:widowControl/>
        <w:numPr>
          <w:ilvl w:val="0"/>
          <w:numId w:val="11"/>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hAnsi="Consolas" w:cs="Arial"/>
          <w:color w:val="2B91AF"/>
          <w:kern w:val="0"/>
          <w:sz w:val="18"/>
          <w:szCs w:val="18"/>
        </w:rPr>
      </w:pPr>
      <w:r>
        <w:rPr>
          <w:rFonts w:ascii="Consolas" w:hAnsi="Consolas" w:cs="Arial"/>
          <w:color w:val="000000"/>
          <w:kern w:val="0"/>
          <w:sz w:val="18"/>
          <w:szCs w:val="18"/>
        </w:rPr>
        <w:t>    Object egg=eggs.get(</w:t>
      </w:r>
      <w:r>
        <w:rPr>
          <w:rFonts w:ascii="Consolas" w:hAnsi="Consolas" w:cs="Arial"/>
          <w:color w:val="C00000"/>
          <w:kern w:val="0"/>
          <w:sz w:val="18"/>
        </w:rPr>
        <w:t>0</w:t>
      </w:r>
      <w:r>
        <w:rPr>
          <w:rFonts w:ascii="Consolas" w:hAnsi="Consolas" w:cs="Arial"/>
          <w:color w:val="000000"/>
          <w:kern w:val="0"/>
          <w:sz w:val="18"/>
          <w:szCs w:val="18"/>
        </w:rPr>
        <w:t>);  </w:t>
      </w:r>
    </w:p>
    <w:p w:rsidR="00120BA8" w:rsidRDefault="00FD2F1E">
      <w:pPr>
        <w:widowControl/>
        <w:numPr>
          <w:ilvl w:val="0"/>
          <w:numId w:val="11"/>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hAnsi="Consolas" w:cs="Arial"/>
          <w:color w:val="2B91AF"/>
          <w:kern w:val="0"/>
          <w:sz w:val="18"/>
          <w:szCs w:val="18"/>
        </w:rPr>
      </w:pPr>
      <w:r>
        <w:rPr>
          <w:rFonts w:ascii="Consolas" w:hAnsi="Consolas" w:cs="Arial"/>
          <w:color w:val="000000"/>
          <w:kern w:val="0"/>
          <w:sz w:val="18"/>
          <w:szCs w:val="18"/>
        </w:rPr>
        <w:t>    eggs.clear();</w:t>
      </w:r>
      <w:r>
        <w:rPr>
          <w:rFonts w:ascii="Consolas" w:hAnsi="Consolas" w:cs="Arial"/>
          <w:color w:val="008200"/>
          <w:kern w:val="0"/>
          <w:sz w:val="18"/>
          <w:szCs w:val="18"/>
        </w:rPr>
        <w:t>//</w:t>
      </w:r>
      <w:r>
        <w:rPr>
          <w:rFonts w:ascii="Consolas" w:hAnsi="Consolas" w:cs="Arial"/>
          <w:color w:val="008200"/>
          <w:kern w:val="0"/>
          <w:sz w:val="18"/>
          <w:szCs w:val="18"/>
        </w:rPr>
        <w:t>清空盘子</w:t>
      </w:r>
      <w:r>
        <w:rPr>
          <w:rFonts w:ascii="Consolas" w:hAnsi="Consolas" w:cs="Arial"/>
          <w:color w:val="000000"/>
          <w:kern w:val="0"/>
          <w:sz w:val="18"/>
          <w:szCs w:val="18"/>
        </w:rPr>
        <w:t>  </w:t>
      </w:r>
    </w:p>
    <w:p w:rsidR="00120BA8" w:rsidRDefault="00FD2F1E">
      <w:pPr>
        <w:widowControl/>
        <w:numPr>
          <w:ilvl w:val="0"/>
          <w:numId w:val="11"/>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hAnsi="Consolas" w:cs="Arial"/>
          <w:color w:val="2B91AF"/>
          <w:kern w:val="0"/>
          <w:sz w:val="18"/>
          <w:szCs w:val="18"/>
        </w:rPr>
      </w:pPr>
      <w:r>
        <w:rPr>
          <w:rFonts w:ascii="Consolas" w:hAnsi="Consolas" w:cs="Arial"/>
          <w:color w:val="000000"/>
          <w:kern w:val="0"/>
          <w:sz w:val="18"/>
          <w:szCs w:val="18"/>
        </w:rPr>
        <w:t>    notify();</w:t>
      </w:r>
      <w:r>
        <w:rPr>
          <w:rFonts w:ascii="Consolas" w:hAnsi="Consolas" w:cs="Arial"/>
          <w:color w:val="008200"/>
          <w:kern w:val="0"/>
          <w:sz w:val="18"/>
          <w:szCs w:val="18"/>
        </w:rPr>
        <w:t>//</w:t>
      </w:r>
      <w:r>
        <w:rPr>
          <w:rFonts w:ascii="Consolas" w:hAnsi="Consolas" w:cs="Arial"/>
          <w:color w:val="008200"/>
          <w:kern w:val="0"/>
          <w:sz w:val="18"/>
          <w:szCs w:val="18"/>
        </w:rPr>
        <w:t>唤醒阻塞队列的某线程到就绪队列</w:t>
      </w:r>
      <w:r>
        <w:rPr>
          <w:rFonts w:ascii="Consolas" w:hAnsi="Consolas" w:cs="Arial"/>
          <w:color w:val="000000"/>
          <w:kern w:val="0"/>
          <w:sz w:val="18"/>
          <w:szCs w:val="18"/>
        </w:rPr>
        <w:t>  </w:t>
      </w:r>
    </w:p>
    <w:p w:rsidR="00120BA8" w:rsidRDefault="00FD2F1E">
      <w:pPr>
        <w:widowControl/>
        <w:numPr>
          <w:ilvl w:val="0"/>
          <w:numId w:val="11"/>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hAnsi="Consolas" w:cs="Arial"/>
          <w:color w:val="2B91AF"/>
          <w:kern w:val="0"/>
          <w:sz w:val="18"/>
          <w:szCs w:val="18"/>
        </w:rPr>
      </w:pPr>
      <w:r>
        <w:rPr>
          <w:rFonts w:ascii="Consolas" w:hAnsi="Consolas" w:cs="Arial"/>
          <w:color w:val="000000"/>
          <w:kern w:val="0"/>
          <w:sz w:val="18"/>
          <w:szCs w:val="18"/>
        </w:rPr>
        <w:t>    </w:t>
      </w:r>
      <w:r>
        <w:rPr>
          <w:rFonts w:ascii="Consolas" w:hAnsi="Consolas" w:cs="Arial"/>
          <w:b/>
          <w:bCs/>
          <w:color w:val="7F0055"/>
          <w:kern w:val="0"/>
          <w:sz w:val="18"/>
        </w:rPr>
        <w:t>return</w:t>
      </w:r>
      <w:r>
        <w:rPr>
          <w:rFonts w:ascii="Consolas" w:hAnsi="Consolas" w:cs="Arial"/>
          <w:color w:val="000000"/>
          <w:kern w:val="0"/>
          <w:sz w:val="18"/>
          <w:szCs w:val="18"/>
        </w:rPr>
        <w:t> egg;  </w:t>
      </w:r>
    </w:p>
    <w:p w:rsidR="00120BA8" w:rsidRDefault="00FD2F1E">
      <w:pPr>
        <w:widowControl/>
        <w:numPr>
          <w:ilvl w:val="0"/>
          <w:numId w:val="11"/>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hAnsi="Consolas" w:cs="Arial"/>
          <w:color w:val="2B91AF"/>
          <w:kern w:val="0"/>
          <w:sz w:val="18"/>
          <w:szCs w:val="18"/>
        </w:rPr>
      </w:pPr>
      <w:r>
        <w:rPr>
          <w:rFonts w:ascii="Consolas" w:hAnsi="Consolas" w:cs="Arial"/>
          <w:color w:val="000000"/>
          <w:kern w:val="0"/>
          <w:sz w:val="18"/>
          <w:szCs w:val="18"/>
        </w:rPr>
        <w:t>}  </w:t>
      </w:r>
    </w:p>
    <w:p w:rsidR="00120BA8" w:rsidRDefault="00FD2F1E">
      <w:pPr>
        <w:widowControl/>
        <w:numPr>
          <w:ilvl w:val="0"/>
          <w:numId w:val="11"/>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hAnsi="Consolas" w:cs="Arial"/>
          <w:color w:val="2B91AF"/>
          <w:kern w:val="0"/>
          <w:sz w:val="18"/>
          <w:szCs w:val="18"/>
        </w:rPr>
      </w:pPr>
      <w:r>
        <w:rPr>
          <w:rFonts w:ascii="Consolas" w:hAnsi="Consolas" w:cs="Arial"/>
          <w:color w:val="000000"/>
          <w:kern w:val="0"/>
          <w:sz w:val="18"/>
          <w:szCs w:val="18"/>
        </w:rPr>
        <w:t>  </w:t>
      </w:r>
    </w:p>
    <w:p w:rsidR="00120BA8" w:rsidRDefault="00FD2F1E">
      <w:pPr>
        <w:widowControl/>
        <w:numPr>
          <w:ilvl w:val="0"/>
          <w:numId w:val="11"/>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hAnsi="Consolas" w:cs="Arial"/>
          <w:color w:val="2B91AF"/>
          <w:kern w:val="0"/>
          <w:sz w:val="18"/>
          <w:szCs w:val="18"/>
        </w:rPr>
      </w:pPr>
      <w:r>
        <w:rPr>
          <w:rFonts w:ascii="Consolas" w:hAnsi="Consolas" w:cs="Arial"/>
          <w:color w:val="000000"/>
          <w:kern w:val="0"/>
          <w:sz w:val="18"/>
          <w:szCs w:val="18"/>
        </w:rPr>
        <w:t> </w:t>
      </w:r>
      <w:r>
        <w:rPr>
          <w:rFonts w:ascii="Consolas" w:hAnsi="Consolas" w:cs="Arial"/>
          <w:b/>
          <w:bCs/>
          <w:color w:val="7F0055"/>
          <w:kern w:val="0"/>
          <w:sz w:val="18"/>
        </w:rPr>
        <w:t>public</w:t>
      </w:r>
      <w:r>
        <w:rPr>
          <w:rFonts w:ascii="Consolas" w:hAnsi="Consolas" w:cs="Arial"/>
          <w:color w:val="000000"/>
          <w:kern w:val="0"/>
          <w:sz w:val="18"/>
          <w:szCs w:val="18"/>
        </w:rPr>
        <w:t> </w:t>
      </w:r>
      <w:r>
        <w:rPr>
          <w:rFonts w:ascii="Consolas" w:hAnsi="Consolas" w:cs="Arial"/>
          <w:b/>
          <w:bCs/>
          <w:color w:val="7F0055"/>
          <w:kern w:val="0"/>
          <w:sz w:val="18"/>
        </w:rPr>
        <w:t>synchronized</w:t>
      </w:r>
      <w:r>
        <w:rPr>
          <w:rFonts w:ascii="Consolas" w:hAnsi="Consolas" w:cs="Arial"/>
          <w:color w:val="000000"/>
          <w:kern w:val="0"/>
          <w:sz w:val="18"/>
          <w:szCs w:val="18"/>
        </w:rPr>
        <w:t>  </w:t>
      </w:r>
      <w:r>
        <w:rPr>
          <w:rFonts w:ascii="Consolas" w:hAnsi="Consolas" w:cs="Arial"/>
          <w:b/>
          <w:bCs/>
          <w:color w:val="7F0055"/>
          <w:kern w:val="0"/>
          <w:sz w:val="18"/>
        </w:rPr>
        <w:t>void</w:t>
      </w:r>
      <w:r>
        <w:rPr>
          <w:rFonts w:ascii="Consolas" w:hAnsi="Consolas" w:cs="Arial"/>
          <w:color w:val="000000"/>
          <w:kern w:val="0"/>
          <w:sz w:val="18"/>
          <w:szCs w:val="18"/>
        </w:rPr>
        <w:t> putEgg(Object egg){  </w:t>
      </w:r>
    </w:p>
    <w:p w:rsidR="00120BA8" w:rsidRDefault="00FD2F1E">
      <w:pPr>
        <w:widowControl/>
        <w:numPr>
          <w:ilvl w:val="0"/>
          <w:numId w:val="11"/>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hAnsi="Consolas" w:cs="Arial"/>
          <w:color w:val="2B91AF"/>
          <w:kern w:val="0"/>
          <w:sz w:val="18"/>
          <w:szCs w:val="18"/>
        </w:rPr>
      </w:pPr>
      <w:r>
        <w:rPr>
          <w:rFonts w:ascii="Consolas" w:hAnsi="Consolas" w:cs="Arial"/>
          <w:color w:val="000000"/>
          <w:kern w:val="0"/>
          <w:sz w:val="18"/>
          <w:szCs w:val="18"/>
        </w:rPr>
        <w:t>    If(eggs.size()&gt;</w:t>
      </w:r>
      <w:r>
        <w:rPr>
          <w:rFonts w:ascii="Consolas" w:hAnsi="Consolas" w:cs="Arial"/>
          <w:color w:val="C00000"/>
          <w:kern w:val="0"/>
          <w:sz w:val="18"/>
        </w:rPr>
        <w:t>0</w:t>
      </w:r>
      <w:r>
        <w:rPr>
          <w:rFonts w:ascii="Consolas" w:hAnsi="Consolas" w:cs="Arial"/>
          <w:color w:val="000000"/>
          <w:kern w:val="0"/>
          <w:sz w:val="18"/>
          <w:szCs w:val="18"/>
        </w:rPr>
        <w:t>){  </w:t>
      </w:r>
    </w:p>
    <w:p w:rsidR="00120BA8" w:rsidRDefault="00FD2F1E">
      <w:pPr>
        <w:widowControl/>
        <w:numPr>
          <w:ilvl w:val="0"/>
          <w:numId w:val="11"/>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hAnsi="Consolas" w:cs="Arial"/>
          <w:color w:val="2B91AF"/>
          <w:kern w:val="0"/>
          <w:sz w:val="18"/>
          <w:szCs w:val="18"/>
        </w:rPr>
      </w:pPr>
      <w:r>
        <w:rPr>
          <w:rFonts w:ascii="Consolas" w:hAnsi="Consolas" w:cs="Arial"/>
          <w:color w:val="000000"/>
          <w:kern w:val="0"/>
          <w:sz w:val="18"/>
          <w:szCs w:val="18"/>
        </w:rPr>
        <w:t>      </w:t>
      </w:r>
      <w:r>
        <w:rPr>
          <w:rFonts w:ascii="Consolas" w:hAnsi="Consolas" w:cs="Arial"/>
          <w:b/>
          <w:bCs/>
          <w:color w:val="7F0055"/>
          <w:kern w:val="0"/>
          <w:sz w:val="18"/>
        </w:rPr>
        <w:t>try</w:t>
      </w:r>
      <w:r>
        <w:rPr>
          <w:rFonts w:ascii="Consolas" w:hAnsi="Consolas" w:cs="Arial"/>
          <w:color w:val="000000"/>
          <w:kern w:val="0"/>
          <w:sz w:val="18"/>
          <w:szCs w:val="18"/>
        </w:rPr>
        <w:t>{  </w:t>
      </w:r>
    </w:p>
    <w:p w:rsidR="00120BA8" w:rsidRDefault="00FD2F1E">
      <w:pPr>
        <w:widowControl/>
        <w:numPr>
          <w:ilvl w:val="0"/>
          <w:numId w:val="11"/>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hAnsi="Consolas" w:cs="Arial"/>
          <w:color w:val="2B91AF"/>
          <w:kern w:val="0"/>
          <w:sz w:val="18"/>
          <w:szCs w:val="18"/>
        </w:rPr>
      </w:pPr>
      <w:r>
        <w:rPr>
          <w:rFonts w:ascii="Consolas" w:hAnsi="Consolas" w:cs="Arial"/>
          <w:color w:val="000000"/>
          <w:kern w:val="0"/>
          <w:sz w:val="18"/>
          <w:szCs w:val="18"/>
        </w:rPr>
        <w:t>         wait();  </w:t>
      </w:r>
    </w:p>
    <w:p w:rsidR="00120BA8" w:rsidRDefault="00FD2F1E">
      <w:pPr>
        <w:widowControl/>
        <w:numPr>
          <w:ilvl w:val="0"/>
          <w:numId w:val="11"/>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hAnsi="Consolas" w:cs="Arial"/>
          <w:color w:val="2B91AF"/>
          <w:kern w:val="0"/>
          <w:sz w:val="18"/>
          <w:szCs w:val="18"/>
        </w:rPr>
      </w:pPr>
      <w:r>
        <w:rPr>
          <w:rFonts w:ascii="Consolas" w:hAnsi="Consolas" w:cs="Arial"/>
          <w:color w:val="000000"/>
          <w:kern w:val="0"/>
          <w:sz w:val="18"/>
          <w:szCs w:val="18"/>
        </w:rPr>
        <w:t>      }</w:t>
      </w:r>
      <w:r>
        <w:rPr>
          <w:rFonts w:ascii="Consolas" w:hAnsi="Consolas" w:cs="Arial"/>
          <w:b/>
          <w:bCs/>
          <w:color w:val="7F0055"/>
          <w:kern w:val="0"/>
          <w:sz w:val="18"/>
        </w:rPr>
        <w:t>catch</w:t>
      </w:r>
      <w:r>
        <w:rPr>
          <w:rFonts w:ascii="Consolas" w:hAnsi="Consolas" w:cs="Arial"/>
          <w:color w:val="000000"/>
          <w:kern w:val="0"/>
          <w:sz w:val="18"/>
          <w:szCs w:val="18"/>
        </w:rPr>
        <w:t>(InterruptedException e){  </w:t>
      </w:r>
    </w:p>
    <w:p w:rsidR="00120BA8" w:rsidRDefault="00FD2F1E">
      <w:pPr>
        <w:widowControl/>
        <w:numPr>
          <w:ilvl w:val="0"/>
          <w:numId w:val="11"/>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hAnsi="Consolas" w:cs="Arial"/>
          <w:color w:val="2B91AF"/>
          <w:kern w:val="0"/>
          <w:sz w:val="18"/>
          <w:szCs w:val="18"/>
        </w:rPr>
      </w:pPr>
      <w:r>
        <w:rPr>
          <w:rFonts w:ascii="Consolas" w:hAnsi="Consolas" w:cs="Arial"/>
          <w:color w:val="000000"/>
          <w:kern w:val="0"/>
          <w:sz w:val="18"/>
          <w:szCs w:val="18"/>
        </w:rPr>
        <w:t>      }  </w:t>
      </w:r>
    </w:p>
    <w:p w:rsidR="00120BA8" w:rsidRDefault="00FD2F1E">
      <w:pPr>
        <w:widowControl/>
        <w:numPr>
          <w:ilvl w:val="0"/>
          <w:numId w:val="11"/>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hAnsi="Consolas" w:cs="Arial"/>
          <w:color w:val="2B91AF"/>
          <w:kern w:val="0"/>
          <w:sz w:val="18"/>
          <w:szCs w:val="18"/>
        </w:rPr>
      </w:pPr>
      <w:r>
        <w:rPr>
          <w:rFonts w:ascii="Consolas" w:hAnsi="Consolas" w:cs="Arial"/>
          <w:color w:val="000000"/>
          <w:kern w:val="0"/>
          <w:sz w:val="18"/>
          <w:szCs w:val="18"/>
        </w:rPr>
        <w:t>    }  </w:t>
      </w:r>
    </w:p>
    <w:p w:rsidR="00120BA8" w:rsidRDefault="00FD2F1E">
      <w:pPr>
        <w:widowControl/>
        <w:numPr>
          <w:ilvl w:val="0"/>
          <w:numId w:val="11"/>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hAnsi="Consolas" w:cs="Arial"/>
          <w:color w:val="2B91AF"/>
          <w:kern w:val="0"/>
          <w:sz w:val="18"/>
          <w:szCs w:val="18"/>
        </w:rPr>
      </w:pPr>
      <w:r>
        <w:rPr>
          <w:rFonts w:ascii="Consolas" w:hAnsi="Consolas" w:cs="Arial"/>
          <w:color w:val="000000"/>
          <w:kern w:val="0"/>
          <w:sz w:val="18"/>
          <w:szCs w:val="18"/>
        </w:rPr>
        <w:t>    eggs.add(egg);</w:t>
      </w:r>
      <w:r>
        <w:rPr>
          <w:rFonts w:ascii="Consolas" w:hAnsi="Consolas" w:cs="Arial"/>
          <w:color w:val="008200"/>
          <w:kern w:val="0"/>
          <w:sz w:val="18"/>
          <w:szCs w:val="18"/>
        </w:rPr>
        <w:t>//</w:t>
      </w:r>
      <w:r>
        <w:rPr>
          <w:rFonts w:ascii="Consolas" w:hAnsi="Consolas" w:cs="Arial"/>
          <w:color w:val="008200"/>
          <w:kern w:val="0"/>
          <w:sz w:val="18"/>
          <w:szCs w:val="18"/>
        </w:rPr>
        <w:t>往盘子里放鸡蛋</w:t>
      </w:r>
      <w:r>
        <w:rPr>
          <w:rFonts w:ascii="Consolas" w:hAnsi="Consolas" w:cs="Arial"/>
          <w:color w:val="000000"/>
          <w:kern w:val="0"/>
          <w:sz w:val="18"/>
          <w:szCs w:val="18"/>
        </w:rPr>
        <w:t>  </w:t>
      </w:r>
    </w:p>
    <w:p w:rsidR="00120BA8" w:rsidRDefault="00FD2F1E">
      <w:pPr>
        <w:widowControl/>
        <w:numPr>
          <w:ilvl w:val="0"/>
          <w:numId w:val="11"/>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hAnsi="Consolas" w:cs="Arial"/>
          <w:color w:val="2B91AF"/>
          <w:kern w:val="0"/>
          <w:sz w:val="18"/>
          <w:szCs w:val="18"/>
        </w:rPr>
      </w:pPr>
      <w:r>
        <w:rPr>
          <w:rFonts w:ascii="Consolas" w:hAnsi="Consolas" w:cs="Arial"/>
          <w:color w:val="000000"/>
          <w:kern w:val="0"/>
          <w:sz w:val="18"/>
          <w:szCs w:val="18"/>
        </w:rPr>
        <w:t>    notify();</w:t>
      </w:r>
      <w:r>
        <w:rPr>
          <w:rFonts w:ascii="Consolas" w:hAnsi="Consolas" w:cs="Arial"/>
          <w:color w:val="008200"/>
          <w:kern w:val="0"/>
          <w:sz w:val="18"/>
          <w:szCs w:val="18"/>
        </w:rPr>
        <w:t>//</w:t>
      </w:r>
      <w:r>
        <w:rPr>
          <w:rFonts w:ascii="Consolas" w:hAnsi="Consolas" w:cs="Arial"/>
          <w:color w:val="008200"/>
          <w:kern w:val="0"/>
          <w:sz w:val="18"/>
          <w:szCs w:val="18"/>
        </w:rPr>
        <w:t>唤醒阻塞队列的某线程到就绪队列</w:t>
      </w:r>
      <w:r>
        <w:rPr>
          <w:rFonts w:ascii="Consolas" w:hAnsi="Consolas" w:cs="Arial"/>
          <w:color w:val="000000"/>
          <w:kern w:val="0"/>
          <w:sz w:val="18"/>
          <w:szCs w:val="18"/>
        </w:rPr>
        <w:t>  </w:t>
      </w:r>
    </w:p>
    <w:p w:rsidR="00120BA8" w:rsidRDefault="00FD2F1E">
      <w:pPr>
        <w:widowControl/>
        <w:numPr>
          <w:ilvl w:val="0"/>
          <w:numId w:val="11"/>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hAnsi="Consolas" w:cs="Arial"/>
          <w:color w:val="2B91AF"/>
          <w:kern w:val="0"/>
          <w:sz w:val="18"/>
          <w:szCs w:val="18"/>
        </w:rPr>
      </w:pPr>
      <w:r>
        <w:rPr>
          <w:rFonts w:ascii="Consolas" w:hAnsi="Consolas" w:cs="Arial"/>
          <w:color w:val="000000"/>
          <w:kern w:val="0"/>
          <w:sz w:val="18"/>
          <w:szCs w:val="18"/>
        </w:rPr>
        <w:t>  }  </w:t>
      </w:r>
    </w:p>
    <w:p w:rsidR="00120BA8" w:rsidRDefault="00FD2F1E">
      <w:pPr>
        <w:widowControl/>
        <w:numPr>
          <w:ilvl w:val="0"/>
          <w:numId w:val="11"/>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hAnsi="Consolas" w:cs="Arial"/>
          <w:color w:val="2B91AF"/>
          <w:kern w:val="0"/>
          <w:sz w:val="18"/>
          <w:szCs w:val="18"/>
        </w:rPr>
      </w:pPr>
      <w:r>
        <w:rPr>
          <w:rFonts w:ascii="Consolas" w:hAnsi="Consolas" w:cs="Arial"/>
          <w:color w:val="000000"/>
          <w:kern w:val="0"/>
          <w:sz w:val="18"/>
          <w:szCs w:val="18"/>
        </w:rPr>
        <w:t>}  </w:t>
      </w:r>
    </w:p>
    <w:p w:rsidR="00120BA8" w:rsidRDefault="00FD2F1E">
      <w:pPr>
        <w:widowControl/>
        <w:spacing w:line="270" w:lineRule="atLeast"/>
        <w:jc w:val="left"/>
        <w:rPr>
          <w:rFonts w:ascii="Arial" w:hAnsi="Arial" w:cs="Arial"/>
          <w:color w:val="000000"/>
          <w:kern w:val="0"/>
          <w:sz w:val="18"/>
          <w:szCs w:val="18"/>
        </w:rPr>
      </w:pPr>
      <w:r>
        <w:rPr>
          <w:rFonts w:ascii="Arial" w:hAnsi="Arial" w:cs="Arial"/>
          <w:color w:val="000000"/>
          <w:kern w:val="0"/>
          <w:sz w:val="18"/>
          <w:szCs w:val="18"/>
        </w:rPr>
        <w:t> </w:t>
      </w:r>
    </w:p>
    <w:p w:rsidR="00120BA8" w:rsidRDefault="00FD2F1E">
      <w:pPr>
        <w:widowControl/>
        <w:spacing w:line="270" w:lineRule="atLeast"/>
        <w:jc w:val="left"/>
        <w:rPr>
          <w:rFonts w:ascii="Arial" w:hAnsi="Arial" w:cs="Arial"/>
          <w:color w:val="000000"/>
          <w:kern w:val="0"/>
          <w:sz w:val="18"/>
          <w:szCs w:val="18"/>
        </w:rPr>
      </w:pPr>
      <w:r>
        <w:rPr>
          <w:rFonts w:ascii="Arial" w:hAnsi="Arial" w:cs="Arial"/>
          <w:color w:val="000000"/>
          <w:kern w:val="0"/>
          <w:sz w:val="24"/>
          <w:szCs w:val="24"/>
        </w:rPr>
        <w:br/>
      </w:r>
      <w:r>
        <w:rPr>
          <w:rFonts w:ascii="Arial" w:hAnsi="Arial" w:cs="Arial"/>
          <w:color w:val="000000"/>
          <w:kern w:val="0"/>
          <w:sz w:val="24"/>
          <w:szCs w:val="24"/>
        </w:rPr>
        <w:t>声明一个</w:t>
      </w:r>
      <w:r>
        <w:rPr>
          <w:rFonts w:ascii="Arial" w:hAnsi="Arial" w:cs="Arial"/>
          <w:color w:val="000000"/>
          <w:kern w:val="0"/>
          <w:sz w:val="24"/>
          <w:szCs w:val="24"/>
        </w:rPr>
        <w:t>Plate</w:t>
      </w:r>
      <w:r>
        <w:rPr>
          <w:rFonts w:ascii="Arial" w:hAnsi="Arial" w:cs="Arial"/>
          <w:color w:val="000000"/>
          <w:kern w:val="0"/>
          <w:sz w:val="24"/>
          <w:szCs w:val="24"/>
        </w:rPr>
        <w:t>对象为</w:t>
      </w:r>
      <w:r>
        <w:rPr>
          <w:rFonts w:ascii="Arial" w:hAnsi="Arial" w:cs="Arial"/>
          <w:color w:val="000000"/>
          <w:kern w:val="0"/>
          <w:sz w:val="24"/>
          <w:szCs w:val="24"/>
        </w:rPr>
        <w:t>plate</w:t>
      </w:r>
      <w:r>
        <w:rPr>
          <w:rFonts w:ascii="Arial" w:hAnsi="Arial" w:cs="Arial"/>
          <w:color w:val="000000"/>
          <w:kern w:val="0"/>
          <w:sz w:val="24"/>
          <w:szCs w:val="24"/>
        </w:rPr>
        <w:t>，被线程</w:t>
      </w:r>
      <w:r>
        <w:rPr>
          <w:rFonts w:ascii="Arial" w:hAnsi="Arial" w:cs="Arial"/>
          <w:color w:val="000000"/>
          <w:kern w:val="0"/>
          <w:sz w:val="24"/>
          <w:szCs w:val="24"/>
        </w:rPr>
        <w:t>A</w:t>
      </w:r>
      <w:r>
        <w:rPr>
          <w:rFonts w:ascii="Arial" w:hAnsi="Arial" w:cs="Arial"/>
          <w:color w:val="000000"/>
          <w:kern w:val="0"/>
          <w:sz w:val="24"/>
          <w:szCs w:val="24"/>
        </w:rPr>
        <w:t>和线程</w:t>
      </w:r>
      <w:r>
        <w:rPr>
          <w:rFonts w:ascii="Arial" w:hAnsi="Arial" w:cs="Arial"/>
          <w:color w:val="000000"/>
          <w:kern w:val="0"/>
          <w:sz w:val="24"/>
          <w:szCs w:val="24"/>
        </w:rPr>
        <w:t>B</w:t>
      </w:r>
      <w:r>
        <w:rPr>
          <w:rFonts w:ascii="Arial" w:hAnsi="Arial" w:cs="Arial"/>
          <w:color w:val="000000"/>
          <w:kern w:val="0"/>
          <w:sz w:val="24"/>
          <w:szCs w:val="24"/>
        </w:rPr>
        <w:t>共享，</w:t>
      </w:r>
      <w:r>
        <w:rPr>
          <w:rFonts w:ascii="Arial" w:hAnsi="Arial" w:cs="Arial"/>
          <w:color w:val="000000"/>
          <w:kern w:val="0"/>
          <w:sz w:val="24"/>
          <w:szCs w:val="24"/>
        </w:rPr>
        <w:t>A</w:t>
      </w:r>
      <w:r>
        <w:rPr>
          <w:rFonts w:ascii="Arial" w:hAnsi="Arial" w:cs="Arial"/>
          <w:color w:val="000000"/>
          <w:kern w:val="0"/>
          <w:sz w:val="24"/>
          <w:szCs w:val="24"/>
        </w:rPr>
        <w:t>专门放鸡蛋，</w:t>
      </w:r>
      <w:r>
        <w:rPr>
          <w:rFonts w:ascii="Arial" w:hAnsi="Arial" w:cs="Arial"/>
          <w:color w:val="000000"/>
          <w:kern w:val="0"/>
          <w:sz w:val="24"/>
          <w:szCs w:val="24"/>
        </w:rPr>
        <w:t>B</w:t>
      </w:r>
      <w:r>
        <w:rPr>
          <w:rFonts w:ascii="Arial" w:hAnsi="Arial" w:cs="Arial"/>
          <w:color w:val="000000"/>
          <w:kern w:val="0"/>
          <w:sz w:val="24"/>
          <w:szCs w:val="24"/>
        </w:rPr>
        <w:t>专门拿鸡蛋。假设</w:t>
      </w:r>
      <w:r>
        <w:rPr>
          <w:rFonts w:ascii="Arial" w:hAnsi="Arial" w:cs="Arial"/>
          <w:color w:val="000000"/>
          <w:kern w:val="0"/>
          <w:sz w:val="24"/>
          <w:szCs w:val="24"/>
        </w:rPr>
        <w:br/>
      </w:r>
      <w:r>
        <w:rPr>
          <w:rFonts w:ascii="Arial" w:hAnsi="Arial" w:cs="Arial"/>
          <w:color w:val="3366FF"/>
          <w:kern w:val="0"/>
          <w:sz w:val="24"/>
          <w:szCs w:val="24"/>
        </w:rPr>
        <w:t xml:space="preserve">1 </w:t>
      </w:r>
      <w:r>
        <w:rPr>
          <w:rFonts w:ascii="Arial" w:hAnsi="Arial" w:cs="Arial"/>
          <w:color w:val="3366FF"/>
          <w:kern w:val="0"/>
          <w:sz w:val="24"/>
          <w:szCs w:val="24"/>
        </w:rPr>
        <w:t>开始，</w:t>
      </w:r>
      <w:r>
        <w:rPr>
          <w:rFonts w:ascii="Arial" w:hAnsi="Arial" w:cs="Arial"/>
          <w:color w:val="3366FF"/>
          <w:kern w:val="0"/>
          <w:sz w:val="24"/>
          <w:szCs w:val="24"/>
        </w:rPr>
        <w:t>A</w:t>
      </w:r>
      <w:r>
        <w:rPr>
          <w:rFonts w:ascii="Arial" w:hAnsi="Arial" w:cs="Arial"/>
          <w:color w:val="3366FF"/>
          <w:kern w:val="0"/>
          <w:sz w:val="24"/>
          <w:szCs w:val="24"/>
        </w:rPr>
        <w:t>调用</w:t>
      </w:r>
      <w:r>
        <w:rPr>
          <w:rFonts w:ascii="Arial" w:hAnsi="Arial" w:cs="Arial"/>
          <w:color w:val="3366FF"/>
          <w:kern w:val="0"/>
          <w:sz w:val="24"/>
          <w:szCs w:val="24"/>
        </w:rPr>
        <w:t>plate.putEgg</w:t>
      </w:r>
      <w:r>
        <w:rPr>
          <w:rFonts w:ascii="Arial" w:hAnsi="Arial" w:cs="Arial"/>
          <w:color w:val="3366FF"/>
          <w:kern w:val="0"/>
          <w:sz w:val="24"/>
          <w:szCs w:val="24"/>
        </w:rPr>
        <w:t>方法，此时</w:t>
      </w:r>
      <w:r>
        <w:rPr>
          <w:rFonts w:ascii="Arial" w:hAnsi="Arial" w:cs="Arial"/>
          <w:color w:val="3366FF"/>
          <w:kern w:val="0"/>
          <w:sz w:val="24"/>
          <w:szCs w:val="24"/>
        </w:rPr>
        <w:t>eggs.size()</w:t>
      </w:r>
      <w:r>
        <w:rPr>
          <w:rFonts w:ascii="Arial" w:hAnsi="Arial" w:cs="Arial"/>
          <w:color w:val="3366FF"/>
          <w:kern w:val="0"/>
          <w:sz w:val="24"/>
          <w:szCs w:val="24"/>
        </w:rPr>
        <w:t>为</w:t>
      </w:r>
      <w:r>
        <w:rPr>
          <w:rFonts w:ascii="Arial" w:hAnsi="Arial" w:cs="Arial"/>
          <w:color w:val="3366FF"/>
          <w:kern w:val="0"/>
          <w:sz w:val="24"/>
          <w:szCs w:val="24"/>
        </w:rPr>
        <w:t>0</w:t>
      </w:r>
      <w:r>
        <w:rPr>
          <w:rFonts w:ascii="Arial" w:hAnsi="Arial" w:cs="Arial"/>
          <w:color w:val="3366FF"/>
          <w:kern w:val="0"/>
          <w:sz w:val="24"/>
          <w:szCs w:val="24"/>
        </w:rPr>
        <w:t>，因此顺利将鸡蛋放到盘子，还执行了</w:t>
      </w:r>
      <w:r>
        <w:rPr>
          <w:rFonts w:ascii="Arial" w:hAnsi="Arial" w:cs="Arial"/>
          <w:color w:val="3366FF"/>
          <w:kern w:val="0"/>
          <w:sz w:val="24"/>
          <w:szCs w:val="24"/>
        </w:rPr>
        <w:t>notify()</w:t>
      </w:r>
      <w:r>
        <w:rPr>
          <w:rFonts w:ascii="Arial" w:hAnsi="Arial" w:cs="Arial"/>
          <w:color w:val="3366FF"/>
          <w:kern w:val="0"/>
          <w:sz w:val="24"/>
          <w:szCs w:val="24"/>
        </w:rPr>
        <w:t>方法，唤醒锁的阻塞队列的线程，此时阻塞队列还没有线程。</w:t>
      </w:r>
      <w:r>
        <w:rPr>
          <w:rFonts w:ascii="Arial" w:hAnsi="Arial" w:cs="Arial"/>
          <w:color w:val="3366FF"/>
          <w:kern w:val="0"/>
          <w:sz w:val="24"/>
          <w:szCs w:val="24"/>
        </w:rPr>
        <w:br/>
        <w:t xml:space="preserve">2 </w:t>
      </w:r>
      <w:r>
        <w:rPr>
          <w:rFonts w:ascii="Arial" w:hAnsi="Arial" w:cs="Arial"/>
          <w:color w:val="3366FF"/>
          <w:kern w:val="0"/>
          <w:sz w:val="24"/>
          <w:szCs w:val="24"/>
        </w:rPr>
        <w:t>又有一个</w:t>
      </w:r>
      <w:r>
        <w:rPr>
          <w:rFonts w:ascii="Arial" w:hAnsi="Arial" w:cs="Arial"/>
          <w:color w:val="3366FF"/>
          <w:kern w:val="0"/>
          <w:sz w:val="24"/>
          <w:szCs w:val="24"/>
        </w:rPr>
        <w:t>A</w:t>
      </w:r>
      <w:r>
        <w:rPr>
          <w:rFonts w:ascii="Arial" w:hAnsi="Arial" w:cs="Arial"/>
          <w:color w:val="3366FF"/>
          <w:kern w:val="0"/>
          <w:sz w:val="24"/>
          <w:szCs w:val="24"/>
        </w:rPr>
        <w:t>线程对象调用</w:t>
      </w:r>
      <w:r>
        <w:rPr>
          <w:rFonts w:ascii="Arial" w:hAnsi="Arial" w:cs="Arial"/>
          <w:color w:val="3366FF"/>
          <w:kern w:val="0"/>
          <w:sz w:val="24"/>
          <w:szCs w:val="24"/>
        </w:rPr>
        <w:t>plate.putEgg</w:t>
      </w:r>
      <w:r>
        <w:rPr>
          <w:rFonts w:ascii="Arial" w:hAnsi="Arial" w:cs="Arial"/>
          <w:color w:val="3366FF"/>
          <w:kern w:val="0"/>
          <w:sz w:val="24"/>
          <w:szCs w:val="24"/>
        </w:rPr>
        <w:t>方法，此时</w:t>
      </w:r>
      <w:r>
        <w:rPr>
          <w:rFonts w:ascii="Arial" w:hAnsi="Arial" w:cs="Arial"/>
          <w:color w:val="3366FF"/>
          <w:kern w:val="0"/>
          <w:sz w:val="24"/>
          <w:szCs w:val="24"/>
        </w:rPr>
        <w:t>eggs.size()</w:t>
      </w:r>
      <w:r>
        <w:rPr>
          <w:rFonts w:ascii="Arial" w:hAnsi="Arial" w:cs="Arial"/>
          <w:color w:val="3366FF"/>
          <w:kern w:val="0"/>
          <w:sz w:val="24"/>
          <w:szCs w:val="24"/>
        </w:rPr>
        <w:t>不为</w:t>
      </w:r>
      <w:r>
        <w:rPr>
          <w:rFonts w:ascii="Arial" w:hAnsi="Arial" w:cs="Arial"/>
          <w:color w:val="3366FF"/>
          <w:kern w:val="0"/>
          <w:sz w:val="24"/>
          <w:szCs w:val="24"/>
        </w:rPr>
        <w:t>0</w:t>
      </w:r>
      <w:r>
        <w:rPr>
          <w:rFonts w:ascii="Arial" w:hAnsi="Arial" w:cs="Arial"/>
          <w:color w:val="3366FF"/>
          <w:kern w:val="0"/>
          <w:sz w:val="24"/>
          <w:szCs w:val="24"/>
        </w:rPr>
        <w:t>，调用</w:t>
      </w:r>
      <w:r>
        <w:rPr>
          <w:rFonts w:ascii="Arial" w:hAnsi="Arial" w:cs="Arial"/>
          <w:color w:val="3366FF"/>
          <w:kern w:val="0"/>
          <w:sz w:val="24"/>
          <w:szCs w:val="24"/>
        </w:rPr>
        <w:t>wait()</w:t>
      </w:r>
      <w:r>
        <w:rPr>
          <w:rFonts w:ascii="Arial" w:hAnsi="Arial" w:cs="Arial"/>
          <w:color w:val="3366FF"/>
          <w:kern w:val="0"/>
          <w:sz w:val="24"/>
          <w:szCs w:val="24"/>
        </w:rPr>
        <w:t>方法，自己进入了锁对象的阻塞队列。</w:t>
      </w:r>
      <w:r>
        <w:rPr>
          <w:rFonts w:ascii="Arial" w:hAnsi="Arial" w:cs="Arial"/>
          <w:color w:val="3366FF"/>
          <w:kern w:val="0"/>
          <w:sz w:val="24"/>
          <w:szCs w:val="24"/>
        </w:rPr>
        <w:br/>
        <w:t xml:space="preserve">3 </w:t>
      </w:r>
      <w:r>
        <w:rPr>
          <w:rFonts w:ascii="Arial" w:hAnsi="Arial" w:cs="Arial"/>
          <w:color w:val="3366FF"/>
          <w:kern w:val="0"/>
          <w:sz w:val="24"/>
          <w:szCs w:val="24"/>
        </w:rPr>
        <w:t>此时，来了一个</w:t>
      </w:r>
      <w:r>
        <w:rPr>
          <w:rFonts w:ascii="Arial" w:hAnsi="Arial" w:cs="Arial"/>
          <w:color w:val="3366FF"/>
          <w:kern w:val="0"/>
          <w:sz w:val="24"/>
          <w:szCs w:val="24"/>
        </w:rPr>
        <w:t>B</w:t>
      </w:r>
      <w:r>
        <w:rPr>
          <w:rFonts w:ascii="Arial" w:hAnsi="Arial" w:cs="Arial"/>
          <w:color w:val="3366FF"/>
          <w:kern w:val="0"/>
          <w:sz w:val="24"/>
          <w:szCs w:val="24"/>
        </w:rPr>
        <w:t>线程对象，调用</w:t>
      </w:r>
      <w:r>
        <w:rPr>
          <w:rFonts w:ascii="Arial" w:hAnsi="Arial" w:cs="Arial"/>
          <w:color w:val="3366FF"/>
          <w:kern w:val="0"/>
          <w:sz w:val="24"/>
          <w:szCs w:val="24"/>
        </w:rPr>
        <w:t>plate.getEgg</w:t>
      </w:r>
      <w:r>
        <w:rPr>
          <w:rFonts w:ascii="Arial" w:hAnsi="Arial" w:cs="Arial"/>
          <w:color w:val="3366FF"/>
          <w:kern w:val="0"/>
          <w:sz w:val="24"/>
          <w:szCs w:val="24"/>
        </w:rPr>
        <w:t>方法，</w:t>
      </w:r>
      <w:r>
        <w:rPr>
          <w:rFonts w:ascii="Arial" w:hAnsi="Arial" w:cs="Arial"/>
          <w:color w:val="3366FF"/>
          <w:kern w:val="0"/>
          <w:sz w:val="24"/>
          <w:szCs w:val="24"/>
        </w:rPr>
        <w:t>eggs.size()</w:t>
      </w:r>
      <w:r>
        <w:rPr>
          <w:rFonts w:ascii="Arial" w:hAnsi="Arial" w:cs="Arial"/>
          <w:color w:val="3366FF"/>
          <w:kern w:val="0"/>
          <w:sz w:val="24"/>
          <w:szCs w:val="24"/>
        </w:rPr>
        <w:t>不为</w:t>
      </w:r>
      <w:r>
        <w:rPr>
          <w:rFonts w:ascii="Arial" w:hAnsi="Arial" w:cs="Arial"/>
          <w:color w:val="3366FF"/>
          <w:kern w:val="0"/>
          <w:sz w:val="24"/>
          <w:szCs w:val="24"/>
        </w:rPr>
        <w:t>0</w:t>
      </w:r>
      <w:r>
        <w:rPr>
          <w:rFonts w:ascii="Arial" w:hAnsi="Arial" w:cs="Arial"/>
          <w:color w:val="3366FF"/>
          <w:kern w:val="0"/>
          <w:sz w:val="24"/>
          <w:szCs w:val="24"/>
        </w:rPr>
        <w:t>，顺利的拿到了一个鸡蛋，还执行了</w:t>
      </w:r>
      <w:r>
        <w:rPr>
          <w:rFonts w:ascii="Arial" w:hAnsi="Arial" w:cs="Arial"/>
          <w:color w:val="3366FF"/>
          <w:kern w:val="0"/>
          <w:sz w:val="24"/>
          <w:szCs w:val="24"/>
        </w:rPr>
        <w:t>notify()</w:t>
      </w:r>
      <w:r>
        <w:rPr>
          <w:rFonts w:ascii="Arial" w:hAnsi="Arial" w:cs="Arial"/>
          <w:color w:val="3366FF"/>
          <w:kern w:val="0"/>
          <w:sz w:val="24"/>
          <w:szCs w:val="24"/>
        </w:rPr>
        <w:t>方法，唤醒锁的阻塞队列的线程，此时阻塞队列有一个</w:t>
      </w:r>
      <w:r>
        <w:rPr>
          <w:rFonts w:ascii="Arial" w:hAnsi="Arial" w:cs="Arial"/>
          <w:color w:val="3366FF"/>
          <w:kern w:val="0"/>
          <w:sz w:val="24"/>
          <w:szCs w:val="24"/>
        </w:rPr>
        <w:t>A</w:t>
      </w:r>
      <w:r>
        <w:rPr>
          <w:rFonts w:ascii="Arial" w:hAnsi="Arial" w:cs="Arial"/>
          <w:color w:val="3366FF"/>
          <w:kern w:val="0"/>
          <w:sz w:val="24"/>
          <w:szCs w:val="24"/>
        </w:rPr>
        <w:t>线程对象，唤醒后，它进入到就绪队列，就绪队列也就它一个，因此马上得到锁，开始往盘子里放鸡蛋，此时盘子是空的，因此放鸡蛋成功。</w:t>
      </w:r>
      <w:r>
        <w:rPr>
          <w:rFonts w:ascii="Arial" w:hAnsi="Arial" w:cs="Arial"/>
          <w:color w:val="3366FF"/>
          <w:kern w:val="0"/>
          <w:sz w:val="24"/>
          <w:szCs w:val="24"/>
        </w:rPr>
        <w:br/>
        <w:t xml:space="preserve">4 </w:t>
      </w:r>
      <w:r>
        <w:rPr>
          <w:rFonts w:ascii="Arial" w:hAnsi="Arial" w:cs="Arial"/>
          <w:color w:val="3366FF"/>
          <w:kern w:val="0"/>
          <w:sz w:val="24"/>
          <w:szCs w:val="24"/>
        </w:rPr>
        <w:t>假设接着来了线程</w:t>
      </w:r>
      <w:r>
        <w:rPr>
          <w:rFonts w:ascii="Arial" w:hAnsi="Arial" w:cs="Arial"/>
          <w:color w:val="3366FF"/>
          <w:kern w:val="0"/>
          <w:sz w:val="24"/>
          <w:szCs w:val="24"/>
        </w:rPr>
        <w:t>A</w:t>
      </w:r>
      <w:r>
        <w:rPr>
          <w:rFonts w:ascii="Arial" w:hAnsi="Arial" w:cs="Arial"/>
          <w:color w:val="3366FF"/>
          <w:kern w:val="0"/>
          <w:sz w:val="24"/>
          <w:szCs w:val="24"/>
        </w:rPr>
        <w:t>，就重复</w:t>
      </w:r>
      <w:r>
        <w:rPr>
          <w:rFonts w:ascii="Arial" w:hAnsi="Arial" w:cs="Arial"/>
          <w:color w:val="3366FF"/>
          <w:kern w:val="0"/>
          <w:sz w:val="24"/>
          <w:szCs w:val="24"/>
        </w:rPr>
        <w:t>2</w:t>
      </w:r>
      <w:r>
        <w:rPr>
          <w:rFonts w:ascii="Arial" w:hAnsi="Arial" w:cs="Arial"/>
          <w:color w:val="3366FF"/>
          <w:kern w:val="0"/>
          <w:sz w:val="24"/>
          <w:szCs w:val="24"/>
        </w:rPr>
        <w:t>；假设来料线程</w:t>
      </w:r>
      <w:r>
        <w:rPr>
          <w:rFonts w:ascii="Arial" w:hAnsi="Arial" w:cs="Arial"/>
          <w:color w:val="3366FF"/>
          <w:kern w:val="0"/>
          <w:sz w:val="24"/>
          <w:szCs w:val="24"/>
        </w:rPr>
        <w:t>B</w:t>
      </w:r>
      <w:r>
        <w:rPr>
          <w:rFonts w:ascii="Arial" w:hAnsi="Arial" w:cs="Arial"/>
          <w:color w:val="3366FF"/>
          <w:kern w:val="0"/>
          <w:sz w:val="24"/>
          <w:szCs w:val="24"/>
        </w:rPr>
        <w:t>，就重复</w:t>
      </w:r>
      <w:r>
        <w:rPr>
          <w:rFonts w:ascii="Arial" w:hAnsi="Arial" w:cs="Arial"/>
          <w:color w:val="3366FF"/>
          <w:kern w:val="0"/>
          <w:sz w:val="24"/>
          <w:szCs w:val="24"/>
        </w:rPr>
        <w:t>3</w:t>
      </w:r>
      <w:r>
        <w:rPr>
          <w:rFonts w:ascii="Arial" w:hAnsi="Arial" w:cs="Arial"/>
          <w:color w:val="3366FF"/>
          <w:kern w:val="0"/>
          <w:sz w:val="24"/>
          <w:szCs w:val="24"/>
        </w:rPr>
        <w:t>。</w:t>
      </w:r>
      <w:r>
        <w:rPr>
          <w:rFonts w:ascii="Arial" w:hAnsi="Arial" w:cs="Arial"/>
          <w:color w:val="000000"/>
          <w:kern w:val="0"/>
          <w:sz w:val="24"/>
          <w:szCs w:val="24"/>
        </w:rPr>
        <w:t> </w:t>
      </w:r>
      <w:r>
        <w:rPr>
          <w:rFonts w:ascii="Arial" w:hAnsi="Arial" w:cs="Arial"/>
          <w:color w:val="000000"/>
          <w:kern w:val="0"/>
          <w:sz w:val="24"/>
          <w:szCs w:val="24"/>
        </w:rPr>
        <w:br/>
      </w:r>
      <w:r>
        <w:rPr>
          <w:rFonts w:ascii="Arial" w:hAnsi="Arial" w:cs="Arial"/>
          <w:color w:val="000000"/>
          <w:kern w:val="0"/>
          <w:sz w:val="24"/>
          <w:szCs w:val="24"/>
        </w:rPr>
        <w:t>整个过程都保证了放鸡蛋，拿鸡蛋，放鸡蛋，拿鸡蛋。</w:t>
      </w:r>
    </w:p>
    <w:p w:rsidR="00120BA8" w:rsidRDefault="00120BA8">
      <w:pPr>
        <w:widowControl/>
        <w:spacing w:line="270" w:lineRule="atLeast"/>
        <w:jc w:val="left"/>
        <w:rPr>
          <w:rFonts w:ascii="Arial" w:hAnsi="Arial" w:cs="Arial"/>
          <w:color w:val="000000"/>
          <w:kern w:val="0"/>
          <w:sz w:val="18"/>
          <w:szCs w:val="18"/>
        </w:rPr>
      </w:pPr>
    </w:p>
    <w:p w:rsidR="00120BA8" w:rsidRDefault="00FD2F1E">
      <w:pPr>
        <w:widowControl/>
        <w:spacing w:line="270" w:lineRule="atLeast"/>
        <w:jc w:val="left"/>
        <w:rPr>
          <w:rFonts w:ascii="Arial" w:hAnsi="Arial" w:cs="Arial"/>
          <w:color w:val="000000"/>
          <w:kern w:val="0"/>
          <w:sz w:val="18"/>
          <w:szCs w:val="18"/>
        </w:rPr>
      </w:pPr>
      <w:r>
        <w:rPr>
          <w:rFonts w:ascii="Arial" w:hAnsi="Arial" w:cs="Arial"/>
          <w:color w:val="000000"/>
          <w:kern w:val="0"/>
          <w:sz w:val="24"/>
          <w:szCs w:val="24"/>
        </w:rPr>
        <w:br/>
      </w:r>
      <w:r>
        <w:rPr>
          <w:rFonts w:ascii="Arial" w:hAnsi="Arial" w:cs="Arial"/>
          <w:b/>
          <w:bCs/>
          <w:color w:val="000000"/>
          <w:kern w:val="0"/>
          <w:sz w:val="27"/>
        </w:rPr>
        <w:t>volatile</w:t>
      </w:r>
      <w:r>
        <w:rPr>
          <w:rFonts w:ascii="Arial" w:hAnsi="Arial" w:cs="Arial"/>
          <w:b/>
          <w:bCs/>
          <w:color w:val="000000"/>
          <w:kern w:val="0"/>
          <w:sz w:val="27"/>
        </w:rPr>
        <w:t>关键字</w:t>
      </w:r>
      <w:r>
        <w:rPr>
          <w:rFonts w:ascii="Arial" w:hAnsi="Arial" w:cs="Arial"/>
          <w:color w:val="000000"/>
          <w:kern w:val="0"/>
          <w:sz w:val="27"/>
        </w:rPr>
        <w:t> </w:t>
      </w:r>
      <w:r>
        <w:rPr>
          <w:rFonts w:ascii="Arial" w:hAnsi="Arial" w:cs="Arial"/>
          <w:color w:val="000000"/>
          <w:kern w:val="0"/>
          <w:sz w:val="24"/>
          <w:szCs w:val="24"/>
        </w:rPr>
        <w:br/>
      </w:r>
      <w:r>
        <w:rPr>
          <w:rFonts w:ascii="Arial" w:hAnsi="Arial" w:cs="Arial"/>
          <w:color w:val="000000"/>
          <w:kern w:val="0"/>
          <w:sz w:val="24"/>
          <w:szCs w:val="24"/>
        </w:rPr>
        <w:lastRenderedPageBreak/>
        <w:t>       volatile</w:t>
      </w:r>
      <w:r>
        <w:rPr>
          <w:rFonts w:ascii="Arial" w:hAnsi="Arial" w:cs="Arial"/>
          <w:color w:val="000000"/>
          <w:kern w:val="0"/>
          <w:sz w:val="24"/>
          <w:szCs w:val="24"/>
        </w:rPr>
        <w:t>是</w:t>
      </w:r>
      <w:r>
        <w:rPr>
          <w:rFonts w:ascii="Arial" w:hAnsi="Arial" w:cs="Arial"/>
          <w:color w:val="000000"/>
          <w:kern w:val="0"/>
          <w:sz w:val="24"/>
          <w:szCs w:val="24"/>
        </w:rPr>
        <w:t>java</w:t>
      </w:r>
      <w:r>
        <w:rPr>
          <w:rFonts w:ascii="Arial" w:hAnsi="Arial" w:cs="Arial"/>
          <w:color w:val="000000"/>
          <w:kern w:val="0"/>
          <w:sz w:val="24"/>
          <w:szCs w:val="24"/>
        </w:rPr>
        <w:t>提供的一种同步手</w:t>
      </w:r>
      <w:r>
        <w:rPr>
          <w:rFonts w:ascii="Arial" w:hAnsi="Arial" w:cs="Arial"/>
          <w:color w:val="000000"/>
          <w:kern w:val="0"/>
          <w:sz w:val="24"/>
          <w:szCs w:val="24"/>
        </w:rPr>
        <w:t>段，只不过它是轻量级的同步，为什么这么说，因为</w:t>
      </w:r>
      <w:r>
        <w:rPr>
          <w:rFonts w:ascii="Arial" w:hAnsi="Arial" w:cs="Arial"/>
          <w:color w:val="000000"/>
          <w:kern w:val="0"/>
          <w:sz w:val="24"/>
          <w:szCs w:val="24"/>
        </w:rPr>
        <w:t>volatile</w:t>
      </w:r>
      <w:r>
        <w:rPr>
          <w:rFonts w:ascii="Arial" w:hAnsi="Arial" w:cs="Arial"/>
          <w:color w:val="000000"/>
          <w:kern w:val="0"/>
          <w:sz w:val="24"/>
          <w:szCs w:val="24"/>
        </w:rPr>
        <w:t>只能保证多线程的内存可见性，不能保证多线程的执行有序性。而最彻底的同步要保证有序性和可见性，例如</w:t>
      </w:r>
      <w:r>
        <w:rPr>
          <w:rFonts w:ascii="Arial" w:hAnsi="Arial" w:cs="Arial"/>
          <w:color w:val="000000"/>
          <w:kern w:val="0"/>
          <w:sz w:val="24"/>
          <w:szCs w:val="24"/>
        </w:rPr>
        <w:t>synchronized</w:t>
      </w:r>
      <w:r>
        <w:rPr>
          <w:rFonts w:ascii="Arial" w:hAnsi="Arial" w:cs="Arial"/>
          <w:color w:val="000000"/>
          <w:kern w:val="0"/>
          <w:sz w:val="24"/>
          <w:szCs w:val="24"/>
        </w:rPr>
        <w:t>。任何被</w:t>
      </w:r>
      <w:r>
        <w:rPr>
          <w:rFonts w:ascii="Arial" w:hAnsi="Arial" w:cs="Arial"/>
          <w:color w:val="000000"/>
          <w:kern w:val="0"/>
          <w:sz w:val="24"/>
          <w:szCs w:val="24"/>
        </w:rPr>
        <w:t>volatile</w:t>
      </w:r>
      <w:r>
        <w:rPr>
          <w:rFonts w:ascii="Arial" w:hAnsi="Arial" w:cs="Arial"/>
          <w:color w:val="000000"/>
          <w:kern w:val="0"/>
          <w:sz w:val="24"/>
          <w:szCs w:val="24"/>
        </w:rPr>
        <w:t>修饰的变量，都不拷贝副本到工作内存，任何修改都及时写在主存。因此对于</w:t>
      </w:r>
      <w:r>
        <w:rPr>
          <w:rFonts w:ascii="Arial" w:hAnsi="Arial" w:cs="Arial"/>
          <w:color w:val="000000"/>
          <w:kern w:val="0"/>
          <w:sz w:val="24"/>
          <w:szCs w:val="24"/>
        </w:rPr>
        <w:t>Valatile</w:t>
      </w:r>
      <w:r>
        <w:rPr>
          <w:rFonts w:ascii="Arial" w:hAnsi="Arial" w:cs="Arial"/>
          <w:color w:val="000000"/>
          <w:kern w:val="0"/>
          <w:sz w:val="24"/>
          <w:szCs w:val="24"/>
        </w:rPr>
        <w:t>修饰的变量的修改，所有线程马上就能看到，但是</w:t>
      </w:r>
      <w:r>
        <w:rPr>
          <w:rFonts w:ascii="Arial" w:hAnsi="Arial" w:cs="Arial"/>
          <w:color w:val="000000"/>
          <w:kern w:val="0"/>
          <w:sz w:val="24"/>
          <w:szCs w:val="24"/>
        </w:rPr>
        <w:t>volatile</w:t>
      </w:r>
      <w:r>
        <w:rPr>
          <w:rFonts w:ascii="Arial" w:hAnsi="Arial" w:cs="Arial"/>
          <w:color w:val="000000"/>
          <w:kern w:val="0"/>
          <w:sz w:val="24"/>
          <w:szCs w:val="24"/>
        </w:rPr>
        <w:t>不能保证对变量的修改是有序的。什么意思呢？假如有这样的代码：</w:t>
      </w:r>
    </w:p>
    <w:p w:rsidR="00120BA8" w:rsidRDefault="00FD2F1E">
      <w:pPr>
        <w:widowControl/>
        <w:wordWrap w:val="0"/>
        <w:spacing w:line="270" w:lineRule="atLeast"/>
        <w:jc w:val="left"/>
        <w:rPr>
          <w:rFonts w:ascii="Consolas" w:hAnsi="Consolas" w:cs="Arial"/>
          <w:b/>
          <w:bCs/>
          <w:color w:val="000000"/>
          <w:kern w:val="0"/>
          <w:sz w:val="18"/>
          <w:szCs w:val="18"/>
        </w:rPr>
      </w:pPr>
      <w:r>
        <w:rPr>
          <w:rFonts w:ascii="Consolas" w:hAnsi="Consolas" w:cs="Arial"/>
          <w:b/>
          <w:bCs/>
          <w:color w:val="000000"/>
          <w:kern w:val="0"/>
          <w:sz w:val="18"/>
          <w:szCs w:val="18"/>
        </w:rPr>
        <w:t>Java</w:t>
      </w:r>
      <w:r>
        <w:rPr>
          <w:rFonts w:ascii="Consolas" w:hAnsi="Consolas" w:cs="Arial"/>
          <w:b/>
          <w:bCs/>
          <w:color w:val="000000"/>
          <w:kern w:val="0"/>
          <w:sz w:val="18"/>
          <w:szCs w:val="18"/>
        </w:rPr>
        <w:t>代码</w:t>
      </w:r>
      <w:r>
        <w:rPr>
          <w:rFonts w:ascii="Consolas" w:hAnsi="Consolas" w:cs="Arial"/>
          <w:b/>
          <w:bCs/>
          <w:color w:val="000000"/>
          <w:kern w:val="0"/>
          <w:sz w:val="18"/>
        </w:rPr>
        <w:t> </w:t>
      </w:r>
    </w:p>
    <w:p w:rsidR="00120BA8" w:rsidRDefault="00FD2F1E">
      <w:pPr>
        <w:widowControl/>
        <w:numPr>
          <w:ilvl w:val="0"/>
          <w:numId w:val="12"/>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hAnsi="Consolas" w:cs="Arial"/>
          <w:color w:val="2B91AF"/>
          <w:kern w:val="0"/>
          <w:sz w:val="18"/>
          <w:szCs w:val="18"/>
        </w:rPr>
      </w:pPr>
      <w:r>
        <w:rPr>
          <w:rFonts w:ascii="Consolas" w:hAnsi="Consolas" w:cs="Arial"/>
          <w:b/>
          <w:bCs/>
          <w:color w:val="7F0055"/>
          <w:kern w:val="0"/>
          <w:sz w:val="18"/>
        </w:rPr>
        <w:t>public</w:t>
      </w:r>
      <w:r>
        <w:rPr>
          <w:rFonts w:ascii="Consolas" w:hAnsi="Consolas" w:cs="Arial"/>
          <w:color w:val="000000"/>
          <w:kern w:val="0"/>
          <w:sz w:val="18"/>
          <w:szCs w:val="18"/>
        </w:rPr>
        <w:t> </w:t>
      </w:r>
      <w:r>
        <w:rPr>
          <w:rFonts w:ascii="Consolas" w:hAnsi="Consolas" w:cs="Arial"/>
          <w:b/>
          <w:bCs/>
          <w:color w:val="7F0055"/>
          <w:kern w:val="0"/>
          <w:sz w:val="18"/>
        </w:rPr>
        <w:t>class</w:t>
      </w:r>
      <w:r>
        <w:rPr>
          <w:rFonts w:ascii="Consolas" w:hAnsi="Consolas" w:cs="Arial"/>
          <w:color w:val="000000"/>
          <w:kern w:val="0"/>
          <w:sz w:val="18"/>
          <w:szCs w:val="18"/>
        </w:rPr>
        <w:t> VolatileTest{  </w:t>
      </w:r>
    </w:p>
    <w:p w:rsidR="00120BA8" w:rsidRDefault="00FD2F1E">
      <w:pPr>
        <w:widowControl/>
        <w:numPr>
          <w:ilvl w:val="0"/>
          <w:numId w:val="12"/>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hAnsi="Consolas" w:cs="Arial"/>
          <w:color w:val="2B91AF"/>
          <w:kern w:val="0"/>
          <w:sz w:val="18"/>
          <w:szCs w:val="18"/>
        </w:rPr>
      </w:pPr>
      <w:r>
        <w:rPr>
          <w:rFonts w:ascii="Consolas" w:hAnsi="Consolas" w:cs="Arial"/>
          <w:color w:val="000000"/>
          <w:kern w:val="0"/>
          <w:sz w:val="18"/>
          <w:szCs w:val="18"/>
        </w:rPr>
        <w:t>  </w:t>
      </w:r>
      <w:r>
        <w:rPr>
          <w:rFonts w:ascii="Consolas" w:hAnsi="Consolas" w:cs="Arial"/>
          <w:b/>
          <w:bCs/>
          <w:color w:val="7F0055"/>
          <w:kern w:val="0"/>
          <w:sz w:val="18"/>
        </w:rPr>
        <w:t>public</w:t>
      </w:r>
      <w:r>
        <w:rPr>
          <w:rFonts w:ascii="Consolas" w:hAnsi="Consolas" w:cs="Arial"/>
          <w:color w:val="000000"/>
          <w:kern w:val="0"/>
          <w:sz w:val="18"/>
          <w:szCs w:val="18"/>
        </w:rPr>
        <w:t> </w:t>
      </w:r>
      <w:r>
        <w:rPr>
          <w:rFonts w:ascii="Consolas" w:hAnsi="Consolas" w:cs="Arial"/>
          <w:b/>
          <w:bCs/>
          <w:color w:val="7F0055"/>
          <w:kern w:val="0"/>
          <w:sz w:val="18"/>
        </w:rPr>
        <w:t>volatile</w:t>
      </w:r>
      <w:r>
        <w:rPr>
          <w:rFonts w:ascii="Consolas" w:hAnsi="Consolas" w:cs="Arial"/>
          <w:color w:val="000000"/>
          <w:kern w:val="0"/>
          <w:sz w:val="18"/>
          <w:szCs w:val="18"/>
        </w:rPr>
        <w:t> </w:t>
      </w:r>
      <w:r>
        <w:rPr>
          <w:rFonts w:ascii="Consolas" w:hAnsi="Consolas" w:cs="Arial"/>
          <w:b/>
          <w:bCs/>
          <w:color w:val="7F0055"/>
          <w:kern w:val="0"/>
          <w:sz w:val="18"/>
        </w:rPr>
        <w:t>int</w:t>
      </w:r>
      <w:r>
        <w:rPr>
          <w:rFonts w:ascii="Consolas" w:hAnsi="Consolas" w:cs="Arial"/>
          <w:color w:val="000000"/>
          <w:kern w:val="0"/>
          <w:sz w:val="18"/>
          <w:szCs w:val="18"/>
        </w:rPr>
        <w:t> a;  </w:t>
      </w:r>
    </w:p>
    <w:p w:rsidR="00120BA8" w:rsidRDefault="00FD2F1E">
      <w:pPr>
        <w:widowControl/>
        <w:numPr>
          <w:ilvl w:val="0"/>
          <w:numId w:val="12"/>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hAnsi="Consolas" w:cs="Arial"/>
          <w:color w:val="2B91AF"/>
          <w:kern w:val="0"/>
          <w:sz w:val="18"/>
          <w:szCs w:val="18"/>
        </w:rPr>
      </w:pPr>
      <w:r>
        <w:rPr>
          <w:rFonts w:ascii="Consolas" w:hAnsi="Consolas" w:cs="Arial"/>
          <w:color w:val="000000"/>
          <w:kern w:val="0"/>
          <w:sz w:val="18"/>
          <w:szCs w:val="18"/>
        </w:rPr>
        <w:t>  </w:t>
      </w:r>
      <w:r>
        <w:rPr>
          <w:rFonts w:ascii="Consolas" w:hAnsi="Consolas" w:cs="Arial"/>
          <w:b/>
          <w:bCs/>
          <w:color w:val="7F0055"/>
          <w:kern w:val="0"/>
          <w:sz w:val="18"/>
        </w:rPr>
        <w:t>public</w:t>
      </w:r>
      <w:r>
        <w:rPr>
          <w:rFonts w:ascii="Consolas" w:hAnsi="Consolas" w:cs="Arial"/>
          <w:color w:val="000000"/>
          <w:kern w:val="0"/>
          <w:sz w:val="18"/>
          <w:szCs w:val="18"/>
        </w:rPr>
        <w:t> </w:t>
      </w:r>
      <w:r>
        <w:rPr>
          <w:rFonts w:ascii="Consolas" w:hAnsi="Consolas" w:cs="Arial"/>
          <w:b/>
          <w:bCs/>
          <w:color w:val="7F0055"/>
          <w:kern w:val="0"/>
          <w:sz w:val="18"/>
        </w:rPr>
        <w:t>void</w:t>
      </w:r>
      <w:r>
        <w:rPr>
          <w:rFonts w:ascii="Consolas" w:hAnsi="Consolas" w:cs="Arial"/>
          <w:color w:val="000000"/>
          <w:kern w:val="0"/>
          <w:sz w:val="18"/>
          <w:szCs w:val="18"/>
        </w:rPr>
        <w:t> add(</w:t>
      </w:r>
      <w:r>
        <w:rPr>
          <w:rFonts w:ascii="Consolas" w:hAnsi="Consolas" w:cs="Arial"/>
          <w:b/>
          <w:bCs/>
          <w:color w:val="7F0055"/>
          <w:kern w:val="0"/>
          <w:sz w:val="18"/>
        </w:rPr>
        <w:t>int</w:t>
      </w:r>
      <w:r>
        <w:rPr>
          <w:rFonts w:ascii="Consolas" w:hAnsi="Consolas" w:cs="Arial"/>
          <w:color w:val="000000"/>
          <w:kern w:val="0"/>
          <w:sz w:val="18"/>
          <w:szCs w:val="18"/>
        </w:rPr>
        <w:t> count){  </w:t>
      </w:r>
    </w:p>
    <w:p w:rsidR="00120BA8" w:rsidRDefault="00FD2F1E">
      <w:pPr>
        <w:widowControl/>
        <w:numPr>
          <w:ilvl w:val="0"/>
          <w:numId w:val="12"/>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hAnsi="Consolas" w:cs="Arial"/>
          <w:color w:val="2B91AF"/>
          <w:kern w:val="0"/>
          <w:sz w:val="18"/>
          <w:szCs w:val="18"/>
        </w:rPr>
      </w:pPr>
      <w:r>
        <w:rPr>
          <w:rFonts w:ascii="Consolas" w:hAnsi="Consolas" w:cs="Arial"/>
          <w:color w:val="000000"/>
          <w:kern w:val="0"/>
          <w:sz w:val="18"/>
          <w:szCs w:val="18"/>
        </w:rPr>
        <w:t>       a=a+count;  </w:t>
      </w:r>
    </w:p>
    <w:p w:rsidR="00120BA8" w:rsidRDefault="00FD2F1E">
      <w:pPr>
        <w:widowControl/>
        <w:numPr>
          <w:ilvl w:val="0"/>
          <w:numId w:val="12"/>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hAnsi="Consolas" w:cs="Arial"/>
          <w:color w:val="2B91AF"/>
          <w:kern w:val="0"/>
          <w:sz w:val="18"/>
          <w:szCs w:val="18"/>
        </w:rPr>
      </w:pPr>
      <w:r>
        <w:rPr>
          <w:rFonts w:ascii="Consolas" w:hAnsi="Consolas" w:cs="Arial"/>
          <w:color w:val="000000"/>
          <w:kern w:val="0"/>
          <w:sz w:val="18"/>
          <w:szCs w:val="18"/>
        </w:rPr>
        <w:t>  }  </w:t>
      </w:r>
    </w:p>
    <w:p w:rsidR="00120BA8" w:rsidRDefault="00FD2F1E">
      <w:pPr>
        <w:widowControl/>
        <w:numPr>
          <w:ilvl w:val="0"/>
          <w:numId w:val="12"/>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hAnsi="Consolas" w:cs="Arial"/>
          <w:color w:val="2B91AF"/>
          <w:kern w:val="0"/>
          <w:sz w:val="18"/>
          <w:szCs w:val="18"/>
        </w:rPr>
      </w:pPr>
      <w:r>
        <w:rPr>
          <w:rFonts w:ascii="Consolas" w:hAnsi="Consolas" w:cs="Arial"/>
          <w:color w:val="000000"/>
          <w:kern w:val="0"/>
          <w:sz w:val="18"/>
          <w:szCs w:val="18"/>
        </w:rPr>
        <w:t>}  </w:t>
      </w:r>
    </w:p>
    <w:p w:rsidR="00120BA8" w:rsidRDefault="00FD2F1E">
      <w:pPr>
        <w:widowControl/>
        <w:spacing w:line="270" w:lineRule="atLeast"/>
        <w:jc w:val="left"/>
        <w:rPr>
          <w:rFonts w:ascii="Arial" w:hAnsi="Arial" w:cs="Arial"/>
          <w:color w:val="000000"/>
          <w:kern w:val="0"/>
          <w:sz w:val="18"/>
          <w:szCs w:val="18"/>
        </w:rPr>
      </w:pPr>
      <w:r>
        <w:rPr>
          <w:rFonts w:ascii="Arial" w:hAnsi="Arial" w:cs="Arial"/>
          <w:color w:val="000000"/>
          <w:kern w:val="0"/>
          <w:sz w:val="18"/>
          <w:szCs w:val="18"/>
        </w:rPr>
        <w:t> </w:t>
      </w:r>
    </w:p>
    <w:p w:rsidR="00120BA8" w:rsidRDefault="00FD2F1E">
      <w:pPr>
        <w:widowControl/>
        <w:spacing w:line="270" w:lineRule="atLeast"/>
        <w:jc w:val="left"/>
        <w:rPr>
          <w:rFonts w:ascii="Arial" w:hAnsi="Arial" w:cs="Arial"/>
          <w:color w:val="000000"/>
          <w:kern w:val="0"/>
          <w:sz w:val="18"/>
          <w:szCs w:val="18"/>
        </w:rPr>
      </w:pPr>
      <w:r>
        <w:rPr>
          <w:rFonts w:ascii="Arial" w:hAnsi="Arial" w:cs="Arial"/>
          <w:color w:val="000000"/>
          <w:kern w:val="0"/>
          <w:sz w:val="24"/>
          <w:szCs w:val="24"/>
        </w:rPr>
        <w:br/>
        <w:t xml:space="preserve">        </w:t>
      </w:r>
      <w:r>
        <w:rPr>
          <w:rFonts w:ascii="Arial" w:hAnsi="Arial" w:cs="Arial"/>
          <w:color w:val="000000"/>
          <w:kern w:val="0"/>
          <w:sz w:val="24"/>
          <w:szCs w:val="24"/>
        </w:rPr>
        <w:t>当一个</w:t>
      </w:r>
      <w:r>
        <w:rPr>
          <w:rFonts w:ascii="Arial" w:hAnsi="Arial" w:cs="Arial"/>
          <w:color w:val="000000"/>
          <w:kern w:val="0"/>
          <w:sz w:val="24"/>
          <w:szCs w:val="24"/>
        </w:rPr>
        <w:t>VolatileTest</w:t>
      </w:r>
      <w:r>
        <w:rPr>
          <w:rFonts w:ascii="Arial" w:hAnsi="Arial" w:cs="Arial"/>
          <w:color w:val="000000"/>
          <w:kern w:val="0"/>
          <w:sz w:val="24"/>
          <w:szCs w:val="24"/>
        </w:rPr>
        <w:t>对象被多个线程共享，</w:t>
      </w:r>
      <w:r>
        <w:rPr>
          <w:rFonts w:ascii="Arial" w:hAnsi="Arial" w:cs="Arial"/>
          <w:color w:val="000000"/>
          <w:kern w:val="0"/>
          <w:sz w:val="24"/>
          <w:szCs w:val="24"/>
        </w:rPr>
        <w:t>a</w:t>
      </w:r>
      <w:r>
        <w:rPr>
          <w:rFonts w:ascii="Arial" w:hAnsi="Arial" w:cs="Arial"/>
          <w:color w:val="000000"/>
          <w:kern w:val="0"/>
          <w:sz w:val="24"/>
          <w:szCs w:val="24"/>
        </w:rPr>
        <w:t>的值不一定是正确的，因为</w:t>
      </w:r>
      <w:r>
        <w:rPr>
          <w:rFonts w:ascii="Arial" w:hAnsi="Arial" w:cs="Arial"/>
          <w:color w:val="000000"/>
          <w:kern w:val="0"/>
          <w:sz w:val="24"/>
          <w:szCs w:val="24"/>
        </w:rPr>
        <w:t>a=a+count</w:t>
      </w:r>
      <w:r>
        <w:rPr>
          <w:rFonts w:ascii="Arial" w:hAnsi="Arial" w:cs="Arial"/>
          <w:color w:val="000000"/>
          <w:kern w:val="0"/>
          <w:sz w:val="24"/>
          <w:szCs w:val="24"/>
        </w:rPr>
        <w:t>包含了好几步操作，而此时多个线程的执行是无序的，因为没有任何机制来保证多个线程的执行有序性和原子性。</w:t>
      </w:r>
      <w:r>
        <w:rPr>
          <w:rFonts w:ascii="Arial" w:hAnsi="Arial" w:cs="Arial"/>
          <w:color w:val="000000"/>
          <w:kern w:val="0"/>
          <w:sz w:val="24"/>
          <w:szCs w:val="24"/>
        </w:rPr>
        <w:t>volatile</w:t>
      </w:r>
      <w:r>
        <w:rPr>
          <w:rFonts w:ascii="Arial" w:hAnsi="Arial" w:cs="Arial"/>
          <w:color w:val="000000"/>
          <w:kern w:val="0"/>
          <w:sz w:val="24"/>
          <w:szCs w:val="24"/>
        </w:rPr>
        <w:t>存在的意义是，任何线程对</w:t>
      </w:r>
      <w:r>
        <w:rPr>
          <w:rFonts w:ascii="Arial" w:hAnsi="Arial" w:cs="Arial"/>
          <w:color w:val="000000"/>
          <w:kern w:val="0"/>
          <w:sz w:val="24"/>
          <w:szCs w:val="24"/>
        </w:rPr>
        <w:t>a</w:t>
      </w:r>
      <w:r>
        <w:rPr>
          <w:rFonts w:ascii="Arial" w:hAnsi="Arial" w:cs="Arial"/>
          <w:color w:val="000000"/>
          <w:kern w:val="0"/>
          <w:sz w:val="24"/>
          <w:szCs w:val="24"/>
        </w:rPr>
        <w:t>的修改，都会马上被其他线程读取到，因为直接操作主存，没有线程对工作内存和主存的同步。所以，</w:t>
      </w:r>
      <w:r>
        <w:rPr>
          <w:rFonts w:ascii="Arial" w:hAnsi="Arial" w:cs="Arial"/>
          <w:color w:val="000000"/>
          <w:kern w:val="0"/>
          <w:sz w:val="24"/>
          <w:szCs w:val="24"/>
        </w:rPr>
        <w:t>vo</w:t>
      </w:r>
      <w:r>
        <w:rPr>
          <w:rFonts w:ascii="Arial" w:hAnsi="Arial" w:cs="Arial"/>
          <w:color w:val="000000"/>
          <w:kern w:val="0"/>
          <w:sz w:val="24"/>
          <w:szCs w:val="24"/>
        </w:rPr>
        <w:t>latile</w:t>
      </w:r>
      <w:r>
        <w:rPr>
          <w:rFonts w:ascii="Arial" w:hAnsi="Arial" w:cs="Arial"/>
          <w:color w:val="000000"/>
          <w:kern w:val="0"/>
          <w:sz w:val="24"/>
          <w:szCs w:val="24"/>
        </w:rPr>
        <w:t>的使用场景是有限的，在有限的一些情形下可以使用</w:t>
      </w:r>
      <w:r>
        <w:rPr>
          <w:rFonts w:ascii="Arial" w:hAnsi="Arial" w:cs="Arial"/>
          <w:color w:val="000000"/>
          <w:kern w:val="0"/>
          <w:sz w:val="24"/>
          <w:szCs w:val="24"/>
        </w:rPr>
        <w:t xml:space="preserve"> volatile </w:t>
      </w:r>
      <w:r>
        <w:rPr>
          <w:rFonts w:ascii="Arial" w:hAnsi="Arial" w:cs="Arial"/>
          <w:color w:val="000000"/>
          <w:kern w:val="0"/>
          <w:sz w:val="24"/>
          <w:szCs w:val="24"/>
        </w:rPr>
        <w:t>变量替代锁。要使</w:t>
      </w:r>
      <w:r>
        <w:rPr>
          <w:rFonts w:ascii="Arial" w:hAnsi="Arial" w:cs="Arial"/>
          <w:color w:val="000000"/>
          <w:kern w:val="0"/>
          <w:sz w:val="24"/>
          <w:szCs w:val="24"/>
        </w:rPr>
        <w:t xml:space="preserve"> volatile </w:t>
      </w:r>
      <w:r>
        <w:rPr>
          <w:rFonts w:ascii="Arial" w:hAnsi="Arial" w:cs="Arial"/>
          <w:color w:val="000000"/>
          <w:kern w:val="0"/>
          <w:sz w:val="24"/>
          <w:szCs w:val="24"/>
        </w:rPr>
        <w:t>变量提供理想的线程安全</w:t>
      </w:r>
      <w:r>
        <w:rPr>
          <w:rFonts w:ascii="Arial" w:hAnsi="Arial" w:cs="Arial"/>
          <w:color w:val="000000"/>
          <w:kern w:val="0"/>
          <w:sz w:val="24"/>
          <w:szCs w:val="24"/>
        </w:rPr>
        <w:t>,</w:t>
      </w:r>
      <w:r>
        <w:rPr>
          <w:rFonts w:ascii="Arial" w:hAnsi="Arial" w:cs="Arial"/>
          <w:color w:val="000000"/>
          <w:kern w:val="0"/>
          <w:sz w:val="24"/>
          <w:szCs w:val="24"/>
        </w:rPr>
        <w:t>必须同时满足下面两个条件</w:t>
      </w:r>
      <w:r>
        <w:rPr>
          <w:rFonts w:ascii="Arial" w:hAnsi="Arial" w:cs="Arial"/>
          <w:color w:val="000000"/>
          <w:kern w:val="0"/>
          <w:sz w:val="24"/>
          <w:szCs w:val="24"/>
        </w:rPr>
        <w:t>:</w:t>
      </w:r>
      <w:r>
        <w:rPr>
          <w:rFonts w:ascii="Arial" w:hAnsi="Arial" w:cs="Arial"/>
          <w:color w:val="000000"/>
          <w:kern w:val="0"/>
          <w:sz w:val="24"/>
          <w:szCs w:val="24"/>
        </w:rPr>
        <w:br/>
      </w:r>
      <w:r>
        <w:rPr>
          <w:rFonts w:ascii="Arial" w:hAnsi="Arial" w:cs="Arial"/>
          <w:color w:val="3366FF"/>
          <w:kern w:val="0"/>
          <w:sz w:val="24"/>
          <w:szCs w:val="24"/>
        </w:rPr>
        <w:t>1)</w:t>
      </w:r>
      <w:r>
        <w:rPr>
          <w:rFonts w:ascii="Arial" w:hAnsi="Arial" w:cs="Arial"/>
          <w:color w:val="3366FF"/>
          <w:kern w:val="0"/>
          <w:sz w:val="24"/>
          <w:szCs w:val="24"/>
        </w:rPr>
        <w:t>对变量的写操作不依赖于当前值。</w:t>
      </w:r>
      <w:r>
        <w:rPr>
          <w:rFonts w:ascii="Arial" w:hAnsi="Arial" w:cs="Arial"/>
          <w:color w:val="3366FF"/>
          <w:kern w:val="0"/>
          <w:sz w:val="24"/>
          <w:szCs w:val="24"/>
        </w:rPr>
        <w:br/>
        <w:t>2)</w:t>
      </w:r>
      <w:r>
        <w:rPr>
          <w:rFonts w:ascii="Arial" w:hAnsi="Arial" w:cs="Arial"/>
          <w:color w:val="3366FF"/>
          <w:kern w:val="0"/>
          <w:sz w:val="24"/>
          <w:szCs w:val="24"/>
        </w:rPr>
        <w:t>该变量没有包含在具有其他变量的不变式中</w:t>
      </w:r>
      <w:r>
        <w:rPr>
          <w:rFonts w:ascii="Arial" w:hAnsi="Arial" w:cs="Arial"/>
          <w:color w:val="000000"/>
          <w:kern w:val="0"/>
          <w:sz w:val="24"/>
          <w:szCs w:val="24"/>
        </w:rPr>
        <w:t> </w:t>
      </w:r>
      <w:r>
        <w:rPr>
          <w:rFonts w:ascii="Arial" w:hAnsi="Arial" w:cs="Arial"/>
          <w:color w:val="000000"/>
          <w:kern w:val="0"/>
          <w:sz w:val="24"/>
          <w:szCs w:val="24"/>
        </w:rPr>
        <w:br/>
        <w:t>volatile</w:t>
      </w:r>
      <w:r>
        <w:rPr>
          <w:rFonts w:ascii="Arial" w:hAnsi="Arial" w:cs="Arial"/>
          <w:color w:val="000000"/>
          <w:kern w:val="0"/>
          <w:sz w:val="24"/>
          <w:szCs w:val="24"/>
        </w:rPr>
        <w:t>只保证了可见性，所以</w:t>
      </w:r>
      <w:r>
        <w:rPr>
          <w:rFonts w:ascii="Arial" w:hAnsi="Arial" w:cs="Arial"/>
          <w:color w:val="000000"/>
          <w:kern w:val="0"/>
          <w:sz w:val="24"/>
          <w:szCs w:val="24"/>
        </w:rPr>
        <w:t>Volatile</w:t>
      </w:r>
      <w:r>
        <w:rPr>
          <w:rFonts w:ascii="Arial" w:hAnsi="Arial" w:cs="Arial"/>
          <w:color w:val="000000"/>
          <w:kern w:val="0"/>
          <w:sz w:val="24"/>
          <w:szCs w:val="24"/>
        </w:rPr>
        <w:t>适合直接赋值的场景，如</w:t>
      </w:r>
    </w:p>
    <w:p w:rsidR="00120BA8" w:rsidRDefault="00FD2F1E">
      <w:pPr>
        <w:widowControl/>
        <w:wordWrap w:val="0"/>
        <w:spacing w:line="270" w:lineRule="atLeast"/>
        <w:jc w:val="left"/>
        <w:rPr>
          <w:rFonts w:ascii="Consolas" w:hAnsi="Consolas" w:cs="Arial"/>
          <w:b/>
          <w:bCs/>
          <w:color w:val="000000"/>
          <w:kern w:val="0"/>
          <w:sz w:val="18"/>
          <w:szCs w:val="18"/>
        </w:rPr>
      </w:pPr>
      <w:r>
        <w:rPr>
          <w:rFonts w:ascii="Consolas" w:hAnsi="Consolas" w:cs="Arial"/>
          <w:b/>
          <w:bCs/>
          <w:color w:val="000000"/>
          <w:kern w:val="0"/>
          <w:sz w:val="18"/>
          <w:szCs w:val="18"/>
        </w:rPr>
        <w:t>Java</w:t>
      </w:r>
      <w:r>
        <w:rPr>
          <w:rFonts w:ascii="Consolas" w:hAnsi="Consolas" w:cs="Arial"/>
          <w:b/>
          <w:bCs/>
          <w:color w:val="000000"/>
          <w:kern w:val="0"/>
          <w:sz w:val="18"/>
          <w:szCs w:val="18"/>
        </w:rPr>
        <w:t>代码</w:t>
      </w:r>
      <w:r>
        <w:rPr>
          <w:rFonts w:ascii="Consolas" w:hAnsi="Consolas" w:cs="Arial"/>
          <w:b/>
          <w:bCs/>
          <w:color w:val="000000"/>
          <w:kern w:val="0"/>
          <w:sz w:val="18"/>
        </w:rPr>
        <w:t> </w:t>
      </w:r>
    </w:p>
    <w:p w:rsidR="00120BA8" w:rsidRDefault="00FD2F1E">
      <w:pPr>
        <w:widowControl/>
        <w:numPr>
          <w:ilvl w:val="0"/>
          <w:numId w:val="13"/>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hAnsi="Consolas" w:cs="Arial"/>
          <w:color w:val="2B91AF"/>
          <w:kern w:val="0"/>
          <w:sz w:val="18"/>
          <w:szCs w:val="18"/>
        </w:rPr>
      </w:pPr>
      <w:r>
        <w:rPr>
          <w:rFonts w:ascii="Consolas" w:hAnsi="Consolas" w:cs="Arial"/>
          <w:b/>
          <w:bCs/>
          <w:color w:val="7F0055"/>
          <w:kern w:val="0"/>
          <w:sz w:val="18"/>
        </w:rPr>
        <w:t>public</w:t>
      </w:r>
      <w:r>
        <w:rPr>
          <w:rFonts w:ascii="Consolas" w:hAnsi="Consolas" w:cs="Arial"/>
          <w:color w:val="000000"/>
          <w:kern w:val="0"/>
          <w:sz w:val="18"/>
          <w:szCs w:val="18"/>
        </w:rPr>
        <w:t> </w:t>
      </w:r>
      <w:r>
        <w:rPr>
          <w:rFonts w:ascii="Consolas" w:hAnsi="Consolas" w:cs="Arial"/>
          <w:b/>
          <w:bCs/>
          <w:color w:val="7F0055"/>
          <w:kern w:val="0"/>
          <w:sz w:val="18"/>
        </w:rPr>
        <w:t>class</w:t>
      </w:r>
      <w:r>
        <w:rPr>
          <w:rFonts w:ascii="Consolas" w:hAnsi="Consolas" w:cs="Arial"/>
          <w:color w:val="000000"/>
          <w:kern w:val="0"/>
          <w:sz w:val="18"/>
          <w:szCs w:val="18"/>
        </w:rPr>
        <w:t> VolatileTest{  </w:t>
      </w:r>
    </w:p>
    <w:p w:rsidR="00120BA8" w:rsidRDefault="00FD2F1E">
      <w:pPr>
        <w:widowControl/>
        <w:numPr>
          <w:ilvl w:val="0"/>
          <w:numId w:val="13"/>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hAnsi="Consolas" w:cs="Arial"/>
          <w:color w:val="2B91AF"/>
          <w:kern w:val="0"/>
          <w:sz w:val="18"/>
          <w:szCs w:val="18"/>
        </w:rPr>
      </w:pPr>
      <w:r>
        <w:rPr>
          <w:rFonts w:ascii="Consolas" w:hAnsi="Consolas" w:cs="Arial"/>
          <w:color w:val="000000"/>
          <w:kern w:val="0"/>
          <w:sz w:val="18"/>
          <w:szCs w:val="18"/>
        </w:rPr>
        <w:t>  </w:t>
      </w:r>
      <w:r>
        <w:rPr>
          <w:rFonts w:ascii="Consolas" w:hAnsi="Consolas" w:cs="Arial"/>
          <w:b/>
          <w:bCs/>
          <w:color w:val="7F0055"/>
          <w:kern w:val="0"/>
          <w:sz w:val="18"/>
        </w:rPr>
        <w:t>public</w:t>
      </w:r>
      <w:r>
        <w:rPr>
          <w:rFonts w:ascii="Consolas" w:hAnsi="Consolas" w:cs="Arial"/>
          <w:color w:val="000000"/>
          <w:kern w:val="0"/>
          <w:sz w:val="18"/>
          <w:szCs w:val="18"/>
        </w:rPr>
        <w:t> </w:t>
      </w:r>
      <w:r>
        <w:rPr>
          <w:rFonts w:ascii="Consolas" w:hAnsi="Consolas" w:cs="Arial"/>
          <w:b/>
          <w:bCs/>
          <w:color w:val="7F0055"/>
          <w:kern w:val="0"/>
          <w:sz w:val="18"/>
        </w:rPr>
        <w:t>volatile</w:t>
      </w:r>
      <w:r>
        <w:rPr>
          <w:rFonts w:ascii="Consolas" w:hAnsi="Consolas" w:cs="Arial"/>
          <w:color w:val="000000"/>
          <w:kern w:val="0"/>
          <w:sz w:val="18"/>
          <w:szCs w:val="18"/>
        </w:rPr>
        <w:t> </w:t>
      </w:r>
      <w:r>
        <w:rPr>
          <w:rFonts w:ascii="Consolas" w:hAnsi="Consolas" w:cs="Arial"/>
          <w:b/>
          <w:bCs/>
          <w:color w:val="7F0055"/>
          <w:kern w:val="0"/>
          <w:sz w:val="18"/>
        </w:rPr>
        <w:t>int</w:t>
      </w:r>
      <w:r>
        <w:rPr>
          <w:rFonts w:ascii="Consolas" w:hAnsi="Consolas" w:cs="Arial"/>
          <w:color w:val="000000"/>
          <w:kern w:val="0"/>
          <w:sz w:val="18"/>
          <w:szCs w:val="18"/>
        </w:rPr>
        <w:t> a;  </w:t>
      </w:r>
    </w:p>
    <w:p w:rsidR="00120BA8" w:rsidRDefault="00FD2F1E">
      <w:pPr>
        <w:widowControl/>
        <w:numPr>
          <w:ilvl w:val="0"/>
          <w:numId w:val="13"/>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hAnsi="Consolas" w:cs="Arial"/>
          <w:color w:val="2B91AF"/>
          <w:kern w:val="0"/>
          <w:sz w:val="18"/>
          <w:szCs w:val="18"/>
        </w:rPr>
      </w:pPr>
      <w:r>
        <w:rPr>
          <w:rFonts w:ascii="Consolas" w:hAnsi="Consolas" w:cs="Arial"/>
          <w:color w:val="000000"/>
          <w:kern w:val="0"/>
          <w:sz w:val="18"/>
          <w:szCs w:val="18"/>
        </w:rPr>
        <w:t>  </w:t>
      </w:r>
      <w:r>
        <w:rPr>
          <w:rFonts w:ascii="Consolas" w:hAnsi="Consolas" w:cs="Arial"/>
          <w:b/>
          <w:bCs/>
          <w:color w:val="7F0055"/>
          <w:kern w:val="0"/>
          <w:sz w:val="18"/>
        </w:rPr>
        <w:t>public</w:t>
      </w:r>
      <w:r>
        <w:rPr>
          <w:rFonts w:ascii="Consolas" w:hAnsi="Consolas" w:cs="Arial"/>
          <w:color w:val="000000"/>
          <w:kern w:val="0"/>
          <w:sz w:val="18"/>
          <w:szCs w:val="18"/>
        </w:rPr>
        <w:t> </w:t>
      </w:r>
      <w:r>
        <w:rPr>
          <w:rFonts w:ascii="Consolas" w:hAnsi="Consolas" w:cs="Arial"/>
          <w:b/>
          <w:bCs/>
          <w:color w:val="7F0055"/>
          <w:kern w:val="0"/>
          <w:sz w:val="18"/>
        </w:rPr>
        <w:t>void</w:t>
      </w:r>
      <w:r>
        <w:rPr>
          <w:rFonts w:ascii="Consolas" w:hAnsi="Consolas" w:cs="Arial"/>
          <w:color w:val="000000"/>
          <w:kern w:val="0"/>
          <w:sz w:val="18"/>
          <w:szCs w:val="18"/>
        </w:rPr>
        <w:t> setA(</w:t>
      </w:r>
      <w:r>
        <w:rPr>
          <w:rFonts w:ascii="Consolas" w:hAnsi="Consolas" w:cs="Arial"/>
          <w:b/>
          <w:bCs/>
          <w:color w:val="7F0055"/>
          <w:kern w:val="0"/>
          <w:sz w:val="18"/>
        </w:rPr>
        <w:t>int</w:t>
      </w:r>
      <w:r>
        <w:rPr>
          <w:rFonts w:ascii="Consolas" w:hAnsi="Consolas" w:cs="Arial"/>
          <w:color w:val="000000"/>
          <w:kern w:val="0"/>
          <w:sz w:val="18"/>
          <w:szCs w:val="18"/>
        </w:rPr>
        <w:t> a){  </w:t>
      </w:r>
    </w:p>
    <w:p w:rsidR="00120BA8" w:rsidRDefault="00FD2F1E">
      <w:pPr>
        <w:widowControl/>
        <w:numPr>
          <w:ilvl w:val="0"/>
          <w:numId w:val="13"/>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hAnsi="Consolas" w:cs="Arial"/>
          <w:color w:val="2B91AF"/>
          <w:kern w:val="0"/>
          <w:sz w:val="18"/>
          <w:szCs w:val="18"/>
        </w:rPr>
      </w:pPr>
      <w:r>
        <w:rPr>
          <w:rFonts w:ascii="Consolas" w:hAnsi="Consolas" w:cs="Arial"/>
          <w:color w:val="000000"/>
          <w:kern w:val="0"/>
          <w:sz w:val="18"/>
          <w:szCs w:val="18"/>
        </w:rPr>
        <w:t>      </w:t>
      </w:r>
      <w:r>
        <w:rPr>
          <w:rFonts w:ascii="Consolas" w:hAnsi="Consolas" w:cs="Arial"/>
          <w:b/>
          <w:bCs/>
          <w:color w:val="7F0055"/>
          <w:kern w:val="0"/>
          <w:sz w:val="18"/>
        </w:rPr>
        <w:t>this</w:t>
      </w:r>
      <w:r>
        <w:rPr>
          <w:rFonts w:ascii="Consolas" w:hAnsi="Consolas" w:cs="Arial"/>
          <w:color w:val="000000"/>
          <w:kern w:val="0"/>
          <w:sz w:val="18"/>
          <w:szCs w:val="18"/>
        </w:rPr>
        <w:t>.a=a;  </w:t>
      </w:r>
    </w:p>
    <w:p w:rsidR="00120BA8" w:rsidRDefault="00FD2F1E">
      <w:pPr>
        <w:widowControl/>
        <w:numPr>
          <w:ilvl w:val="0"/>
          <w:numId w:val="13"/>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hAnsi="Consolas" w:cs="Arial"/>
          <w:color w:val="2B91AF"/>
          <w:kern w:val="0"/>
          <w:sz w:val="18"/>
          <w:szCs w:val="18"/>
        </w:rPr>
      </w:pPr>
      <w:r>
        <w:rPr>
          <w:rFonts w:ascii="Consolas" w:hAnsi="Consolas" w:cs="Arial"/>
          <w:color w:val="000000"/>
          <w:kern w:val="0"/>
          <w:sz w:val="18"/>
          <w:szCs w:val="18"/>
        </w:rPr>
        <w:t>  }  </w:t>
      </w:r>
    </w:p>
    <w:p w:rsidR="00120BA8" w:rsidRDefault="00FD2F1E">
      <w:pPr>
        <w:widowControl/>
        <w:numPr>
          <w:ilvl w:val="0"/>
          <w:numId w:val="13"/>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hAnsi="Consolas" w:cs="Arial"/>
          <w:color w:val="2B91AF"/>
          <w:kern w:val="0"/>
          <w:sz w:val="18"/>
          <w:szCs w:val="18"/>
        </w:rPr>
      </w:pPr>
      <w:r>
        <w:rPr>
          <w:rFonts w:ascii="Consolas" w:hAnsi="Consolas" w:cs="Arial"/>
          <w:color w:val="000000"/>
          <w:kern w:val="0"/>
          <w:sz w:val="18"/>
          <w:szCs w:val="18"/>
        </w:rPr>
        <w:t>}  </w:t>
      </w:r>
    </w:p>
    <w:p w:rsidR="00120BA8" w:rsidRDefault="00FD2F1E">
      <w:pPr>
        <w:widowControl/>
        <w:spacing w:line="270" w:lineRule="atLeast"/>
        <w:jc w:val="left"/>
        <w:rPr>
          <w:rFonts w:ascii="Arial" w:hAnsi="Arial" w:cs="Arial"/>
          <w:color w:val="000000"/>
          <w:kern w:val="0"/>
          <w:sz w:val="18"/>
          <w:szCs w:val="18"/>
        </w:rPr>
      </w:pPr>
      <w:r>
        <w:rPr>
          <w:rFonts w:ascii="Arial" w:hAnsi="Arial" w:cs="Arial"/>
          <w:color w:val="000000"/>
          <w:kern w:val="0"/>
          <w:sz w:val="18"/>
          <w:szCs w:val="18"/>
        </w:rPr>
        <w:t> </w:t>
      </w:r>
    </w:p>
    <w:p w:rsidR="00120BA8" w:rsidRDefault="00FD2F1E">
      <w:pPr>
        <w:widowControl/>
        <w:spacing w:line="270" w:lineRule="atLeast"/>
        <w:jc w:val="left"/>
        <w:rPr>
          <w:rFonts w:ascii="Arial" w:hAnsi="Arial" w:cs="Arial"/>
          <w:color w:val="000000"/>
          <w:kern w:val="0"/>
          <w:sz w:val="18"/>
          <w:szCs w:val="18"/>
        </w:rPr>
      </w:pPr>
      <w:r>
        <w:rPr>
          <w:rFonts w:ascii="Arial" w:hAnsi="Arial" w:cs="Arial"/>
          <w:color w:val="000000"/>
          <w:kern w:val="0"/>
          <w:sz w:val="24"/>
          <w:szCs w:val="24"/>
        </w:rPr>
        <w:br/>
      </w:r>
      <w:r>
        <w:rPr>
          <w:rFonts w:ascii="Arial" w:hAnsi="Arial" w:cs="Arial"/>
          <w:color w:val="000000"/>
          <w:kern w:val="0"/>
          <w:sz w:val="24"/>
          <w:szCs w:val="24"/>
        </w:rPr>
        <w:t>在没有</w:t>
      </w:r>
      <w:r>
        <w:rPr>
          <w:rFonts w:ascii="Arial" w:hAnsi="Arial" w:cs="Arial"/>
          <w:color w:val="000000"/>
          <w:kern w:val="0"/>
          <w:sz w:val="24"/>
          <w:szCs w:val="24"/>
        </w:rPr>
        <w:t>volatile</w:t>
      </w:r>
      <w:r>
        <w:rPr>
          <w:rFonts w:ascii="Arial" w:hAnsi="Arial" w:cs="Arial"/>
          <w:color w:val="000000"/>
          <w:kern w:val="0"/>
          <w:sz w:val="24"/>
          <w:szCs w:val="24"/>
        </w:rPr>
        <w:t>声明时，多线程环境下，</w:t>
      </w:r>
      <w:r>
        <w:rPr>
          <w:rFonts w:ascii="Arial" w:hAnsi="Arial" w:cs="Arial"/>
          <w:color w:val="000000"/>
          <w:kern w:val="0"/>
          <w:sz w:val="24"/>
          <w:szCs w:val="24"/>
        </w:rPr>
        <w:t>a</w:t>
      </w:r>
      <w:r>
        <w:rPr>
          <w:rFonts w:ascii="Arial" w:hAnsi="Arial" w:cs="Arial"/>
          <w:color w:val="000000"/>
          <w:kern w:val="0"/>
          <w:sz w:val="24"/>
          <w:szCs w:val="24"/>
        </w:rPr>
        <w:t>的最终值不一定是正确的，因为</w:t>
      </w:r>
      <w:r>
        <w:rPr>
          <w:rFonts w:ascii="Arial" w:hAnsi="Arial" w:cs="Arial"/>
          <w:color w:val="000000"/>
          <w:kern w:val="0"/>
          <w:sz w:val="24"/>
          <w:szCs w:val="24"/>
        </w:rPr>
        <w:t>this.a=a;</w:t>
      </w:r>
      <w:r>
        <w:rPr>
          <w:rFonts w:ascii="Arial" w:hAnsi="Arial" w:cs="Arial"/>
          <w:color w:val="000000"/>
          <w:kern w:val="0"/>
          <w:sz w:val="24"/>
          <w:szCs w:val="24"/>
        </w:rPr>
        <w:t>涉及到给</w:t>
      </w:r>
      <w:r>
        <w:rPr>
          <w:rFonts w:ascii="Arial" w:hAnsi="Arial" w:cs="Arial"/>
          <w:color w:val="000000"/>
          <w:kern w:val="0"/>
          <w:sz w:val="24"/>
          <w:szCs w:val="24"/>
        </w:rPr>
        <w:t>a</w:t>
      </w:r>
      <w:r>
        <w:rPr>
          <w:rFonts w:ascii="Arial" w:hAnsi="Arial" w:cs="Arial"/>
          <w:color w:val="000000"/>
          <w:kern w:val="0"/>
          <w:sz w:val="24"/>
          <w:szCs w:val="24"/>
        </w:rPr>
        <w:t>赋值和将</w:t>
      </w:r>
      <w:r>
        <w:rPr>
          <w:rFonts w:ascii="Arial" w:hAnsi="Arial" w:cs="Arial"/>
          <w:color w:val="000000"/>
          <w:kern w:val="0"/>
          <w:sz w:val="24"/>
          <w:szCs w:val="24"/>
        </w:rPr>
        <w:t>a</w:t>
      </w:r>
      <w:r>
        <w:rPr>
          <w:rFonts w:ascii="Arial" w:hAnsi="Arial" w:cs="Arial"/>
          <w:color w:val="000000"/>
          <w:kern w:val="0"/>
          <w:sz w:val="24"/>
          <w:szCs w:val="24"/>
        </w:rPr>
        <w:t>同步回主存的步骤，这个顺序可能被打乱。如果用</w:t>
      </w:r>
      <w:r>
        <w:rPr>
          <w:rFonts w:ascii="Arial" w:hAnsi="Arial" w:cs="Arial"/>
          <w:color w:val="000000"/>
          <w:kern w:val="0"/>
          <w:sz w:val="24"/>
          <w:szCs w:val="24"/>
        </w:rPr>
        <w:t>volatile</w:t>
      </w:r>
      <w:r>
        <w:rPr>
          <w:rFonts w:ascii="Arial" w:hAnsi="Arial" w:cs="Arial"/>
          <w:color w:val="000000"/>
          <w:kern w:val="0"/>
          <w:sz w:val="24"/>
          <w:szCs w:val="24"/>
        </w:rPr>
        <w:t>声明了，读取主存副本到工作内存和同步</w:t>
      </w:r>
      <w:r>
        <w:rPr>
          <w:rFonts w:ascii="Arial" w:hAnsi="Arial" w:cs="Arial"/>
          <w:color w:val="000000"/>
          <w:kern w:val="0"/>
          <w:sz w:val="24"/>
          <w:szCs w:val="24"/>
        </w:rPr>
        <w:t>a</w:t>
      </w:r>
      <w:r>
        <w:rPr>
          <w:rFonts w:ascii="Arial" w:hAnsi="Arial" w:cs="Arial"/>
          <w:color w:val="000000"/>
          <w:kern w:val="0"/>
          <w:sz w:val="24"/>
          <w:szCs w:val="24"/>
        </w:rPr>
        <w:t>到主存的步骤，相当于是一个原子操作。所以简单来说，</w:t>
      </w:r>
      <w:r>
        <w:rPr>
          <w:rFonts w:ascii="Arial" w:hAnsi="Arial" w:cs="Arial"/>
          <w:color w:val="000000"/>
          <w:kern w:val="0"/>
          <w:sz w:val="24"/>
          <w:szCs w:val="24"/>
        </w:rPr>
        <w:t>volatile</w:t>
      </w:r>
      <w:r>
        <w:rPr>
          <w:rFonts w:ascii="Arial" w:hAnsi="Arial" w:cs="Arial"/>
          <w:color w:val="000000"/>
          <w:kern w:val="0"/>
          <w:sz w:val="24"/>
          <w:szCs w:val="24"/>
        </w:rPr>
        <w:t>适合这种场景：一个变量被多个线程共享，线程直接给这个变量赋值。这是一种很简单的同步场景，这时候使用</w:t>
      </w:r>
      <w:r>
        <w:rPr>
          <w:rFonts w:ascii="Arial" w:hAnsi="Arial" w:cs="Arial"/>
          <w:color w:val="000000"/>
          <w:kern w:val="0"/>
          <w:sz w:val="24"/>
          <w:szCs w:val="24"/>
        </w:rPr>
        <w:t>volatile</w:t>
      </w:r>
      <w:r>
        <w:rPr>
          <w:rFonts w:ascii="Arial" w:hAnsi="Arial" w:cs="Arial"/>
          <w:color w:val="000000"/>
          <w:kern w:val="0"/>
          <w:sz w:val="24"/>
          <w:szCs w:val="24"/>
        </w:rPr>
        <w:t>的开销将会非常小。</w:t>
      </w:r>
    </w:p>
    <w:p w:rsidR="00120BA8" w:rsidRDefault="00120BA8">
      <w:pPr>
        <w:spacing w:line="270" w:lineRule="atLeast"/>
        <w:rPr>
          <w:color w:val="000000"/>
        </w:rPr>
      </w:pPr>
    </w:p>
    <w:p w:rsidR="00120BA8" w:rsidRDefault="00FD2F1E">
      <w:pPr>
        <w:pStyle w:val="1"/>
        <w:pBdr>
          <w:bottom w:val="single" w:sz="6" w:space="4" w:color="CCCCCC"/>
        </w:pBdr>
        <w:spacing w:before="375" w:beforeAutospacing="0" w:after="150" w:afterAutospacing="0" w:line="360" w:lineRule="atLeast"/>
        <w:ind w:left="150"/>
        <w:rPr>
          <w:rFonts w:ascii="Arial" w:hAnsi="Arial" w:cs="Arial"/>
          <w:color w:val="000000"/>
        </w:rPr>
      </w:pPr>
      <w:hyperlink r:id="rId18" w:history="1">
        <w:r>
          <w:rPr>
            <w:rStyle w:val="a8"/>
            <w:rFonts w:ascii="Arial" w:hAnsi="Arial" w:cs="Arial"/>
            <w:color w:val="006699"/>
          </w:rPr>
          <w:t>JVM</w:t>
        </w:r>
        <w:r>
          <w:rPr>
            <w:rStyle w:val="a8"/>
            <w:rFonts w:ascii="Arial" w:hAnsi="Arial" w:cs="Arial"/>
            <w:color w:val="006699"/>
          </w:rPr>
          <w:t>内存管理：深入垃圾收集器与内存分配策略</w:t>
        </w:r>
      </w:hyperlink>
    </w:p>
    <w:p w:rsidR="00120BA8" w:rsidRDefault="00120BA8">
      <w:pPr>
        <w:spacing w:line="270" w:lineRule="atLeast"/>
        <w:ind w:firstLine="420"/>
        <w:rPr>
          <w:rFonts w:ascii="宋体" w:hAnsi="宋体" w:cs="宋体"/>
          <w:color w:val="000000"/>
        </w:rPr>
      </w:pPr>
    </w:p>
    <w:p w:rsidR="00120BA8" w:rsidRDefault="00FD2F1E">
      <w:pPr>
        <w:widowControl/>
        <w:spacing w:line="270" w:lineRule="atLeast"/>
        <w:jc w:val="left"/>
        <w:rPr>
          <w:rFonts w:ascii="Arial" w:hAnsi="Arial" w:cs="Arial"/>
          <w:color w:val="000000"/>
          <w:kern w:val="0"/>
          <w:sz w:val="18"/>
          <w:szCs w:val="18"/>
        </w:rPr>
      </w:pPr>
      <w:r>
        <w:rPr>
          <w:rFonts w:ascii="Arial" w:hAnsi="Arial" w:cs="Arial"/>
          <w:color w:val="000000"/>
          <w:kern w:val="0"/>
          <w:sz w:val="18"/>
        </w:rPr>
        <w:t>Java</w:t>
      </w:r>
      <w:r>
        <w:rPr>
          <w:rFonts w:ascii="Arial" w:hAnsi="Arial" w:cs="Arial"/>
          <w:color w:val="000000"/>
          <w:kern w:val="0"/>
          <w:sz w:val="18"/>
        </w:rPr>
        <w:t>与</w:t>
      </w:r>
      <w:r>
        <w:rPr>
          <w:rFonts w:ascii="Arial" w:hAnsi="Arial" w:cs="Arial"/>
          <w:color w:val="000000"/>
          <w:kern w:val="0"/>
          <w:sz w:val="18"/>
        </w:rPr>
        <w:t>C++</w:t>
      </w:r>
      <w:r>
        <w:rPr>
          <w:rFonts w:ascii="Arial" w:hAnsi="Arial" w:cs="Arial"/>
          <w:color w:val="000000"/>
          <w:kern w:val="0"/>
          <w:sz w:val="18"/>
        </w:rPr>
        <w:t>之间有一堵由内存动态分配和垃圾收集技术所围成的高墙，墙外面的人想进去，墙里面的人却想出来。</w:t>
      </w:r>
      <w:r>
        <w:rPr>
          <w:rFonts w:ascii="Arial" w:hAnsi="Arial" w:cs="Arial"/>
          <w:color w:val="000000"/>
          <w:kern w:val="0"/>
          <w:sz w:val="18"/>
          <w:szCs w:val="18"/>
        </w:rPr>
        <w:t> </w:t>
      </w:r>
      <w:r>
        <w:rPr>
          <w:rFonts w:ascii="Arial" w:hAnsi="Arial" w:cs="Arial"/>
          <w:color w:val="000000"/>
          <w:kern w:val="0"/>
          <w:sz w:val="18"/>
          <w:szCs w:val="18"/>
        </w:rPr>
        <w:br/>
      </w:r>
      <w:r>
        <w:rPr>
          <w:rFonts w:ascii="Arial" w:hAnsi="Arial" w:cs="Arial"/>
          <w:color w:val="000000"/>
          <w:kern w:val="0"/>
          <w:sz w:val="18"/>
          <w:szCs w:val="18"/>
        </w:rPr>
        <w:br/>
      </w:r>
      <w:r>
        <w:rPr>
          <w:rFonts w:ascii="Arial" w:hAnsi="Arial" w:cs="Arial"/>
          <w:b/>
          <w:bCs/>
          <w:color w:val="000000"/>
          <w:kern w:val="0"/>
          <w:sz w:val="36"/>
        </w:rPr>
        <w:t>概述：</w:t>
      </w:r>
      <w:r>
        <w:rPr>
          <w:rFonts w:ascii="Arial" w:hAnsi="Arial" w:cs="Arial"/>
          <w:color w:val="000000"/>
          <w:kern w:val="0"/>
          <w:sz w:val="18"/>
          <w:szCs w:val="18"/>
        </w:rPr>
        <w:t> </w:t>
      </w:r>
      <w:r>
        <w:rPr>
          <w:rFonts w:ascii="Arial" w:hAnsi="Arial" w:cs="Arial"/>
          <w:color w:val="000000"/>
          <w:kern w:val="0"/>
          <w:sz w:val="18"/>
          <w:szCs w:val="18"/>
        </w:rPr>
        <w:br/>
      </w:r>
      <w:r>
        <w:rPr>
          <w:rFonts w:ascii="Arial" w:hAnsi="Arial" w:cs="Arial"/>
          <w:color w:val="000000"/>
          <w:kern w:val="0"/>
          <w:sz w:val="18"/>
          <w:szCs w:val="18"/>
        </w:rPr>
        <w:br/>
      </w:r>
      <w:r>
        <w:rPr>
          <w:rFonts w:ascii="Arial" w:hAnsi="Arial" w:cs="Arial"/>
          <w:color w:val="000000"/>
          <w:kern w:val="0"/>
          <w:sz w:val="18"/>
        </w:rPr>
        <w:t xml:space="preserve">　　说起垃圾收集（</w:t>
      </w:r>
      <w:r>
        <w:rPr>
          <w:rFonts w:ascii="Arial" w:hAnsi="Arial" w:cs="Arial"/>
          <w:color w:val="000000"/>
          <w:kern w:val="0"/>
          <w:sz w:val="18"/>
        </w:rPr>
        <w:t>Garbage Collection</w:t>
      </w:r>
      <w:r>
        <w:rPr>
          <w:rFonts w:ascii="Arial" w:hAnsi="Arial" w:cs="Arial"/>
          <w:color w:val="000000"/>
          <w:kern w:val="0"/>
          <w:sz w:val="18"/>
        </w:rPr>
        <w:t>，下文简称</w:t>
      </w:r>
      <w:r>
        <w:rPr>
          <w:rFonts w:ascii="Arial" w:hAnsi="Arial" w:cs="Arial"/>
          <w:color w:val="000000"/>
          <w:kern w:val="0"/>
          <w:sz w:val="18"/>
        </w:rPr>
        <w:t>GC</w:t>
      </w:r>
      <w:r>
        <w:rPr>
          <w:rFonts w:ascii="Arial" w:hAnsi="Arial" w:cs="Arial"/>
          <w:color w:val="000000"/>
          <w:kern w:val="0"/>
          <w:sz w:val="18"/>
        </w:rPr>
        <w:t>），大部分人都把这项技术当做</w:t>
      </w:r>
      <w:r>
        <w:rPr>
          <w:rFonts w:ascii="Arial" w:hAnsi="Arial" w:cs="Arial"/>
          <w:color w:val="000000"/>
          <w:kern w:val="0"/>
          <w:sz w:val="18"/>
        </w:rPr>
        <w:t>Java</w:t>
      </w:r>
      <w:r>
        <w:rPr>
          <w:rFonts w:ascii="Arial" w:hAnsi="Arial" w:cs="Arial"/>
          <w:color w:val="000000"/>
          <w:kern w:val="0"/>
          <w:sz w:val="18"/>
        </w:rPr>
        <w:t>语言的伴生产物。事实上</w:t>
      </w:r>
      <w:r>
        <w:rPr>
          <w:rFonts w:ascii="Arial" w:hAnsi="Arial" w:cs="Arial"/>
          <w:color w:val="000000"/>
          <w:kern w:val="0"/>
          <w:sz w:val="18"/>
        </w:rPr>
        <w:t>GC</w:t>
      </w:r>
      <w:r>
        <w:rPr>
          <w:rFonts w:ascii="Arial" w:hAnsi="Arial" w:cs="Arial"/>
          <w:color w:val="000000"/>
          <w:kern w:val="0"/>
          <w:sz w:val="18"/>
        </w:rPr>
        <w:t>的历史远远比</w:t>
      </w:r>
      <w:r>
        <w:rPr>
          <w:rFonts w:ascii="Arial" w:hAnsi="Arial" w:cs="Arial"/>
          <w:color w:val="000000"/>
          <w:kern w:val="0"/>
          <w:sz w:val="18"/>
        </w:rPr>
        <w:t>Java</w:t>
      </w:r>
      <w:r>
        <w:rPr>
          <w:rFonts w:ascii="Arial" w:hAnsi="Arial" w:cs="Arial"/>
          <w:color w:val="000000"/>
          <w:kern w:val="0"/>
          <w:sz w:val="18"/>
        </w:rPr>
        <w:t>来得久远，在</w:t>
      </w:r>
      <w:r>
        <w:rPr>
          <w:rFonts w:ascii="Arial" w:hAnsi="Arial" w:cs="Arial"/>
          <w:color w:val="000000"/>
          <w:kern w:val="0"/>
          <w:sz w:val="18"/>
        </w:rPr>
        <w:t>1960</w:t>
      </w:r>
      <w:r>
        <w:rPr>
          <w:rFonts w:ascii="Arial" w:hAnsi="Arial" w:cs="Arial"/>
          <w:color w:val="000000"/>
          <w:kern w:val="0"/>
          <w:sz w:val="18"/>
        </w:rPr>
        <w:t>年诞生于</w:t>
      </w:r>
      <w:r>
        <w:rPr>
          <w:rFonts w:ascii="Arial" w:hAnsi="Arial" w:cs="Arial"/>
          <w:color w:val="000000"/>
          <w:kern w:val="0"/>
          <w:sz w:val="18"/>
        </w:rPr>
        <w:t>MIT</w:t>
      </w:r>
      <w:r>
        <w:rPr>
          <w:rFonts w:ascii="Arial" w:hAnsi="Arial" w:cs="Arial"/>
          <w:color w:val="000000"/>
          <w:kern w:val="0"/>
          <w:sz w:val="18"/>
        </w:rPr>
        <w:t>的</w:t>
      </w:r>
      <w:r>
        <w:rPr>
          <w:rFonts w:ascii="Arial" w:hAnsi="Arial" w:cs="Arial"/>
          <w:color w:val="000000"/>
          <w:kern w:val="0"/>
          <w:sz w:val="18"/>
        </w:rPr>
        <w:t>Lisp</w:t>
      </w:r>
      <w:r>
        <w:rPr>
          <w:rFonts w:ascii="Arial" w:hAnsi="Arial" w:cs="Arial"/>
          <w:color w:val="000000"/>
          <w:kern w:val="0"/>
          <w:sz w:val="18"/>
        </w:rPr>
        <w:t>是第一门真正使用内存动态分配和垃圾收集技术的语言。当</w:t>
      </w:r>
      <w:r>
        <w:rPr>
          <w:rFonts w:ascii="Arial" w:hAnsi="Arial" w:cs="Arial"/>
          <w:color w:val="000000"/>
          <w:kern w:val="0"/>
          <w:sz w:val="18"/>
        </w:rPr>
        <w:t>Li</w:t>
      </w:r>
      <w:r>
        <w:rPr>
          <w:rFonts w:ascii="Arial" w:hAnsi="Arial" w:cs="Arial"/>
          <w:color w:val="000000"/>
          <w:kern w:val="0"/>
          <w:sz w:val="18"/>
        </w:rPr>
        <w:t>sp</w:t>
      </w:r>
      <w:r>
        <w:rPr>
          <w:rFonts w:ascii="Arial" w:hAnsi="Arial" w:cs="Arial"/>
          <w:color w:val="000000"/>
          <w:kern w:val="0"/>
          <w:sz w:val="18"/>
        </w:rPr>
        <w:t>还在胚胎时期，人们就在思考</w:t>
      </w:r>
      <w:r>
        <w:rPr>
          <w:rFonts w:ascii="Arial" w:hAnsi="Arial" w:cs="Arial"/>
          <w:color w:val="000000"/>
          <w:kern w:val="0"/>
          <w:sz w:val="18"/>
        </w:rPr>
        <w:t>GC</w:t>
      </w:r>
      <w:r>
        <w:rPr>
          <w:rFonts w:ascii="Arial" w:hAnsi="Arial" w:cs="Arial"/>
          <w:color w:val="000000"/>
          <w:kern w:val="0"/>
          <w:sz w:val="18"/>
        </w:rPr>
        <w:t>需要完成的</w:t>
      </w:r>
      <w:r>
        <w:rPr>
          <w:rFonts w:ascii="Arial" w:hAnsi="Arial" w:cs="Arial"/>
          <w:color w:val="000000"/>
          <w:kern w:val="0"/>
          <w:sz w:val="18"/>
        </w:rPr>
        <w:t>3</w:t>
      </w:r>
      <w:r>
        <w:rPr>
          <w:rFonts w:ascii="Arial" w:hAnsi="Arial" w:cs="Arial"/>
          <w:color w:val="000000"/>
          <w:kern w:val="0"/>
          <w:sz w:val="18"/>
        </w:rPr>
        <w:t>件事情：哪些内存需要回收？什么时候回收？怎么样回收？</w:t>
      </w:r>
      <w:r>
        <w:rPr>
          <w:rFonts w:ascii="Arial" w:hAnsi="Arial" w:cs="Arial"/>
          <w:color w:val="000000"/>
          <w:kern w:val="0"/>
          <w:sz w:val="18"/>
          <w:szCs w:val="18"/>
        </w:rPr>
        <w:t> </w:t>
      </w:r>
      <w:r>
        <w:rPr>
          <w:rFonts w:ascii="Arial" w:hAnsi="Arial" w:cs="Arial"/>
          <w:color w:val="000000"/>
          <w:kern w:val="0"/>
          <w:sz w:val="18"/>
          <w:szCs w:val="18"/>
        </w:rPr>
        <w:br/>
      </w:r>
      <w:r>
        <w:rPr>
          <w:rFonts w:ascii="Arial" w:hAnsi="Arial" w:cs="Arial"/>
          <w:color w:val="000000"/>
          <w:kern w:val="0"/>
          <w:sz w:val="18"/>
          <w:szCs w:val="18"/>
        </w:rPr>
        <w:br/>
      </w:r>
      <w:r>
        <w:rPr>
          <w:rFonts w:ascii="Arial" w:hAnsi="Arial" w:cs="Arial"/>
          <w:color w:val="000000"/>
          <w:kern w:val="0"/>
          <w:sz w:val="18"/>
        </w:rPr>
        <w:t xml:space="preserve">　　经过半个世纪的发展，目前的内存分配策略与垃圾回收技术已经相当成熟，一切看起来都进入</w:t>
      </w:r>
      <w:r>
        <w:rPr>
          <w:rFonts w:ascii="Arial" w:hAnsi="Arial" w:cs="Arial"/>
          <w:color w:val="000000"/>
          <w:kern w:val="0"/>
          <w:sz w:val="18"/>
        </w:rPr>
        <w:t>“</w:t>
      </w:r>
      <w:r>
        <w:rPr>
          <w:rFonts w:ascii="Arial" w:hAnsi="Arial" w:cs="Arial"/>
          <w:color w:val="000000"/>
          <w:kern w:val="0"/>
          <w:sz w:val="18"/>
        </w:rPr>
        <w:t>自动化</w:t>
      </w:r>
      <w:r>
        <w:rPr>
          <w:rFonts w:ascii="Arial" w:hAnsi="Arial" w:cs="Arial"/>
          <w:color w:val="000000"/>
          <w:kern w:val="0"/>
          <w:sz w:val="18"/>
        </w:rPr>
        <w:t>”</w:t>
      </w:r>
      <w:r>
        <w:rPr>
          <w:rFonts w:ascii="Arial" w:hAnsi="Arial" w:cs="Arial"/>
          <w:color w:val="000000"/>
          <w:kern w:val="0"/>
          <w:sz w:val="18"/>
        </w:rPr>
        <w:t>的时代，那为什么我们还要去了解</w:t>
      </w:r>
      <w:r>
        <w:rPr>
          <w:rFonts w:ascii="Arial" w:hAnsi="Arial" w:cs="Arial"/>
          <w:color w:val="000000"/>
          <w:kern w:val="0"/>
          <w:sz w:val="18"/>
        </w:rPr>
        <w:t>GC</w:t>
      </w:r>
      <w:r>
        <w:rPr>
          <w:rFonts w:ascii="Arial" w:hAnsi="Arial" w:cs="Arial"/>
          <w:color w:val="000000"/>
          <w:kern w:val="0"/>
          <w:sz w:val="18"/>
        </w:rPr>
        <w:t>和内存分配？答案很简单：当需要排查各种内存溢出、泄漏问题时，当垃圾收集成为系统达到更高并发量的瓶颈时，我们就需要对这些</w:t>
      </w:r>
      <w:r>
        <w:rPr>
          <w:rFonts w:ascii="Arial" w:hAnsi="Arial" w:cs="Arial"/>
          <w:color w:val="000000"/>
          <w:kern w:val="0"/>
          <w:sz w:val="18"/>
        </w:rPr>
        <w:t>“</w:t>
      </w:r>
      <w:r>
        <w:rPr>
          <w:rFonts w:ascii="Arial" w:hAnsi="Arial" w:cs="Arial"/>
          <w:color w:val="000000"/>
          <w:kern w:val="0"/>
          <w:sz w:val="18"/>
        </w:rPr>
        <w:t>自动化</w:t>
      </w:r>
      <w:r>
        <w:rPr>
          <w:rFonts w:ascii="Arial" w:hAnsi="Arial" w:cs="Arial"/>
          <w:color w:val="000000"/>
          <w:kern w:val="0"/>
          <w:sz w:val="18"/>
        </w:rPr>
        <w:t>”</w:t>
      </w:r>
      <w:r>
        <w:rPr>
          <w:rFonts w:ascii="Arial" w:hAnsi="Arial" w:cs="Arial"/>
          <w:color w:val="000000"/>
          <w:kern w:val="0"/>
          <w:sz w:val="18"/>
        </w:rPr>
        <w:t>的技术有必要的监控、调节手段。</w:t>
      </w:r>
      <w:r>
        <w:rPr>
          <w:rFonts w:ascii="Arial" w:hAnsi="Arial" w:cs="Arial"/>
          <w:color w:val="000000"/>
          <w:kern w:val="0"/>
          <w:sz w:val="18"/>
          <w:szCs w:val="18"/>
        </w:rPr>
        <w:t> </w:t>
      </w:r>
      <w:r>
        <w:rPr>
          <w:rFonts w:ascii="Arial" w:hAnsi="Arial" w:cs="Arial"/>
          <w:color w:val="000000"/>
          <w:kern w:val="0"/>
          <w:sz w:val="18"/>
          <w:szCs w:val="18"/>
        </w:rPr>
        <w:br/>
      </w:r>
      <w:r>
        <w:rPr>
          <w:rFonts w:ascii="Arial" w:hAnsi="Arial" w:cs="Arial"/>
          <w:color w:val="000000"/>
          <w:kern w:val="0"/>
          <w:sz w:val="18"/>
          <w:szCs w:val="18"/>
        </w:rPr>
        <w:br/>
      </w:r>
      <w:r>
        <w:rPr>
          <w:rFonts w:ascii="Arial" w:hAnsi="Arial" w:cs="Arial"/>
          <w:color w:val="000000"/>
          <w:kern w:val="0"/>
          <w:sz w:val="18"/>
        </w:rPr>
        <w:t xml:space="preserve">　　把时间从</w:t>
      </w:r>
      <w:r>
        <w:rPr>
          <w:rFonts w:ascii="Arial" w:hAnsi="Arial" w:cs="Arial"/>
          <w:color w:val="000000"/>
          <w:kern w:val="0"/>
          <w:sz w:val="18"/>
        </w:rPr>
        <w:t>1960</w:t>
      </w:r>
      <w:r>
        <w:rPr>
          <w:rFonts w:ascii="Arial" w:hAnsi="Arial" w:cs="Arial"/>
          <w:color w:val="000000"/>
          <w:kern w:val="0"/>
          <w:sz w:val="18"/>
        </w:rPr>
        <w:t>年拨回现在，回到我们熟悉的</w:t>
      </w:r>
      <w:r>
        <w:rPr>
          <w:rFonts w:ascii="Arial" w:hAnsi="Arial" w:cs="Arial"/>
          <w:color w:val="000000"/>
          <w:kern w:val="0"/>
          <w:sz w:val="18"/>
        </w:rPr>
        <w:t>Java</w:t>
      </w:r>
      <w:r>
        <w:rPr>
          <w:rFonts w:ascii="Arial" w:hAnsi="Arial" w:cs="Arial"/>
          <w:color w:val="000000"/>
          <w:kern w:val="0"/>
          <w:sz w:val="18"/>
        </w:rPr>
        <w:t>语言。本文第一章中介绍了</w:t>
      </w:r>
      <w:r>
        <w:rPr>
          <w:rFonts w:ascii="Arial" w:hAnsi="Arial" w:cs="Arial"/>
          <w:color w:val="000000"/>
          <w:kern w:val="0"/>
          <w:sz w:val="18"/>
        </w:rPr>
        <w:t>Java</w:t>
      </w:r>
      <w:r>
        <w:rPr>
          <w:rFonts w:ascii="Arial" w:hAnsi="Arial" w:cs="Arial"/>
          <w:color w:val="000000"/>
          <w:kern w:val="0"/>
          <w:sz w:val="18"/>
        </w:rPr>
        <w:t>内存运行时区域的各个部分，其</w:t>
      </w:r>
      <w:r>
        <w:rPr>
          <w:rFonts w:ascii="Arial" w:hAnsi="Arial" w:cs="Arial"/>
          <w:color w:val="000000"/>
          <w:kern w:val="0"/>
          <w:sz w:val="18"/>
        </w:rPr>
        <w:t>中程序计数器、</w:t>
      </w:r>
      <w:r>
        <w:rPr>
          <w:rFonts w:ascii="Arial" w:hAnsi="Arial" w:cs="Arial"/>
          <w:color w:val="000000"/>
          <w:kern w:val="0"/>
          <w:sz w:val="18"/>
        </w:rPr>
        <w:t>VM</w:t>
      </w:r>
      <w:r>
        <w:rPr>
          <w:rFonts w:ascii="Arial" w:hAnsi="Arial" w:cs="Arial"/>
          <w:color w:val="000000"/>
          <w:kern w:val="0"/>
          <w:sz w:val="18"/>
        </w:rPr>
        <w:t>栈、本地方法栈三个区域随线程而生，随线程而灭；栈中的帧随着方法进入、退出而有条不紊的进行着出栈入栈操作；每一个帧中分配多少内存基本上是在</w:t>
      </w:r>
      <w:r>
        <w:rPr>
          <w:rFonts w:ascii="Arial" w:hAnsi="Arial" w:cs="Arial"/>
          <w:color w:val="000000"/>
          <w:kern w:val="0"/>
          <w:sz w:val="18"/>
        </w:rPr>
        <w:t>Class</w:t>
      </w:r>
      <w:r>
        <w:rPr>
          <w:rFonts w:ascii="Arial" w:hAnsi="Arial" w:cs="Arial"/>
          <w:color w:val="000000"/>
          <w:kern w:val="0"/>
          <w:sz w:val="18"/>
        </w:rPr>
        <w:t>文件生成时就已知的（可能会由</w:t>
      </w:r>
      <w:r>
        <w:rPr>
          <w:rFonts w:ascii="Arial" w:hAnsi="Arial" w:cs="Arial"/>
          <w:color w:val="000000"/>
          <w:kern w:val="0"/>
          <w:sz w:val="18"/>
        </w:rPr>
        <w:t>JIT</w:t>
      </w:r>
      <w:r>
        <w:rPr>
          <w:rFonts w:ascii="Arial" w:hAnsi="Arial" w:cs="Arial"/>
          <w:color w:val="000000"/>
          <w:kern w:val="0"/>
          <w:sz w:val="18"/>
        </w:rPr>
        <w:t>动态晚期编译进行一些优化，但大体上可以认为是编译期可知的），因此这几个区域的内存分配和回收具备很高的确定性，因此在这几个区域不需要过多考虑回收的问题。而</w:t>
      </w:r>
      <w:r>
        <w:rPr>
          <w:rFonts w:ascii="Arial" w:hAnsi="Arial" w:cs="Arial"/>
          <w:color w:val="000000"/>
          <w:kern w:val="0"/>
          <w:sz w:val="18"/>
        </w:rPr>
        <w:t>Java</w:t>
      </w:r>
      <w:r>
        <w:rPr>
          <w:rFonts w:ascii="Arial" w:hAnsi="Arial" w:cs="Arial"/>
          <w:color w:val="000000"/>
          <w:kern w:val="0"/>
          <w:sz w:val="18"/>
        </w:rPr>
        <w:t>堆和方法区（包括运行时常量池）则不一样，我们必须等到程序实际运行期间才能知道会创建哪些对象，这部分内存的分配和回收都是动态的，我们本文后续讨论中的</w:t>
      </w:r>
      <w:r>
        <w:rPr>
          <w:rFonts w:ascii="Arial" w:hAnsi="Arial" w:cs="Arial"/>
          <w:color w:val="000000"/>
          <w:kern w:val="0"/>
          <w:sz w:val="18"/>
        </w:rPr>
        <w:t>“</w:t>
      </w:r>
      <w:r>
        <w:rPr>
          <w:rFonts w:ascii="Arial" w:hAnsi="Arial" w:cs="Arial"/>
          <w:color w:val="000000"/>
          <w:kern w:val="0"/>
          <w:sz w:val="18"/>
        </w:rPr>
        <w:t>内存</w:t>
      </w:r>
      <w:r>
        <w:rPr>
          <w:rFonts w:ascii="Arial" w:hAnsi="Arial" w:cs="Arial"/>
          <w:color w:val="000000"/>
          <w:kern w:val="0"/>
          <w:sz w:val="18"/>
        </w:rPr>
        <w:t>”</w:t>
      </w:r>
      <w:r>
        <w:rPr>
          <w:rFonts w:ascii="Arial" w:hAnsi="Arial" w:cs="Arial"/>
          <w:color w:val="000000"/>
          <w:kern w:val="0"/>
          <w:sz w:val="18"/>
        </w:rPr>
        <w:t>分配与回收仅仅指这一部分内存。</w:t>
      </w:r>
      <w:r>
        <w:rPr>
          <w:rFonts w:ascii="Arial" w:hAnsi="Arial" w:cs="Arial"/>
          <w:color w:val="000000"/>
          <w:kern w:val="0"/>
          <w:sz w:val="18"/>
          <w:szCs w:val="18"/>
        </w:rPr>
        <w:t> </w:t>
      </w:r>
      <w:r>
        <w:rPr>
          <w:rFonts w:ascii="Arial" w:hAnsi="Arial" w:cs="Arial"/>
          <w:color w:val="000000"/>
          <w:kern w:val="0"/>
          <w:sz w:val="18"/>
          <w:szCs w:val="18"/>
        </w:rPr>
        <w:br/>
      </w:r>
      <w:r>
        <w:rPr>
          <w:rFonts w:ascii="Arial" w:hAnsi="Arial" w:cs="Arial"/>
          <w:color w:val="000000"/>
          <w:kern w:val="0"/>
          <w:sz w:val="18"/>
          <w:szCs w:val="18"/>
        </w:rPr>
        <w:br/>
      </w:r>
      <w:r>
        <w:rPr>
          <w:rFonts w:ascii="Arial" w:hAnsi="Arial" w:cs="Arial"/>
          <w:b/>
          <w:bCs/>
          <w:color w:val="000000"/>
          <w:kern w:val="0"/>
          <w:sz w:val="36"/>
        </w:rPr>
        <w:t>对象已死？</w:t>
      </w:r>
      <w:r>
        <w:rPr>
          <w:rFonts w:ascii="Arial" w:hAnsi="Arial" w:cs="Arial"/>
          <w:color w:val="000000"/>
          <w:kern w:val="0"/>
          <w:sz w:val="18"/>
          <w:szCs w:val="18"/>
        </w:rPr>
        <w:t> </w:t>
      </w:r>
      <w:r>
        <w:rPr>
          <w:rFonts w:ascii="Arial" w:hAnsi="Arial" w:cs="Arial"/>
          <w:color w:val="000000"/>
          <w:kern w:val="0"/>
          <w:sz w:val="18"/>
          <w:szCs w:val="18"/>
        </w:rPr>
        <w:br/>
      </w:r>
      <w:r>
        <w:rPr>
          <w:rFonts w:ascii="Arial" w:hAnsi="Arial" w:cs="Arial"/>
          <w:color w:val="000000"/>
          <w:kern w:val="0"/>
          <w:sz w:val="18"/>
          <w:szCs w:val="18"/>
        </w:rPr>
        <w:br/>
      </w:r>
      <w:r>
        <w:rPr>
          <w:rFonts w:ascii="Arial" w:hAnsi="Arial" w:cs="Arial"/>
          <w:color w:val="000000"/>
          <w:kern w:val="0"/>
          <w:sz w:val="18"/>
        </w:rPr>
        <w:t xml:space="preserve">　　在堆里面存放着</w:t>
      </w:r>
      <w:r>
        <w:rPr>
          <w:rFonts w:ascii="Arial" w:hAnsi="Arial" w:cs="Arial"/>
          <w:color w:val="000000"/>
          <w:kern w:val="0"/>
          <w:sz w:val="18"/>
        </w:rPr>
        <w:t>Java</w:t>
      </w:r>
      <w:r>
        <w:rPr>
          <w:rFonts w:ascii="Arial" w:hAnsi="Arial" w:cs="Arial"/>
          <w:color w:val="000000"/>
          <w:kern w:val="0"/>
          <w:sz w:val="18"/>
        </w:rPr>
        <w:t>世界中几乎所有的对象，在回收前首先要确定这些对象之中哪些还在存活，哪些已经</w:t>
      </w:r>
      <w:r>
        <w:rPr>
          <w:rFonts w:ascii="Arial" w:hAnsi="Arial" w:cs="Arial"/>
          <w:color w:val="000000"/>
          <w:kern w:val="0"/>
          <w:sz w:val="18"/>
        </w:rPr>
        <w:t>“</w:t>
      </w:r>
      <w:r>
        <w:rPr>
          <w:rFonts w:ascii="Arial" w:hAnsi="Arial" w:cs="Arial"/>
          <w:color w:val="000000"/>
          <w:kern w:val="0"/>
          <w:sz w:val="18"/>
        </w:rPr>
        <w:t>死去</w:t>
      </w:r>
      <w:r>
        <w:rPr>
          <w:rFonts w:ascii="Arial" w:hAnsi="Arial" w:cs="Arial"/>
          <w:color w:val="000000"/>
          <w:kern w:val="0"/>
          <w:sz w:val="18"/>
        </w:rPr>
        <w:t>”</w:t>
      </w:r>
      <w:r>
        <w:rPr>
          <w:rFonts w:ascii="Arial" w:hAnsi="Arial" w:cs="Arial"/>
          <w:color w:val="000000"/>
          <w:kern w:val="0"/>
          <w:sz w:val="18"/>
        </w:rPr>
        <w:t>了，即不可能再被任何途径使用的对象。</w:t>
      </w:r>
      <w:r>
        <w:rPr>
          <w:rFonts w:ascii="Arial" w:hAnsi="Arial" w:cs="Arial"/>
          <w:color w:val="000000"/>
          <w:kern w:val="0"/>
          <w:sz w:val="18"/>
          <w:szCs w:val="18"/>
        </w:rPr>
        <w:t> </w:t>
      </w:r>
      <w:r>
        <w:rPr>
          <w:rFonts w:ascii="Arial" w:hAnsi="Arial" w:cs="Arial"/>
          <w:color w:val="000000"/>
          <w:kern w:val="0"/>
          <w:sz w:val="18"/>
          <w:szCs w:val="18"/>
        </w:rPr>
        <w:br/>
      </w:r>
      <w:r>
        <w:rPr>
          <w:rFonts w:ascii="Arial" w:hAnsi="Arial" w:cs="Arial"/>
          <w:color w:val="000000"/>
          <w:kern w:val="0"/>
          <w:sz w:val="18"/>
          <w:szCs w:val="18"/>
        </w:rPr>
        <w:br/>
      </w:r>
      <w:r>
        <w:rPr>
          <w:rFonts w:ascii="Arial" w:hAnsi="Arial" w:cs="Arial"/>
          <w:color w:val="000000"/>
          <w:kern w:val="0"/>
          <w:sz w:val="18"/>
        </w:rPr>
        <w:t>引用计数算法（</w:t>
      </w:r>
      <w:r>
        <w:rPr>
          <w:rFonts w:ascii="Arial" w:hAnsi="Arial" w:cs="Arial"/>
          <w:color w:val="000000"/>
          <w:kern w:val="0"/>
          <w:sz w:val="18"/>
        </w:rPr>
        <w:t>Reference Counting</w:t>
      </w:r>
      <w:r>
        <w:rPr>
          <w:rFonts w:ascii="Arial" w:hAnsi="Arial" w:cs="Arial"/>
          <w:color w:val="000000"/>
          <w:kern w:val="0"/>
          <w:sz w:val="18"/>
        </w:rPr>
        <w:t>）</w:t>
      </w:r>
      <w:r>
        <w:rPr>
          <w:rFonts w:ascii="Arial" w:hAnsi="Arial" w:cs="Arial"/>
          <w:color w:val="000000"/>
          <w:kern w:val="0"/>
          <w:sz w:val="18"/>
          <w:szCs w:val="18"/>
        </w:rPr>
        <w:t> </w:t>
      </w:r>
      <w:r>
        <w:rPr>
          <w:rFonts w:ascii="Arial" w:hAnsi="Arial" w:cs="Arial"/>
          <w:color w:val="000000"/>
          <w:kern w:val="0"/>
          <w:sz w:val="18"/>
          <w:szCs w:val="18"/>
        </w:rPr>
        <w:br/>
      </w:r>
      <w:r>
        <w:rPr>
          <w:rFonts w:ascii="Arial" w:hAnsi="Arial" w:cs="Arial"/>
          <w:color w:val="000000"/>
          <w:kern w:val="0"/>
          <w:sz w:val="18"/>
          <w:szCs w:val="18"/>
        </w:rPr>
        <w:br/>
      </w:r>
      <w:r>
        <w:rPr>
          <w:rFonts w:ascii="Arial" w:hAnsi="Arial" w:cs="Arial"/>
          <w:color w:val="000000"/>
          <w:kern w:val="0"/>
          <w:sz w:val="18"/>
        </w:rPr>
        <w:t xml:space="preserve">　　最初的想法，也是很多教科书判断对象是否存活的算法是这样的：给对象中添加一个引用计数器，当有一个地方引用它，计数器加</w:t>
      </w:r>
      <w:r>
        <w:rPr>
          <w:rFonts w:ascii="Arial" w:hAnsi="Arial" w:cs="Arial"/>
          <w:color w:val="000000"/>
          <w:kern w:val="0"/>
          <w:sz w:val="18"/>
        </w:rPr>
        <w:t>1</w:t>
      </w:r>
      <w:r>
        <w:rPr>
          <w:rFonts w:ascii="Arial" w:hAnsi="Arial" w:cs="Arial"/>
          <w:color w:val="000000"/>
          <w:kern w:val="0"/>
          <w:sz w:val="18"/>
        </w:rPr>
        <w:t>，当引用失效，计数器减</w:t>
      </w:r>
      <w:r>
        <w:rPr>
          <w:rFonts w:ascii="Arial" w:hAnsi="Arial" w:cs="Arial"/>
          <w:color w:val="000000"/>
          <w:kern w:val="0"/>
          <w:sz w:val="18"/>
        </w:rPr>
        <w:t>1</w:t>
      </w:r>
      <w:r>
        <w:rPr>
          <w:rFonts w:ascii="Arial" w:hAnsi="Arial" w:cs="Arial"/>
          <w:color w:val="000000"/>
          <w:kern w:val="0"/>
          <w:sz w:val="18"/>
        </w:rPr>
        <w:t>，任何时刻计数器为</w:t>
      </w:r>
      <w:r>
        <w:rPr>
          <w:rFonts w:ascii="Arial" w:hAnsi="Arial" w:cs="Arial"/>
          <w:color w:val="000000"/>
          <w:kern w:val="0"/>
          <w:sz w:val="18"/>
        </w:rPr>
        <w:t>0</w:t>
      </w:r>
      <w:r>
        <w:rPr>
          <w:rFonts w:ascii="Arial" w:hAnsi="Arial" w:cs="Arial"/>
          <w:color w:val="000000"/>
          <w:kern w:val="0"/>
          <w:sz w:val="18"/>
        </w:rPr>
        <w:t>的对象就是不可能再被使用的。</w:t>
      </w:r>
      <w:r>
        <w:rPr>
          <w:rFonts w:ascii="Arial" w:hAnsi="Arial" w:cs="Arial"/>
          <w:color w:val="000000"/>
          <w:kern w:val="0"/>
          <w:sz w:val="18"/>
          <w:szCs w:val="18"/>
        </w:rPr>
        <w:t> </w:t>
      </w:r>
      <w:r>
        <w:rPr>
          <w:rFonts w:ascii="Arial" w:hAnsi="Arial" w:cs="Arial"/>
          <w:color w:val="000000"/>
          <w:kern w:val="0"/>
          <w:sz w:val="18"/>
          <w:szCs w:val="18"/>
        </w:rPr>
        <w:br/>
      </w:r>
      <w:r>
        <w:rPr>
          <w:rFonts w:ascii="Arial" w:hAnsi="Arial" w:cs="Arial"/>
          <w:color w:val="000000"/>
          <w:kern w:val="0"/>
          <w:sz w:val="18"/>
          <w:szCs w:val="18"/>
        </w:rPr>
        <w:br/>
      </w:r>
      <w:r>
        <w:rPr>
          <w:rFonts w:ascii="Arial" w:hAnsi="Arial" w:cs="Arial"/>
          <w:color w:val="000000"/>
          <w:kern w:val="0"/>
          <w:sz w:val="18"/>
        </w:rPr>
        <w:t xml:space="preserve">　　客观的说，引用计数算法实现简单，判定效率很高，在大</w:t>
      </w:r>
      <w:r>
        <w:rPr>
          <w:rFonts w:ascii="Arial" w:hAnsi="Arial" w:cs="Arial"/>
          <w:color w:val="000000"/>
          <w:kern w:val="0"/>
          <w:sz w:val="18"/>
        </w:rPr>
        <w:t>部分情况下它都是一个不错的算法，但引用计数算法无法解决对象循环引用的问题。举个简单的例子：对象</w:t>
      </w:r>
      <w:r>
        <w:rPr>
          <w:rFonts w:ascii="Arial" w:hAnsi="Arial" w:cs="Arial"/>
          <w:color w:val="000000"/>
          <w:kern w:val="0"/>
          <w:sz w:val="18"/>
        </w:rPr>
        <w:t>A</w:t>
      </w:r>
      <w:r>
        <w:rPr>
          <w:rFonts w:ascii="Arial" w:hAnsi="Arial" w:cs="Arial"/>
          <w:color w:val="000000"/>
          <w:kern w:val="0"/>
          <w:sz w:val="18"/>
        </w:rPr>
        <w:t>和</w:t>
      </w:r>
      <w:r>
        <w:rPr>
          <w:rFonts w:ascii="Arial" w:hAnsi="Arial" w:cs="Arial"/>
          <w:color w:val="000000"/>
          <w:kern w:val="0"/>
          <w:sz w:val="18"/>
        </w:rPr>
        <w:t>B</w:t>
      </w:r>
      <w:r>
        <w:rPr>
          <w:rFonts w:ascii="Arial" w:hAnsi="Arial" w:cs="Arial"/>
          <w:color w:val="000000"/>
          <w:kern w:val="0"/>
          <w:sz w:val="18"/>
        </w:rPr>
        <w:t>分别有字段</w:t>
      </w:r>
      <w:r>
        <w:rPr>
          <w:rFonts w:ascii="Arial" w:hAnsi="Arial" w:cs="Arial"/>
          <w:color w:val="000000"/>
          <w:kern w:val="0"/>
          <w:sz w:val="18"/>
        </w:rPr>
        <w:t>b</w:t>
      </w:r>
      <w:r>
        <w:rPr>
          <w:rFonts w:ascii="Arial" w:hAnsi="Arial" w:cs="Arial"/>
          <w:color w:val="000000"/>
          <w:kern w:val="0"/>
          <w:sz w:val="18"/>
        </w:rPr>
        <w:t>、</w:t>
      </w:r>
      <w:r>
        <w:rPr>
          <w:rFonts w:ascii="Arial" w:hAnsi="Arial" w:cs="Arial"/>
          <w:color w:val="000000"/>
          <w:kern w:val="0"/>
          <w:sz w:val="18"/>
        </w:rPr>
        <w:t>a</w:t>
      </w:r>
      <w:r>
        <w:rPr>
          <w:rFonts w:ascii="Arial" w:hAnsi="Arial" w:cs="Arial"/>
          <w:color w:val="000000"/>
          <w:kern w:val="0"/>
          <w:sz w:val="18"/>
        </w:rPr>
        <w:t>，令</w:t>
      </w:r>
      <w:r>
        <w:rPr>
          <w:rFonts w:ascii="Arial" w:hAnsi="Arial" w:cs="Arial"/>
          <w:color w:val="000000"/>
          <w:kern w:val="0"/>
          <w:sz w:val="18"/>
        </w:rPr>
        <w:t>A.b=B</w:t>
      </w:r>
      <w:r>
        <w:rPr>
          <w:rFonts w:ascii="Arial" w:hAnsi="Arial" w:cs="Arial"/>
          <w:color w:val="000000"/>
          <w:kern w:val="0"/>
          <w:sz w:val="18"/>
        </w:rPr>
        <w:t>和</w:t>
      </w:r>
      <w:r>
        <w:rPr>
          <w:rFonts w:ascii="Arial" w:hAnsi="Arial" w:cs="Arial"/>
          <w:color w:val="000000"/>
          <w:kern w:val="0"/>
          <w:sz w:val="18"/>
        </w:rPr>
        <w:t>B.a=A</w:t>
      </w:r>
      <w:r>
        <w:rPr>
          <w:rFonts w:ascii="Arial" w:hAnsi="Arial" w:cs="Arial"/>
          <w:color w:val="000000"/>
          <w:kern w:val="0"/>
          <w:sz w:val="18"/>
        </w:rPr>
        <w:t>，除此之外这</w:t>
      </w:r>
      <w:r>
        <w:rPr>
          <w:rFonts w:ascii="Arial" w:hAnsi="Arial" w:cs="Arial"/>
          <w:color w:val="000000"/>
          <w:kern w:val="0"/>
          <w:sz w:val="18"/>
        </w:rPr>
        <w:t>2</w:t>
      </w:r>
      <w:r>
        <w:rPr>
          <w:rFonts w:ascii="Arial" w:hAnsi="Arial" w:cs="Arial"/>
          <w:color w:val="000000"/>
          <w:kern w:val="0"/>
          <w:sz w:val="18"/>
        </w:rPr>
        <w:t>个对象再无任何引用，那实际上这</w:t>
      </w:r>
      <w:r>
        <w:rPr>
          <w:rFonts w:ascii="Arial" w:hAnsi="Arial" w:cs="Arial"/>
          <w:color w:val="000000"/>
          <w:kern w:val="0"/>
          <w:sz w:val="18"/>
        </w:rPr>
        <w:t>2</w:t>
      </w:r>
      <w:r>
        <w:rPr>
          <w:rFonts w:ascii="Arial" w:hAnsi="Arial" w:cs="Arial"/>
          <w:color w:val="000000"/>
          <w:kern w:val="0"/>
          <w:sz w:val="18"/>
        </w:rPr>
        <w:t>个对象已经不可能再被访问，但是引用计数算法却无法</w:t>
      </w:r>
      <w:r>
        <w:rPr>
          <w:rFonts w:ascii="Arial" w:hAnsi="Arial" w:cs="Arial"/>
          <w:color w:val="000000"/>
          <w:kern w:val="0"/>
          <w:sz w:val="18"/>
        </w:rPr>
        <w:lastRenderedPageBreak/>
        <w:t>回收他们。</w:t>
      </w:r>
      <w:r>
        <w:rPr>
          <w:rFonts w:ascii="Arial" w:hAnsi="Arial" w:cs="Arial"/>
          <w:color w:val="000000"/>
          <w:kern w:val="0"/>
          <w:sz w:val="18"/>
          <w:szCs w:val="18"/>
        </w:rPr>
        <w:t> </w:t>
      </w:r>
      <w:r>
        <w:rPr>
          <w:rFonts w:ascii="Arial" w:hAnsi="Arial" w:cs="Arial"/>
          <w:color w:val="000000"/>
          <w:kern w:val="0"/>
          <w:sz w:val="18"/>
          <w:szCs w:val="18"/>
        </w:rPr>
        <w:br/>
      </w:r>
      <w:r>
        <w:rPr>
          <w:rFonts w:ascii="Arial" w:hAnsi="Arial" w:cs="Arial"/>
          <w:color w:val="000000"/>
          <w:kern w:val="0"/>
          <w:sz w:val="18"/>
          <w:szCs w:val="18"/>
        </w:rPr>
        <w:br/>
      </w:r>
      <w:r>
        <w:rPr>
          <w:rFonts w:ascii="Arial" w:hAnsi="Arial" w:cs="Arial"/>
          <w:color w:val="000000"/>
          <w:kern w:val="0"/>
          <w:sz w:val="18"/>
        </w:rPr>
        <w:t>根搜索算法（</w:t>
      </w:r>
      <w:r>
        <w:rPr>
          <w:rFonts w:ascii="Arial" w:hAnsi="Arial" w:cs="Arial"/>
          <w:color w:val="000000"/>
          <w:kern w:val="0"/>
          <w:sz w:val="18"/>
        </w:rPr>
        <w:t>GC Roots Tracing</w:t>
      </w:r>
      <w:r>
        <w:rPr>
          <w:rFonts w:ascii="Arial" w:hAnsi="Arial" w:cs="Arial"/>
          <w:color w:val="000000"/>
          <w:kern w:val="0"/>
          <w:sz w:val="18"/>
        </w:rPr>
        <w:t>）</w:t>
      </w:r>
      <w:r>
        <w:rPr>
          <w:rFonts w:ascii="Arial" w:hAnsi="Arial" w:cs="Arial"/>
          <w:color w:val="000000"/>
          <w:kern w:val="0"/>
          <w:sz w:val="18"/>
          <w:szCs w:val="18"/>
        </w:rPr>
        <w:t> </w:t>
      </w:r>
      <w:r>
        <w:rPr>
          <w:rFonts w:ascii="Arial" w:hAnsi="Arial" w:cs="Arial"/>
          <w:color w:val="000000"/>
          <w:kern w:val="0"/>
          <w:sz w:val="18"/>
          <w:szCs w:val="18"/>
        </w:rPr>
        <w:br/>
      </w:r>
      <w:r>
        <w:rPr>
          <w:rFonts w:ascii="Arial" w:hAnsi="Arial" w:cs="Arial"/>
          <w:color w:val="000000"/>
          <w:kern w:val="0"/>
          <w:sz w:val="18"/>
          <w:szCs w:val="18"/>
        </w:rPr>
        <w:br/>
      </w:r>
      <w:r>
        <w:rPr>
          <w:rFonts w:ascii="Arial" w:hAnsi="Arial" w:cs="Arial"/>
          <w:color w:val="000000"/>
          <w:kern w:val="0"/>
          <w:sz w:val="18"/>
        </w:rPr>
        <w:t xml:space="preserve">　　在实际生产的语言中（</w:t>
      </w:r>
      <w:r>
        <w:rPr>
          <w:rFonts w:ascii="Arial" w:hAnsi="Arial" w:cs="Arial"/>
          <w:color w:val="000000"/>
          <w:kern w:val="0"/>
          <w:sz w:val="18"/>
        </w:rPr>
        <w:t>Java</w:t>
      </w:r>
      <w:r>
        <w:rPr>
          <w:rFonts w:ascii="Arial" w:hAnsi="Arial" w:cs="Arial"/>
          <w:color w:val="000000"/>
          <w:kern w:val="0"/>
          <w:sz w:val="18"/>
        </w:rPr>
        <w:t>、</w:t>
      </w:r>
      <w:r>
        <w:rPr>
          <w:rFonts w:ascii="Arial" w:hAnsi="Arial" w:cs="Arial"/>
          <w:color w:val="000000"/>
          <w:kern w:val="0"/>
          <w:sz w:val="18"/>
        </w:rPr>
        <w:t>C#</w:t>
      </w:r>
      <w:r>
        <w:rPr>
          <w:rFonts w:ascii="Arial" w:hAnsi="Arial" w:cs="Arial"/>
          <w:color w:val="000000"/>
          <w:kern w:val="0"/>
          <w:sz w:val="18"/>
        </w:rPr>
        <w:t>、甚至包括前面提到的</w:t>
      </w:r>
      <w:r>
        <w:rPr>
          <w:rFonts w:ascii="Arial" w:hAnsi="Arial" w:cs="Arial"/>
          <w:color w:val="000000"/>
          <w:kern w:val="0"/>
          <w:sz w:val="18"/>
        </w:rPr>
        <w:t>Lisp</w:t>
      </w:r>
      <w:r>
        <w:rPr>
          <w:rFonts w:ascii="Arial" w:hAnsi="Arial" w:cs="Arial"/>
          <w:color w:val="000000"/>
          <w:kern w:val="0"/>
          <w:sz w:val="18"/>
        </w:rPr>
        <w:t>），都是使用根搜索算法判定对象是否存活。算法基本思路就是通过一系列的称为</w:t>
      </w:r>
      <w:r>
        <w:rPr>
          <w:rFonts w:ascii="Arial" w:hAnsi="Arial" w:cs="Arial"/>
          <w:color w:val="000000"/>
          <w:kern w:val="0"/>
          <w:sz w:val="18"/>
        </w:rPr>
        <w:t>“GC Roots”</w:t>
      </w:r>
      <w:r>
        <w:rPr>
          <w:rFonts w:ascii="Arial" w:hAnsi="Arial" w:cs="Arial"/>
          <w:color w:val="000000"/>
          <w:kern w:val="0"/>
          <w:sz w:val="18"/>
        </w:rPr>
        <w:t>的点作为起始进行向下搜索，当一个对象到</w:t>
      </w:r>
      <w:r>
        <w:rPr>
          <w:rFonts w:ascii="Arial" w:hAnsi="Arial" w:cs="Arial"/>
          <w:color w:val="000000"/>
          <w:kern w:val="0"/>
          <w:sz w:val="18"/>
        </w:rPr>
        <w:t>GC Roo</w:t>
      </w:r>
      <w:r>
        <w:rPr>
          <w:rFonts w:ascii="Arial" w:hAnsi="Arial" w:cs="Arial"/>
          <w:color w:val="000000"/>
          <w:kern w:val="0"/>
          <w:sz w:val="18"/>
        </w:rPr>
        <w:t>ts</w:t>
      </w:r>
      <w:r>
        <w:rPr>
          <w:rFonts w:ascii="Arial" w:hAnsi="Arial" w:cs="Arial"/>
          <w:color w:val="000000"/>
          <w:kern w:val="0"/>
          <w:sz w:val="18"/>
        </w:rPr>
        <w:t>没有任何引用链（</w:t>
      </w:r>
      <w:r>
        <w:rPr>
          <w:rFonts w:ascii="Arial" w:hAnsi="Arial" w:cs="Arial"/>
          <w:color w:val="000000"/>
          <w:kern w:val="0"/>
          <w:sz w:val="18"/>
        </w:rPr>
        <w:t>Reference Chain</w:t>
      </w:r>
      <w:r>
        <w:rPr>
          <w:rFonts w:ascii="Arial" w:hAnsi="Arial" w:cs="Arial"/>
          <w:color w:val="000000"/>
          <w:kern w:val="0"/>
          <w:sz w:val="18"/>
        </w:rPr>
        <w:t>）相连，则证明此对象是不可用的。在</w:t>
      </w:r>
      <w:r>
        <w:rPr>
          <w:rFonts w:ascii="Arial" w:hAnsi="Arial" w:cs="Arial"/>
          <w:color w:val="000000"/>
          <w:kern w:val="0"/>
          <w:sz w:val="18"/>
        </w:rPr>
        <w:t>Java</w:t>
      </w:r>
      <w:r>
        <w:rPr>
          <w:rFonts w:ascii="Arial" w:hAnsi="Arial" w:cs="Arial"/>
          <w:color w:val="000000"/>
          <w:kern w:val="0"/>
          <w:sz w:val="18"/>
        </w:rPr>
        <w:t>语言中，</w:t>
      </w:r>
      <w:r>
        <w:rPr>
          <w:rFonts w:ascii="Arial" w:hAnsi="Arial" w:cs="Arial"/>
          <w:color w:val="000000"/>
          <w:kern w:val="0"/>
          <w:sz w:val="18"/>
        </w:rPr>
        <w:t>GC Roots</w:t>
      </w:r>
      <w:r>
        <w:rPr>
          <w:rFonts w:ascii="Arial" w:hAnsi="Arial" w:cs="Arial"/>
          <w:color w:val="000000"/>
          <w:kern w:val="0"/>
          <w:sz w:val="18"/>
        </w:rPr>
        <w:t>包括：</w:t>
      </w:r>
      <w:r>
        <w:rPr>
          <w:rFonts w:ascii="Arial" w:hAnsi="Arial" w:cs="Arial"/>
          <w:color w:val="000000"/>
          <w:kern w:val="0"/>
          <w:sz w:val="18"/>
          <w:szCs w:val="18"/>
        </w:rPr>
        <w:t> </w:t>
      </w:r>
      <w:r>
        <w:rPr>
          <w:rFonts w:ascii="Arial" w:hAnsi="Arial" w:cs="Arial"/>
          <w:color w:val="000000"/>
          <w:kern w:val="0"/>
          <w:sz w:val="18"/>
          <w:szCs w:val="18"/>
        </w:rPr>
        <w:br/>
      </w:r>
      <w:r>
        <w:rPr>
          <w:rFonts w:ascii="Arial" w:hAnsi="Arial" w:cs="Arial"/>
          <w:color w:val="000000"/>
          <w:kern w:val="0"/>
          <w:sz w:val="18"/>
          <w:szCs w:val="18"/>
        </w:rPr>
        <w:br/>
      </w:r>
      <w:r>
        <w:rPr>
          <w:rFonts w:ascii="Arial" w:hAnsi="Arial" w:cs="Arial"/>
          <w:color w:val="000000"/>
          <w:kern w:val="0"/>
          <w:sz w:val="18"/>
        </w:rPr>
        <w:t xml:space="preserve">　　</w:t>
      </w:r>
      <w:r>
        <w:rPr>
          <w:rFonts w:ascii="Arial" w:hAnsi="Arial" w:cs="Arial"/>
          <w:color w:val="000000"/>
          <w:kern w:val="0"/>
          <w:sz w:val="18"/>
        </w:rPr>
        <w:t>1.</w:t>
      </w:r>
      <w:r>
        <w:rPr>
          <w:rFonts w:ascii="Arial" w:hAnsi="Arial" w:cs="Arial"/>
          <w:color w:val="000000"/>
          <w:kern w:val="0"/>
          <w:sz w:val="18"/>
        </w:rPr>
        <w:t>在</w:t>
      </w:r>
      <w:r>
        <w:rPr>
          <w:rFonts w:ascii="Arial" w:hAnsi="Arial" w:cs="Arial"/>
          <w:color w:val="000000"/>
          <w:kern w:val="0"/>
          <w:sz w:val="18"/>
        </w:rPr>
        <w:t>VM</w:t>
      </w:r>
      <w:r>
        <w:rPr>
          <w:rFonts w:ascii="Arial" w:hAnsi="Arial" w:cs="Arial"/>
          <w:color w:val="000000"/>
          <w:kern w:val="0"/>
          <w:sz w:val="18"/>
        </w:rPr>
        <w:t>栈（帧中的本地变量）中的引用</w:t>
      </w:r>
      <w:r>
        <w:rPr>
          <w:rFonts w:ascii="Arial" w:hAnsi="Arial" w:cs="Arial"/>
          <w:color w:val="000000"/>
          <w:kern w:val="0"/>
          <w:sz w:val="18"/>
          <w:szCs w:val="18"/>
        </w:rPr>
        <w:t> </w:t>
      </w:r>
      <w:r>
        <w:rPr>
          <w:rFonts w:ascii="Arial" w:hAnsi="Arial" w:cs="Arial"/>
          <w:color w:val="000000"/>
          <w:kern w:val="0"/>
          <w:sz w:val="18"/>
          <w:szCs w:val="18"/>
        </w:rPr>
        <w:br/>
      </w:r>
      <w:r>
        <w:rPr>
          <w:rFonts w:ascii="Arial" w:hAnsi="Arial" w:cs="Arial"/>
          <w:color w:val="000000"/>
          <w:kern w:val="0"/>
          <w:sz w:val="18"/>
        </w:rPr>
        <w:t xml:space="preserve">　　</w:t>
      </w:r>
      <w:r>
        <w:rPr>
          <w:rFonts w:ascii="Arial" w:hAnsi="Arial" w:cs="Arial"/>
          <w:color w:val="000000"/>
          <w:kern w:val="0"/>
          <w:sz w:val="18"/>
        </w:rPr>
        <w:t>2.</w:t>
      </w:r>
      <w:r>
        <w:rPr>
          <w:rFonts w:ascii="Arial" w:hAnsi="Arial" w:cs="Arial"/>
          <w:color w:val="000000"/>
          <w:kern w:val="0"/>
          <w:sz w:val="18"/>
        </w:rPr>
        <w:t>方法区中的静态引用</w:t>
      </w:r>
      <w:r>
        <w:rPr>
          <w:rFonts w:ascii="Arial" w:hAnsi="Arial" w:cs="Arial"/>
          <w:color w:val="000000"/>
          <w:kern w:val="0"/>
          <w:sz w:val="18"/>
          <w:szCs w:val="18"/>
        </w:rPr>
        <w:t> </w:t>
      </w:r>
      <w:r>
        <w:rPr>
          <w:rFonts w:ascii="Arial" w:hAnsi="Arial" w:cs="Arial"/>
          <w:color w:val="000000"/>
          <w:kern w:val="0"/>
          <w:sz w:val="18"/>
          <w:szCs w:val="18"/>
        </w:rPr>
        <w:br/>
      </w:r>
      <w:r>
        <w:rPr>
          <w:rFonts w:ascii="Arial" w:hAnsi="Arial" w:cs="Arial"/>
          <w:color w:val="000000"/>
          <w:kern w:val="0"/>
          <w:sz w:val="18"/>
        </w:rPr>
        <w:t xml:space="preserve">　　</w:t>
      </w:r>
      <w:r>
        <w:rPr>
          <w:rFonts w:ascii="Arial" w:hAnsi="Arial" w:cs="Arial"/>
          <w:color w:val="000000"/>
          <w:kern w:val="0"/>
          <w:sz w:val="18"/>
        </w:rPr>
        <w:t>3.JNI</w:t>
      </w:r>
      <w:r>
        <w:rPr>
          <w:rFonts w:ascii="Arial" w:hAnsi="Arial" w:cs="Arial"/>
          <w:color w:val="000000"/>
          <w:kern w:val="0"/>
          <w:sz w:val="18"/>
        </w:rPr>
        <w:t>（即一般说的</w:t>
      </w:r>
      <w:r>
        <w:rPr>
          <w:rFonts w:ascii="Arial" w:hAnsi="Arial" w:cs="Arial"/>
          <w:color w:val="000000"/>
          <w:kern w:val="0"/>
          <w:sz w:val="18"/>
        </w:rPr>
        <w:t>Native</w:t>
      </w:r>
      <w:r>
        <w:rPr>
          <w:rFonts w:ascii="Arial" w:hAnsi="Arial" w:cs="Arial"/>
          <w:color w:val="000000"/>
          <w:kern w:val="0"/>
          <w:sz w:val="18"/>
        </w:rPr>
        <w:t>方法）中的引用</w:t>
      </w:r>
      <w:r>
        <w:rPr>
          <w:rFonts w:ascii="Arial" w:hAnsi="Arial" w:cs="Arial"/>
          <w:color w:val="000000"/>
          <w:kern w:val="0"/>
          <w:sz w:val="18"/>
          <w:szCs w:val="18"/>
        </w:rPr>
        <w:t> </w:t>
      </w:r>
      <w:r>
        <w:rPr>
          <w:rFonts w:ascii="Arial" w:hAnsi="Arial" w:cs="Arial"/>
          <w:color w:val="000000"/>
          <w:kern w:val="0"/>
          <w:sz w:val="18"/>
          <w:szCs w:val="18"/>
        </w:rPr>
        <w:br/>
      </w:r>
      <w:r>
        <w:rPr>
          <w:rFonts w:ascii="Arial" w:hAnsi="Arial" w:cs="Arial"/>
          <w:color w:val="000000"/>
          <w:kern w:val="0"/>
          <w:sz w:val="18"/>
          <w:szCs w:val="18"/>
        </w:rPr>
        <w:br/>
      </w:r>
      <w:r>
        <w:rPr>
          <w:rFonts w:ascii="Arial" w:hAnsi="Arial" w:cs="Arial"/>
          <w:color w:val="000000"/>
          <w:kern w:val="0"/>
          <w:sz w:val="18"/>
        </w:rPr>
        <w:t>生存还是死亡？</w:t>
      </w:r>
      <w:r>
        <w:rPr>
          <w:rFonts w:ascii="Arial" w:hAnsi="Arial" w:cs="Arial"/>
          <w:color w:val="000000"/>
          <w:kern w:val="0"/>
          <w:sz w:val="18"/>
          <w:szCs w:val="18"/>
        </w:rPr>
        <w:t> </w:t>
      </w:r>
      <w:r>
        <w:rPr>
          <w:rFonts w:ascii="Arial" w:hAnsi="Arial" w:cs="Arial"/>
          <w:color w:val="000000"/>
          <w:kern w:val="0"/>
          <w:sz w:val="18"/>
          <w:szCs w:val="18"/>
        </w:rPr>
        <w:br/>
      </w:r>
      <w:r>
        <w:rPr>
          <w:rFonts w:ascii="Arial" w:hAnsi="Arial" w:cs="Arial"/>
          <w:color w:val="000000"/>
          <w:kern w:val="0"/>
          <w:sz w:val="18"/>
          <w:szCs w:val="18"/>
        </w:rPr>
        <w:br/>
      </w:r>
      <w:r>
        <w:rPr>
          <w:rFonts w:ascii="Arial" w:hAnsi="Arial" w:cs="Arial"/>
          <w:color w:val="000000"/>
          <w:kern w:val="0"/>
          <w:sz w:val="18"/>
        </w:rPr>
        <w:t xml:space="preserve">　　判定一个对象死亡，至少经历两次标记过程：如果对象在进行根搜索后，发现没有与</w:t>
      </w:r>
      <w:r>
        <w:rPr>
          <w:rFonts w:ascii="Arial" w:hAnsi="Arial" w:cs="Arial"/>
          <w:color w:val="000000"/>
          <w:kern w:val="0"/>
          <w:sz w:val="18"/>
        </w:rPr>
        <w:t>GC Roots</w:t>
      </w:r>
      <w:r>
        <w:rPr>
          <w:rFonts w:ascii="Arial" w:hAnsi="Arial" w:cs="Arial"/>
          <w:color w:val="000000"/>
          <w:kern w:val="0"/>
          <w:sz w:val="18"/>
        </w:rPr>
        <w:t>相连接的引用链，那它将会被第一次标记，并在稍后执行他的</w:t>
      </w:r>
      <w:r>
        <w:rPr>
          <w:rFonts w:ascii="Arial" w:hAnsi="Arial" w:cs="Arial"/>
          <w:color w:val="000000"/>
          <w:kern w:val="0"/>
          <w:sz w:val="18"/>
        </w:rPr>
        <w:t>finalize()</w:t>
      </w:r>
      <w:r>
        <w:rPr>
          <w:rFonts w:ascii="Arial" w:hAnsi="Arial" w:cs="Arial"/>
          <w:color w:val="000000"/>
          <w:kern w:val="0"/>
          <w:sz w:val="18"/>
        </w:rPr>
        <w:t>方法（如果它有的话）。这里所谓的</w:t>
      </w:r>
      <w:r>
        <w:rPr>
          <w:rFonts w:ascii="Arial" w:hAnsi="Arial" w:cs="Arial"/>
          <w:color w:val="000000"/>
          <w:kern w:val="0"/>
          <w:sz w:val="18"/>
        </w:rPr>
        <w:t>“</w:t>
      </w:r>
      <w:r>
        <w:rPr>
          <w:rFonts w:ascii="Arial" w:hAnsi="Arial" w:cs="Arial"/>
          <w:color w:val="000000"/>
          <w:kern w:val="0"/>
          <w:sz w:val="18"/>
        </w:rPr>
        <w:t>执行</w:t>
      </w:r>
      <w:r>
        <w:rPr>
          <w:rFonts w:ascii="Arial" w:hAnsi="Arial" w:cs="Arial"/>
          <w:color w:val="000000"/>
          <w:kern w:val="0"/>
          <w:sz w:val="18"/>
        </w:rPr>
        <w:t>”</w:t>
      </w:r>
      <w:r>
        <w:rPr>
          <w:rFonts w:ascii="Arial" w:hAnsi="Arial" w:cs="Arial"/>
          <w:color w:val="000000"/>
          <w:kern w:val="0"/>
          <w:sz w:val="18"/>
        </w:rPr>
        <w:t>是指虚拟机会触发这个方</w:t>
      </w:r>
      <w:r>
        <w:rPr>
          <w:rFonts w:ascii="Arial" w:hAnsi="Arial" w:cs="Arial"/>
          <w:color w:val="000000"/>
          <w:kern w:val="0"/>
          <w:sz w:val="18"/>
        </w:rPr>
        <w:t>法，但并不承诺会等待它运行结束。这点是必须的，否则一个对象在</w:t>
      </w:r>
      <w:r>
        <w:rPr>
          <w:rFonts w:ascii="Arial" w:hAnsi="Arial" w:cs="Arial"/>
          <w:color w:val="000000"/>
          <w:kern w:val="0"/>
          <w:sz w:val="18"/>
        </w:rPr>
        <w:t>finalize()</w:t>
      </w:r>
      <w:r>
        <w:rPr>
          <w:rFonts w:ascii="Arial" w:hAnsi="Arial" w:cs="Arial"/>
          <w:color w:val="000000"/>
          <w:kern w:val="0"/>
          <w:sz w:val="18"/>
        </w:rPr>
        <w:t>方法执行缓慢，甚至有死循环什么的将会很容易导致整个系统崩溃。</w:t>
      </w:r>
      <w:r>
        <w:rPr>
          <w:rFonts w:ascii="Arial" w:hAnsi="Arial" w:cs="Arial"/>
          <w:color w:val="000000"/>
          <w:kern w:val="0"/>
          <w:sz w:val="18"/>
        </w:rPr>
        <w:t>finalize()</w:t>
      </w:r>
      <w:r>
        <w:rPr>
          <w:rFonts w:ascii="Arial" w:hAnsi="Arial" w:cs="Arial"/>
          <w:color w:val="000000"/>
          <w:kern w:val="0"/>
          <w:sz w:val="18"/>
        </w:rPr>
        <w:t>方法是对象最后一次逃脱死亡命运的机会，稍后</w:t>
      </w:r>
      <w:r>
        <w:rPr>
          <w:rFonts w:ascii="Arial" w:hAnsi="Arial" w:cs="Arial"/>
          <w:color w:val="000000"/>
          <w:kern w:val="0"/>
          <w:sz w:val="18"/>
        </w:rPr>
        <w:t>GC</w:t>
      </w:r>
      <w:r>
        <w:rPr>
          <w:rFonts w:ascii="Arial" w:hAnsi="Arial" w:cs="Arial"/>
          <w:color w:val="000000"/>
          <w:kern w:val="0"/>
          <w:sz w:val="18"/>
        </w:rPr>
        <w:t>将进行第二次规模稍小的标记，如果在</w:t>
      </w:r>
      <w:r>
        <w:rPr>
          <w:rFonts w:ascii="Arial" w:hAnsi="Arial" w:cs="Arial"/>
          <w:color w:val="000000"/>
          <w:kern w:val="0"/>
          <w:sz w:val="18"/>
        </w:rPr>
        <w:t>finalize()</w:t>
      </w:r>
      <w:r>
        <w:rPr>
          <w:rFonts w:ascii="Arial" w:hAnsi="Arial" w:cs="Arial"/>
          <w:color w:val="000000"/>
          <w:kern w:val="0"/>
          <w:sz w:val="18"/>
        </w:rPr>
        <w:t>中对象成功拯救自己（只要重新建立到</w:t>
      </w:r>
      <w:r>
        <w:rPr>
          <w:rFonts w:ascii="Arial" w:hAnsi="Arial" w:cs="Arial"/>
          <w:color w:val="000000"/>
          <w:kern w:val="0"/>
          <w:sz w:val="18"/>
        </w:rPr>
        <w:t>GC Roots</w:t>
      </w:r>
      <w:r>
        <w:rPr>
          <w:rFonts w:ascii="Arial" w:hAnsi="Arial" w:cs="Arial"/>
          <w:color w:val="000000"/>
          <w:kern w:val="0"/>
          <w:sz w:val="18"/>
        </w:rPr>
        <w:t>的连接即可，譬如把自己赋值到某个引用上），那在第二次标记时它将被移除出</w:t>
      </w:r>
      <w:r>
        <w:rPr>
          <w:rFonts w:ascii="Arial" w:hAnsi="Arial" w:cs="Arial"/>
          <w:color w:val="000000"/>
          <w:kern w:val="0"/>
          <w:sz w:val="18"/>
        </w:rPr>
        <w:t>“</w:t>
      </w:r>
      <w:r>
        <w:rPr>
          <w:rFonts w:ascii="Arial" w:hAnsi="Arial" w:cs="Arial"/>
          <w:color w:val="000000"/>
          <w:kern w:val="0"/>
          <w:sz w:val="18"/>
        </w:rPr>
        <w:t>即将回收</w:t>
      </w:r>
      <w:r>
        <w:rPr>
          <w:rFonts w:ascii="Arial" w:hAnsi="Arial" w:cs="Arial"/>
          <w:color w:val="000000"/>
          <w:kern w:val="0"/>
          <w:sz w:val="18"/>
        </w:rPr>
        <w:t>”</w:t>
      </w:r>
      <w:r>
        <w:rPr>
          <w:rFonts w:ascii="Arial" w:hAnsi="Arial" w:cs="Arial"/>
          <w:color w:val="000000"/>
          <w:kern w:val="0"/>
          <w:sz w:val="18"/>
        </w:rPr>
        <w:t>的集合，如果对象这时候还没有逃脱，那基本上它就真的离死不远了。</w:t>
      </w:r>
      <w:r>
        <w:rPr>
          <w:rFonts w:ascii="Arial" w:hAnsi="Arial" w:cs="Arial"/>
          <w:color w:val="000000"/>
          <w:kern w:val="0"/>
          <w:sz w:val="18"/>
          <w:szCs w:val="18"/>
        </w:rPr>
        <w:t> </w:t>
      </w:r>
      <w:r>
        <w:rPr>
          <w:rFonts w:ascii="Arial" w:hAnsi="Arial" w:cs="Arial"/>
          <w:color w:val="000000"/>
          <w:kern w:val="0"/>
          <w:sz w:val="18"/>
          <w:szCs w:val="18"/>
        </w:rPr>
        <w:br/>
      </w:r>
      <w:r>
        <w:rPr>
          <w:rFonts w:ascii="Arial" w:hAnsi="Arial" w:cs="Arial"/>
          <w:color w:val="000000"/>
          <w:kern w:val="0"/>
          <w:sz w:val="18"/>
          <w:szCs w:val="18"/>
        </w:rPr>
        <w:br/>
      </w:r>
      <w:r>
        <w:rPr>
          <w:rFonts w:ascii="Arial" w:hAnsi="Arial" w:cs="Arial"/>
          <w:color w:val="000000"/>
          <w:kern w:val="0"/>
          <w:sz w:val="18"/>
        </w:rPr>
        <w:t xml:space="preserve">　　需要特别说明的是，这里对</w:t>
      </w:r>
      <w:r>
        <w:rPr>
          <w:rFonts w:ascii="Arial" w:hAnsi="Arial" w:cs="Arial"/>
          <w:color w:val="000000"/>
          <w:kern w:val="0"/>
          <w:sz w:val="18"/>
        </w:rPr>
        <w:t>finalize()</w:t>
      </w:r>
      <w:r>
        <w:rPr>
          <w:rFonts w:ascii="Arial" w:hAnsi="Arial" w:cs="Arial"/>
          <w:color w:val="000000"/>
          <w:kern w:val="0"/>
          <w:sz w:val="18"/>
        </w:rPr>
        <w:t>方法</w:t>
      </w:r>
      <w:r>
        <w:rPr>
          <w:rFonts w:ascii="Arial" w:hAnsi="Arial" w:cs="Arial"/>
          <w:color w:val="000000"/>
          <w:kern w:val="0"/>
          <w:sz w:val="18"/>
        </w:rPr>
        <w:t>的描述可能带点悲情的艺术加工，并不代表笔者鼓励大家去使用这个方法来拯救对象。相反，笔者建议大家尽量避免使用它，这个不是</w:t>
      </w:r>
      <w:r>
        <w:rPr>
          <w:rFonts w:ascii="Arial" w:hAnsi="Arial" w:cs="Arial"/>
          <w:color w:val="000000"/>
          <w:kern w:val="0"/>
          <w:sz w:val="18"/>
        </w:rPr>
        <w:t>C/C++</w:t>
      </w:r>
      <w:r>
        <w:rPr>
          <w:rFonts w:ascii="Arial" w:hAnsi="Arial" w:cs="Arial"/>
          <w:color w:val="000000"/>
          <w:kern w:val="0"/>
          <w:sz w:val="18"/>
        </w:rPr>
        <w:t>里面的析构函数，它运行代价高昂，不确定性大，无法保证各个对象的调用顺序。需要关闭外部资源之类的事情，基本上它能做的使用</w:t>
      </w:r>
      <w:r>
        <w:rPr>
          <w:rFonts w:ascii="Arial" w:hAnsi="Arial" w:cs="Arial"/>
          <w:color w:val="000000"/>
          <w:kern w:val="0"/>
          <w:sz w:val="18"/>
        </w:rPr>
        <w:t>try-finally</w:t>
      </w:r>
      <w:r>
        <w:rPr>
          <w:rFonts w:ascii="Arial" w:hAnsi="Arial" w:cs="Arial"/>
          <w:color w:val="000000"/>
          <w:kern w:val="0"/>
          <w:sz w:val="18"/>
        </w:rPr>
        <w:t>可以做的更好。</w:t>
      </w:r>
      <w:r>
        <w:rPr>
          <w:rFonts w:ascii="Arial" w:hAnsi="Arial" w:cs="Arial"/>
          <w:color w:val="000000"/>
          <w:kern w:val="0"/>
          <w:sz w:val="18"/>
          <w:szCs w:val="18"/>
        </w:rPr>
        <w:t> </w:t>
      </w:r>
      <w:r>
        <w:rPr>
          <w:rFonts w:ascii="Arial" w:hAnsi="Arial" w:cs="Arial"/>
          <w:color w:val="000000"/>
          <w:kern w:val="0"/>
          <w:sz w:val="18"/>
          <w:szCs w:val="18"/>
        </w:rPr>
        <w:br/>
      </w:r>
      <w:r>
        <w:rPr>
          <w:rFonts w:ascii="Arial" w:hAnsi="Arial" w:cs="Arial"/>
          <w:color w:val="000000"/>
          <w:kern w:val="0"/>
          <w:sz w:val="18"/>
          <w:szCs w:val="18"/>
        </w:rPr>
        <w:br/>
      </w:r>
      <w:r>
        <w:rPr>
          <w:rFonts w:ascii="Arial" w:hAnsi="Arial" w:cs="Arial"/>
          <w:color w:val="000000"/>
          <w:kern w:val="0"/>
          <w:sz w:val="18"/>
        </w:rPr>
        <w:t>关于方法区</w:t>
      </w:r>
      <w:r>
        <w:rPr>
          <w:rFonts w:ascii="Arial" w:hAnsi="Arial" w:cs="Arial"/>
          <w:color w:val="000000"/>
          <w:kern w:val="0"/>
          <w:sz w:val="18"/>
          <w:szCs w:val="18"/>
        </w:rPr>
        <w:t> </w:t>
      </w:r>
      <w:r>
        <w:rPr>
          <w:rFonts w:ascii="Arial" w:hAnsi="Arial" w:cs="Arial"/>
          <w:color w:val="000000"/>
          <w:kern w:val="0"/>
          <w:sz w:val="18"/>
          <w:szCs w:val="18"/>
        </w:rPr>
        <w:br/>
      </w:r>
      <w:r>
        <w:rPr>
          <w:rFonts w:ascii="Arial" w:hAnsi="Arial" w:cs="Arial"/>
          <w:color w:val="000000"/>
          <w:kern w:val="0"/>
          <w:sz w:val="18"/>
          <w:szCs w:val="18"/>
        </w:rPr>
        <w:br/>
      </w:r>
      <w:r>
        <w:rPr>
          <w:rFonts w:ascii="Arial" w:hAnsi="Arial" w:cs="Arial"/>
          <w:color w:val="000000"/>
          <w:kern w:val="0"/>
          <w:sz w:val="18"/>
        </w:rPr>
        <w:t xml:space="preserve">　　方法区即后文提到的永久代，很多人认为永久代是没有</w:t>
      </w:r>
      <w:r>
        <w:rPr>
          <w:rFonts w:ascii="Arial" w:hAnsi="Arial" w:cs="Arial"/>
          <w:color w:val="000000"/>
          <w:kern w:val="0"/>
          <w:sz w:val="18"/>
        </w:rPr>
        <w:t>GC</w:t>
      </w:r>
      <w:r>
        <w:rPr>
          <w:rFonts w:ascii="Arial" w:hAnsi="Arial" w:cs="Arial"/>
          <w:color w:val="000000"/>
          <w:kern w:val="0"/>
          <w:sz w:val="18"/>
        </w:rPr>
        <w:t>的，《</w:t>
      </w:r>
      <w:r>
        <w:rPr>
          <w:rFonts w:ascii="Arial" w:hAnsi="Arial" w:cs="Arial"/>
          <w:color w:val="000000"/>
          <w:kern w:val="0"/>
          <w:sz w:val="18"/>
        </w:rPr>
        <w:t>Java</w:t>
      </w:r>
      <w:r>
        <w:rPr>
          <w:rFonts w:ascii="Arial" w:hAnsi="Arial" w:cs="Arial"/>
          <w:color w:val="000000"/>
          <w:kern w:val="0"/>
          <w:sz w:val="18"/>
        </w:rPr>
        <w:t>虚拟机规范》中确实说过可以不要求虚拟机在这区实现</w:t>
      </w:r>
      <w:r>
        <w:rPr>
          <w:rFonts w:ascii="Arial" w:hAnsi="Arial" w:cs="Arial"/>
          <w:color w:val="000000"/>
          <w:kern w:val="0"/>
          <w:sz w:val="18"/>
        </w:rPr>
        <w:t>GC</w:t>
      </w:r>
      <w:r>
        <w:rPr>
          <w:rFonts w:ascii="Arial" w:hAnsi="Arial" w:cs="Arial"/>
          <w:color w:val="000000"/>
          <w:kern w:val="0"/>
          <w:sz w:val="18"/>
        </w:rPr>
        <w:t>，而且这区</w:t>
      </w:r>
      <w:r>
        <w:rPr>
          <w:rFonts w:ascii="Arial" w:hAnsi="Arial" w:cs="Arial"/>
          <w:color w:val="000000"/>
          <w:kern w:val="0"/>
          <w:sz w:val="18"/>
        </w:rPr>
        <w:t>GC</w:t>
      </w:r>
      <w:r>
        <w:rPr>
          <w:rFonts w:ascii="Arial" w:hAnsi="Arial" w:cs="Arial"/>
          <w:color w:val="000000"/>
          <w:kern w:val="0"/>
          <w:sz w:val="18"/>
        </w:rPr>
        <w:t>的</w:t>
      </w:r>
      <w:r>
        <w:rPr>
          <w:rFonts w:ascii="Arial" w:hAnsi="Arial" w:cs="Arial"/>
          <w:color w:val="000000"/>
          <w:kern w:val="0"/>
          <w:sz w:val="18"/>
        </w:rPr>
        <w:t>“</w:t>
      </w:r>
      <w:r>
        <w:rPr>
          <w:rFonts w:ascii="Arial" w:hAnsi="Arial" w:cs="Arial"/>
          <w:color w:val="000000"/>
          <w:kern w:val="0"/>
          <w:sz w:val="18"/>
        </w:rPr>
        <w:t>性价比</w:t>
      </w:r>
      <w:r>
        <w:rPr>
          <w:rFonts w:ascii="Arial" w:hAnsi="Arial" w:cs="Arial"/>
          <w:color w:val="000000"/>
          <w:kern w:val="0"/>
          <w:sz w:val="18"/>
        </w:rPr>
        <w:t>”</w:t>
      </w:r>
      <w:r>
        <w:rPr>
          <w:rFonts w:ascii="Arial" w:hAnsi="Arial" w:cs="Arial"/>
          <w:color w:val="000000"/>
          <w:kern w:val="0"/>
          <w:sz w:val="18"/>
        </w:rPr>
        <w:t>一般比较低：在堆中，尤其是在新生代，常规应用进行一次</w:t>
      </w:r>
      <w:r>
        <w:rPr>
          <w:rFonts w:ascii="Arial" w:hAnsi="Arial" w:cs="Arial"/>
          <w:color w:val="000000"/>
          <w:kern w:val="0"/>
          <w:sz w:val="18"/>
        </w:rPr>
        <w:t>GC</w:t>
      </w:r>
      <w:r>
        <w:rPr>
          <w:rFonts w:ascii="Arial" w:hAnsi="Arial" w:cs="Arial"/>
          <w:color w:val="000000"/>
          <w:kern w:val="0"/>
          <w:sz w:val="18"/>
        </w:rPr>
        <w:t>可以</w:t>
      </w:r>
      <w:r>
        <w:rPr>
          <w:rFonts w:ascii="Arial" w:hAnsi="Arial" w:cs="Arial"/>
          <w:color w:val="000000"/>
          <w:kern w:val="0"/>
          <w:sz w:val="18"/>
        </w:rPr>
        <w:t>一般可以回收</w:t>
      </w:r>
      <w:r>
        <w:rPr>
          <w:rFonts w:ascii="Arial" w:hAnsi="Arial" w:cs="Arial"/>
          <w:color w:val="000000"/>
          <w:kern w:val="0"/>
          <w:sz w:val="18"/>
        </w:rPr>
        <w:t>70%~95%</w:t>
      </w:r>
      <w:r>
        <w:rPr>
          <w:rFonts w:ascii="Arial" w:hAnsi="Arial" w:cs="Arial"/>
          <w:color w:val="000000"/>
          <w:kern w:val="0"/>
          <w:sz w:val="18"/>
        </w:rPr>
        <w:t>的空间，而永久代的</w:t>
      </w:r>
      <w:r>
        <w:rPr>
          <w:rFonts w:ascii="Arial" w:hAnsi="Arial" w:cs="Arial"/>
          <w:color w:val="000000"/>
          <w:kern w:val="0"/>
          <w:sz w:val="18"/>
        </w:rPr>
        <w:t>GC</w:t>
      </w:r>
      <w:r>
        <w:rPr>
          <w:rFonts w:ascii="Arial" w:hAnsi="Arial" w:cs="Arial"/>
          <w:color w:val="000000"/>
          <w:kern w:val="0"/>
          <w:sz w:val="18"/>
        </w:rPr>
        <w:t>效率远小于此。虽然</w:t>
      </w:r>
      <w:r>
        <w:rPr>
          <w:rFonts w:ascii="Arial" w:hAnsi="Arial" w:cs="Arial"/>
          <w:color w:val="000000"/>
          <w:kern w:val="0"/>
          <w:sz w:val="18"/>
        </w:rPr>
        <w:t>VM Spec</w:t>
      </w:r>
      <w:r>
        <w:rPr>
          <w:rFonts w:ascii="Arial" w:hAnsi="Arial" w:cs="Arial"/>
          <w:color w:val="000000"/>
          <w:kern w:val="0"/>
          <w:sz w:val="18"/>
        </w:rPr>
        <w:t>不要求，但当前生产中的商业</w:t>
      </w:r>
      <w:r>
        <w:rPr>
          <w:rFonts w:ascii="Arial" w:hAnsi="Arial" w:cs="Arial"/>
          <w:color w:val="000000"/>
          <w:kern w:val="0"/>
          <w:sz w:val="18"/>
        </w:rPr>
        <w:t>JVM</w:t>
      </w:r>
      <w:r>
        <w:rPr>
          <w:rFonts w:ascii="Arial" w:hAnsi="Arial" w:cs="Arial"/>
          <w:color w:val="000000"/>
          <w:kern w:val="0"/>
          <w:sz w:val="18"/>
        </w:rPr>
        <w:t>都有实现永久代的</w:t>
      </w:r>
      <w:r>
        <w:rPr>
          <w:rFonts w:ascii="Arial" w:hAnsi="Arial" w:cs="Arial"/>
          <w:color w:val="000000"/>
          <w:kern w:val="0"/>
          <w:sz w:val="18"/>
        </w:rPr>
        <w:t>GC</w:t>
      </w:r>
      <w:r>
        <w:rPr>
          <w:rFonts w:ascii="Arial" w:hAnsi="Arial" w:cs="Arial"/>
          <w:color w:val="000000"/>
          <w:kern w:val="0"/>
          <w:sz w:val="18"/>
        </w:rPr>
        <w:t>，主要回收两部分内容：废弃常量与无用类。这两点回收思想与</w:t>
      </w:r>
      <w:r>
        <w:rPr>
          <w:rFonts w:ascii="Arial" w:hAnsi="Arial" w:cs="Arial"/>
          <w:color w:val="000000"/>
          <w:kern w:val="0"/>
          <w:sz w:val="18"/>
        </w:rPr>
        <w:t>Java</w:t>
      </w:r>
      <w:r>
        <w:rPr>
          <w:rFonts w:ascii="Arial" w:hAnsi="Arial" w:cs="Arial"/>
          <w:color w:val="000000"/>
          <w:kern w:val="0"/>
          <w:sz w:val="18"/>
        </w:rPr>
        <w:t>堆中的对象回收很类似，都是搜索是否存在引用，常量的相对很简单，与对象类似的判定即可。而类的回收则比较苛刻，需要满足下面</w:t>
      </w:r>
      <w:r>
        <w:rPr>
          <w:rFonts w:ascii="Arial" w:hAnsi="Arial" w:cs="Arial"/>
          <w:color w:val="000000"/>
          <w:kern w:val="0"/>
          <w:sz w:val="18"/>
        </w:rPr>
        <w:t>3</w:t>
      </w:r>
      <w:r>
        <w:rPr>
          <w:rFonts w:ascii="Arial" w:hAnsi="Arial" w:cs="Arial"/>
          <w:color w:val="000000"/>
          <w:kern w:val="0"/>
          <w:sz w:val="18"/>
        </w:rPr>
        <w:t>个条件：</w:t>
      </w:r>
      <w:r>
        <w:rPr>
          <w:rFonts w:ascii="Arial" w:hAnsi="Arial" w:cs="Arial"/>
          <w:color w:val="000000"/>
          <w:kern w:val="0"/>
          <w:sz w:val="18"/>
          <w:szCs w:val="18"/>
        </w:rPr>
        <w:t> </w:t>
      </w:r>
      <w:r>
        <w:rPr>
          <w:rFonts w:ascii="Arial" w:hAnsi="Arial" w:cs="Arial"/>
          <w:color w:val="000000"/>
          <w:kern w:val="0"/>
          <w:sz w:val="18"/>
          <w:szCs w:val="18"/>
        </w:rPr>
        <w:br/>
      </w:r>
      <w:r>
        <w:rPr>
          <w:rFonts w:ascii="Arial" w:hAnsi="Arial" w:cs="Arial"/>
          <w:color w:val="000000"/>
          <w:kern w:val="0"/>
          <w:sz w:val="18"/>
          <w:szCs w:val="18"/>
        </w:rPr>
        <w:br/>
      </w:r>
      <w:r>
        <w:rPr>
          <w:rFonts w:ascii="Arial" w:hAnsi="Arial" w:cs="Arial"/>
          <w:color w:val="000000"/>
          <w:kern w:val="0"/>
          <w:sz w:val="18"/>
        </w:rPr>
        <w:t xml:space="preserve">　　</w:t>
      </w:r>
      <w:r>
        <w:rPr>
          <w:rFonts w:ascii="Arial" w:hAnsi="Arial" w:cs="Arial"/>
          <w:color w:val="000000"/>
          <w:kern w:val="0"/>
          <w:sz w:val="18"/>
        </w:rPr>
        <w:t>1.</w:t>
      </w:r>
      <w:r>
        <w:rPr>
          <w:rFonts w:ascii="Arial" w:hAnsi="Arial" w:cs="Arial"/>
          <w:color w:val="000000"/>
          <w:kern w:val="0"/>
          <w:sz w:val="18"/>
        </w:rPr>
        <w:t>该类所有的实例都已经被</w:t>
      </w:r>
      <w:r>
        <w:rPr>
          <w:rFonts w:ascii="Arial" w:hAnsi="Arial" w:cs="Arial"/>
          <w:color w:val="000000"/>
          <w:kern w:val="0"/>
          <w:sz w:val="18"/>
        </w:rPr>
        <w:t>GC</w:t>
      </w:r>
      <w:r>
        <w:rPr>
          <w:rFonts w:ascii="Arial" w:hAnsi="Arial" w:cs="Arial"/>
          <w:color w:val="000000"/>
          <w:kern w:val="0"/>
          <w:sz w:val="18"/>
        </w:rPr>
        <w:t>，也就是</w:t>
      </w:r>
      <w:r>
        <w:rPr>
          <w:rFonts w:ascii="Arial" w:hAnsi="Arial" w:cs="Arial"/>
          <w:color w:val="000000"/>
          <w:kern w:val="0"/>
          <w:sz w:val="18"/>
        </w:rPr>
        <w:t>JVM</w:t>
      </w:r>
      <w:r>
        <w:rPr>
          <w:rFonts w:ascii="Arial" w:hAnsi="Arial" w:cs="Arial"/>
          <w:color w:val="000000"/>
          <w:kern w:val="0"/>
          <w:sz w:val="18"/>
        </w:rPr>
        <w:t>中不存在该</w:t>
      </w:r>
      <w:r>
        <w:rPr>
          <w:rFonts w:ascii="Arial" w:hAnsi="Arial" w:cs="Arial"/>
          <w:color w:val="000000"/>
          <w:kern w:val="0"/>
          <w:sz w:val="18"/>
        </w:rPr>
        <w:t>Class</w:t>
      </w:r>
      <w:r>
        <w:rPr>
          <w:rFonts w:ascii="Arial" w:hAnsi="Arial" w:cs="Arial"/>
          <w:color w:val="000000"/>
          <w:kern w:val="0"/>
          <w:sz w:val="18"/>
        </w:rPr>
        <w:t>的任何实例。</w:t>
      </w:r>
      <w:r>
        <w:rPr>
          <w:rFonts w:ascii="Arial" w:hAnsi="Arial" w:cs="Arial"/>
          <w:color w:val="000000"/>
          <w:kern w:val="0"/>
          <w:sz w:val="18"/>
          <w:szCs w:val="18"/>
        </w:rPr>
        <w:t> </w:t>
      </w:r>
      <w:r>
        <w:rPr>
          <w:rFonts w:ascii="Arial" w:hAnsi="Arial" w:cs="Arial"/>
          <w:color w:val="000000"/>
          <w:kern w:val="0"/>
          <w:sz w:val="18"/>
          <w:szCs w:val="18"/>
        </w:rPr>
        <w:br/>
      </w:r>
      <w:r>
        <w:rPr>
          <w:rFonts w:ascii="Arial" w:hAnsi="Arial" w:cs="Arial"/>
          <w:color w:val="000000"/>
          <w:kern w:val="0"/>
          <w:sz w:val="18"/>
        </w:rPr>
        <w:t xml:space="preserve">　　</w:t>
      </w:r>
      <w:r>
        <w:rPr>
          <w:rFonts w:ascii="Arial" w:hAnsi="Arial" w:cs="Arial"/>
          <w:color w:val="000000"/>
          <w:kern w:val="0"/>
          <w:sz w:val="18"/>
        </w:rPr>
        <w:t>2.</w:t>
      </w:r>
      <w:r>
        <w:rPr>
          <w:rFonts w:ascii="Arial" w:hAnsi="Arial" w:cs="Arial"/>
          <w:color w:val="000000"/>
          <w:kern w:val="0"/>
          <w:sz w:val="18"/>
        </w:rPr>
        <w:t>加载该类的</w:t>
      </w:r>
      <w:r>
        <w:rPr>
          <w:rFonts w:ascii="Arial" w:hAnsi="Arial" w:cs="Arial"/>
          <w:color w:val="000000"/>
          <w:kern w:val="0"/>
          <w:sz w:val="18"/>
        </w:rPr>
        <w:t>ClassLoader</w:t>
      </w:r>
      <w:r>
        <w:rPr>
          <w:rFonts w:ascii="Arial" w:hAnsi="Arial" w:cs="Arial"/>
          <w:color w:val="000000"/>
          <w:kern w:val="0"/>
          <w:sz w:val="18"/>
        </w:rPr>
        <w:t>已经被</w:t>
      </w:r>
      <w:r>
        <w:rPr>
          <w:rFonts w:ascii="Arial" w:hAnsi="Arial" w:cs="Arial"/>
          <w:color w:val="000000"/>
          <w:kern w:val="0"/>
          <w:sz w:val="18"/>
        </w:rPr>
        <w:t>GC</w:t>
      </w:r>
      <w:r>
        <w:rPr>
          <w:rFonts w:ascii="Arial" w:hAnsi="Arial" w:cs="Arial"/>
          <w:color w:val="000000"/>
          <w:kern w:val="0"/>
          <w:sz w:val="18"/>
        </w:rPr>
        <w:t>。</w:t>
      </w:r>
      <w:r>
        <w:rPr>
          <w:rFonts w:ascii="Arial" w:hAnsi="Arial" w:cs="Arial"/>
          <w:color w:val="000000"/>
          <w:kern w:val="0"/>
          <w:sz w:val="18"/>
          <w:szCs w:val="18"/>
        </w:rPr>
        <w:t> </w:t>
      </w:r>
      <w:r>
        <w:rPr>
          <w:rFonts w:ascii="Arial" w:hAnsi="Arial" w:cs="Arial"/>
          <w:color w:val="000000"/>
          <w:kern w:val="0"/>
          <w:sz w:val="18"/>
          <w:szCs w:val="18"/>
        </w:rPr>
        <w:br/>
      </w:r>
      <w:r>
        <w:rPr>
          <w:rFonts w:ascii="Arial" w:hAnsi="Arial" w:cs="Arial"/>
          <w:color w:val="000000"/>
          <w:kern w:val="0"/>
          <w:sz w:val="18"/>
        </w:rPr>
        <w:t xml:space="preserve">　　</w:t>
      </w:r>
      <w:r>
        <w:rPr>
          <w:rFonts w:ascii="Arial" w:hAnsi="Arial" w:cs="Arial"/>
          <w:color w:val="000000"/>
          <w:kern w:val="0"/>
          <w:sz w:val="18"/>
        </w:rPr>
        <w:t>3.</w:t>
      </w:r>
      <w:r>
        <w:rPr>
          <w:rFonts w:ascii="Arial" w:hAnsi="Arial" w:cs="Arial"/>
          <w:color w:val="000000"/>
          <w:kern w:val="0"/>
          <w:sz w:val="18"/>
        </w:rPr>
        <w:t>该类对应的</w:t>
      </w:r>
      <w:r>
        <w:rPr>
          <w:rFonts w:ascii="Arial" w:hAnsi="Arial" w:cs="Arial"/>
          <w:color w:val="000000"/>
          <w:kern w:val="0"/>
          <w:sz w:val="18"/>
        </w:rPr>
        <w:t xml:space="preserve">java.lang.Class </w:t>
      </w:r>
      <w:r>
        <w:rPr>
          <w:rFonts w:ascii="Arial" w:hAnsi="Arial" w:cs="Arial"/>
          <w:color w:val="000000"/>
          <w:kern w:val="0"/>
          <w:sz w:val="18"/>
        </w:rPr>
        <w:t>对象没有在任何地方被引用，如不能在任何地方通过反射访问该类的方法。</w:t>
      </w:r>
      <w:r>
        <w:rPr>
          <w:rFonts w:ascii="Arial" w:hAnsi="Arial" w:cs="Arial"/>
          <w:color w:val="000000"/>
          <w:kern w:val="0"/>
          <w:sz w:val="18"/>
          <w:szCs w:val="18"/>
        </w:rPr>
        <w:t> </w:t>
      </w:r>
      <w:r>
        <w:rPr>
          <w:rFonts w:ascii="Arial" w:hAnsi="Arial" w:cs="Arial"/>
          <w:color w:val="000000"/>
          <w:kern w:val="0"/>
          <w:sz w:val="18"/>
          <w:szCs w:val="18"/>
        </w:rPr>
        <w:br/>
      </w:r>
      <w:r>
        <w:rPr>
          <w:rFonts w:ascii="Arial" w:hAnsi="Arial" w:cs="Arial"/>
          <w:color w:val="000000"/>
          <w:kern w:val="0"/>
          <w:sz w:val="18"/>
          <w:szCs w:val="18"/>
        </w:rPr>
        <w:br/>
      </w:r>
      <w:r>
        <w:rPr>
          <w:rFonts w:ascii="Arial" w:hAnsi="Arial" w:cs="Arial"/>
          <w:color w:val="000000"/>
          <w:kern w:val="0"/>
          <w:sz w:val="18"/>
        </w:rPr>
        <w:t xml:space="preserve">　　是否对类进行回收可使用</w:t>
      </w:r>
      <w:r>
        <w:rPr>
          <w:rFonts w:ascii="Arial" w:hAnsi="Arial" w:cs="Arial"/>
          <w:color w:val="000000"/>
          <w:kern w:val="0"/>
          <w:sz w:val="18"/>
        </w:rPr>
        <w:t>-XX:+ClassUnloading</w:t>
      </w:r>
      <w:r>
        <w:rPr>
          <w:rFonts w:ascii="Arial" w:hAnsi="Arial" w:cs="Arial"/>
          <w:color w:val="000000"/>
          <w:kern w:val="0"/>
          <w:sz w:val="18"/>
        </w:rPr>
        <w:t>参数进行控制，还可以使用</w:t>
      </w:r>
      <w:r>
        <w:rPr>
          <w:rFonts w:ascii="Arial" w:hAnsi="Arial" w:cs="Arial"/>
          <w:color w:val="000000"/>
          <w:kern w:val="0"/>
          <w:sz w:val="18"/>
        </w:rPr>
        <w:t>-verbose:class</w:t>
      </w:r>
      <w:r>
        <w:rPr>
          <w:rFonts w:ascii="Arial" w:hAnsi="Arial" w:cs="Arial"/>
          <w:color w:val="000000"/>
          <w:kern w:val="0"/>
          <w:sz w:val="18"/>
        </w:rPr>
        <w:t>或者</w:t>
      </w:r>
      <w:r>
        <w:rPr>
          <w:rFonts w:ascii="Arial" w:hAnsi="Arial" w:cs="Arial"/>
          <w:color w:val="000000"/>
          <w:kern w:val="0"/>
          <w:sz w:val="18"/>
        </w:rPr>
        <w:t>-XX:+TraceClassLoading</w:t>
      </w:r>
      <w:r>
        <w:rPr>
          <w:rFonts w:ascii="Arial" w:hAnsi="Arial" w:cs="Arial"/>
          <w:color w:val="000000"/>
          <w:kern w:val="0"/>
          <w:sz w:val="18"/>
        </w:rPr>
        <w:t>、</w:t>
      </w:r>
      <w:r>
        <w:rPr>
          <w:rFonts w:ascii="Arial" w:hAnsi="Arial" w:cs="Arial"/>
          <w:color w:val="000000"/>
          <w:kern w:val="0"/>
          <w:sz w:val="18"/>
        </w:rPr>
        <w:t>-XX:+TraceClassUnLoading</w:t>
      </w:r>
      <w:r>
        <w:rPr>
          <w:rFonts w:ascii="Arial" w:hAnsi="Arial" w:cs="Arial"/>
          <w:color w:val="000000"/>
          <w:kern w:val="0"/>
          <w:sz w:val="18"/>
        </w:rPr>
        <w:t>查看类加载、卸载信息。</w:t>
      </w:r>
      <w:r>
        <w:rPr>
          <w:rFonts w:ascii="Arial" w:hAnsi="Arial" w:cs="Arial"/>
          <w:color w:val="000000"/>
          <w:kern w:val="0"/>
          <w:sz w:val="18"/>
          <w:szCs w:val="18"/>
        </w:rPr>
        <w:t> </w:t>
      </w:r>
      <w:r>
        <w:rPr>
          <w:rFonts w:ascii="Arial" w:hAnsi="Arial" w:cs="Arial"/>
          <w:color w:val="000000"/>
          <w:kern w:val="0"/>
          <w:sz w:val="18"/>
          <w:szCs w:val="18"/>
        </w:rPr>
        <w:br/>
      </w:r>
      <w:r>
        <w:rPr>
          <w:rFonts w:ascii="Arial" w:hAnsi="Arial" w:cs="Arial"/>
          <w:color w:val="000000"/>
          <w:kern w:val="0"/>
          <w:sz w:val="18"/>
          <w:szCs w:val="18"/>
        </w:rPr>
        <w:br/>
      </w:r>
      <w:r>
        <w:rPr>
          <w:rFonts w:ascii="Arial" w:hAnsi="Arial" w:cs="Arial"/>
          <w:color w:val="000000"/>
          <w:kern w:val="0"/>
          <w:sz w:val="18"/>
        </w:rPr>
        <w:lastRenderedPageBreak/>
        <w:t xml:space="preserve">　　在大量使用反射、动态代理、</w:t>
      </w:r>
      <w:r>
        <w:rPr>
          <w:rFonts w:ascii="Arial" w:hAnsi="Arial" w:cs="Arial"/>
          <w:color w:val="000000"/>
          <w:kern w:val="0"/>
          <w:sz w:val="18"/>
        </w:rPr>
        <w:t>CGLib</w:t>
      </w:r>
      <w:r>
        <w:rPr>
          <w:rFonts w:ascii="Arial" w:hAnsi="Arial" w:cs="Arial"/>
          <w:color w:val="000000"/>
          <w:kern w:val="0"/>
          <w:sz w:val="18"/>
        </w:rPr>
        <w:t>等</w:t>
      </w:r>
      <w:r>
        <w:rPr>
          <w:rFonts w:ascii="Arial" w:hAnsi="Arial" w:cs="Arial"/>
          <w:color w:val="000000"/>
          <w:kern w:val="0"/>
          <w:sz w:val="18"/>
        </w:rPr>
        <w:t>bytecode</w:t>
      </w:r>
      <w:r>
        <w:rPr>
          <w:rFonts w:ascii="Arial" w:hAnsi="Arial" w:cs="Arial"/>
          <w:color w:val="000000"/>
          <w:kern w:val="0"/>
          <w:sz w:val="18"/>
        </w:rPr>
        <w:t>框架、动态生成</w:t>
      </w:r>
      <w:r>
        <w:rPr>
          <w:rFonts w:ascii="Arial" w:hAnsi="Arial" w:cs="Arial"/>
          <w:color w:val="000000"/>
          <w:kern w:val="0"/>
          <w:sz w:val="18"/>
        </w:rPr>
        <w:t>JSP</w:t>
      </w:r>
      <w:r>
        <w:rPr>
          <w:rFonts w:ascii="Arial" w:hAnsi="Arial" w:cs="Arial"/>
          <w:color w:val="000000"/>
          <w:kern w:val="0"/>
          <w:sz w:val="18"/>
        </w:rPr>
        <w:t>以及</w:t>
      </w:r>
      <w:r>
        <w:rPr>
          <w:rFonts w:ascii="Arial" w:hAnsi="Arial" w:cs="Arial"/>
          <w:color w:val="000000"/>
          <w:kern w:val="0"/>
          <w:sz w:val="18"/>
        </w:rPr>
        <w:t>OSGi</w:t>
      </w:r>
      <w:r>
        <w:rPr>
          <w:rFonts w:ascii="Arial" w:hAnsi="Arial" w:cs="Arial"/>
          <w:color w:val="000000"/>
          <w:kern w:val="0"/>
          <w:sz w:val="18"/>
        </w:rPr>
        <w:t>这类频繁自定义</w:t>
      </w:r>
      <w:r>
        <w:rPr>
          <w:rFonts w:ascii="Arial" w:hAnsi="Arial" w:cs="Arial"/>
          <w:color w:val="000000"/>
          <w:kern w:val="0"/>
          <w:sz w:val="18"/>
        </w:rPr>
        <w:t>ClassLoader</w:t>
      </w:r>
      <w:r>
        <w:rPr>
          <w:rFonts w:ascii="Arial" w:hAnsi="Arial" w:cs="Arial"/>
          <w:color w:val="000000"/>
          <w:kern w:val="0"/>
          <w:sz w:val="18"/>
        </w:rPr>
        <w:t>的场景都需要</w:t>
      </w:r>
      <w:r>
        <w:rPr>
          <w:rFonts w:ascii="Arial" w:hAnsi="Arial" w:cs="Arial"/>
          <w:color w:val="000000"/>
          <w:kern w:val="0"/>
          <w:sz w:val="18"/>
        </w:rPr>
        <w:t>JVM</w:t>
      </w:r>
      <w:r>
        <w:rPr>
          <w:rFonts w:ascii="Arial" w:hAnsi="Arial" w:cs="Arial"/>
          <w:color w:val="000000"/>
          <w:kern w:val="0"/>
          <w:sz w:val="18"/>
        </w:rPr>
        <w:t>具备</w:t>
      </w:r>
      <w:r>
        <w:rPr>
          <w:rFonts w:ascii="Arial" w:hAnsi="Arial" w:cs="Arial"/>
          <w:color w:val="000000"/>
          <w:kern w:val="0"/>
          <w:sz w:val="18"/>
        </w:rPr>
        <w:t>类卸载的支持以保证永久代不会溢出。</w:t>
      </w:r>
      <w:r>
        <w:rPr>
          <w:rFonts w:ascii="Arial" w:hAnsi="Arial" w:cs="Arial"/>
          <w:color w:val="000000"/>
          <w:kern w:val="0"/>
          <w:sz w:val="18"/>
          <w:szCs w:val="18"/>
        </w:rPr>
        <w:t> </w:t>
      </w:r>
      <w:r>
        <w:rPr>
          <w:rFonts w:ascii="Arial" w:hAnsi="Arial" w:cs="Arial"/>
          <w:color w:val="000000"/>
          <w:kern w:val="0"/>
          <w:sz w:val="18"/>
          <w:szCs w:val="18"/>
        </w:rPr>
        <w:br/>
      </w:r>
      <w:r>
        <w:rPr>
          <w:rFonts w:ascii="Arial" w:hAnsi="Arial" w:cs="Arial"/>
          <w:color w:val="000000"/>
          <w:kern w:val="0"/>
          <w:sz w:val="18"/>
          <w:szCs w:val="18"/>
        </w:rPr>
        <w:br/>
      </w:r>
      <w:r>
        <w:rPr>
          <w:rFonts w:ascii="Arial" w:hAnsi="Arial" w:cs="Arial"/>
          <w:b/>
          <w:bCs/>
          <w:color w:val="000000"/>
          <w:kern w:val="0"/>
          <w:sz w:val="36"/>
        </w:rPr>
        <w:t>垃圾收集算法</w:t>
      </w:r>
      <w:r>
        <w:rPr>
          <w:rFonts w:ascii="Arial" w:hAnsi="Arial" w:cs="Arial"/>
          <w:color w:val="000000"/>
          <w:kern w:val="0"/>
          <w:sz w:val="18"/>
          <w:szCs w:val="18"/>
        </w:rPr>
        <w:t> </w:t>
      </w:r>
      <w:r>
        <w:rPr>
          <w:rFonts w:ascii="Arial" w:hAnsi="Arial" w:cs="Arial"/>
          <w:color w:val="000000"/>
          <w:kern w:val="0"/>
          <w:sz w:val="18"/>
          <w:szCs w:val="18"/>
        </w:rPr>
        <w:br/>
      </w:r>
      <w:r>
        <w:rPr>
          <w:rFonts w:ascii="Arial" w:hAnsi="Arial" w:cs="Arial"/>
          <w:color w:val="000000"/>
          <w:kern w:val="0"/>
          <w:sz w:val="18"/>
          <w:szCs w:val="18"/>
        </w:rPr>
        <w:br/>
      </w:r>
      <w:r>
        <w:rPr>
          <w:rFonts w:ascii="Arial" w:hAnsi="Arial" w:cs="Arial"/>
          <w:color w:val="000000"/>
          <w:kern w:val="0"/>
          <w:sz w:val="18"/>
        </w:rPr>
        <w:t xml:space="preserve">　　在这节里不打算大量讨论算法实现，只是简单的介绍一下基本思想以及发展过程。最基础的搜集算法是</w:t>
      </w:r>
      <w:r>
        <w:rPr>
          <w:rFonts w:ascii="Arial" w:hAnsi="Arial" w:cs="Arial"/>
          <w:color w:val="000000"/>
          <w:kern w:val="0"/>
          <w:sz w:val="18"/>
        </w:rPr>
        <w:t>“</w:t>
      </w:r>
      <w:r>
        <w:rPr>
          <w:rFonts w:ascii="Arial" w:hAnsi="Arial" w:cs="Arial"/>
          <w:color w:val="000000"/>
          <w:kern w:val="0"/>
          <w:sz w:val="18"/>
        </w:rPr>
        <w:t>标记－清除算法</w:t>
      </w:r>
      <w:r>
        <w:rPr>
          <w:rFonts w:ascii="Arial" w:hAnsi="Arial" w:cs="Arial"/>
          <w:color w:val="000000"/>
          <w:kern w:val="0"/>
          <w:sz w:val="18"/>
        </w:rPr>
        <w:t>”</w:t>
      </w:r>
      <w:r>
        <w:rPr>
          <w:rFonts w:ascii="Arial" w:hAnsi="Arial" w:cs="Arial"/>
          <w:color w:val="000000"/>
          <w:kern w:val="0"/>
          <w:sz w:val="18"/>
        </w:rPr>
        <w:t>（</w:t>
      </w:r>
      <w:r>
        <w:rPr>
          <w:rFonts w:ascii="Arial" w:hAnsi="Arial" w:cs="Arial"/>
          <w:color w:val="000000"/>
          <w:kern w:val="0"/>
          <w:sz w:val="18"/>
        </w:rPr>
        <w:t>Mark-Sweep</w:t>
      </w:r>
      <w:r>
        <w:rPr>
          <w:rFonts w:ascii="Arial" w:hAnsi="Arial" w:cs="Arial"/>
          <w:color w:val="000000"/>
          <w:kern w:val="0"/>
          <w:sz w:val="18"/>
        </w:rPr>
        <w:t>），如它的名字一样，算法分层</w:t>
      </w:r>
      <w:r>
        <w:rPr>
          <w:rFonts w:ascii="Arial" w:hAnsi="Arial" w:cs="Arial"/>
          <w:color w:val="000000"/>
          <w:kern w:val="0"/>
          <w:sz w:val="18"/>
        </w:rPr>
        <w:t>“</w:t>
      </w:r>
      <w:r>
        <w:rPr>
          <w:rFonts w:ascii="Arial" w:hAnsi="Arial" w:cs="Arial"/>
          <w:color w:val="000000"/>
          <w:kern w:val="0"/>
          <w:sz w:val="18"/>
        </w:rPr>
        <w:t>标记</w:t>
      </w:r>
      <w:r>
        <w:rPr>
          <w:rFonts w:ascii="Arial" w:hAnsi="Arial" w:cs="Arial"/>
          <w:color w:val="000000"/>
          <w:kern w:val="0"/>
          <w:sz w:val="18"/>
        </w:rPr>
        <w:t>”</w:t>
      </w:r>
      <w:r>
        <w:rPr>
          <w:rFonts w:ascii="Arial" w:hAnsi="Arial" w:cs="Arial"/>
          <w:color w:val="000000"/>
          <w:kern w:val="0"/>
          <w:sz w:val="18"/>
        </w:rPr>
        <w:t>和</w:t>
      </w:r>
      <w:r>
        <w:rPr>
          <w:rFonts w:ascii="Arial" w:hAnsi="Arial" w:cs="Arial"/>
          <w:color w:val="000000"/>
          <w:kern w:val="0"/>
          <w:sz w:val="18"/>
        </w:rPr>
        <w:t>“</w:t>
      </w:r>
      <w:r>
        <w:rPr>
          <w:rFonts w:ascii="Arial" w:hAnsi="Arial" w:cs="Arial"/>
          <w:color w:val="000000"/>
          <w:kern w:val="0"/>
          <w:sz w:val="18"/>
        </w:rPr>
        <w:t>清除</w:t>
      </w:r>
      <w:r>
        <w:rPr>
          <w:rFonts w:ascii="Arial" w:hAnsi="Arial" w:cs="Arial"/>
          <w:color w:val="000000"/>
          <w:kern w:val="0"/>
          <w:sz w:val="18"/>
        </w:rPr>
        <w:t>”</w:t>
      </w:r>
      <w:r>
        <w:rPr>
          <w:rFonts w:ascii="Arial" w:hAnsi="Arial" w:cs="Arial"/>
          <w:color w:val="000000"/>
          <w:kern w:val="0"/>
          <w:sz w:val="18"/>
        </w:rPr>
        <w:t>两个阶段，首先标记出所有需要回收的对象，然后回收所有需要回收的对象，整个过程其实前一节讲对象标记判定的时候已经基本介绍完了。说它是最基础的收集算法原因是后续的收集算法都是基于这种思路并优化其缺点得到的。它的主要缺点有两个，一是效率问题，标记和清理两个过程效率都不高，二是空间</w:t>
      </w:r>
      <w:r>
        <w:rPr>
          <w:rFonts w:ascii="Arial" w:hAnsi="Arial" w:cs="Arial"/>
          <w:color w:val="000000"/>
          <w:kern w:val="0"/>
          <w:sz w:val="18"/>
        </w:rPr>
        <w:t>问题，标记清理之后会产生大量不连续的内存碎片，空间碎片太多可能会导致后续使用中无法找到足够的连续内存而提前触发另一次的垃圾搜集动作。</w:t>
      </w:r>
      <w:r>
        <w:rPr>
          <w:rFonts w:ascii="Arial" w:hAnsi="Arial" w:cs="Arial"/>
          <w:color w:val="000000"/>
          <w:kern w:val="0"/>
          <w:sz w:val="18"/>
          <w:szCs w:val="18"/>
        </w:rPr>
        <w:br/>
      </w:r>
      <w:r>
        <w:rPr>
          <w:rFonts w:ascii="Arial" w:hAnsi="Arial" w:cs="Arial"/>
          <w:color w:val="000000"/>
          <w:kern w:val="0"/>
          <w:sz w:val="18"/>
          <w:szCs w:val="18"/>
        </w:rPr>
        <w:br/>
      </w:r>
      <w:r>
        <w:rPr>
          <w:rFonts w:ascii="Arial" w:hAnsi="Arial" w:cs="Arial"/>
          <w:color w:val="000000"/>
          <w:kern w:val="0"/>
          <w:sz w:val="18"/>
        </w:rPr>
        <w:t xml:space="preserve">　　为了解决效率问题，一种称为</w:t>
      </w:r>
      <w:r>
        <w:rPr>
          <w:rFonts w:ascii="Arial" w:hAnsi="Arial" w:cs="Arial"/>
          <w:color w:val="000000"/>
          <w:kern w:val="0"/>
          <w:sz w:val="18"/>
        </w:rPr>
        <w:t>“</w:t>
      </w:r>
      <w:r>
        <w:rPr>
          <w:rFonts w:ascii="Arial" w:hAnsi="Arial" w:cs="Arial"/>
          <w:color w:val="000000"/>
          <w:kern w:val="0"/>
          <w:sz w:val="18"/>
        </w:rPr>
        <w:t>复制</w:t>
      </w:r>
      <w:r>
        <w:rPr>
          <w:rFonts w:ascii="Arial" w:hAnsi="Arial" w:cs="Arial"/>
          <w:color w:val="000000"/>
          <w:kern w:val="0"/>
          <w:sz w:val="18"/>
        </w:rPr>
        <w:t>”</w:t>
      </w:r>
      <w:r>
        <w:rPr>
          <w:rFonts w:ascii="Arial" w:hAnsi="Arial" w:cs="Arial"/>
          <w:color w:val="000000"/>
          <w:kern w:val="0"/>
          <w:sz w:val="18"/>
        </w:rPr>
        <w:t>（</w:t>
      </w:r>
      <w:r>
        <w:rPr>
          <w:rFonts w:ascii="Arial" w:hAnsi="Arial" w:cs="Arial"/>
          <w:color w:val="000000"/>
          <w:kern w:val="0"/>
          <w:sz w:val="18"/>
        </w:rPr>
        <w:t>Copying</w:t>
      </w:r>
      <w:r>
        <w:rPr>
          <w:rFonts w:ascii="Arial" w:hAnsi="Arial" w:cs="Arial"/>
          <w:color w:val="000000"/>
          <w:kern w:val="0"/>
          <w:sz w:val="18"/>
        </w:rPr>
        <w:t>）的搜集算法出现，它将可用内存划分为两块，每次只使用其中的一块，当半区内存用完了，仅将还存活的对象复制到另外一块上面，然后就把原来整块内存空间一次过清理掉。这样使得每次内存回收都是对整个半区的回收，内存分配时也就不用考虑内存碎片等复杂情况，只要移动堆顶指针，按顺序分配内存就可以了，实现简单，运行高效。只是这种算法的代价是</w:t>
      </w:r>
      <w:r>
        <w:rPr>
          <w:rFonts w:ascii="Arial" w:hAnsi="Arial" w:cs="Arial"/>
          <w:color w:val="000000"/>
          <w:kern w:val="0"/>
          <w:sz w:val="18"/>
        </w:rPr>
        <w:t>将内存缩小为原来的一半，未免太高了一点。</w:t>
      </w:r>
      <w:r>
        <w:rPr>
          <w:rFonts w:ascii="Arial" w:hAnsi="Arial" w:cs="Arial"/>
          <w:color w:val="000000"/>
          <w:kern w:val="0"/>
          <w:sz w:val="18"/>
          <w:szCs w:val="18"/>
        </w:rPr>
        <w:t> </w:t>
      </w:r>
      <w:r>
        <w:rPr>
          <w:rFonts w:ascii="Arial" w:hAnsi="Arial" w:cs="Arial"/>
          <w:color w:val="000000"/>
          <w:kern w:val="0"/>
          <w:sz w:val="18"/>
          <w:szCs w:val="18"/>
        </w:rPr>
        <w:br/>
      </w:r>
      <w:r>
        <w:rPr>
          <w:rFonts w:ascii="Arial" w:hAnsi="Arial" w:cs="Arial"/>
          <w:color w:val="000000"/>
          <w:kern w:val="0"/>
          <w:sz w:val="18"/>
          <w:szCs w:val="18"/>
        </w:rPr>
        <w:br/>
      </w:r>
      <w:r>
        <w:rPr>
          <w:rFonts w:ascii="Arial" w:hAnsi="Arial" w:cs="Arial"/>
          <w:color w:val="000000"/>
          <w:kern w:val="0"/>
          <w:sz w:val="18"/>
        </w:rPr>
        <w:t xml:space="preserve">　　现在的商业虚拟机中都是用了这一种收集算法来回收新生代，</w:t>
      </w:r>
      <w:r>
        <w:rPr>
          <w:rFonts w:ascii="Arial" w:hAnsi="Arial" w:cs="Arial"/>
          <w:color w:val="000000"/>
          <w:kern w:val="0"/>
          <w:sz w:val="18"/>
        </w:rPr>
        <w:t>IBM</w:t>
      </w:r>
      <w:r>
        <w:rPr>
          <w:rFonts w:ascii="Arial" w:hAnsi="Arial" w:cs="Arial"/>
          <w:color w:val="000000"/>
          <w:kern w:val="0"/>
          <w:sz w:val="18"/>
        </w:rPr>
        <w:t>有专门研究表明新生代中的对象</w:t>
      </w:r>
      <w:r>
        <w:rPr>
          <w:rFonts w:ascii="Arial" w:hAnsi="Arial" w:cs="Arial"/>
          <w:color w:val="000000"/>
          <w:kern w:val="0"/>
          <w:sz w:val="18"/>
        </w:rPr>
        <w:t>98%</w:t>
      </w:r>
      <w:r>
        <w:rPr>
          <w:rFonts w:ascii="Arial" w:hAnsi="Arial" w:cs="Arial"/>
          <w:color w:val="000000"/>
          <w:kern w:val="0"/>
          <w:sz w:val="18"/>
        </w:rPr>
        <w:t>是朝生夕死的，所以并不需要按照</w:t>
      </w:r>
      <w:r>
        <w:rPr>
          <w:rFonts w:ascii="Arial" w:hAnsi="Arial" w:cs="Arial"/>
          <w:color w:val="000000"/>
          <w:kern w:val="0"/>
          <w:sz w:val="18"/>
        </w:rPr>
        <w:t>1</w:t>
      </w:r>
      <w:r>
        <w:rPr>
          <w:rFonts w:ascii="Arial" w:hAnsi="Arial" w:cs="Arial"/>
          <w:color w:val="000000"/>
          <w:kern w:val="0"/>
          <w:sz w:val="18"/>
        </w:rPr>
        <w:t>：</w:t>
      </w:r>
      <w:r>
        <w:rPr>
          <w:rFonts w:ascii="Arial" w:hAnsi="Arial" w:cs="Arial"/>
          <w:color w:val="000000"/>
          <w:kern w:val="0"/>
          <w:sz w:val="18"/>
        </w:rPr>
        <w:t>1</w:t>
      </w:r>
      <w:r>
        <w:rPr>
          <w:rFonts w:ascii="Arial" w:hAnsi="Arial" w:cs="Arial"/>
          <w:color w:val="000000"/>
          <w:kern w:val="0"/>
          <w:sz w:val="18"/>
        </w:rPr>
        <w:t>的比例来划分内存空间，而是将内存分为一块较大的</w:t>
      </w:r>
      <w:r>
        <w:rPr>
          <w:rFonts w:ascii="Arial" w:hAnsi="Arial" w:cs="Arial"/>
          <w:color w:val="000000"/>
          <w:kern w:val="0"/>
          <w:sz w:val="18"/>
        </w:rPr>
        <w:t>eden</w:t>
      </w:r>
      <w:r>
        <w:rPr>
          <w:rFonts w:ascii="Arial" w:hAnsi="Arial" w:cs="Arial"/>
          <w:color w:val="000000"/>
          <w:kern w:val="0"/>
          <w:sz w:val="18"/>
        </w:rPr>
        <w:t>空间和</w:t>
      </w:r>
      <w:r>
        <w:rPr>
          <w:rFonts w:ascii="Arial" w:hAnsi="Arial" w:cs="Arial"/>
          <w:color w:val="000000"/>
          <w:kern w:val="0"/>
          <w:sz w:val="18"/>
        </w:rPr>
        <w:t>2</w:t>
      </w:r>
      <w:r>
        <w:rPr>
          <w:rFonts w:ascii="Arial" w:hAnsi="Arial" w:cs="Arial"/>
          <w:color w:val="000000"/>
          <w:kern w:val="0"/>
          <w:sz w:val="18"/>
        </w:rPr>
        <w:t>块较少的</w:t>
      </w:r>
      <w:r>
        <w:rPr>
          <w:rFonts w:ascii="Arial" w:hAnsi="Arial" w:cs="Arial"/>
          <w:color w:val="000000"/>
          <w:kern w:val="0"/>
          <w:sz w:val="18"/>
        </w:rPr>
        <w:t>survivor</w:t>
      </w:r>
      <w:r>
        <w:rPr>
          <w:rFonts w:ascii="Arial" w:hAnsi="Arial" w:cs="Arial"/>
          <w:color w:val="000000"/>
          <w:kern w:val="0"/>
          <w:sz w:val="18"/>
        </w:rPr>
        <w:t>空间，每次使用</w:t>
      </w:r>
      <w:r>
        <w:rPr>
          <w:rFonts w:ascii="Arial" w:hAnsi="Arial" w:cs="Arial"/>
          <w:color w:val="000000"/>
          <w:kern w:val="0"/>
          <w:sz w:val="18"/>
        </w:rPr>
        <w:t>eden</w:t>
      </w:r>
      <w:r>
        <w:rPr>
          <w:rFonts w:ascii="Arial" w:hAnsi="Arial" w:cs="Arial"/>
          <w:color w:val="000000"/>
          <w:kern w:val="0"/>
          <w:sz w:val="18"/>
        </w:rPr>
        <w:t>和其中一块</w:t>
      </w:r>
      <w:r>
        <w:rPr>
          <w:rFonts w:ascii="Arial" w:hAnsi="Arial" w:cs="Arial"/>
          <w:color w:val="000000"/>
          <w:kern w:val="0"/>
          <w:sz w:val="18"/>
        </w:rPr>
        <w:t>survivor</w:t>
      </w:r>
      <w:r>
        <w:rPr>
          <w:rFonts w:ascii="Arial" w:hAnsi="Arial" w:cs="Arial"/>
          <w:color w:val="000000"/>
          <w:kern w:val="0"/>
          <w:sz w:val="18"/>
        </w:rPr>
        <w:t>，当回收时将</w:t>
      </w:r>
      <w:r>
        <w:rPr>
          <w:rFonts w:ascii="Arial" w:hAnsi="Arial" w:cs="Arial"/>
          <w:color w:val="000000"/>
          <w:kern w:val="0"/>
          <w:sz w:val="18"/>
        </w:rPr>
        <w:t>eden</w:t>
      </w:r>
      <w:r>
        <w:rPr>
          <w:rFonts w:ascii="Arial" w:hAnsi="Arial" w:cs="Arial"/>
          <w:color w:val="000000"/>
          <w:kern w:val="0"/>
          <w:sz w:val="18"/>
        </w:rPr>
        <w:t>和</w:t>
      </w:r>
      <w:r>
        <w:rPr>
          <w:rFonts w:ascii="Arial" w:hAnsi="Arial" w:cs="Arial"/>
          <w:color w:val="000000"/>
          <w:kern w:val="0"/>
          <w:sz w:val="18"/>
        </w:rPr>
        <w:t>survivor</w:t>
      </w:r>
      <w:r>
        <w:rPr>
          <w:rFonts w:ascii="Arial" w:hAnsi="Arial" w:cs="Arial"/>
          <w:color w:val="000000"/>
          <w:kern w:val="0"/>
          <w:sz w:val="18"/>
        </w:rPr>
        <w:t>还存活的对象一次过拷贝到另外一块</w:t>
      </w:r>
      <w:r>
        <w:rPr>
          <w:rFonts w:ascii="Arial" w:hAnsi="Arial" w:cs="Arial"/>
          <w:color w:val="000000"/>
          <w:kern w:val="0"/>
          <w:sz w:val="18"/>
        </w:rPr>
        <w:t>survivor</w:t>
      </w:r>
      <w:r>
        <w:rPr>
          <w:rFonts w:ascii="Arial" w:hAnsi="Arial" w:cs="Arial"/>
          <w:color w:val="000000"/>
          <w:kern w:val="0"/>
          <w:sz w:val="18"/>
        </w:rPr>
        <w:t>空间上，然后清理掉</w:t>
      </w:r>
      <w:r>
        <w:rPr>
          <w:rFonts w:ascii="Arial" w:hAnsi="Arial" w:cs="Arial"/>
          <w:color w:val="000000"/>
          <w:kern w:val="0"/>
          <w:sz w:val="18"/>
        </w:rPr>
        <w:t>eden</w:t>
      </w:r>
      <w:r>
        <w:rPr>
          <w:rFonts w:ascii="Arial" w:hAnsi="Arial" w:cs="Arial"/>
          <w:color w:val="000000"/>
          <w:kern w:val="0"/>
          <w:sz w:val="18"/>
        </w:rPr>
        <w:t>和用过的</w:t>
      </w:r>
      <w:r>
        <w:rPr>
          <w:rFonts w:ascii="Arial" w:hAnsi="Arial" w:cs="Arial"/>
          <w:color w:val="000000"/>
          <w:kern w:val="0"/>
          <w:sz w:val="18"/>
        </w:rPr>
        <w:t>survivor</w:t>
      </w:r>
      <w:r>
        <w:rPr>
          <w:rFonts w:ascii="Arial" w:hAnsi="Arial" w:cs="Arial"/>
          <w:color w:val="000000"/>
          <w:kern w:val="0"/>
          <w:sz w:val="18"/>
        </w:rPr>
        <w:t>。</w:t>
      </w:r>
      <w:r>
        <w:rPr>
          <w:rFonts w:ascii="Arial" w:hAnsi="Arial" w:cs="Arial"/>
          <w:color w:val="000000"/>
          <w:kern w:val="0"/>
          <w:sz w:val="18"/>
        </w:rPr>
        <w:t>Sun Hotspot</w:t>
      </w:r>
      <w:r>
        <w:rPr>
          <w:rFonts w:ascii="Arial" w:hAnsi="Arial" w:cs="Arial"/>
          <w:color w:val="000000"/>
          <w:kern w:val="0"/>
          <w:sz w:val="18"/>
        </w:rPr>
        <w:t>虚拟机默认</w:t>
      </w:r>
      <w:r>
        <w:rPr>
          <w:rFonts w:ascii="Arial" w:hAnsi="Arial" w:cs="Arial"/>
          <w:color w:val="000000"/>
          <w:kern w:val="0"/>
          <w:sz w:val="18"/>
        </w:rPr>
        <w:t>eden</w:t>
      </w:r>
      <w:r>
        <w:rPr>
          <w:rFonts w:ascii="Arial" w:hAnsi="Arial" w:cs="Arial"/>
          <w:color w:val="000000"/>
          <w:kern w:val="0"/>
          <w:sz w:val="18"/>
        </w:rPr>
        <w:t>和</w:t>
      </w:r>
      <w:r>
        <w:rPr>
          <w:rFonts w:ascii="Arial" w:hAnsi="Arial" w:cs="Arial"/>
          <w:color w:val="000000"/>
          <w:kern w:val="0"/>
          <w:sz w:val="18"/>
        </w:rPr>
        <w:t>survivor</w:t>
      </w:r>
      <w:r>
        <w:rPr>
          <w:rFonts w:ascii="Arial" w:hAnsi="Arial" w:cs="Arial"/>
          <w:color w:val="000000"/>
          <w:kern w:val="0"/>
          <w:sz w:val="18"/>
        </w:rPr>
        <w:t>的</w:t>
      </w:r>
      <w:r>
        <w:rPr>
          <w:rFonts w:ascii="Arial" w:hAnsi="Arial" w:cs="Arial"/>
          <w:color w:val="000000"/>
          <w:kern w:val="0"/>
          <w:sz w:val="18"/>
        </w:rPr>
        <w:t>大小比例是</w:t>
      </w:r>
      <w:r>
        <w:rPr>
          <w:rFonts w:ascii="Arial" w:hAnsi="Arial" w:cs="Arial"/>
          <w:color w:val="000000"/>
          <w:kern w:val="0"/>
          <w:sz w:val="18"/>
        </w:rPr>
        <w:t>8:1</w:t>
      </w:r>
      <w:r>
        <w:rPr>
          <w:rFonts w:ascii="Arial" w:hAnsi="Arial" w:cs="Arial"/>
          <w:color w:val="000000"/>
          <w:kern w:val="0"/>
          <w:sz w:val="18"/>
        </w:rPr>
        <w:t>，也就是每次只有</w:t>
      </w:r>
      <w:r>
        <w:rPr>
          <w:rFonts w:ascii="Arial" w:hAnsi="Arial" w:cs="Arial"/>
          <w:color w:val="000000"/>
          <w:kern w:val="0"/>
          <w:sz w:val="18"/>
        </w:rPr>
        <w:t>10%</w:t>
      </w:r>
      <w:r>
        <w:rPr>
          <w:rFonts w:ascii="Arial" w:hAnsi="Arial" w:cs="Arial"/>
          <w:color w:val="000000"/>
          <w:kern w:val="0"/>
          <w:sz w:val="18"/>
        </w:rPr>
        <w:t>的内存是</w:t>
      </w:r>
      <w:r>
        <w:rPr>
          <w:rFonts w:ascii="Arial" w:hAnsi="Arial" w:cs="Arial"/>
          <w:color w:val="000000"/>
          <w:kern w:val="0"/>
          <w:sz w:val="18"/>
        </w:rPr>
        <w:t>“</w:t>
      </w:r>
      <w:r>
        <w:rPr>
          <w:rFonts w:ascii="Arial" w:hAnsi="Arial" w:cs="Arial"/>
          <w:color w:val="000000"/>
          <w:kern w:val="0"/>
          <w:sz w:val="18"/>
        </w:rPr>
        <w:t>浪费</w:t>
      </w:r>
      <w:r>
        <w:rPr>
          <w:rFonts w:ascii="Arial" w:hAnsi="Arial" w:cs="Arial"/>
          <w:color w:val="000000"/>
          <w:kern w:val="0"/>
          <w:sz w:val="18"/>
        </w:rPr>
        <w:t>”</w:t>
      </w:r>
      <w:r>
        <w:rPr>
          <w:rFonts w:ascii="Arial" w:hAnsi="Arial" w:cs="Arial"/>
          <w:color w:val="000000"/>
          <w:kern w:val="0"/>
          <w:sz w:val="18"/>
        </w:rPr>
        <w:t>的。当然，</w:t>
      </w:r>
      <w:r>
        <w:rPr>
          <w:rFonts w:ascii="Arial" w:hAnsi="Arial" w:cs="Arial"/>
          <w:color w:val="000000"/>
          <w:kern w:val="0"/>
          <w:sz w:val="18"/>
        </w:rPr>
        <w:t>98%</w:t>
      </w:r>
      <w:r>
        <w:rPr>
          <w:rFonts w:ascii="Arial" w:hAnsi="Arial" w:cs="Arial"/>
          <w:color w:val="000000"/>
          <w:kern w:val="0"/>
          <w:sz w:val="18"/>
        </w:rPr>
        <w:t>的对象可回收只是一般场景下的数据，我们没有办法保证每次回收都只有</w:t>
      </w:r>
      <w:r>
        <w:rPr>
          <w:rFonts w:ascii="Arial" w:hAnsi="Arial" w:cs="Arial"/>
          <w:color w:val="000000"/>
          <w:kern w:val="0"/>
          <w:sz w:val="18"/>
        </w:rPr>
        <w:t>10%</w:t>
      </w:r>
      <w:r>
        <w:rPr>
          <w:rFonts w:ascii="Arial" w:hAnsi="Arial" w:cs="Arial"/>
          <w:color w:val="000000"/>
          <w:kern w:val="0"/>
          <w:sz w:val="18"/>
        </w:rPr>
        <w:t>以内的对象存活，当</w:t>
      </w:r>
      <w:r>
        <w:rPr>
          <w:rFonts w:ascii="Arial" w:hAnsi="Arial" w:cs="Arial"/>
          <w:color w:val="000000"/>
          <w:kern w:val="0"/>
          <w:sz w:val="18"/>
        </w:rPr>
        <w:t>survivor</w:t>
      </w:r>
      <w:r>
        <w:rPr>
          <w:rFonts w:ascii="Arial" w:hAnsi="Arial" w:cs="Arial"/>
          <w:color w:val="000000"/>
          <w:kern w:val="0"/>
          <w:sz w:val="18"/>
        </w:rPr>
        <w:t>空间不够用时，需要依赖其他内存（譬如老年代）进行分配担保（</w:t>
      </w:r>
      <w:r>
        <w:rPr>
          <w:rFonts w:ascii="Arial" w:hAnsi="Arial" w:cs="Arial"/>
          <w:color w:val="000000"/>
          <w:kern w:val="0"/>
          <w:sz w:val="18"/>
        </w:rPr>
        <w:t>Handle Promotion</w:t>
      </w:r>
      <w:r>
        <w:rPr>
          <w:rFonts w:ascii="Arial" w:hAnsi="Arial" w:cs="Arial"/>
          <w:color w:val="000000"/>
          <w:kern w:val="0"/>
          <w:sz w:val="18"/>
        </w:rPr>
        <w:t>）。</w:t>
      </w:r>
      <w:r>
        <w:rPr>
          <w:rFonts w:ascii="Arial" w:hAnsi="Arial" w:cs="Arial"/>
          <w:color w:val="000000"/>
          <w:kern w:val="0"/>
          <w:sz w:val="18"/>
          <w:szCs w:val="18"/>
        </w:rPr>
        <w:t> </w:t>
      </w:r>
      <w:r>
        <w:rPr>
          <w:rFonts w:ascii="Arial" w:hAnsi="Arial" w:cs="Arial"/>
          <w:color w:val="000000"/>
          <w:kern w:val="0"/>
          <w:sz w:val="18"/>
          <w:szCs w:val="18"/>
        </w:rPr>
        <w:br/>
      </w:r>
      <w:r>
        <w:rPr>
          <w:rFonts w:ascii="Arial" w:hAnsi="Arial" w:cs="Arial"/>
          <w:color w:val="000000"/>
          <w:kern w:val="0"/>
          <w:sz w:val="18"/>
          <w:szCs w:val="18"/>
        </w:rPr>
        <w:br/>
      </w:r>
      <w:r>
        <w:rPr>
          <w:rFonts w:ascii="Arial" w:hAnsi="Arial" w:cs="Arial"/>
          <w:color w:val="000000"/>
          <w:kern w:val="0"/>
          <w:sz w:val="18"/>
        </w:rPr>
        <w:t xml:space="preserve">　　复制收集算法在对象存活率高的时候，效率有所下降。更关键的是，如果不想浪费</w:t>
      </w:r>
      <w:r>
        <w:rPr>
          <w:rFonts w:ascii="Arial" w:hAnsi="Arial" w:cs="Arial"/>
          <w:color w:val="000000"/>
          <w:kern w:val="0"/>
          <w:sz w:val="18"/>
        </w:rPr>
        <w:t>50%</w:t>
      </w:r>
      <w:r>
        <w:rPr>
          <w:rFonts w:ascii="Arial" w:hAnsi="Arial" w:cs="Arial"/>
          <w:color w:val="000000"/>
          <w:kern w:val="0"/>
          <w:sz w:val="18"/>
        </w:rPr>
        <w:t>的空间，就需要有额外的空间进行分配担保用于应付半区内存中所有对象都</w:t>
      </w:r>
      <w:r>
        <w:rPr>
          <w:rFonts w:ascii="Arial" w:hAnsi="Arial" w:cs="Arial"/>
          <w:color w:val="000000"/>
          <w:kern w:val="0"/>
          <w:sz w:val="18"/>
        </w:rPr>
        <w:t>100%</w:t>
      </w:r>
      <w:r>
        <w:rPr>
          <w:rFonts w:ascii="Arial" w:hAnsi="Arial" w:cs="Arial"/>
          <w:color w:val="000000"/>
          <w:kern w:val="0"/>
          <w:sz w:val="18"/>
        </w:rPr>
        <w:t>存活的极端情况，所以在老年代一般不能直接选用这种算法。因此人们提出另外一种</w:t>
      </w:r>
      <w:r>
        <w:rPr>
          <w:rFonts w:ascii="Arial" w:hAnsi="Arial" w:cs="Arial"/>
          <w:color w:val="000000"/>
          <w:kern w:val="0"/>
          <w:sz w:val="18"/>
        </w:rPr>
        <w:t>“</w:t>
      </w:r>
      <w:r>
        <w:rPr>
          <w:rFonts w:ascii="Arial" w:hAnsi="Arial" w:cs="Arial"/>
          <w:color w:val="000000"/>
          <w:kern w:val="0"/>
          <w:sz w:val="18"/>
        </w:rPr>
        <w:t>标记－</w:t>
      </w:r>
      <w:r>
        <w:rPr>
          <w:rFonts w:ascii="Arial" w:hAnsi="Arial" w:cs="Arial"/>
          <w:color w:val="000000"/>
          <w:kern w:val="0"/>
          <w:sz w:val="18"/>
        </w:rPr>
        <w:t>整理</w:t>
      </w:r>
      <w:r>
        <w:rPr>
          <w:rFonts w:ascii="Arial" w:hAnsi="Arial" w:cs="Arial"/>
          <w:color w:val="000000"/>
          <w:kern w:val="0"/>
          <w:sz w:val="18"/>
        </w:rPr>
        <w:t>”</w:t>
      </w:r>
      <w:r>
        <w:rPr>
          <w:rFonts w:ascii="Arial" w:hAnsi="Arial" w:cs="Arial"/>
          <w:color w:val="000000"/>
          <w:kern w:val="0"/>
          <w:sz w:val="18"/>
        </w:rPr>
        <w:t>（</w:t>
      </w:r>
      <w:r>
        <w:rPr>
          <w:rFonts w:ascii="Arial" w:hAnsi="Arial" w:cs="Arial"/>
          <w:color w:val="000000"/>
          <w:kern w:val="0"/>
          <w:sz w:val="18"/>
        </w:rPr>
        <w:t>Mark-Compact</w:t>
      </w:r>
      <w:r>
        <w:rPr>
          <w:rFonts w:ascii="Arial" w:hAnsi="Arial" w:cs="Arial"/>
          <w:color w:val="000000"/>
          <w:kern w:val="0"/>
          <w:sz w:val="18"/>
        </w:rPr>
        <w:t>）算法，标记过程仍然一样，但后续步骤不是进行直接清理，而是令所有存活的对象一端移动，然后直接清理掉这端边界以外的内存。</w:t>
      </w:r>
      <w:r>
        <w:rPr>
          <w:rFonts w:ascii="Arial" w:hAnsi="Arial" w:cs="Arial"/>
          <w:color w:val="000000"/>
          <w:kern w:val="0"/>
          <w:sz w:val="18"/>
          <w:szCs w:val="18"/>
        </w:rPr>
        <w:t> </w:t>
      </w:r>
      <w:r>
        <w:rPr>
          <w:rFonts w:ascii="Arial" w:hAnsi="Arial" w:cs="Arial"/>
          <w:color w:val="000000"/>
          <w:kern w:val="0"/>
          <w:sz w:val="18"/>
          <w:szCs w:val="18"/>
        </w:rPr>
        <w:br/>
      </w:r>
      <w:r>
        <w:rPr>
          <w:rFonts w:ascii="Arial" w:hAnsi="Arial" w:cs="Arial"/>
          <w:color w:val="000000"/>
          <w:kern w:val="0"/>
          <w:sz w:val="18"/>
          <w:szCs w:val="18"/>
        </w:rPr>
        <w:br/>
      </w:r>
      <w:r>
        <w:rPr>
          <w:rFonts w:ascii="Arial" w:hAnsi="Arial" w:cs="Arial"/>
          <w:color w:val="000000"/>
          <w:kern w:val="0"/>
          <w:sz w:val="18"/>
        </w:rPr>
        <w:t xml:space="preserve">　　当前商业虚拟机的垃圾收集都是采用</w:t>
      </w:r>
      <w:r>
        <w:rPr>
          <w:rFonts w:ascii="Arial" w:hAnsi="Arial" w:cs="Arial"/>
          <w:color w:val="000000"/>
          <w:kern w:val="0"/>
          <w:sz w:val="18"/>
        </w:rPr>
        <w:t>“</w:t>
      </w:r>
      <w:r>
        <w:rPr>
          <w:rFonts w:ascii="Arial" w:hAnsi="Arial" w:cs="Arial"/>
          <w:color w:val="000000"/>
          <w:kern w:val="0"/>
          <w:sz w:val="18"/>
        </w:rPr>
        <w:t>分代收集</w:t>
      </w:r>
      <w:r>
        <w:rPr>
          <w:rFonts w:ascii="Arial" w:hAnsi="Arial" w:cs="Arial"/>
          <w:color w:val="000000"/>
          <w:kern w:val="0"/>
          <w:sz w:val="18"/>
        </w:rPr>
        <w:t>”</w:t>
      </w:r>
      <w:r>
        <w:rPr>
          <w:rFonts w:ascii="Arial" w:hAnsi="Arial" w:cs="Arial"/>
          <w:color w:val="000000"/>
          <w:kern w:val="0"/>
          <w:sz w:val="18"/>
        </w:rPr>
        <w:t>（</w:t>
      </w:r>
      <w:r>
        <w:rPr>
          <w:rFonts w:ascii="Arial" w:hAnsi="Arial" w:cs="Arial"/>
          <w:color w:val="000000"/>
          <w:kern w:val="0"/>
          <w:sz w:val="18"/>
        </w:rPr>
        <w:t>Generational Collecting</w:t>
      </w:r>
      <w:r>
        <w:rPr>
          <w:rFonts w:ascii="Arial" w:hAnsi="Arial" w:cs="Arial"/>
          <w:color w:val="000000"/>
          <w:kern w:val="0"/>
          <w:sz w:val="18"/>
        </w:rPr>
        <w:t>）算法，这种算法并没有什么新的思想出现，只是根据对象不同的存活周期将内存划分为几块。一般是把</w:t>
      </w:r>
      <w:r>
        <w:rPr>
          <w:rFonts w:ascii="Arial" w:hAnsi="Arial" w:cs="Arial"/>
          <w:color w:val="000000"/>
          <w:kern w:val="0"/>
          <w:sz w:val="18"/>
        </w:rPr>
        <w:t>Java</w:t>
      </w:r>
      <w:r>
        <w:rPr>
          <w:rFonts w:ascii="Arial" w:hAnsi="Arial" w:cs="Arial"/>
          <w:color w:val="000000"/>
          <w:kern w:val="0"/>
          <w:sz w:val="18"/>
        </w:rPr>
        <w:t>堆分作新生代和老年代，这样就可以根据各个年代的特点采用最适当的收集算法，譬如新生代每次</w:t>
      </w:r>
      <w:r>
        <w:rPr>
          <w:rFonts w:ascii="Arial" w:hAnsi="Arial" w:cs="Arial"/>
          <w:color w:val="000000"/>
          <w:kern w:val="0"/>
          <w:sz w:val="18"/>
        </w:rPr>
        <w:t>GC</w:t>
      </w:r>
      <w:r>
        <w:rPr>
          <w:rFonts w:ascii="Arial" w:hAnsi="Arial" w:cs="Arial"/>
          <w:color w:val="000000"/>
          <w:kern w:val="0"/>
          <w:sz w:val="18"/>
        </w:rPr>
        <w:t>都有大批对象死去，只有少量存活，那就选用复制算法只需要付出少量存活对象</w:t>
      </w:r>
      <w:r>
        <w:rPr>
          <w:rFonts w:ascii="Arial" w:hAnsi="Arial" w:cs="Arial"/>
          <w:color w:val="000000"/>
          <w:kern w:val="0"/>
          <w:sz w:val="18"/>
        </w:rPr>
        <w:t>的复制成本就可以完成收集。</w:t>
      </w:r>
      <w:r>
        <w:rPr>
          <w:rFonts w:ascii="Arial" w:hAnsi="Arial" w:cs="Arial"/>
          <w:color w:val="000000"/>
          <w:kern w:val="0"/>
          <w:sz w:val="18"/>
          <w:szCs w:val="18"/>
        </w:rPr>
        <w:t> </w:t>
      </w:r>
      <w:r>
        <w:rPr>
          <w:rFonts w:ascii="Arial" w:hAnsi="Arial" w:cs="Arial"/>
          <w:color w:val="000000"/>
          <w:kern w:val="0"/>
          <w:sz w:val="18"/>
          <w:szCs w:val="18"/>
        </w:rPr>
        <w:br/>
      </w:r>
      <w:r>
        <w:rPr>
          <w:rFonts w:ascii="Arial" w:hAnsi="Arial" w:cs="Arial"/>
          <w:color w:val="000000"/>
          <w:kern w:val="0"/>
          <w:sz w:val="18"/>
          <w:szCs w:val="18"/>
        </w:rPr>
        <w:br/>
      </w:r>
      <w:r>
        <w:rPr>
          <w:rFonts w:ascii="Arial" w:hAnsi="Arial" w:cs="Arial"/>
          <w:b/>
          <w:bCs/>
          <w:color w:val="000000"/>
          <w:kern w:val="0"/>
          <w:sz w:val="36"/>
        </w:rPr>
        <w:t>垃圾收集器</w:t>
      </w:r>
      <w:r>
        <w:rPr>
          <w:rFonts w:ascii="Arial" w:hAnsi="Arial" w:cs="Arial"/>
          <w:color w:val="000000"/>
          <w:kern w:val="0"/>
          <w:sz w:val="18"/>
          <w:szCs w:val="18"/>
        </w:rPr>
        <w:t> </w:t>
      </w:r>
      <w:r>
        <w:rPr>
          <w:rFonts w:ascii="Arial" w:hAnsi="Arial" w:cs="Arial"/>
          <w:color w:val="000000"/>
          <w:kern w:val="0"/>
          <w:sz w:val="18"/>
          <w:szCs w:val="18"/>
        </w:rPr>
        <w:br/>
      </w:r>
      <w:r>
        <w:rPr>
          <w:rFonts w:ascii="Arial" w:hAnsi="Arial" w:cs="Arial"/>
          <w:color w:val="000000"/>
          <w:kern w:val="0"/>
          <w:sz w:val="18"/>
          <w:szCs w:val="18"/>
        </w:rPr>
        <w:br/>
      </w:r>
      <w:r>
        <w:rPr>
          <w:rFonts w:ascii="Arial" w:hAnsi="Arial" w:cs="Arial"/>
          <w:color w:val="000000"/>
          <w:kern w:val="0"/>
          <w:sz w:val="18"/>
        </w:rPr>
        <w:t xml:space="preserve">　　垃圾收集器就是收集算法的具体实现，不同的虚拟机会提供不同的垃圾收集器。并且提供参数供用户根据自己的应用特点和要求组合各个年代所使用的收集器。本文讨论的收集器基于</w:t>
      </w:r>
      <w:r>
        <w:rPr>
          <w:rFonts w:ascii="Arial" w:hAnsi="Arial" w:cs="Arial"/>
          <w:color w:val="000000"/>
          <w:kern w:val="0"/>
          <w:sz w:val="18"/>
        </w:rPr>
        <w:t>Sun Hotspot</w:t>
      </w:r>
      <w:r>
        <w:rPr>
          <w:rFonts w:ascii="Arial" w:hAnsi="Arial" w:cs="Arial"/>
          <w:color w:val="000000"/>
          <w:kern w:val="0"/>
          <w:sz w:val="18"/>
        </w:rPr>
        <w:t>虚拟机</w:t>
      </w:r>
      <w:r>
        <w:rPr>
          <w:rFonts w:ascii="Arial" w:hAnsi="Arial" w:cs="Arial"/>
          <w:color w:val="000000"/>
          <w:kern w:val="0"/>
          <w:sz w:val="18"/>
        </w:rPr>
        <w:t>1.6</w:t>
      </w:r>
      <w:r>
        <w:rPr>
          <w:rFonts w:ascii="Arial" w:hAnsi="Arial" w:cs="Arial"/>
          <w:color w:val="000000"/>
          <w:kern w:val="0"/>
          <w:sz w:val="18"/>
        </w:rPr>
        <w:t>版。</w:t>
      </w:r>
      <w:r>
        <w:rPr>
          <w:rFonts w:ascii="Arial" w:hAnsi="Arial" w:cs="Arial"/>
          <w:color w:val="000000"/>
          <w:kern w:val="0"/>
          <w:sz w:val="18"/>
          <w:szCs w:val="18"/>
        </w:rPr>
        <w:t> </w:t>
      </w:r>
      <w:r>
        <w:rPr>
          <w:rFonts w:ascii="Arial" w:hAnsi="Arial" w:cs="Arial"/>
          <w:color w:val="000000"/>
          <w:kern w:val="0"/>
          <w:sz w:val="18"/>
          <w:szCs w:val="18"/>
        </w:rPr>
        <w:br/>
      </w:r>
      <w:r>
        <w:rPr>
          <w:rFonts w:ascii="Arial" w:hAnsi="Arial" w:cs="Arial"/>
          <w:color w:val="000000"/>
          <w:kern w:val="0"/>
          <w:sz w:val="18"/>
          <w:szCs w:val="18"/>
        </w:rPr>
        <w:lastRenderedPageBreak/>
        <w:br/>
      </w:r>
      <w:r>
        <w:rPr>
          <w:rFonts w:ascii="Arial" w:hAnsi="Arial" w:cs="Arial"/>
          <w:color w:val="000000"/>
          <w:kern w:val="0"/>
          <w:sz w:val="18"/>
        </w:rPr>
        <w:t>图</w:t>
      </w:r>
      <w:r>
        <w:rPr>
          <w:rFonts w:ascii="Arial" w:hAnsi="Arial" w:cs="Arial"/>
          <w:color w:val="000000"/>
          <w:kern w:val="0"/>
          <w:sz w:val="18"/>
        </w:rPr>
        <w:t>1.Sun JVM1.6</w:t>
      </w:r>
      <w:r>
        <w:rPr>
          <w:rFonts w:ascii="Arial" w:hAnsi="Arial" w:cs="Arial"/>
          <w:color w:val="000000"/>
          <w:kern w:val="0"/>
          <w:sz w:val="18"/>
        </w:rPr>
        <w:t>的垃圾收集器</w:t>
      </w:r>
      <w:r>
        <w:rPr>
          <w:rFonts w:ascii="Arial" w:hAnsi="Arial" w:cs="Arial"/>
          <w:color w:val="000000"/>
          <w:kern w:val="0"/>
          <w:sz w:val="18"/>
          <w:szCs w:val="18"/>
        </w:rPr>
        <w:t> </w:t>
      </w:r>
      <w:r>
        <w:rPr>
          <w:rFonts w:ascii="Arial" w:hAnsi="Arial" w:cs="Arial"/>
          <w:color w:val="000000"/>
          <w:kern w:val="0"/>
          <w:sz w:val="18"/>
          <w:szCs w:val="18"/>
        </w:rPr>
        <w:br/>
      </w:r>
      <w:r>
        <w:rPr>
          <w:rFonts w:ascii="Arial" w:hAnsi="Arial" w:cs="Arial"/>
          <w:color w:val="000000"/>
          <w:kern w:val="0"/>
          <w:sz w:val="18"/>
          <w:szCs w:val="18"/>
        </w:rPr>
        <w:pict>
          <v:shape id="图片框 1033" o:spid="_x0000_i1033" type="#_x0000_t75" style="width:262.35pt;height:252.95pt">
            <v:imagedata r:id="rId19" o:title=""/>
          </v:shape>
        </w:pict>
      </w:r>
      <w:r>
        <w:rPr>
          <w:rFonts w:ascii="Arial" w:hAnsi="Arial" w:cs="Arial"/>
          <w:color w:val="000000"/>
          <w:kern w:val="0"/>
          <w:sz w:val="18"/>
          <w:szCs w:val="18"/>
        </w:rPr>
        <w:t> </w:t>
      </w:r>
      <w:r>
        <w:rPr>
          <w:rFonts w:ascii="Arial" w:hAnsi="Arial" w:cs="Arial"/>
          <w:color w:val="000000"/>
          <w:kern w:val="0"/>
          <w:sz w:val="18"/>
          <w:szCs w:val="18"/>
        </w:rPr>
        <w:br/>
      </w:r>
      <w:r>
        <w:rPr>
          <w:rFonts w:ascii="Arial" w:hAnsi="Arial" w:cs="Arial"/>
          <w:color w:val="000000"/>
          <w:kern w:val="0"/>
          <w:sz w:val="18"/>
          <w:szCs w:val="18"/>
        </w:rPr>
        <w:br/>
      </w:r>
      <w:r>
        <w:rPr>
          <w:rFonts w:ascii="Arial" w:hAnsi="Arial" w:cs="Arial"/>
          <w:color w:val="000000"/>
          <w:kern w:val="0"/>
          <w:sz w:val="18"/>
        </w:rPr>
        <w:t xml:space="preserve">　　图</w:t>
      </w:r>
      <w:r>
        <w:rPr>
          <w:rFonts w:ascii="Arial" w:hAnsi="Arial" w:cs="Arial"/>
          <w:color w:val="000000"/>
          <w:kern w:val="0"/>
          <w:sz w:val="18"/>
        </w:rPr>
        <w:t>1</w:t>
      </w:r>
      <w:r>
        <w:rPr>
          <w:rFonts w:ascii="Arial" w:hAnsi="Arial" w:cs="Arial"/>
          <w:color w:val="000000"/>
          <w:kern w:val="0"/>
          <w:sz w:val="18"/>
        </w:rPr>
        <w:t>展示了</w:t>
      </w:r>
      <w:r>
        <w:rPr>
          <w:rFonts w:ascii="Arial" w:hAnsi="Arial" w:cs="Arial"/>
          <w:color w:val="000000"/>
          <w:kern w:val="0"/>
          <w:sz w:val="18"/>
        </w:rPr>
        <w:t>1.6</w:t>
      </w:r>
      <w:r>
        <w:rPr>
          <w:rFonts w:ascii="Arial" w:hAnsi="Arial" w:cs="Arial"/>
          <w:color w:val="000000"/>
          <w:kern w:val="0"/>
          <w:sz w:val="18"/>
        </w:rPr>
        <w:t>中提供的</w:t>
      </w:r>
      <w:r>
        <w:rPr>
          <w:rFonts w:ascii="Arial" w:hAnsi="Arial" w:cs="Arial"/>
          <w:color w:val="000000"/>
          <w:kern w:val="0"/>
          <w:sz w:val="18"/>
        </w:rPr>
        <w:t>6</w:t>
      </w:r>
      <w:r>
        <w:rPr>
          <w:rFonts w:ascii="Arial" w:hAnsi="Arial" w:cs="Arial"/>
          <w:color w:val="000000"/>
          <w:kern w:val="0"/>
          <w:sz w:val="18"/>
        </w:rPr>
        <w:t>种作用于不同年代的收集器，两个收集器之间存在连线的话就说明它们可以搭配使用。在介绍着些收集器之前，我们先明确一个观点：没有最好的收集器，也没有万能的收集器，只有最合适的收集器。</w:t>
      </w:r>
      <w:r>
        <w:rPr>
          <w:rFonts w:ascii="Arial" w:hAnsi="Arial" w:cs="Arial"/>
          <w:color w:val="000000"/>
          <w:kern w:val="0"/>
          <w:sz w:val="18"/>
          <w:szCs w:val="18"/>
        </w:rPr>
        <w:t> </w:t>
      </w:r>
      <w:r>
        <w:rPr>
          <w:rFonts w:ascii="Arial" w:hAnsi="Arial" w:cs="Arial"/>
          <w:color w:val="000000"/>
          <w:kern w:val="0"/>
          <w:sz w:val="18"/>
          <w:szCs w:val="18"/>
        </w:rPr>
        <w:br/>
      </w:r>
      <w:r>
        <w:rPr>
          <w:rFonts w:ascii="Arial" w:hAnsi="Arial" w:cs="Arial"/>
          <w:color w:val="000000"/>
          <w:kern w:val="0"/>
          <w:sz w:val="18"/>
          <w:szCs w:val="18"/>
        </w:rPr>
        <w:br/>
      </w:r>
      <w:r>
        <w:rPr>
          <w:rFonts w:ascii="Arial" w:hAnsi="Arial" w:cs="Arial"/>
          <w:color w:val="000000"/>
          <w:kern w:val="0"/>
          <w:sz w:val="18"/>
        </w:rPr>
        <w:t>1.Serial</w:t>
      </w:r>
      <w:r>
        <w:rPr>
          <w:rFonts w:ascii="Arial" w:hAnsi="Arial" w:cs="Arial"/>
          <w:color w:val="000000"/>
          <w:kern w:val="0"/>
          <w:sz w:val="18"/>
        </w:rPr>
        <w:t>收集器</w:t>
      </w:r>
      <w:r>
        <w:rPr>
          <w:rFonts w:ascii="Arial" w:hAnsi="Arial" w:cs="Arial"/>
          <w:color w:val="000000"/>
          <w:kern w:val="0"/>
          <w:sz w:val="18"/>
          <w:szCs w:val="18"/>
        </w:rPr>
        <w:t> </w:t>
      </w:r>
      <w:r>
        <w:rPr>
          <w:rFonts w:ascii="Arial" w:hAnsi="Arial" w:cs="Arial"/>
          <w:color w:val="000000"/>
          <w:kern w:val="0"/>
          <w:sz w:val="18"/>
          <w:szCs w:val="18"/>
        </w:rPr>
        <w:br/>
      </w:r>
      <w:r>
        <w:rPr>
          <w:rFonts w:ascii="Arial" w:hAnsi="Arial" w:cs="Arial"/>
          <w:color w:val="000000"/>
          <w:kern w:val="0"/>
          <w:sz w:val="18"/>
        </w:rPr>
        <w:t xml:space="preserve">　　单线程收集器，收集时会暂停所有工作线程（我们将这件事情称之为</w:t>
      </w:r>
      <w:r>
        <w:rPr>
          <w:rFonts w:ascii="Arial" w:hAnsi="Arial" w:cs="Arial"/>
          <w:color w:val="000000"/>
          <w:kern w:val="0"/>
          <w:sz w:val="18"/>
        </w:rPr>
        <w:t>Stop The World</w:t>
      </w:r>
      <w:r>
        <w:rPr>
          <w:rFonts w:ascii="Arial" w:hAnsi="Arial" w:cs="Arial"/>
          <w:color w:val="000000"/>
          <w:kern w:val="0"/>
          <w:sz w:val="18"/>
        </w:rPr>
        <w:t>，下称</w:t>
      </w:r>
      <w:r>
        <w:rPr>
          <w:rFonts w:ascii="Arial" w:hAnsi="Arial" w:cs="Arial"/>
          <w:color w:val="000000"/>
          <w:kern w:val="0"/>
          <w:sz w:val="18"/>
        </w:rPr>
        <w:t>STW</w:t>
      </w:r>
      <w:r>
        <w:rPr>
          <w:rFonts w:ascii="Arial" w:hAnsi="Arial" w:cs="Arial"/>
          <w:color w:val="000000"/>
          <w:kern w:val="0"/>
          <w:sz w:val="18"/>
        </w:rPr>
        <w:t>），使用复制收集算法，虚拟机运行在</w:t>
      </w:r>
      <w:r>
        <w:rPr>
          <w:rFonts w:ascii="Arial" w:hAnsi="Arial" w:cs="Arial"/>
          <w:color w:val="000000"/>
          <w:kern w:val="0"/>
          <w:sz w:val="18"/>
        </w:rPr>
        <w:t>Client</w:t>
      </w:r>
      <w:r>
        <w:rPr>
          <w:rFonts w:ascii="Arial" w:hAnsi="Arial" w:cs="Arial"/>
          <w:color w:val="000000"/>
          <w:kern w:val="0"/>
          <w:sz w:val="18"/>
        </w:rPr>
        <w:t>模式时的默认新生代收集器。</w:t>
      </w:r>
      <w:r>
        <w:rPr>
          <w:rFonts w:ascii="Arial" w:hAnsi="Arial" w:cs="Arial"/>
          <w:color w:val="000000"/>
          <w:kern w:val="0"/>
          <w:sz w:val="18"/>
          <w:szCs w:val="18"/>
        </w:rPr>
        <w:t> </w:t>
      </w:r>
      <w:r>
        <w:rPr>
          <w:rFonts w:ascii="Arial" w:hAnsi="Arial" w:cs="Arial"/>
          <w:color w:val="000000"/>
          <w:kern w:val="0"/>
          <w:sz w:val="18"/>
          <w:szCs w:val="18"/>
        </w:rPr>
        <w:br/>
      </w:r>
      <w:r>
        <w:rPr>
          <w:rFonts w:ascii="Arial" w:hAnsi="Arial" w:cs="Arial"/>
          <w:color w:val="000000"/>
          <w:kern w:val="0"/>
          <w:sz w:val="18"/>
          <w:szCs w:val="18"/>
        </w:rPr>
        <w:br/>
      </w:r>
      <w:r>
        <w:rPr>
          <w:rFonts w:ascii="Arial" w:hAnsi="Arial" w:cs="Arial"/>
          <w:color w:val="000000"/>
          <w:kern w:val="0"/>
          <w:sz w:val="18"/>
        </w:rPr>
        <w:t>2.ParNew</w:t>
      </w:r>
      <w:r>
        <w:rPr>
          <w:rFonts w:ascii="Arial" w:hAnsi="Arial" w:cs="Arial"/>
          <w:color w:val="000000"/>
          <w:kern w:val="0"/>
          <w:sz w:val="18"/>
        </w:rPr>
        <w:t>收集器</w:t>
      </w:r>
      <w:r>
        <w:rPr>
          <w:rFonts w:ascii="Arial" w:hAnsi="Arial" w:cs="Arial"/>
          <w:color w:val="000000"/>
          <w:kern w:val="0"/>
          <w:sz w:val="18"/>
          <w:szCs w:val="18"/>
        </w:rPr>
        <w:t> </w:t>
      </w:r>
      <w:r>
        <w:rPr>
          <w:rFonts w:ascii="Arial" w:hAnsi="Arial" w:cs="Arial"/>
          <w:color w:val="000000"/>
          <w:kern w:val="0"/>
          <w:sz w:val="18"/>
          <w:szCs w:val="18"/>
        </w:rPr>
        <w:br/>
      </w:r>
      <w:r>
        <w:rPr>
          <w:rFonts w:ascii="Arial" w:hAnsi="Arial" w:cs="Arial"/>
          <w:color w:val="000000"/>
          <w:kern w:val="0"/>
          <w:sz w:val="18"/>
        </w:rPr>
        <w:t xml:space="preserve">　　</w:t>
      </w:r>
      <w:r>
        <w:rPr>
          <w:rFonts w:ascii="Arial" w:hAnsi="Arial" w:cs="Arial"/>
          <w:color w:val="000000"/>
          <w:kern w:val="0"/>
          <w:sz w:val="18"/>
        </w:rPr>
        <w:t>ParNew</w:t>
      </w:r>
      <w:r>
        <w:rPr>
          <w:rFonts w:ascii="Arial" w:hAnsi="Arial" w:cs="Arial"/>
          <w:color w:val="000000"/>
          <w:kern w:val="0"/>
          <w:sz w:val="18"/>
        </w:rPr>
        <w:t>收集器就是</w:t>
      </w:r>
      <w:r>
        <w:rPr>
          <w:rFonts w:ascii="Arial" w:hAnsi="Arial" w:cs="Arial"/>
          <w:color w:val="000000"/>
          <w:kern w:val="0"/>
          <w:sz w:val="18"/>
        </w:rPr>
        <w:t>Serial</w:t>
      </w:r>
      <w:r>
        <w:rPr>
          <w:rFonts w:ascii="Arial" w:hAnsi="Arial" w:cs="Arial"/>
          <w:color w:val="000000"/>
          <w:kern w:val="0"/>
          <w:sz w:val="18"/>
        </w:rPr>
        <w:t>的多线程版本，除了使用多条收集线程外，其余行为包括算法、</w:t>
      </w:r>
      <w:r>
        <w:rPr>
          <w:rFonts w:ascii="Arial" w:hAnsi="Arial" w:cs="Arial"/>
          <w:color w:val="000000"/>
          <w:kern w:val="0"/>
          <w:sz w:val="18"/>
        </w:rPr>
        <w:t>STW</w:t>
      </w:r>
      <w:r>
        <w:rPr>
          <w:rFonts w:ascii="Arial" w:hAnsi="Arial" w:cs="Arial"/>
          <w:color w:val="000000"/>
          <w:kern w:val="0"/>
          <w:sz w:val="18"/>
        </w:rPr>
        <w:t>、对象分配规则、回收策略等都与</w:t>
      </w:r>
      <w:r>
        <w:rPr>
          <w:rFonts w:ascii="Arial" w:hAnsi="Arial" w:cs="Arial"/>
          <w:color w:val="000000"/>
          <w:kern w:val="0"/>
          <w:sz w:val="18"/>
        </w:rPr>
        <w:t>Serial</w:t>
      </w:r>
      <w:r>
        <w:rPr>
          <w:rFonts w:ascii="Arial" w:hAnsi="Arial" w:cs="Arial"/>
          <w:color w:val="000000"/>
          <w:kern w:val="0"/>
          <w:sz w:val="18"/>
        </w:rPr>
        <w:t>收集器一摸一样。对应的这种收集器是虚拟机运行在</w:t>
      </w:r>
      <w:r>
        <w:rPr>
          <w:rFonts w:ascii="Arial" w:hAnsi="Arial" w:cs="Arial"/>
          <w:color w:val="000000"/>
          <w:kern w:val="0"/>
          <w:sz w:val="18"/>
        </w:rPr>
        <w:t>Server</w:t>
      </w:r>
      <w:r>
        <w:rPr>
          <w:rFonts w:ascii="Arial" w:hAnsi="Arial" w:cs="Arial"/>
          <w:color w:val="000000"/>
          <w:kern w:val="0"/>
          <w:sz w:val="18"/>
        </w:rPr>
        <w:t>模式的默认新生代收集器，在单</w:t>
      </w:r>
      <w:r>
        <w:rPr>
          <w:rFonts w:ascii="Arial" w:hAnsi="Arial" w:cs="Arial"/>
          <w:color w:val="000000"/>
          <w:kern w:val="0"/>
          <w:sz w:val="18"/>
        </w:rPr>
        <w:t>CPU</w:t>
      </w:r>
      <w:r>
        <w:rPr>
          <w:rFonts w:ascii="Arial" w:hAnsi="Arial" w:cs="Arial"/>
          <w:color w:val="000000"/>
          <w:kern w:val="0"/>
          <w:sz w:val="18"/>
        </w:rPr>
        <w:t>的环境中，</w:t>
      </w:r>
      <w:r>
        <w:rPr>
          <w:rFonts w:ascii="Arial" w:hAnsi="Arial" w:cs="Arial"/>
          <w:color w:val="000000"/>
          <w:kern w:val="0"/>
          <w:sz w:val="18"/>
        </w:rPr>
        <w:t>ParNew</w:t>
      </w:r>
      <w:r>
        <w:rPr>
          <w:rFonts w:ascii="Arial" w:hAnsi="Arial" w:cs="Arial"/>
          <w:color w:val="000000"/>
          <w:kern w:val="0"/>
          <w:sz w:val="18"/>
        </w:rPr>
        <w:t>收集器并不会比</w:t>
      </w:r>
      <w:r>
        <w:rPr>
          <w:rFonts w:ascii="Arial" w:hAnsi="Arial" w:cs="Arial"/>
          <w:color w:val="000000"/>
          <w:kern w:val="0"/>
          <w:sz w:val="18"/>
        </w:rPr>
        <w:t>S</w:t>
      </w:r>
      <w:r>
        <w:rPr>
          <w:rFonts w:ascii="Arial" w:hAnsi="Arial" w:cs="Arial"/>
          <w:color w:val="000000"/>
          <w:kern w:val="0"/>
          <w:sz w:val="18"/>
        </w:rPr>
        <w:t>erial</w:t>
      </w:r>
      <w:r>
        <w:rPr>
          <w:rFonts w:ascii="Arial" w:hAnsi="Arial" w:cs="Arial"/>
          <w:color w:val="000000"/>
          <w:kern w:val="0"/>
          <w:sz w:val="18"/>
        </w:rPr>
        <w:t>收集器有更好的效果。</w:t>
      </w:r>
      <w:r>
        <w:rPr>
          <w:rFonts w:ascii="Arial" w:hAnsi="Arial" w:cs="Arial"/>
          <w:color w:val="000000"/>
          <w:kern w:val="0"/>
          <w:sz w:val="18"/>
          <w:szCs w:val="18"/>
        </w:rPr>
        <w:t> </w:t>
      </w:r>
      <w:r>
        <w:rPr>
          <w:rFonts w:ascii="Arial" w:hAnsi="Arial" w:cs="Arial"/>
          <w:color w:val="000000"/>
          <w:kern w:val="0"/>
          <w:sz w:val="18"/>
          <w:szCs w:val="18"/>
        </w:rPr>
        <w:br/>
      </w:r>
      <w:r>
        <w:rPr>
          <w:rFonts w:ascii="Arial" w:hAnsi="Arial" w:cs="Arial"/>
          <w:color w:val="000000"/>
          <w:kern w:val="0"/>
          <w:sz w:val="18"/>
          <w:szCs w:val="18"/>
        </w:rPr>
        <w:br/>
      </w:r>
      <w:r>
        <w:rPr>
          <w:rFonts w:ascii="Arial" w:hAnsi="Arial" w:cs="Arial"/>
          <w:color w:val="000000"/>
          <w:kern w:val="0"/>
          <w:sz w:val="18"/>
        </w:rPr>
        <w:t>3.Parallel Scavenge</w:t>
      </w:r>
      <w:r>
        <w:rPr>
          <w:rFonts w:ascii="Arial" w:hAnsi="Arial" w:cs="Arial"/>
          <w:color w:val="000000"/>
          <w:kern w:val="0"/>
          <w:sz w:val="18"/>
        </w:rPr>
        <w:t>收集器</w:t>
      </w:r>
      <w:r>
        <w:rPr>
          <w:rFonts w:ascii="Arial" w:hAnsi="Arial" w:cs="Arial"/>
          <w:color w:val="000000"/>
          <w:kern w:val="0"/>
          <w:sz w:val="18"/>
          <w:szCs w:val="18"/>
        </w:rPr>
        <w:t> </w:t>
      </w:r>
      <w:r>
        <w:rPr>
          <w:rFonts w:ascii="Arial" w:hAnsi="Arial" w:cs="Arial"/>
          <w:color w:val="000000"/>
          <w:kern w:val="0"/>
          <w:sz w:val="18"/>
          <w:szCs w:val="18"/>
        </w:rPr>
        <w:br/>
      </w:r>
      <w:r>
        <w:rPr>
          <w:rFonts w:ascii="Arial" w:hAnsi="Arial" w:cs="Arial"/>
          <w:color w:val="000000"/>
          <w:kern w:val="0"/>
          <w:sz w:val="18"/>
        </w:rPr>
        <w:t xml:space="preserve">　　</w:t>
      </w:r>
      <w:r>
        <w:rPr>
          <w:rFonts w:ascii="Arial" w:hAnsi="Arial" w:cs="Arial"/>
          <w:color w:val="000000"/>
          <w:kern w:val="0"/>
          <w:sz w:val="18"/>
        </w:rPr>
        <w:t>Parallel Scavenge</w:t>
      </w:r>
      <w:r>
        <w:rPr>
          <w:rFonts w:ascii="Arial" w:hAnsi="Arial" w:cs="Arial"/>
          <w:color w:val="000000"/>
          <w:kern w:val="0"/>
          <w:sz w:val="18"/>
        </w:rPr>
        <w:t>收集器（下称</w:t>
      </w:r>
      <w:r>
        <w:rPr>
          <w:rFonts w:ascii="Arial" w:hAnsi="Arial" w:cs="Arial"/>
          <w:color w:val="000000"/>
          <w:kern w:val="0"/>
          <w:sz w:val="18"/>
        </w:rPr>
        <w:t>PS</w:t>
      </w:r>
      <w:r>
        <w:rPr>
          <w:rFonts w:ascii="Arial" w:hAnsi="Arial" w:cs="Arial"/>
          <w:color w:val="000000"/>
          <w:kern w:val="0"/>
          <w:sz w:val="18"/>
        </w:rPr>
        <w:t>收集器）也是一个多线程收集器，也是使用复制算法，但它的对象分配规则与回收策略都与</w:t>
      </w:r>
      <w:r>
        <w:rPr>
          <w:rFonts w:ascii="Arial" w:hAnsi="Arial" w:cs="Arial"/>
          <w:color w:val="000000"/>
          <w:kern w:val="0"/>
          <w:sz w:val="18"/>
        </w:rPr>
        <w:t>ParNew</w:t>
      </w:r>
      <w:r>
        <w:rPr>
          <w:rFonts w:ascii="Arial" w:hAnsi="Arial" w:cs="Arial"/>
          <w:color w:val="000000"/>
          <w:kern w:val="0"/>
          <w:sz w:val="18"/>
        </w:rPr>
        <w:t>收集器有所不同，它是以吞吐量最大化（即</w:t>
      </w:r>
      <w:r>
        <w:rPr>
          <w:rFonts w:ascii="Arial" w:hAnsi="Arial" w:cs="Arial"/>
          <w:color w:val="000000"/>
          <w:kern w:val="0"/>
          <w:sz w:val="18"/>
        </w:rPr>
        <w:t>GC</w:t>
      </w:r>
      <w:r>
        <w:rPr>
          <w:rFonts w:ascii="Arial" w:hAnsi="Arial" w:cs="Arial"/>
          <w:color w:val="000000"/>
          <w:kern w:val="0"/>
          <w:sz w:val="18"/>
        </w:rPr>
        <w:t>时间占总运行时间最小）为目标的收集器实现，它允许较长时间的</w:t>
      </w:r>
      <w:r>
        <w:rPr>
          <w:rFonts w:ascii="Arial" w:hAnsi="Arial" w:cs="Arial"/>
          <w:color w:val="000000"/>
          <w:kern w:val="0"/>
          <w:sz w:val="18"/>
        </w:rPr>
        <w:t>STW</w:t>
      </w:r>
      <w:r>
        <w:rPr>
          <w:rFonts w:ascii="Arial" w:hAnsi="Arial" w:cs="Arial"/>
          <w:color w:val="000000"/>
          <w:kern w:val="0"/>
          <w:sz w:val="18"/>
        </w:rPr>
        <w:t>换取总吞吐量最大化。</w:t>
      </w:r>
      <w:r>
        <w:rPr>
          <w:rFonts w:ascii="Arial" w:hAnsi="Arial" w:cs="Arial"/>
          <w:color w:val="000000"/>
          <w:kern w:val="0"/>
          <w:sz w:val="18"/>
          <w:szCs w:val="18"/>
        </w:rPr>
        <w:t> </w:t>
      </w:r>
      <w:r>
        <w:rPr>
          <w:rFonts w:ascii="Arial" w:hAnsi="Arial" w:cs="Arial"/>
          <w:color w:val="000000"/>
          <w:kern w:val="0"/>
          <w:sz w:val="18"/>
          <w:szCs w:val="18"/>
        </w:rPr>
        <w:br/>
      </w:r>
      <w:r>
        <w:rPr>
          <w:rFonts w:ascii="Arial" w:hAnsi="Arial" w:cs="Arial"/>
          <w:color w:val="000000"/>
          <w:kern w:val="0"/>
          <w:sz w:val="18"/>
          <w:szCs w:val="18"/>
        </w:rPr>
        <w:br/>
      </w:r>
      <w:r>
        <w:rPr>
          <w:rFonts w:ascii="Arial" w:hAnsi="Arial" w:cs="Arial"/>
          <w:color w:val="000000"/>
          <w:kern w:val="0"/>
          <w:sz w:val="18"/>
        </w:rPr>
        <w:t>4.Serial Old</w:t>
      </w:r>
      <w:r>
        <w:rPr>
          <w:rFonts w:ascii="Arial" w:hAnsi="Arial" w:cs="Arial"/>
          <w:color w:val="000000"/>
          <w:kern w:val="0"/>
          <w:sz w:val="18"/>
        </w:rPr>
        <w:t>收集器</w:t>
      </w:r>
      <w:r>
        <w:rPr>
          <w:rFonts w:ascii="Arial" w:hAnsi="Arial" w:cs="Arial"/>
          <w:color w:val="000000"/>
          <w:kern w:val="0"/>
          <w:sz w:val="18"/>
          <w:szCs w:val="18"/>
        </w:rPr>
        <w:t> </w:t>
      </w:r>
      <w:r>
        <w:rPr>
          <w:rFonts w:ascii="Arial" w:hAnsi="Arial" w:cs="Arial"/>
          <w:color w:val="000000"/>
          <w:kern w:val="0"/>
          <w:sz w:val="18"/>
          <w:szCs w:val="18"/>
        </w:rPr>
        <w:br/>
      </w:r>
      <w:r>
        <w:rPr>
          <w:rFonts w:ascii="Arial" w:hAnsi="Arial" w:cs="Arial"/>
          <w:color w:val="000000"/>
          <w:kern w:val="0"/>
          <w:sz w:val="18"/>
        </w:rPr>
        <w:t xml:space="preserve">　　</w:t>
      </w:r>
      <w:r>
        <w:rPr>
          <w:rFonts w:ascii="Arial" w:hAnsi="Arial" w:cs="Arial"/>
          <w:color w:val="000000"/>
          <w:kern w:val="0"/>
          <w:sz w:val="18"/>
        </w:rPr>
        <w:t>Serial Old</w:t>
      </w:r>
      <w:r>
        <w:rPr>
          <w:rFonts w:ascii="Arial" w:hAnsi="Arial" w:cs="Arial"/>
          <w:color w:val="000000"/>
          <w:kern w:val="0"/>
          <w:sz w:val="18"/>
        </w:rPr>
        <w:t>是单线程收集器，使用标记－整理算法，是老年代的收集器，上面三种都是使用在新生代收集器。</w:t>
      </w:r>
      <w:r>
        <w:rPr>
          <w:rFonts w:ascii="Arial" w:hAnsi="Arial" w:cs="Arial"/>
          <w:color w:val="000000"/>
          <w:kern w:val="0"/>
          <w:sz w:val="18"/>
          <w:szCs w:val="18"/>
        </w:rPr>
        <w:t> </w:t>
      </w:r>
      <w:r>
        <w:rPr>
          <w:rFonts w:ascii="Arial" w:hAnsi="Arial" w:cs="Arial"/>
          <w:color w:val="000000"/>
          <w:kern w:val="0"/>
          <w:sz w:val="18"/>
          <w:szCs w:val="18"/>
        </w:rPr>
        <w:br/>
      </w:r>
      <w:r>
        <w:rPr>
          <w:rFonts w:ascii="Arial" w:hAnsi="Arial" w:cs="Arial"/>
          <w:color w:val="000000"/>
          <w:kern w:val="0"/>
          <w:sz w:val="18"/>
          <w:szCs w:val="18"/>
        </w:rPr>
        <w:br/>
      </w:r>
      <w:r>
        <w:rPr>
          <w:rFonts w:ascii="Arial" w:hAnsi="Arial" w:cs="Arial"/>
          <w:color w:val="000000"/>
          <w:kern w:val="0"/>
          <w:sz w:val="18"/>
        </w:rPr>
        <w:t>5.Parallel Old</w:t>
      </w:r>
      <w:r>
        <w:rPr>
          <w:rFonts w:ascii="Arial" w:hAnsi="Arial" w:cs="Arial"/>
          <w:color w:val="000000"/>
          <w:kern w:val="0"/>
          <w:sz w:val="18"/>
        </w:rPr>
        <w:t>收集器</w:t>
      </w:r>
      <w:r>
        <w:rPr>
          <w:rFonts w:ascii="Arial" w:hAnsi="Arial" w:cs="Arial"/>
          <w:color w:val="000000"/>
          <w:kern w:val="0"/>
          <w:sz w:val="18"/>
          <w:szCs w:val="18"/>
        </w:rPr>
        <w:t> </w:t>
      </w:r>
      <w:r>
        <w:rPr>
          <w:rFonts w:ascii="Arial" w:hAnsi="Arial" w:cs="Arial"/>
          <w:color w:val="000000"/>
          <w:kern w:val="0"/>
          <w:sz w:val="18"/>
          <w:szCs w:val="18"/>
        </w:rPr>
        <w:br/>
      </w:r>
      <w:r>
        <w:rPr>
          <w:rFonts w:ascii="Arial" w:hAnsi="Arial" w:cs="Arial"/>
          <w:color w:val="000000"/>
          <w:kern w:val="0"/>
          <w:sz w:val="18"/>
        </w:rPr>
        <w:t xml:space="preserve">　　老年代版本吞吐量优先收集器，使用多线程和标记－整理算法，</w:t>
      </w:r>
      <w:r>
        <w:rPr>
          <w:rFonts w:ascii="Arial" w:hAnsi="Arial" w:cs="Arial"/>
          <w:color w:val="000000"/>
          <w:kern w:val="0"/>
          <w:sz w:val="18"/>
        </w:rPr>
        <w:t>JVM 1.6</w:t>
      </w:r>
      <w:r>
        <w:rPr>
          <w:rFonts w:ascii="Arial" w:hAnsi="Arial" w:cs="Arial"/>
          <w:color w:val="000000"/>
          <w:kern w:val="0"/>
          <w:sz w:val="18"/>
        </w:rPr>
        <w:t>提供，在此之前，新生代使</w:t>
      </w:r>
      <w:r>
        <w:rPr>
          <w:rFonts w:ascii="Arial" w:hAnsi="Arial" w:cs="Arial"/>
          <w:color w:val="000000"/>
          <w:kern w:val="0"/>
          <w:sz w:val="18"/>
        </w:rPr>
        <w:lastRenderedPageBreak/>
        <w:t>用了</w:t>
      </w:r>
      <w:r>
        <w:rPr>
          <w:rFonts w:ascii="Arial" w:hAnsi="Arial" w:cs="Arial"/>
          <w:color w:val="000000"/>
          <w:kern w:val="0"/>
          <w:sz w:val="18"/>
        </w:rPr>
        <w:t>PS</w:t>
      </w:r>
      <w:r>
        <w:rPr>
          <w:rFonts w:ascii="Arial" w:hAnsi="Arial" w:cs="Arial"/>
          <w:color w:val="000000"/>
          <w:kern w:val="0"/>
          <w:sz w:val="18"/>
        </w:rPr>
        <w:t>收集器的话，老年代除</w:t>
      </w:r>
      <w:r>
        <w:rPr>
          <w:rFonts w:ascii="Arial" w:hAnsi="Arial" w:cs="Arial"/>
          <w:color w:val="000000"/>
          <w:kern w:val="0"/>
          <w:sz w:val="18"/>
        </w:rPr>
        <w:t>Serial Old</w:t>
      </w:r>
      <w:r>
        <w:rPr>
          <w:rFonts w:ascii="Arial" w:hAnsi="Arial" w:cs="Arial"/>
          <w:color w:val="000000"/>
          <w:kern w:val="0"/>
          <w:sz w:val="18"/>
        </w:rPr>
        <w:t>外别无选择，因为</w:t>
      </w:r>
      <w:r>
        <w:rPr>
          <w:rFonts w:ascii="Arial" w:hAnsi="Arial" w:cs="Arial"/>
          <w:color w:val="000000"/>
          <w:kern w:val="0"/>
          <w:sz w:val="18"/>
        </w:rPr>
        <w:t>PS</w:t>
      </w:r>
      <w:r>
        <w:rPr>
          <w:rFonts w:ascii="Arial" w:hAnsi="Arial" w:cs="Arial"/>
          <w:color w:val="000000"/>
          <w:kern w:val="0"/>
          <w:sz w:val="18"/>
        </w:rPr>
        <w:t>无法与</w:t>
      </w:r>
      <w:r>
        <w:rPr>
          <w:rFonts w:ascii="Arial" w:hAnsi="Arial" w:cs="Arial"/>
          <w:color w:val="000000"/>
          <w:kern w:val="0"/>
          <w:sz w:val="18"/>
        </w:rPr>
        <w:t>CMS</w:t>
      </w:r>
      <w:r>
        <w:rPr>
          <w:rFonts w:ascii="Arial" w:hAnsi="Arial" w:cs="Arial"/>
          <w:color w:val="000000"/>
          <w:kern w:val="0"/>
          <w:sz w:val="18"/>
        </w:rPr>
        <w:t>收集器配合工作。</w:t>
      </w:r>
      <w:r>
        <w:rPr>
          <w:rFonts w:ascii="Arial" w:hAnsi="Arial" w:cs="Arial"/>
          <w:color w:val="000000"/>
          <w:kern w:val="0"/>
          <w:sz w:val="18"/>
          <w:szCs w:val="18"/>
        </w:rPr>
        <w:t> </w:t>
      </w:r>
      <w:r>
        <w:rPr>
          <w:rFonts w:ascii="Arial" w:hAnsi="Arial" w:cs="Arial"/>
          <w:color w:val="000000"/>
          <w:kern w:val="0"/>
          <w:sz w:val="18"/>
          <w:szCs w:val="18"/>
        </w:rPr>
        <w:br/>
      </w:r>
      <w:r>
        <w:rPr>
          <w:rFonts w:ascii="Arial" w:hAnsi="Arial" w:cs="Arial"/>
          <w:color w:val="000000"/>
          <w:kern w:val="0"/>
          <w:sz w:val="18"/>
          <w:szCs w:val="18"/>
        </w:rPr>
        <w:br/>
      </w:r>
      <w:r>
        <w:rPr>
          <w:rFonts w:ascii="Arial" w:hAnsi="Arial" w:cs="Arial"/>
          <w:color w:val="000000"/>
          <w:kern w:val="0"/>
          <w:sz w:val="18"/>
        </w:rPr>
        <w:t>6.CMS</w:t>
      </w:r>
      <w:r>
        <w:rPr>
          <w:rFonts w:ascii="Arial" w:hAnsi="Arial" w:cs="Arial"/>
          <w:color w:val="000000"/>
          <w:kern w:val="0"/>
          <w:sz w:val="18"/>
        </w:rPr>
        <w:t>（</w:t>
      </w:r>
      <w:r>
        <w:rPr>
          <w:rFonts w:ascii="Arial" w:hAnsi="Arial" w:cs="Arial"/>
          <w:color w:val="000000"/>
          <w:kern w:val="0"/>
          <w:sz w:val="18"/>
        </w:rPr>
        <w:t>Concurrent Mark Sweep</w:t>
      </w:r>
      <w:r>
        <w:rPr>
          <w:rFonts w:ascii="Arial" w:hAnsi="Arial" w:cs="Arial"/>
          <w:color w:val="000000"/>
          <w:kern w:val="0"/>
          <w:sz w:val="18"/>
        </w:rPr>
        <w:t>）收集器</w:t>
      </w:r>
      <w:r>
        <w:rPr>
          <w:rFonts w:ascii="Arial" w:hAnsi="Arial" w:cs="Arial"/>
          <w:color w:val="000000"/>
          <w:kern w:val="0"/>
          <w:sz w:val="18"/>
          <w:szCs w:val="18"/>
        </w:rPr>
        <w:t> </w:t>
      </w:r>
      <w:r>
        <w:rPr>
          <w:rFonts w:ascii="Arial" w:hAnsi="Arial" w:cs="Arial"/>
          <w:color w:val="000000"/>
          <w:kern w:val="0"/>
          <w:sz w:val="18"/>
          <w:szCs w:val="18"/>
        </w:rPr>
        <w:br/>
      </w:r>
      <w:r>
        <w:rPr>
          <w:rFonts w:ascii="Arial" w:hAnsi="Arial" w:cs="Arial"/>
          <w:color w:val="000000"/>
          <w:kern w:val="0"/>
          <w:sz w:val="18"/>
        </w:rPr>
        <w:t xml:space="preserve">　　</w:t>
      </w:r>
      <w:r>
        <w:rPr>
          <w:rFonts w:ascii="Arial" w:hAnsi="Arial" w:cs="Arial"/>
          <w:color w:val="000000"/>
          <w:kern w:val="0"/>
          <w:sz w:val="18"/>
        </w:rPr>
        <w:t>CMS</w:t>
      </w:r>
      <w:r>
        <w:rPr>
          <w:rFonts w:ascii="Arial" w:hAnsi="Arial" w:cs="Arial"/>
          <w:color w:val="000000"/>
          <w:kern w:val="0"/>
          <w:sz w:val="18"/>
        </w:rPr>
        <w:t>是一种以最短停顿时间为目标的收集器，使用</w:t>
      </w:r>
      <w:r>
        <w:rPr>
          <w:rFonts w:ascii="Arial" w:hAnsi="Arial" w:cs="Arial"/>
          <w:color w:val="000000"/>
          <w:kern w:val="0"/>
          <w:sz w:val="18"/>
        </w:rPr>
        <w:t>CMS</w:t>
      </w:r>
      <w:r>
        <w:rPr>
          <w:rFonts w:ascii="Arial" w:hAnsi="Arial" w:cs="Arial"/>
          <w:color w:val="000000"/>
          <w:kern w:val="0"/>
          <w:sz w:val="18"/>
        </w:rPr>
        <w:t>并不能达到</w:t>
      </w:r>
      <w:r>
        <w:rPr>
          <w:rFonts w:ascii="Arial" w:hAnsi="Arial" w:cs="Arial"/>
          <w:color w:val="000000"/>
          <w:kern w:val="0"/>
          <w:sz w:val="18"/>
        </w:rPr>
        <w:t>GC</w:t>
      </w:r>
      <w:r>
        <w:rPr>
          <w:rFonts w:ascii="Arial" w:hAnsi="Arial" w:cs="Arial"/>
          <w:color w:val="000000"/>
          <w:kern w:val="0"/>
          <w:sz w:val="18"/>
        </w:rPr>
        <w:t>效率最高（总体</w:t>
      </w:r>
      <w:r>
        <w:rPr>
          <w:rFonts w:ascii="Arial" w:hAnsi="Arial" w:cs="Arial"/>
          <w:color w:val="000000"/>
          <w:kern w:val="0"/>
          <w:sz w:val="18"/>
        </w:rPr>
        <w:t>GC</w:t>
      </w:r>
      <w:r>
        <w:rPr>
          <w:rFonts w:ascii="Arial" w:hAnsi="Arial" w:cs="Arial"/>
          <w:color w:val="000000"/>
          <w:kern w:val="0"/>
          <w:sz w:val="18"/>
        </w:rPr>
        <w:t>时间最小），但它能尽可能降低</w:t>
      </w:r>
      <w:r>
        <w:rPr>
          <w:rFonts w:ascii="Arial" w:hAnsi="Arial" w:cs="Arial"/>
          <w:color w:val="000000"/>
          <w:kern w:val="0"/>
          <w:sz w:val="18"/>
        </w:rPr>
        <w:t>GC</w:t>
      </w:r>
      <w:r>
        <w:rPr>
          <w:rFonts w:ascii="Arial" w:hAnsi="Arial" w:cs="Arial"/>
          <w:color w:val="000000"/>
          <w:kern w:val="0"/>
          <w:sz w:val="18"/>
        </w:rPr>
        <w:t>时服务的停顿时间，这一点对于实时或者高交互性应用（譬如证券交易）来说至关重要，这类应用对</w:t>
      </w:r>
      <w:r>
        <w:rPr>
          <w:rFonts w:ascii="Arial" w:hAnsi="Arial" w:cs="Arial"/>
          <w:color w:val="000000"/>
          <w:kern w:val="0"/>
          <w:sz w:val="18"/>
        </w:rPr>
        <w:t>于长时间</w:t>
      </w:r>
      <w:r>
        <w:rPr>
          <w:rFonts w:ascii="Arial" w:hAnsi="Arial" w:cs="Arial"/>
          <w:color w:val="000000"/>
          <w:kern w:val="0"/>
          <w:sz w:val="18"/>
        </w:rPr>
        <w:t>STW</w:t>
      </w:r>
      <w:r>
        <w:rPr>
          <w:rFonts w:ascii="Arial" w:hAnsi="Arial" w:cs="Arial"/>
          <w:color w:val="000000"/>
          <w:kern w:val="0"/>
          <w:sz w:val="18"/>
        </w:rPr>
        <w:t>一般是不可容忍的。</w:t>
      </w:r>
      <w:r>
        <w:rPr>
          <w:rFonts w:ascii="Arial" w:hAnsi="Arial" w:cs="Arial"/>
          <w:color w:val="000000"/>
          <w:kern w:val="0"/>
          <w:sz w:val="18"/>
        </w:rPr>
        <w:t>CMS</w:t>
      </w:r>
      <w:r>
        <w:rPr>
          <w:rFonts w:ascii="Arial" w:hAnsi="Arial" w:cs="Arial"/>
          <w:color w:val="000000"/>
          <w:kern w:val="0"/>
          <w:sz w:val="18"/>
        </w:rPr>
        <w:t>收集器使用的是标记－清除算法，也就是说它在运行期间会产生空间碎片，所以虚拟机提供了参数开启</w:t>
      </w:r>
      <w:r>
        <w:rPr>
          <w:rFonts w:ascii="Arial" w:hAnsi="Arial" w:cs="Arial"/>
          <w:color w:val="000000"/>
          <w:kern w:val="0"/>
          <w:sz w:val="18"/>
        </w:rPr>
        <w:t>CMS</w:t>
      </w:r>
      <w:r>
        <w:rPr>
          <w:rFonts w:ascii="Arial" w:hAnsi="Arial" w:cs="Arial"/>
          <w:color w:val="000000"/>
          <w:kern w:val="0"/>
          <w:sz w:val="18"/>
        </w:rPr>
        <w:t>收集结束后再进行一次内存压缩。</w:t>
      </w:r>
      <w:r>
        <w:rPr>
          <w:rFonts w:ascii="Arial" w:hAnsi="Arial" w:cs="Arial"/>
          <w:color w:val="000000"/>
          <w:kern w:val="0"/>
          <w:sz w:val="18"/>
          <w:szCs w:val="18"/>
        </w:rPr>
        <w:t> </w:t>
      </w:r>
      <w:r>
        <w:rPr>
          <w:rFonts w:ascii="Arial" w:hAnsi="Arial" w:cs="Arial"/>
          <w:color w:val="000000"/>
          <w:kern w:val="0"/>
          <w:sz w:val="18"/>
          <w:szCs w:val="18"/>
        </w:rPr>
        <w:br/>
      </w:r>
      <w:r>
        <w:rPr>
          <w:rFonts w:ascii="Arial" w:hAnsi="Arial" w:cs="Arial"/>
          <w:color w:val="000000"/>
          <w:kern w:val="0"/>
          <w:sz w:val="18"/>
        </w:rPr>
        <w:t>内存分配与回收策略</w:t>
      </w:r>
      <w:r>
        <w:rPr>
          <w:rFonts w:ascii="Arial" w:hAnsi="Arial" w:cs="Arial"/>
          <w:color w:val="000000"/>
          <w:kern w:val="0"/>
          <w:sz w:val="18"/>
          <w:szCs w:val="18"/>
        </w:rPr>
        <w:t> </w:t>
      </w:r>
      <w:r>
        <w:rPr>
          <w:rFonts w:ascii="Arial" w:hAnsi="Arial" w:cs="Arial"/>
          <w:color w:val="000000"/>
          <w:kern w:val="0"/>
          <w:sz w:val="18"/>
          <w:szCs w:val="18"/>
        </w:rPr>
        <w:br/>
      </w:r>
      <w:r>
        <w:rPr>
          <w:rFonts w:ascii="Arial" w:hAnsi="Arial" w:cs="Arial"/>
          <w:color w:val="000000"/>
          <w:kern w:val="0"/>
          <w:sz w:val="18"/>
          <w:szCs w:val="18"/>
        </w:rPr>
        <w:br/>
      </w:r>
      <w:r>
        <w:rPr>
          <w:rFonts w:ascii="Arial" w:hAnsi="Arial" w:cs="Arial"/>
          <w:color w:val="000000"/>
          <w:kern w:val="0"/>
          <w:sz w:val="18"/>
        </w:rPr>
        <w:t xml:space="preserve">　　了解</w:t>
      </w:r>
      <w:r>
        <w:rPr>
          <w:rFonts w:ascii="Arial" w:hAnsi="Arial" w:cs="Arial"/>
          <w:color w:val="000000"/>
          <w:kern w:val="0"/>
          <w:sz w:val="18"/>
        </w:rPr>
        <w:t>GC</w:t>
      </w:r>
      <w:r>
        <w:rPr>
          <w:rFonts w:ascii="Arial" w:hAnsi="Arial" w:cs="Arial"/>
          <w:color w:val="000000"/>
          <w:kern w:val="0"/>
          <w:sz w:val="18"/>
        </w:rPr>
        <w:t>其中很重要一点就是了解</w:t>
      </w:r>
      <w:r>
        <w:rPr>
          <w:rFonts w:ascii="Arial" w:hAnsi="Arial" w:cs="Arial"/>
          <w:color w:val="000000"/>
          <w:kern w:val="0"/>
          <w:sz w:val="18"/>
        </w:rPr>
        <w:t>JVM</w:t>
      </w:r>
      <w:r>
        <w:rPr>
          <w:rFonts w:ascii="Arial" w:hAnsi="Arial" w:cs="Arial"/>
          <w:color w:val="000000"/>
          <w:kern w:val="0"/>
          <w:sz w:val="18"/>
        </w:rPr>
        <w:t>的内存分配策略：即对象在哪里分配和对象什么时候回收。</w:t>
      </w:r>
      <w:r>
        <w:rPr>
          <w:rFonts w:ascii="Arial" w:hAnsi="Arial" w:cs="Arial"/>
          <w:color w:val="000000"/>
          <w:kern w:val="0"/>
          <w:sz w:val="18"/>
          <w:szCs w:val="18"/>
        </w:rPr>
        <w:t> </w:t>
      </w:r>
      <w:r>
        <w:rPr>
          <w:rFonts w:ascii="Arial" w:hAnsi="Arial" w:cs="Arial"/>
          <w:color w:val="000000"/>
          <w:kern w:val="0"/>
          <w:sz w:val="18"/>
          <w:szCs w:val="18"/>
        </w:rPr>
        <w:br/>
      </w:r>
      <w:r>
        <w:rPr>
          <w:rFonts w:ascii="Arial" w:hAnsi="Arial" w:cs="Arial"/>
          <w:color w:val="000000"/>
          <w:kern w:val="0"/>
          <w:sz w:val="18"/>
          <w:szCs w:val="18"/>
        </w:rPr>
        <w:br/>
      </w:r>
      <w:r>
        <w:rPr>
          <w:rFonts w:ascii="Arial" w:hAnsi="Arial" w:cs="Arial"/>
          <w:color w:val="000000"/>
          <w:kern w:val="0"/>
          <w:sz w:val="18"/>
        </w:rPr>
        <w:t xml:space="preserve">　　关于对象在哪里分配，往大方向讲，主要就在堆上分配，但也可能经过</w:t>
      </w:r>
      <w:r>
        <w:rPr>
          <w:rFonts w:ascii="Arial" w:hAnsi="Arial" w:cs="Arial"/>
          <w:color w:val="000000"/>
          <w:kern w:val="0"/>
          <w:sz w:val="18"/>
        </w:rPr>
        <w:t>JIT</w:t>
      </w:r>
      <w:r>
        <w:rPr>
          <w:rFonts w:ascii="Arial" w:hAnsi="Arial" w:cs="Arial"/>
          <w:color w:val="000000"/>
          <w:kern w:val="0"/>
          <w:sz w:val="18"/>
        </w:rPr>
        <w:t>进行逃逸分析后进行标量替换拆散为原子类型在栈上分配，也可能分配在</w:t>
      </w:r>
      <w:r>
        <w:rPr>
          <w:rFonts w:ascii="Arial" w:hAnsi="Arial" w:cs="Arial"/>
          <w:color w:val="000000"/>
          <w:kern w:val="0"/>
          <w:sz w:val="18"/>
        </w:rPr>
        <w:t>DirectMemory</w:t>
      </w:r>
      <w:r>
        <w:rPr>
          <w:rFonts w:ascii="Arial" w:hAnsi="Arial" w:cs="Arial"/>
          <w:color w:val="000000"/>
          <w:kern w:val="0"/>
          <w:sz w:val="18"/>
        </w:rPr>
        <w:t>中（详见本文第一章）。往细节处讲，对象主要分配在新生代</w:t>
      </w:r>
      <w:r>
        <w:rPr>
          <w:rFonts w:ascii="Arial" w:hAnsi="Arial" w:cs="Arial"/>
          <w:color w:val="000000"/>
          <w:kern w:val="0"/>
          <w:sz w:val="18"/>
        </w:rPr>
        <w:t>eden</w:t>
      </w:r>
      <w:r>
        <w:rPr>
          <w:rFonts w:ascii="Arial" w:hAnsi="Arial" w:cs="Arial"/>
          <w:color w:val="000000"/>
          <w:kern w:val="0"/>
          <w:sz w:val="18"/>
        </w:rPr>
        <w:t>上，也可能会直接老年代中，分配的细节决定于当前使用的垃圾收集器类型与</w:t>
      </w:r>
      <w:r>
        <w:rPr>
          <w:rFonts w:ascii="Arial" w:hAnsi="Arial" w:cs="Arial"/>
          <w:color w:val="000000"/>
          <w:kern w:val="0"/>
          <w:sz w:val="18"/>
        </w:rPr>
        <w:t>VM</w:t>
      </w:r>
      <w:r>
        <w:rPr>
          <w:rFonts w:ascii="Arial" w:hAnsi="Arial" w:cs="Arial"/>
          <w:color w:val="000000"/>
          <w:kern w:val="0"/>
          <w:sz w:val="18"/>
        </w:rPr>
        <w:t>相关参数设置。我们可以通过下面代码来验证一下</w:t>
      </w:r>
      <w:r>
        <w:rPr>
          <w:rFonts w:ascii="Arial" w:hAnsi="Arial" w:cs="Arial"/>
          <w:color w:val="000000"/>
          <w:kern w:val="0"/>
          <w:sz w:val="18"/>
        </w:rPr>
        <w:t>Serial</w:t>
      </w:r>
      <w:r>
        <w:rPr>
          <w:rFonts w:ascii="Arial" w:hAnsi="Arial" w:cs="Arial"/>
          <w:color w:val="000000"/>
          <w:kern w:val="0"/>
          <w:sz w:val="18"/>
        </w:rPr>
        <w:t>收集器（</w:t>
      </w:r>
      <w:r>
        <w:rPr>
          <w:rFonts w:ascii="Arial" w:hAnsi="Arial" w:cs="Arial"/>
          <w:color w:val="000000"/>
          <w:kern w:val="0"/>
          <w:sz w:val="18"/>
        </w:rPr>
        <w:t>ParNew</w:t>
      </w:r>
      <w:r>
        <w:rPr>
          <w:rFonts w:ascii="Arial" w:hAnsi="Arial" w:cs="Arial"/>
          <w:color w:val="000000"/>
          <w:kern w:val="0"/>
          <w:sz w:val="18"/>
        </w:rPr>
        <w:t>收集器的规则与之完全一致）的内存分配和回收的策略。读者看完</w:t>
      </w:r>
      <w:r>
        <w:rPr>
          <w:rFonts w:ascii="Arial" w:hAnsi="Arial" w:cs="Arial"/>
          <w:color w:val="000000"/>
          <w:kern w:val="0"/>
          <w:sz w:val="18"/>
        </w:rPr>
        <w:t>Serial</w:t>
      </w:r>
      <w:r>
        <w:rPr>
          <w:rFonts w:ascii="Arial" w:hAnsi="Arial" w:cs="Arial"/>
          <w:color w:val="000000"/>
          <w:kern w:val="0"/>
          <w:sz w:val="18"/>
        </w:rPr>
        <w:t>收集器的分析后，不妨自己根据</w:t>
      </w:r>
      <w:r>
        <w:rPr>
          <w:rFonts w:ascii="Arial" w:hAnsi="Arial" w:cs="Arial"/>
          <w:color w:val="000000"/>
          <w:kern w:val="0"/>
          <w:sz w:val="18"/>
        </w:rPr>
        <w:t>JVM</w:t>
      </w:r>
      <w:r>
        <w:rPr>
          <w:rFonts w:ascii="Arial" w:hAnsi="Arial" w:cs="Arial"/>
          <w:color w:val="000000"/>
          <w:kern w:val="0"/>
          <w:sz w:val="18"/>
        </w:rPr>
        <w:t>参数文档写一些程序去实践一下其它几种收集器的分配策略。</w:t>
      </w:r>
      <w:r>
        <w:rPr>
          <w:rFonts w:ascii="Arial" w:hAnsi="Arial" w:cs="Arial"/>
          <w:color w:val="000000"/>
          <w:kern w:val="0"/>
          <w:sz w:val="18"/>
          <w:szCs w:val="18"/>
        </w:rPr>
        <w:t> </w:t>
      </w:r>
      <w:r>
        <w:rPr>
          <w:rFonts w:ascii="Arial" w:hAnsi="Arial" w:cs="Arial"/>
          <w:color w:val="000000"/>
          <w:kern w:val="0"/>
          <w:sz w:val="18"/>
          <w:szCs w:val="18"/>
        </w:rPr>
        <w:br/>
      </w:r>
      <w:r>
        <w:rPr>
          <w:rFonts w:ascii="Arial" w:hAnsi="Arial" w:cs="Arial"/>
          <w:color w:val="000000"/>
          <w:kern w:val="0"/>
          <w:sz w:val="18"/>
          <w:szCs w:val="18"/>
        </w:rPr>
        <w:br/>
      </w:r>
      <w:r>
        <w:rPr>
          <w:rFonts w:ascii="Arial" w:hAnsi="Arial" w:cs="Arial"/>
          <w:color w:val="000000"/>
          <w:kern w:val="0"/>
          <w:sz w:val="18"/>
        </w:rPr>
        <w:t>清单</w:t>
      </w:r>
      <w:r>
        <w:rPr>
          <w:rFonts w:ascii="Arial" w:hAnsi="Arial" w:cs="Arial"/>
          <w:color w:val="000000"/>
          <w:kern w:val="0"/>
          <w:sz w:val="18"/>
        </w:rPr>
        <w:t>1</w:t>
      </w:r>
      <w:r>
        <w:rPr>
          <w:rFonts w:ascii="Arial" w:hAnsi="Arial" w:cs="Arial"/>
          <w:color w:val="000000"/>
          <w:kern w:val="0"/>
          <w:sz w:val="18"/>
        </w:rPr>
        <w:t>：内存分配测试代码</w:t>
      </w:r>
      <w:r>
        <w:rPr>
          <w:rFonts w:ascii="Arial" w:hAnsi="Arial" w:cs="Arial"/>
          <w:color w:val="000000"/>
          <w:kern w:val="0"/>
          <w:sz w:val="18"/>
          <w:szCs w:val="18"/>
        </w:rPr>
        <w:t> </w:t>
      </w:r>
    </w:p>
    <w:p w:rsidR="00120BA8" w:rsidRDefault="00FD2F1E">
      <w:pPr>
        <w:widowControl/>
        <w:wordWrap w:val="0"/>
        <w:spacing w:line="270" w:lineRule="atLeast"/>
        <w:jc w:val="left"/>
        <w:rPr>
          <w:rFonts w:ascii="Consolas" w:hAnsi="Consolas" w:cs="宋体"/>
          <w:b/>
          <w:bCs/>
          <w:kern w:val="0"/>
          <w:sz w:val="24"/>
          <w:szCs w:val="24"/>
        </w:rPr>
      </w:pPr>
      <w:r>
        <w:rPr>
          <w:rFonts w:ascii="Consolas" w:hAnsi="Consolas" w:cs="Arial"/>
          <w:b/>
          <w:bCs/>
          <w:color w:val="000000"/>
          <w:kern w:val="0"/>
          <w:sz w:val="18"/>
          <w:szCs w:val="18"/>
        </w:rPr>
        <w:t>Java</w:t>
      </w:r>
      <w:r>
        <w:rPr>
          <w:rFonts w:ascii="Consolas" w:hAnsi="Consolas" w:cs="Arial"/>
          <w:b/>
          <w:bCs/>
          <w:color w:val="000000"/>
          <w:kern w:val="0"/>
          <w:sz w:val="18"/>
          <w:szCs w:val="18"/>
        </w:rPr>
        <w:t>代码</w:t>
      </w:r>
      <w:r>
        <w:rPr>
          <w:rFonts w:ascii="Consolas" w:hAnsi="Consolas" w:cs="Arial"/>
          <w:b/>
          <w:bCs/>
          <w:color w:val="000000"/>
          <w:kern w:val="0"/>
          <w:sz w:val="18"/>
          <w:szCs w:val="18"/>
        </w:rPr>
        <w:t> </w:t>
      </w:r>
    </w:p>
    <w:p w:rsidR="00120BA8" w:rsidRDefault="00FD2F1E">
      <w:pPr>
        <w:widowControl/>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hAnsi="Consolas" w:cs="Arial"/>
          <w:color w:val="2B91AF"/>
          <w:kern w:val="0"/>
          <w:sz w:val="18"/>
          <w:szCs w:val="18"/>
        </w:rPr>
      </w:pPr>
      <w:r>
        <w:rPr>
          <w:rFonts w:ascii="Consolas" w:hAnsi="Consolas" w:cs="Arial"/>
          <w:b/>
          <w:bCs/>
          <w:color w:val="7F0055"/>
          <w:kern w:val="0"/>
          <w:sz w:val="18"/>
          <w:szCs w:val="18"/>
        </w:rPr>
        <w:t>public</w:t>
      </w:r>
      <w:r>
        <w:rPr>
          <w:rFonts w:ascii="Consolas" w:hAnsi="Consolas" w:cs="Arial"/>
          <w:color w:val="000000"/>
          <w:kern w:val="0"/>
          <w:sz w:val="18"/>
          <w:szCs w:val="18"/>
        </w:rPr>
        <w:t> </w:t>
      </w:r>
      <w:r>
        <w:rPr>
          <w:rFonts w:ascii="Consolas" w:hAnsi="Consolas" w:cs="Arial"/>
          <w:b/>
          <w:bCs/>
          <w:color w:val="7F0055"/>
          <w:kern w:val="0"/>
          <w:sz w:val="18"/>
          <w:szCs w:val="18"/>
        </w:rPr>
        <w:t>class</w:t>
      </w:r>
      <w:r>
        <w:rPr>
          <w:rFonts w:ascii="Consolas" w:hAnsi="Consolas" w:cs="Arial"/>
          <w:color w:val="000000"/>
          <w:kern w:val="0"/>
          <w:sz w:val="18"/>
          <w:szCs w:val="18"/>
        </w:rPr>
        <w:t> YoungGenGC {  </w:t>
      </w:r>
    </w:p>
    <w:p w:rsidR="00120BA8" w:rsidRDefault="00FD2F1E">
      <w:pPr>
        <w:widowControl/>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hAnsi="Consolas" w:cs="Arial"/>
          <w:color w:val="2B91AF"/>
          <w:kern w:val="0"/>
          <w:sz w:val="18"/>
          <w:szCs w:val="18"/>
        </w:rPr>
      </w:pPr>
      <w:r>
        <w:rPr>
          <w:rFonts w:ascii="Consolas" w:hAnsi="Consolas" w:cs="Arial"/>
          <w:color w:val="000000"/>
          <w:kern w:val="0"/>
          <w:sz w:val="18"/>
          <w:szCs w:val="18"/>
        </w:rPr>
        <w:t>  </w:t>
      </w:r>
    </w:p>
    <w:p w:rsidR="00120BA8" w:rsidRDefault="00FD2F1E">
      <w:pPr>
        <w:widowControl/>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hAnsi="Consolas" w:cs="Arial"/>
          <w:color w:val="2B91AF"/>
          <w:kern w:val="0"/>
          <w:sz w:val="18"/>
          <w:szCs w:val="18"/>
        </w:rPr>
      </w:pPr>
      <w:r>
        <w:rPr>
          <w:rFonts w:ascii="Consolas" w:hAnsi="Consolas" w:cs="Arial"/>
          <w:color w:val="000000"/>
          <w:kern w:val="0"/>
          <w:sz w:val="18"/>
          <w:szCs w:val="18"/>
        </w:rPr>
        <w:t>    </w:t>
      </w:r>
      <w:r>
        <w:rPr>
          <w:rFonts w:ascii="Consolas" w:hAnsi="Consolas" w:cs="Arial"/>
          <w:b/>
          <w:bCs/>
          <w:color w:val="7F0055"/>
          <w:kern w:val="0"/>
          <w:sz w:val="18"/>
          <w:szCs w:val="18"/>
        </w:rPr>
        <w:t>private</w:t>
      </w:r>
      <w:r>
        <w:rPr>
          <w:rFonts w:ascii="Consolas" w:hAnsi="Consolas" w:cs="Arial"/>
          <w:color w:val="000000"/>
          <w:kern w:val="0"/>
          <w:sz w:val="18"/>
          <w:szCs w:val="18"/>
        </w:rPr>
        <w:t> </w:t>
      </w:r>
      <w:r>
        <w:rPr>
          <w:rFonts w:ascii="Consolas" w:hAnsi="Consolas" w:cs="Arial"/>
          <w:b/>
          <w:bCs/>
          <w:color w:val="7F0055"/>
          <w:kern w:val="0"/>
          <w:sz w:val="18"/>
          <w:szCs w:val="18"/>
        </w:rPr>
        <w:t>static</w:t>
      </w:r>
      <w:r>
        <w:rPr>
          <w:rFonts w:ascii="Consolas" w:hAnsi="Consolas" w:cs="Arial"/>
          <w:color w:val="000000"/>
          <w:kern w:val="0"/>
          <w:sz w:val="18"/>
          <w:szCs w:val="18"/>
        </w:rPr>
        <w:t> </w:t>
      </w:r>
      <w:r>
        <w:rPr>
          <w:rFonts w:ascii="Consolas" w:hAnsi="Consolas" w:cs="Arial"/>
          <w:b/>
          <w:bCs/>
          <w:color w:val="7F0055"/>
          <w:kern w:val="0"/>
          <w:sz w:val="18"/>
          <w:szCs w:val="18"/>
        </w:rPr>
        <w:t>final</w:t>
      </w:r>
      <w:r>
        <w:rPr>
          <w:rFonts w:ascii="Consolas" w:hAnsi="Consolas" w:cs="Arial"/>
          <w:color w:val="000000"/>
          <w:kern w:val="0"/>
          <w:sz w:val="18"/>
          <w:szCs w:val="18"/>
        </w:rPr>
        <w:t> </w:t>
      </w:r>
      <w:r>
        <w:rPr>
          <w:rFonts w:ascii="Consolas" w:hAnsi="Consolas" w:cs="Arial"/>
          <w:b/>
          <w:bCs/>
          <w:color w:val="7F0055"/>
          <w:kern w:val="0"/>
          <w:sz w:val="18"/>
          <w:szCs w:val="18"/>
        </w:rPr>
        <w:t>int</w:t>
      </w:r>
      <w:r>
        <w:rPr>
          <w:rFonts w:ascii="Consolas" w:hAnsi="Consolas" w:cs="Arial"/>
          <w:color w:val="000000"/>
          <w:kern w:val="0"/>
          <w:sz w:val="18"/>
          <w:szCs w:val="18"/>
        </w:rPr>
        <w:t> _1MB = </w:t>
      </w:r>
      <w:r>
        <w:rPr>
          <w:rFonts w:ascii="Consolas" w:hAnsi="Consolas" w:cs="Arial"/>
          <w:color w:val="C00000"/>
          <w:kern w:val="0"/>
          <w:sz w:val="18"/>
        </w:rPr>
        <w:t>1024</w:t>
      </w:r>
      <w:r>
        <w:rPr>
          <w:rFonts w:ascii="Consolas" w:hAnsi="Consolas" w:cs="Arial"/>
          <w:color w:val="000000"/>
          <w:kern w:val="0"/>
          <w:sz w:val="18"/>
          <w:szCs w:val="18"/>
        </w:rPr>
        <w:t> * </w:t>
      </w:r>
      <w:r>
        <w:rPr>
          <w:rFonts w:ascii="Consolas" w:hAnsi="Consolas" w:cs="Arial"/>
          <w:color w:val="C00000"/>
          <w:kern w:val="0"/>
          <w:sz w:val="18"/>
        </w:rPr>
        <w:t>1024</w:t>
      </w:r>
      <w:r>
        <w:rPr>
          <w:rFonts w:ascii="Consolas" w:hAnsi="Consolas" w:cs="Arial"/>
          <w:color w:val="000000"/>
          <w:kern w:val="0"/>
          <w:sz w:val="18"/>
          <w:szCs w:val="18"/>
        </w:rPr>
        <w:t>;  </w:t>
      </w:r>
    </w:p>
    <w:p w:rsidR="00120BA8" w:rsidRDefault="00FD2F1E">
      <w:pPr>
        <w:widowControl/>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hAnsi="Consolas" w:cs="Arial"/>
          <w:color w:val="2B91AF"/>
          <w:kern w:val="0"/>
          <w:sz w:val="18"/>
          <w:szCs w:val="18"/>
        </w:rPr>
      </w:pPr>
      <w:r>
        <w:rPr>
          <w:rFonts w:ascii="Consolas" w:hAnsi="Consolas" w:cs="Arial"/>
          <w:color w:val="000000"/>
          <w:kern w:val="0"/>
          <w:sz w:val="18"/>
          <w:szCs w:val="18"/>
        </w:rPr>
        <w:t>  </w:t>
      </w:r>
    </w:p>
    <w:p w:rsidR="00120BA8" w:rsidRDefault="00FD2F1E">
      <w:pPr>
        <w:widowControl/>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hAnsi="Consolas" w:cs="Arial"/>
          <w:color w:val="2B91AF"/>
          <w:kern w:val="0"/>
          <w:sz w:val="18"/>
          <w:szCs w:val="18"/>
        </w:rPr>
      </w:pPr>
      <w:r>
        <w:rPr>
          <w:rFonts w:ascii="Consolas" w:hAnsi="Consolas" w:cs="Arial"/>
          <w:color w:val="000000"/>
          <w:kern w:val="0"/>
          <w:sz w:val="18"/>
          <w:szCs w:val="18"/>
        </w:rPr>
        <w:t>    </w:t>
      </w:r>
      <w:r>
        <w:rPr>
          <w:rFonts w:ascii="Consolas" w:hAnsi="Consolas" w:cs="Arial"/>
          <w:b/>
          <w:bCs/>
          <w:color w:val="7F0055"/>
          <w:kern w:val="0"/>
          <w:sz w:val="18"/>
          <w:szCs w:val="18"/>
        </w:rPr>
        <w:t>public</w:t>
      </w:r>
      <w:r>
        <w:rPr>
          <w:rFonts w:ascii="Consolas" w:hAnsi="Consolas" w:cs="Arial"/>
          <w:color w:val="000000"/>
          <w:kern w:val="0"/>
          <w:sz w:val="18"/>
          <w:szCs w:val="18"/>
        </w:rPr>
        <w:t> </w:t>
      </w:r>
      <w:r>
        <w:rPr>
          <w:rFonts w:ascii="Consolas" w:hAnsi="Consolas" w:cs="Arial"/>
          <w:b/>
          <w:bCs/>
          <w:color w:val="7F0055"/>
          <w:kern w:val="0"/>
          <w:sz w:val="18"/>
          <w:szCs w:val="18"/>
        </w:rPr>
        <w:t>static</w:t>
      </w:r>
      <w:r>
        <w:rPr>
          <w:rFonts w:ascii="Consolas" w:hAnsi="Consolas" w:cs="Arial"/>
          <w:color w:val="000000"/>
          <w:kern w:val="0"/>
          <w:sz w:val="18"/>
          <w:szCs w:val="18"/>
        </w:rPr>
        <w:t> </w:t>
      </w:r>
      <w:r>
        <w:rPr>
          <w:rFonts w:ascii="Consolas" w:hAnsi="Consolas" w:cs="Arial"/>
          <w:b/>
          <w:bCs/>
          <w:color w:val="7F0055"/>
          <w:kern w:val="0"/>
          <w:sz w:val="18"/>
          <w:szCs w:val="18"/>
        </w:rPr>
        <w:t>void</w:t>
      </w:r>
      <w:r>
        <w:rPr>
          <w:rFonts w:ascii="Consolas" w:hAnsi="Consolas" w:cs="Arial"/>
          <w:color w:val="000000"/>
          <w:kern w:val="0"/>
          <w:sz w:val="18"/>
          <w:szCs w:val="18"/>
        </w:rPr>
        <w:t> main(String[] args) {  </w:t>
      </w:r>
    </w:p>
    <w:p w:rsidR="00120BA8" w:rsidRDefault="00FD2F1E">
      <w:pPr>
        <w:widowControl/>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hAnsi="Consolas" w:cs="Arial"/>
          <w:color w:val="2B91AF"/>
          <w:kern w:val="0"/>
          <w:sz w:val="18"/>
          <w:szCs w:val="18"/>
        </w:rPr>
      </w:pPr>
      <w:r>
        <w:rPr>
          <w:rFonts w:ascii="Consolas" w:hAnsi="Consolas" w:cs="Arial"/>
          <w:color w:val="000000"/>
          <w:kern w:val="0"/>
          <w:sz w:val="18"/>
          <w:szCs w:val="18"/>
        </w:rPr>
        <w:t>        </w:t>
      </w:r>
      <w:r>
        <w:rPr>
          <w:rFonts w:ascii="Consolas" w:hAnsi="Consolas" w:cs="Arial"/>
          <w:color w:val="008200"/>
          <w:kern w:val="0"/>
          <w:sz w:val="18"/>
        </w:rPr>
        <w:t>// testAllocation();</w:t>
      </w:r>
      <w:r>
        <w:rPr>
          <w:rFonts w:ascii="Consolas" w:hAnsi="Consolas" w:cs="Arial"/>
          <w:color w:val="000000"/>
          <w:kern w:val="0"/>
          <w:sz w:val="18"/>
          <w:szCs w:val="18"/>
        </w:rPr>
        <w:t>  </w:t>
      </w:r>
    </w:p>
    <w:p w:rsidR="00120BA8" w:rsidRDefault="00FD2F1E">
      <w:pPr>
        <w:widowControl/>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hAnsi="Consolas" w:cs="Arial"/>
          <w:color w:val="2B91AF"/>
          <w:kern w:val="0"/>
          <w:sz w:val="18"/>
          <w:szCs w:val="18"/>
        </w:rPr>
      </w:pPr>
      <w:r>
        <w:rPr>
          <w:rFonts w:ascii="Consolas" w:hAnsi="Consolas" w:cs="Arial"/>
          <w:color w:val="000000"/>
          <w:kern w:val="0"/>
          <w:sz w:val="18"/>
          <w:szCs w:val="18"/>
        </w:rPr>
        <w:t>        testHandlePromotion();  </w:t>
      </w:r>
    </w:p>
    <w:p w:rsidR="00120BA8" w:rsidRDefault="00FD2F1E">
      <w:pPr>
        <w:widowControl/>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hAnsi="Consolas" w:cs="Arial"/>
          <w:color w:val="2B91AF"/>
          <w:kern w:val="0"/>
          <w:sz w:val="18"/>
          <w:szCs w:val="18"/>
        </w:rPr>
      </w:pPr>
      <w:r>
        <w:rPr>
          <w:rFonts w:ascii="Consolas" w:hAnsi="Consolas" w:cs="Arial"/>
          <w:color w:val="000000"/>
          <w:kern w:val="0"/>
          <w:sz w:val="18"/>
          <w:szCs w:val="18"/>
        </w:rPr>
        <w:t>        </w:t>
      </w:r>
      <w:r>
        <w:rPr>
          <w:rFonts w:ascii="Consolas" w:hAnsi="Consolas" w:cs="Arial"/>
          <w:color w:val="008200"/>
          <w:kern w:val="0"/>
          <w:sz w:val="18"/>
        </w:rPr>
        <w:t>// testPretenureSizeThreshold();</w:t>
      </w:r>
      <w:r>
        <w:rPr>
          <w:rFonts w:ascii="Consolas" w:hAnsi="Consolas" w:cs="Arial"/>
          <w:color w:val="000000"/>
          <w:kern w:val="0"/>
          <w:sz w:val="18"/>
          <w:szCs w:val="18"/>
        </w:rPr>
        <w:t>  </w:t>
      </w:r>
    </w:p>
    <w:p w:rsidR="00120BA8" w:rsidRDefault="00FD2F1E">
      <w:pPr>
        <w:widowControl/>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hAnsi="Consolas" w:cs="Arial"/>
          <w:color w:val="2B91AF"/>
          <w:kern w:val="0"/>
          <w:sz w:val="18"/>
          <w:szCs w:val="18"/>
        </w:rPr>
      </w:pPr>
      <w:r>
        <w:rPr>
          <w:rFonts w:ascii="Consolas" w:hAnsi="Consolas" w:cs="Arial"/>
          <w:color w:val="000000"/>
          <w:kern w:val="0"/>
          <w:sz w:val="18"/>
          <w:szCs w:val="18"/>
        </w:rPr>
        <w:t>        </w:t>
      </w:r>
      <w:r>
        <w:rPr>
          <w:rFonts w:ascii="Consolas" w:hAnsi="Consolas" w:cs="Arial"/>
          <w:color w:val="008200"/>
          <w:kern w:val="0"/>
          <w:sz w:val="18"/>
        </w:rPr>
        <w:t>// testTenuringThreshold();</w:t>
      </w:r>
      <w:r>
        <w:rPr>
          <w:rFonts w:ascii="Consolas" w:hAnsi="Consolas" w:cs="Arial"/>
          <w:color w:val="000000"/>
          <w:kern w:val="0"/>
          <w:sz w:val="18"/>
          <w:szCs w:val="18"/>
        </w:rPr>
        <w:t>  </w:t>
      </w:r>
    </w:p>
    <w:p w:rsidR="00120BA8" w:rsidRDefault="00FD2F1E">
      <w:pPr>
        <w:widowControl/>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hAnsi="Consolas" w:cs="Arial"/>
          <w:color w:val="2B91AF"/>
          <w:kern w:val="0"/>
          <w:sz w:val="18"/>
          <w:szCs w:val="18"/>
        </w:rPr>
      </w:pPr>
      <w:r>
        <w:rPr>
          <w:rFonts w:ascii="Consolas" w:hAnsi="Consolas" w:cs="Arial"/>
          <w:color w:val="000000"/>
          <w:kern w:val="0"/>
          <w:sz w:val="18"/>
          <w:szCs w:val="18"/>
        </w:rPr>
        <w:t>        </w:t>
      </w:r>
      <w:r>
        <w:rPr>
          <w:rFonts w:ascii="Consolas" w:hAnsi="Consolas" w:cs="Arial"/>
          <w:color w:val="008200"/>
          <w:kern w:val="0"/>
          <w:sz w:val="18"/>
        </w:rPr>
        <w:t>// testTenuringThreshold2();</w:t>
      </w:r>
      <w:r>
        <w:rPr>
          <w:rFonts w:ascii="Consolas" w:hAnsi="Consolas" w:cs="Arial"/>
          <w:color w:val="000000"/>
          <w:kern w:val="0"/>
          <w:sz w:val="18"/>
          <w:szCs w:val="18"/>
        </w:rPr>
        <w:t>  </w:t>
      </w:r>
    </w:p>
    <w:p w:rsidR="00120BA8" w:rsidRDefault="00FD2F1E">
      <w:pPr>
        <w:widowControl/>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hAnsi="Consolas" w:cs="Arial"/>
          <w:color w:val="2B91AF"/>
          <w:kern w:val="0"/>
          <w:sz w:val="18"/>
          <w:szCs w:val="18"/>
        </w:rPr>
      </w:pPr>
      <w:r>
        <w:rPr>
          <w:rFonts w:ascii="Consolas" w:hAnsi="Consolas" w:cs="Arial"/>
          <w:color w:val="000000"/>
          <w:kern w:val="0"/>
          <w:sz w:val="18"/>
          <w:szCs w:val="18"/>
        </w:rPr>
        <w:t>    }  </w:t>
      </w:r>
    </w:p>
    <w:p w:rsidR="00120BA8" w:rsidRDefault="00FD2F1E">
      <w:pPr>
        <w:widowControl/>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hAnsi="Consolas" w:cs="Arial"/>
          <w:color w:val="2B91AF"/>
          <w:kern w:val="0"/>
          <w:sz w:val="18"/>
          <w:szCs w:val="18"/>
        </w:rPr>
      </w:pPr>
      <w:r>
        <w:rPr>
          <w:rFonts w:ascii="Consolas" w:hAnsi="Consolas" w:cs="Arial"/>
          <w:color w:val="000000"/>
          <w:kern w:val="0"/>
          <w:sz w:val="18"/>
          <w:szCs w:val="18"/>
        </w:rPr>
        <w:t>  </w:t>
      </w:r>
    </w:p>
    <w:p w:rsidR="00120BA8" w:rsidRDefault="00FD2F1E">
      <w:pPr>
        <w:widowControl/>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hAnsi="Consolas" w:cs="Arial"/>
          <w:color w:val="2B91AF"/>
          <w:kern w:val="0"/>
          <w:sz w:val="18"/>
          <w:szCs w:val="18"/>
        </w:rPr>
      </w:pPr>
      <w:r>
        <w:rPr>
          <w:rFonts w:ascii="Consolas" w:hAnsi="Consolas" w:cs="Arial"/>
          <w:color w:val="000000"/>
          <w:kern w:val="0"/>
          <w:sz w:val="18"/>
          <w:szCs w:val="18"/>
        </w:rPr>
        <w:t>    </w:t>
      </w:r>
      <w:r>
        <w:rPr>
          <w:rFonts w:ascii="Consolas" w:hAnsi="Consolas" w:cs="Arial"/>
          <w:color w:val="008200"/>
          <w:kern w:val="0"/>
          <w:sz w:val="18"/>
        </w:rPr>
        <w:t>/**</w:t>
      </w:r>
      <w:r>
        <w:rPr>
          <w:rFonts w:ascii="Consolas" w:hAnsi="Consolas" w:cs="Arial"/>
          <w:color w:val="000000"/>
          <w:kern w:val="0"/>
          <w:sz w:val="18"/>
          <w:szCs w:val="18"/>
        </w:rPr>
        <w:t> </w:t>
      </w:r>
    </w:p>
    <w:p w:rsidR="00120BA8" w:rsidRDefault="00FD2F1E">
      <w:pPr>
        <w:widowControl/>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hAnsi="Consolas" w:cs="Arial"/>
          <w:color w:val="2B91AF"/>
          <w:kern w:val="0"/>
          <w:sz w:val="18"/>
          <w:szCs w:val="18"/>
        </w:rPr>
      </w:pPr>
      <w:r>
        <w:rPr>
          <w:rFonts w:ascii="Consolas" w:hAnsi="Consolas" w:cs="Arial"/>
          <w:color w:val="008200"/>
          <w:kern w:val="0"/>
          <w:sz w:val="18"/>
        </w:rPr>
        <w:t>     * VM</w:t>
      </w:r>
      <w:r>
        <w:rPr>
          <w:rFonts w:ascii="Consolas" w:hAnsi="Consolas" w:cs="Arial"/>
          <w:color w:val="008200"/>
          <w:kern w:val="0"/>
          <w:sz w:val="18"/>
        </w:rPr>
        <w:t>参数：</w:t>
      </w:r>
      <w:r>
        <w:rPr>
          <w:rFonts w:ascii="Consolas" w:hAnsi="Consolas" w:cs="Arial"/>
          <w:color w:val="008200"/>
          <w:kern w:val="0"/>
          <w:sz w:val="18"/>
        </w:rPr>
        <w:t>-verbose:gc -Xms20M -Xmx20M -Xmn10M -XX:+PrintGCDetails -XX:SurvivorRatio=8</w:t>
      </w:r>
      <w:r>
        <w:rPr>
          <w:rFonts w:ascii="Consolas" w:hAnsi="Consolas" w:cs="Arial"/>
          <w:color w:val="000000"/>
          <w:kern w:val="0"/>
          <w:sz w:val="18"/>
          <w:szCs w:val="18"/>
        </w:rPr>
        <w:t> </w:t>
      </w:r>
    </w:p>
    <w:p w:rsidR="00120BA8" w:rsidRDefault="00FD2F1E">
      <w:pPr>
        <w:widowControl/>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hAnsi="Consolas" w:cs="Arial"/>
          <w:color w:val="2B91AF"/>
          <w:kern w:val="0"/>
          <w:sz w:val="18"/>
          <w:szCs w:val="18"/>
        </w:rPr>
      </w:pPr>
      <w:r>
        <w:rPr>
          <w:rFonts w:ascii="Consolas" w:hAnsi="Consolas" w:cs="Arial"/>
          <w:color w:val="008200"/>
          <w:kern w:val="0"/>
          <w:sz w:val="18"/>
        </w:rPr>
        <w:t>     */</w:t>
      </w:r>
      <w:r>
        <w:rPr>
          <w:rFonts w:ascii="Consolas" w:hAnsi="Consolas" w:cs="Arial"/>
          <w:color w:val="000000"/>
          <w:kern w:val="0"/>
          <w:sz w:val="18"/>
          <w:szCs w:val="18"/>
        </w:rPr>
        <w:t>  </w:t>
      </w:r>
    </w:p>
    <w:p w:rsidR="00120BA8" w:rsidRDefault="00FD2F1E">
      <w:pPr>
        <w:widowControl/>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hAnsi="Consolas" w:cs="Arial"/>
          <w:color w:val="2B91AF"/>
          <w:kern w:val="0"/>
          <w:sz w:val="18"/>
          <w:szCs w:val="18"/>
        </w:rPr>
      </w:pPr>
      <w:r>
        <w:rPr>
          <w:rFonts w:ascii="Consolas" w:hAnsi="Consolas" w:cs="Arial"/>
          <w:color w:val="000000"/>
          <w:kern w:val="0"/>
          <w:sz w:val="18"/>
          <w:szCs w:val="18"/>
        </w:rPr>
        <w:t>    </w:t>
      </w:r>
      <w:r>
        <w:rPr>
          <w:rFonts w:ascii="Consolas" w:hAnsi="Consolas" w:cs="Arial"/>
          <w:color w:val="646464"/>
          <w:kern w:val="0"/>
          <w:sz w:val="18"/>
        </w:rPr>
        <w:t>@SuppressWarnings</w:t>
      </w:r>
      <w:r>
        <w:rPr>
          <w:rFonts w:ascii="Consolas" w:hAnsi="Consolas" w:cs="Arial"/>
          <w:color w:val="000000"/>
          <w:kern w:val="0"/>
          <w:sz w:val="18"/>
          <w:szCs w:val="18"/>
        </w:rPr>
        <w:t>(</w:t>
      </w:r>
      <w:r>
        <w:rPr>
          <w:rFonts w:ascii="Consolas" w:hAnsi="Consolas" w:cs="Arial"/>
          <w:color w:val="0000FF"/>
          <w:kern w:val="0"/>
          <w:sz w:val="18"/>
          <w:szCs w:val="18"/>
        </w:rPr>
        <w:t>"unused"</w:t>
      </w:r>
      <w:r>
        <w:rPr>
          <w:rFonts w:ascii="Consolas" w:hAnsi="Consolas" w:cs="Arial"/>
          <w:color w:val="000000"/>
          <w:kern w:val="0"/>
          <w:sz w:val="18"/>
          <w:szCs w:val="18"/>
        </w:rPr>
        <w:t>)  </w:t>
      </w:r>
    </w:p>
    <w:p w:rsidR="00120BA8" w:rsidRDefault="00FD2F1E">
      <w:pPr>
        <w:widowControl/>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hAnsi="Consolas" w:cs="Arial"/>
          <w:color w:val="2B91AF"/>
          <w:kern w:val="0"/>
          <w:sz w:val="18"/>
          <w:szCs w:val="18"/>
        </w:rPr>
      </w:pPr>
      <w:r>
        <w:rPr>
          <w:rFonts w:ascii="Consolas" w:hAnsi="Consolas" w:cs="Arial"/>
          <w:color w:val="000000"/>
          <w:kern w:val="0"/>
          <w:sz w:val="18"/>
          <w:szCs w:val="18"/>
        </w:rPr>
        <w:t>    </w:t>
      </w:r>
      <w:r>
        <w:rPr>
          <w:rFonts w:ascii="Consolas" w:hAnsi="Consolas" w:cs="Arial"/>
          <w:b/>
          <w:bCs/>
          <w:color w:val="7F0055"/>
          <w:kern w:val="0"/>
          <w:sz w:val="18"/>
          <w:szCs w:val="18"/>
        </w:rPr>
        <w:t>public</w:t>
      </w:r>
      <w:r>
        <w:rPr>
          <w:rFonts w:ascii="Consolas" w:hAnsi="Consolas" w:cs="Arial"/>
          <w:color w:val="000000"/>
          <w:kern w:val="0"/>
          <w:sz w:val="18"/>
          <w:szCs w:val="18"/>
        </w:rPr>
        <w:t> </w:t>
      </w:r>
      <w:r>
        <w:rPr>
          <w:rFonts w:ascii="Consolas" w:hAnsi="Consolas" w:cs="Arial"/>
          <w:b/>
          <w:bCs/>
          <w:color w:val="7F0055"/>
          <w:kern w:val="0"/>
          <w:sz w:val="18"/>
          <w:szCs w:val="18"/>
        </w:rPr>
        <w:t>static</w:t>
      </w:r>
      <w:r>
        <w:rPr>
          <w:rFonts w:ascii="Consolas" w:hAnsi="Consolas" w:cs="Arial"/>
          <w:color w:val="000000"/>
          <w:kern w:val="0"/>
          <w:sz w:val="18"/>
          <w:szCs w:val="18"/>
        </w:rPr>
        <w:t> </w:t>
      </w:r>
      <w:r>
        <w:rPr>
          <w:rFonts w:ascii="Consolas" w:hAnsi="Consolas" w:cs="Arial"/>
          <w:b/>
          <w:bCs/>
          <w:color w:val="7F0055"/>
          <w:kern w:val="0"/>
          <w:sz w:val="18"/>
          <w:szCs w:val="18"/>
        </w:rPr>
        <w:t>void</w:t>
      </w:r>
      <w:r>
        <w:rPr>
          <w:rFonts w:ascii="Consolas" w:hAnsi="Consolas" w:cs="Arial"/>
          <w:color w:val="000000"/>
          <w:kern w:val="0"/>
          <w:sz w:val="18"/>
          <w:szCs w:val="18"/>
        </w:rPr>
        <w:t> testAllocation() {  </w:t>
      </w:r>
    </w:p>
    <w:p w:rsidR="00120BA8" w:rsidRDefault="00FD2F1E">
      <w:pPr>
        <w:widowControl/>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hAnsi="Consolas" w:cs="Arial"/>
          <w:color w:val="2B91AF"/>
          <w:kern w:val="0"/>
          <w:sz w:val="18"/>
          <w:szCs w:val="18"/>
        </w:rPr>
      </w:pPr>
      <w:r>
        <w:rPr>
          <w:rFonts w:ascii="Consolas" w:hAnsi="Consolas" w:cs="Arial"/>
          <w:color w:val="000000"/>
          <w:kern w:val="0"/>
          <w:sz w:val="18"/>
          <w:szCs w:val="18"/>
        </w:rPr>
        <w:t>        </w:t>
      </w:r>
      <w:r>
        <w:rPr>
          <w:rFonts w:ascii="Consolas" w:hAnsi="Consolas" w:cs="Arial"/>
          <w:b/>
          <w:bCs/>
          <w:color w:val="7F0055"/>
          <w:kern w:val="0"/>
          <w:sz w:val="18"/>
          <w:szCs w:val="18"/>
        </w:rPr>
        <w:t>byte</w:t>
      </w:r>
      <w:r>
        <w:rPr>
          <w:rFonts w:ascii="Consolas" w:hAnsi="Consolas" w:cs="Arial"/>
          <w:color w:val="000000"/>
          <w:kern w:val="0"/>
          <w:sz w:val="18"/>
          <w:szCs w:val="18"/>
        </w:rPr>
        <w:t>[] allocation1, allocation2, allocation3, allocation4;  </w:t>
      </w:r>
    </w:p>
    <w:p w:rsidR="00120BA8" w:rsidRDefault="00FD2F1E">
      <w:pPr>
        <w:widowControl/>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hAnsi="Consolas" w:cs="Arial"/>
          <w:color w:val="2B91AF"/>
          <w:kern w:val="0"/>
          <w:sz w:val="18"/>
          <w:szCs w:val="18"/>
        </w:rPr>
      </w:pPr>
      <w:r>
        <w:rPr>
          <w:rFonts w:ascii="Consolas" w:hAnsi="Consolas" w:cs="Arial"/>
          <w:color w:val="000000"/>
          <w:kern w:val="0"/>
          <w:sz w:val="18"/>
          <w:szCs w:val="18"/>
        </w:rPr>
        <w:t>        </w:t>
      </w:r>
      <w:r>
        <w:rPr>
          <w:rFonts w:ascii="Consolas" w:hAnsi="Consolas" w:cs="Arial"/>
          <w:color w:val="000000"/>
          <w:kern w:val="0"/>
          <w:sz w:val="18"/>
          <w:szCs w:val="18"/>
        </w:rPr>
        <w:t>allocation1 = </w:t>
      </w:r>
      <w:r>
        <w:rPr>
          <w:rFonts w:ascii="Consolas" w:hAnsi="Consolas" w:cs="Arial"/>
          <w:b/>
          <w:bCs/>
          <w:color w:val="7F0055"/>
          <w:kern w:val="0"/>
          <w:sz w:val="18"/>
          <w:szCs w:val="18"/>
        </w:rPr>
        <w:t>new</w:t>
      </w:r>
      <w:r>
        <w:rPr>
          <w:rFonts w:ascii="Consolas" w:hAnsi="Consolas" w:cs="Arial"/>
          <w:color w:val="000000"/>
          <w:kern w:val="0"/>
          <w:sz w:val="18"/>
          <w:szCs w:val="18"/>
        </w:rPr>
        <w:t> </w:t>
      </w:r>
      <w:r>
        <w:rPr>
          <w:rFonts w:ascii="Consolas" w:hAnsi="Consolas" w:cs="Arial"/>
          <w:b/>
          <w:bCs/>
          <w:color w:val="7F0055"/>
          <w:kern w:val="0"/>
          <w:sz w:val="18"/>
          <w:szCs w:val="18"/>
        </w:rPr>
        <w:t>byte</w:t>
      </w:r>
      <w:r>
        <w:rPr>
          <w:rFonts w:ascii="Consolas" w:hAnsi="Consolas" w:cs="Arial"/>
          <w:color w:val="000000"/>
          <w:kern w:val="0"/>
          <w:sz w:val="18"/>
          <w:szCs w:val="18"/>
        </w:rPr>
        <w:t>[</w:t>
      </w:r>
      <w:r>
        <w:rPr>
          <w:rFonts w:ascii="Consolas" w:hAnsi="Consolas" w:cs="Arial"/>
          <w:color w:val="C00000"/>
          <w:kern w:val="0"/>
          <w:sz w:val="18"/>
        </w:rPr>
        <w:t>2</w:t>
      </w:r>
      <w:r>
        <w:rPr>
          <w:rFonts w:ascii="Consolas" w:hAnsi="Consolas" w:cs="Arial"/>
          <w:color w:val="000000"/>
          <w:kern w:val="0"/>
          <w:sz w:val="18"/>
          <w:szCs w:val="18"/>
        </w:rPr>
        <w:t> * _1MB];  </w:t>
      </w:r>
    </w:p>
    <w:p w:rsidR="00120BA8" w:rsidRDefault="00FD2F1E">
      <w:pPr>
        <w:widowControl/>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hAnsi="Consolas" w:cs="Arial"/>
          <w:color w:val="2B91AF"/>
          <w:kern w:val="0"/>
          <w:sz w:val="18"/>
          <w:szCs w:val="18"/>
        </w:rPr>
      </w:pPr>
      <w:r>
        <w:rPr>
          <w:rFonts w:ascii="Consolas" w:hAnsi="Consolas" w:cs="Arial"/>
          <w:color w:val="000000"/>
          <w:kern w:val="0"/>
          <w:sz w:val="18"/>
          <w:szCs w:val="18"/>
        </w:rPr>
        <w:t>        allocation2 = </w:t>
      </w:r>
      <w:r>
        <w:rPr>
          <w:rFonts w:ascii="Consolas" w:hAnsi="Consolas" w:cs="Arial"/>
          <w:b/>
          <w:bCs/>
          <w:color w:val="7F0055"/>
          <w:kern w:val="0"/>
          <w:sz w:val="18"/>
          <w:szCs w:val="18"/>
        </w:rPr>
        <w:t>new</w:t>
      </w:r>
      <w:r>
        <w:rPr>
          <w:rFonts w:ascii="Consolas" w:hAnsi="Consolas" w:cs="Arial"/>
          <w:color w:val="000000"/>
          <w:kern w:val="0"/>
          <w:sz w:val="18"/>
          <w:szCs w:val="18"/>
        </w:rPr>
        <w:t> </w:t>
      </w:r>
      <w:r>
        <w:rPr>
          <w:rFonts w:ascii="Consolas" w:hAnsi="Consolas" w:cs="Arial"/>
          <w:b/>
          <w:bCs/>
          <w:color w:val="7F0055"/>
          <w:kern w:val="0"/>
          <w:sz w:val="18"/>
          <w:szCs w:val="18"/>
        </w:rPr>
        <w:t>byte</w:t>
      </w:r>
      <w:r>
        <w:rPr>
          <w:rFonts w:ascii="Consolas" w:hAnsi="Consolas" w:cs="Arial"/>
          <w:color w:val="000000"/>
          <w:kern w:val="0"/>
          <w:sz w:val="18"/>
          <w:szCs w:val="18"/>
        </w:rPr>
        <w:t>[</w:t>
      </w:r>
      <w:r>
        <w:rPr>
          <w:rFonts w:ascii="Consolas" w:hAnsi="Consolas" w:cs="Arial"/>
          <w:color w:val="C00000"/>
          <w:kern w:val="0"/>
          <w:sz w:val="18"/>
        </w:rPr>
        <w:t>2</w:t>
      </w:r>
      <w:r>
        <w:rPr>
          <w:rFonts w:ascii="Consolas" w:hAnsi="Consolas" w:cs="Arial"/>
          <w:color w:val="000000"/>
          <w:kern w:val="0"/>
          <w:sz w:val="18"/>
          <w:szCs w:val="18"/>
        </w:rPr>
        <w:t> * _1MB];  </w:t>
      </w:r>
    </w:p>
    <w:p w:rsidR="00120BA8" w:rsidRDefault="00FD2F1E">
      <w:pPr>
        <w:widowControl/>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hAnsi="Consolas" w:cs="Arial"/>
          <w:color w:val="2B91AF"/>
          <w:kern w:val="0"/>
          <w:sz w:val="18"/>
          <w:szCs w:val="18"/>
        </w:rPr>
      </w:pPr>
      <w:r>
        <w:rPr>
          <w:rFonts w:ascii="Consolas" w:hAnsi="Consolas" w:cs="Arial"/>
          <w:color w:val="000000"/>
          <w:kern w:val="0"/>
          <w:sz w:val="18"/>
          <w:szCs w:val="18"/>
        </w:rPr>
        <w:t>        allocation3 = </w:t>
      </w:r>
      <w:r>
        <w:rPr>
          <w:rFonts w:ascii="Consolas" w:hAnsi="Consolas" w:cs="Arial"/>
          <w:b/>
          <w:bCs/>
          <w:color w:val="7F0055"/>
          <w:kern w:val="0"/>
          <w:sz w:val="18"/>
          <w:szCs w:val="18"/>
        </w:rPr>
        <w:t>new</w:t>
      </w:r>
      <w:r>
        <w:rPr>
          <w:rFonts w:ascii="Consolas" w:hAnsi="Consolas" w:cs="Arial"/>
          <w:color w:val="000000"/>
          <w:kern w:val="0"/>
          <w:sz w:val="18"/>
          <w:szCs w:val="18"/>
        </w:rPr>
        <w:t> </w:t>
      </w:r>
      <w:r>
        <w:rPr>
          <w:rFonts w:ascii="Consolas" w:hAnsi="Consolas" w:cs="Arial"/>
          <w:b/>
          <w:bCs/>
          <w:color w:val="7F0055"/>
          <w:kern w:val="0"/>
          <w:sz w:val="18"/>
          <w:szCs w:val="18"/>
        </w:rPr>
        <w:t>byte</w:t>
      </w:r>
      <w:r>
        <w:rPr>
          <w:rFonts w:ascii="Consolas" w:hAnsi="Consolas" w:cs="Arial"/>
          <w:color w:val="000000"/>
          <w:kern w:val="0"/>
          <w:sz w:val="18"/>
          <w:szCs w:val="18"/>
        </w:rPr>
        <w:t>[</w:t>
      </w:r>
      <w:r>
        <w:rPr>
          <w:rFonts w:ascii="Consolas" w:hAnsi="Consolas" w:cs="Arial"/>
          <w:color w:val="C00000"/>
          <w:kern w:val="0"/>
          <w:sz w:val="18"/>
        </w:rPr>
        <w:t>2</w:t>
      </w:r>
      <w:r>
        <w:rPr>
          <w:rFonts w:ascii="Consolas" w:hAnsi="Consolas" w:cs="Arial"/>
          <w:color w:val="000000"/>
          <w:kern w:val="0"/>
          <w:sz w:val="18"/>
          <w:szCs w:val="18"/>
        </w:rPr>
        <w:t> * _1MB];  </w:t>
      </w:r>
    </w:p>
    <w:p w:rsidR="00120BA8" w:rsidRDefault="00FD2F1E">
      <w:pPr>
        <w:widowControl/>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hAnsi="Consolas" w:cs="Arial"/>
          <w:color w:val="2B91AF"/>
          <w:kern w:val="0"/>
          <w:sz w:val="18"/>
          <w:szCs w:val="18"/>
        </w:rPr>
      </w:pPr>
      <w:r>
        <w:rPr>
          <w:rFonts w:ascii="Consolas" w:hAnsi="Consolas" w:cs="Arial"/>
          <w:color w:val="000000"/>
          <w:kern w:val="0"/>
          <w:sz w:val="18"/>
          <w:szCs w:val="18"/>
        </w:rPr>
        <w:t>        allocation4 = </w:t>
      </w:r>
      <w:r>
        <w:rPr>
          <w:rFonts w:ascii="Consolas" w:hAnsi="Consolas" w:cs="Arial"/>
          <w:b/>
          <w:bCs/>
          <w:color w:val="7F0055"/>
          <w:kern w:val="0"/>
          <w:sz w:val="18"/>
          <w:szCs w:val="18"/>
        </w:rPr>
        <w:t>new</w:t>
      </w:r>
      <w:r>
        <w:rPr>
          <w:rFonts w:ascii="Consolas" w:hAnsi="Consolas" w:cs="Arial"/>
          <w:color w:val="000000"/>
          <w:kern w:val="0"/>
          <w:sz w:val="18"/>
          <w:szCs w:val="18"/>
        </w:rPr>
        <w:t> </w:t>
      </w:r>
      <w:r>
        <w:rPr>
          <w:rFonts w:ascii="Consolas" w:hAnsi="Consolas" w:cs="Arial"/>
          <w:b/>
          <w:bCs/>
          <w:color w:val="7F0055"/>
          <w:kern w:val="0"/>
          <w:sz w:val="18"/>
          <w:szCs w:val="18"/>
        </w:rPr>
        <w:t>byte</w:t>
      </w:r>
      <w:r>
        <w:rPr>
          <w:rFonts w:ascii="Consolas" w:hAnsi="Consolas" w:cs="Arial"/>
          <w:color w:val="000000"/>
          <w:kern w:val="0"/>
          <w:sz w:val="18"/>
          <w:szCs w:val="18"/>
        </w:rPr>
        <w:t>[</w:t>
      </w:r>
      <w:r>
        <w:rPr>
          <w:rFonts w:ascii="Consolas" w:hAnsi="Consolas" w:cs="Arial"/>
          <w:color w:val="C00000"/>
          <w:kern w:val="0"/>
          <w:sz w:val="18"/>
        </w:rPr>
        <w:t>4</w:t>
      </w:r>
      <w:r>
        <w:rPr>
          <w:rFonts w:ascii="Consolas" w:hAnsi="Consolas" w:cs="Arial"/>
          <w:color w:val="000000"/>
          <w:kern w:val="0"/>
          <w:sz w:val="18"/>
          <w:szCs w:val="18"/>
        </w:rPr>
        <w:t> * _1MB];  </w:t>
      </w:r>
      <w:r>
        <w:rPr>
          <w:rFonts w:ascii="Consolas" w:hAnsi="Consolas" w:cs="Arial"/>
          <w:color w:val="008200"/>
          <w:kern w:val="0"/>
          <w:sz w:val="18"/>
        </w:rPr>
        <w:t>// </w:t>
      </w:r>
      <w:r>
        <w:rPr>
          <w:rFonts w:ascii="Consolas" w:hAnsi="Consolas" w:cs="Arial"/>
          <w:color w:val="008200"/>
          <w:kern w:val="0"/>
          <w:sz w:val="18"/>
        </w:rPr>
        <w:t>出现一次</w:t>
      </w:r>
      <w:r>
        <w:rPr>
          <w:rFonts w:ascii="Consolas" w:hAnsi="Consolas" w:cs="Arial"/>
          <w:color w:val="008200"/>
          <w:kern w:val="0"/>
          <w:sz w:val="18"/>
        </w:rPr>
        <w:t>Minor GC</w:t>
      </w:r>
      <w:r>
        <w:rPr>
          <w:rFonts w:ascii="Consolas" w:hAnsi="Consolas" w:cs="Arial"/>
          <w:color w:val="000000"/>
          <w:kern w:val="0"/>
          <w:sz w:val="18"/>
          <w:szCs w:val="18"/>
        </w:rPr>
        <w:t>  </w:t>
      </w:r>
    </w:p>
    <w:p w:rsidR="00120BA8" w:rsidRDefault="00FD2F1E">
      <w:pPr>
        <w:widowControl/>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hAnsi="Consolas" w:cs="Arial"/>
          <w:color w:val="2B91AF"/>
          <w:kern w:val="0"/>
          <w:sz w:val="18"/>
          <w:szCs w:val="18"/>
        </w:rPr>
      </w:pPr>
      <w:r>
        <w:rPr>
          <w:rFonts w:ascii="Consolas" w:hAnsi="Consolas" w:cs="Arial"/>
          <w:color w:val="000000"/>
          <w:kern w:val="0"/>
          <w:sz w:val="18"/>
          <w:szCs w:val="18"/>
        </w:rPr>
        <w:t>    }  </w:t>
      </w:r>
    </w:p>
    <w:p w:rsidR="00120BA8" w:rsidRDefault="00FD2F1E">
      <w:pPr>
        <w:widowControl/>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hAnsi="Consolas" w:cs="Arial"/>
          <w:color w:val="2B91AF"/>
          <w:kern w:val="0"/>
          <w:sz w:val="18"/>
          <w:szCs w:val="18"/>
        </w:rPr>
      </w:pPr>
      <w:r>
        <w:rPr>
          <w:rFonts w:ascii="Consolas" w:hAnsi="Consolas" w:cs="Arial"/>
          <w:color w:val="000000"/>
          <w:kern w:val="0"/>
          <w:sz w:val="18"/>
          <w:szCs w:val="18"/>
        </w:rPr>
        <w:lastRenderedPageBreak/>
        <w:t>  </w:t>
      </w:r>
    </w:p>
    <w:p w:rsidR="00120BA8" w:rsidRDefault="00FD2F1E">
      <w:pPr>
        <w:widowControl/>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hAnsi="Consolas" w:cs="Arial"/>
          <w:color w:val="2B91AF"/>
          <w:kern w:val="0"/>
          <w:sz w:val="18"/>
          <w:szCs w:val="18"/>
        </w:rPr>
      </w:pPr>
      <w:r>
        <w:rPr>
          <w:rFonts w:ascii="Consolas" w:hAnsi="Consolas" w:cs="Arial"/>
          <w:color w:val="000000"/>
          <w:kern w:val="0"/>
          <w:sz w:val="18"/>
          <w:szCs w:val="18"/>
        </w:rPr>
        <w:t>    </w:t>
      </w:r>
      <w:r>
        <w:rPr>
          <w:rFonts w:ascii="Consolas" w:hAnsi="Consolas" w:cs="Arial"/>
          <w:color w:val="008200"/>
          <w:kern w:val="0"/>
          <w:sz w:val="18"/>
        </w:rPr>
        <w:t>/**</w:t>
      </w:r>
      <w:r>
        <w:rPr>
          <w:rFonts w:ascii="Consolas" w:hAnsi="Consolas" w:cs="Arial"/>
          <w:color w:val="000000"/>
          <w:kern w:val="0"/>
          <w:sz w:val="18"/>
          <w:szCs w:val="18"/>
        </w:rPr>
        <w:t> </w:t>
      </w:r>
    </w:p>
    <w:p w:rsidR="00120BA8" w:rsidRDefault="00FD2F1E">
      <w:pPr>
        <w:widowControl/>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hAnsi="Consolas" w:cs="Arial"/>
          <w:color w:val="2B91AF"/>
          <w:kern w:val="0"/>
          <w:sz w:val="18"/>
          <w:szCs w:val="18"/>
        </w:rPr>
      </w:pPr>
      <w:r>
        <w:rPr>
          <w:rFonts w:ascii="Consolas" w:hAnsi="Consolas" w:cs="Arial"/>
          <w:color w:val="008200"/>
          <w:kern w:val="0"/>
          <w:sz w:val="18"/>
        </w:rPr>
        <w:t>     * VM</w:t>
      </w:r>
      <w:r>
        <w:rPr>
          <w:rFonts w:ascii="Consolas" w:hAnsi="Consolas" w:cs="Arial"/>
          <w:color w:val="008200"/>
          <w:kern w:val="0"/>
          <w:sz w:val="18"/>
        </w:rPr>
        <w:t>参数：</w:t>
      </w:r>
      <w:r>
        <w:rPr>
          <w:rFonts w:ascii="Consolas" w:hAnsi="Consolas" w:cs="Arial"/>
          <w:color w:val="008200"/>
          <w:kern w:val="0"/>
          <w:sz w:val="18"/>
        </w:rPr>
        <w:t>-verbose:gc -Xms20M -Xmx20M -Xmn10M -XX:+PrintGCDetails -XX:SurvivorRatio=8</w:t>
      </w:r>
      <w:r>
        <w:rPr>
          <w:rFonts w:ascii="Consolas" w:hAnsi="Consolas" w:cs="Arial"/>
          <w:color w:val="000000"/>
          <w:kern w:val="0"/>
          <w:sz w:val="18"/>
          <w:szCs w:val="18"/>
        </w:rPr>
        <w:t> </w:t>
      </w:r>
    </w:p>
    <w:p w:rsidR="00120BA8" w:rsidRDefault="00FD2F1E">
      <w:pPr>
        <w:widowControl/>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hAnsi="Consolas" w:cs="Arial"/>
          <w:color w:val="2B91AF"/>
          <w:kern w:val="0"/>
          <w:sz w:val="18"/>
          <w:szCs w:val="18"/>
        </w:rPr>
      </w:pPr>
      <w:r>
        <w:rPr>
          <w:rFonts w:ascii="Consolas" w:hAnsi="Consolas" w:cs="Arial"/>
          <w:color w:val="008200"/>
          <w:kern w:val="0"/>
          <w:sz w:val="18"/>
        </w:rPr>
        <w:t>     * -XX:PretenureSizeThreshold=3145728</w:t>
      </w:r>
      <w:r>
        <w:rPr>
          <w:rFonts w:ascii="Consolas" w:hAnsi="Consolas" w:cs="Arial"/>
          <w:color w:val="000000"/>
          <w:kern w:val="0"/>
          <w:sz w:val="18"/>
          <w:szCs w:val="18"/>
        </w:rPr>
        <w:t> </w:t>
      </w:r>
    </w:p>
    <w:p w:rsidR="00120BA8" w:rsidRDefault="00FD2F1E">
      <w:pPr>
        <w:widowControl/>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hAnsi="Consolas" w:cs="Arial"/>
          <w:color w:val="2B91AF"/>
          <w:kern w:val="0"/>
          <w:sz w:val="18"/>
          <w:szCs w:val="18"/>
        </w:rPr>
      </w:pPr>
      <w:r>
        <w:rPr>
          <w:rFonts w:ascii="Consolas" w:hAnsi="Consolas" w:cs="Arial"/>
          <w:color w:val="008200"/>
          <w:kern w:val="0"/>
          <w:sz w:val="18"/>
        </w:rPr>
        <w:t>     */</w:t>
      </w:r>
      <w:r>
        <w:rPr>
          <w:rFonts w:ascii="Consolas" w:hAnsi="Consolas" w:cs="Arial"/>
          <w:color w:val="000000"/>
          <w:kern w:val="0"/>
          <w:sz w:val="18"/>
          <w:szCs w:val="18"/>
        </w:rPr>
        <w:t>  </w:t>
      </w:r>
    </w:p>
    <w:p w:rsidR="00120BA8" w:rsidRDefault="00FD2F1E">
      <w:pPr>
        <w:widowControl/>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hAnsi="Consolas" w:cs="Arial"/>
          <w:color w:val="2B91AF"/>
          <w:kern w:val="0"/>
          <w:sz w:val="18"/>
          <w:szCs w:val="18"/>
        </w:rPr>
      </w:pPr>
      <w:r>
        <w:rPr>
          <w:rFonts w:ascii="Consolas" w:hAnsi="Consolas" w:cs="Arial"/>
          <w:color w:val="000000"/>
          <w:kern w:val="0"/>
          <w:sz w:val="18"/>
          <w:szCs w:val="18"/>
        </w:rPr>
        <w:t>    </w:t>
      </w:r>
      <w:r>
        <w:rPr>
          <w:rFonts w:ascii="Consolas" w:hAnsi="Consolas" w:cs="Arial"/>
          <w:color w:val="646464"/>
          <w:kern w:val="0"/>
          <w:sz w:val="18"/>
        </w:rPr>
        <w:t>@SuppressWarnings</w:t>
      </w:r>
      <w:r>
        <w:rPr>
          <w:rFonts w:ascii="Consolas" w:hAnsi="Consolas" w:cs="Arial"/>
          <w:color w:val="000000"/>
          <w:kern w:val="0"/>
          <w:sz w:val="18"/>
          <w:szCs w:val="18"/>
        </w:rPr>
        <w:t>(</w:t>
      </w:r>
      <w:r>
        <w:rPr>
          <w:rFonts w:ascii="Consolas" w:hAnsi="Consolas" w:cs="Arial"/>
          <w:color w:val="0000FF"/>
          <w:kern w:val="0"/>
          <w:sz w:val="18"/>
          <w:szCs w:val="18"/>
        </w:rPr>
        <w:t>"unused"</w:t>
      </w:r>
      <w:r>
        <w:rPr>
          <w:rFonts w:ascii="Consolas" w:hAnsi="Consolas" w:cs="Arial"/>
          <w:color w:val="000000"/>
          <w:kern w:val="0"/>
          <w:sz w:val="18"/>
          <w:szCs w:val="18"/>
        </w:rPr>
        <w:t>)  </w:t>
      </w:r>
    </w:p>
    <w:p w:rsidR="00120BA8" w:rsidRDefault="00FD2F1E">
      <w:pPr>
        <w:widowControl/>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hAnsi="Consolas" w:cs="Arial"/>
          <w:color w:val="2B91AF"/>
          <w:kern w:val="0"/>
          <w:sz w:val="18"/>
          <w:szCs w:val="18"/>
        </w:rPr>
      </w:pPr>
      <w:r>
        <w:rPr>
          <w:rFonts w:ascii="Consolas" w:hAnsi="Consolas" w:cs="Arial"/>
          <w:color w:val="000000"/>
          <w:kern w:val="0"/>
          <w:sz w:val="18"/>
          <w:szCs w:val="18"/>
        </w:rPr>
        <w:t>    </w:t>
      </w:r>
      <w:r>
        <w:rPr>
          <w:rFonts w:ascii="Consolas" w:hAnsi="Consolas" w:cs="Arial"/>
          <w:b/>
          <w:bCs/>
          <w:color w:val="7F0055"/>
          <w:kern w:val="0"/>
          <w:sz w:val="18"/>
          <w:szCs w:val="18"/>
        </w:rPr>
        <w:t>public</w:t>
      </w:r>
      <w:r>
        <w:rPr>
          <w:rFonts w:ascii="Consolas" w:hAnsi="Consolas" w:cs="Arial"/>
          <w:color w:val="000000"/>
          <w:kern w:val="0"/>
          <w:sz w:val="18"/>
          <w:szCs w:val="18"/>
        </w:rPr>
        <w:t> </w:t>
      </w:r>
      <w:r>
        <w:rPr>
          <w:rFonts w:ascii="Consolas" w:hAnsi="Consolas" w:cs="Arial"/>
          <w:b/>
          <w:bCs/>
          <w:color w:val="7F0055"/>
          <w:kern w:val="0"/>
          <w:sz w:val="18"/>
          <w:szCs w:val="18"/>
        </w:rPr>
        <w:t>static</w:t>
      </w:r>
      <w:r>
        <w:rPr>
          <w:rFonts w:ascii="Consolas" w:hAnsi="Consolas" w:cs="Arial"/>
          <w:color w:val="000000"/>
          <w:kern w:val="0"/>
          <w:sz w:val="18"/>
          <w:szCs w:val="18"/>
        </w:rPr>
        <w:t> </w:t>
      </w:r>
      <w:r>
        <w:rPr>
          <w:rFonts w:ascii="Consolas" w:hAnsi="Consolas" w:cs="Arial"/>
          <w:b/>
          <w:bCs/>
          <w:color w:val="7F0055"/>
          <w:kern w:val="0"/>
          <w:sz w:val="18"/>
          <w:szCs w:val="18"/>
        </w:rPr>
        <w:t>void</w:t>
      </w:r>
      <w:r>
        <w:rPr>
          <w:rFonts w:ascii="Consolas" w:hAnsi="Consolas" w:cs="Arial"/>
          <w:color w:val="000000"/>
          <w:kern w:val="0"/>
          <w:sz w:val="18"/>
          <w:szCs w:val="18"/>
        </w:rPr>
        <w:t> testPretenureSizeThreshold() {  </w:t>
      </w:r>
    </w:p>
    <w:p w:rsidR="00120BA8" w:rsidRDefault="00FD2F1E">
      <w:pPr>
        <w:widowControl/>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hAnsi="Consolas" w:cs="Arial"/>
          <w:color w:val="2B91AF"/>
          <w:kern w:val="0"/>
          <w:sz w:val="18"/>
          <w:szCs w:val="18"/>
        </w:rPr>
      </w:pPr>
      <w:r>
        <w:rPr>
          <w:rFonts w:ascii="Consolas" w:hAnsi="Consolas" w:cs="Arial"/>
          <w:color w:val="000000"/>
          <w:kern w:val="0"/>
          <w:sz w:val="18"/>
          <w:szCs w:val="18"/>
        </w:rPr>
        <w:t>        </w:t>
      </w:r>
      <w:r>
        <w:rPr>
          <w:rFonts w:ascii="Consolas" w:hAnsi="Consolas" w:cs="Arial"/>
          <w:b/>
          <w:bCs/>
          <w:color w:val="7F0055"/>
          <w:kern w:val="0"/>
          <w:sz w:val="18"/>
          <w:szCs w:val="18"/>
        </w:rPr>
        <w:t>byte</w:t>
      </w:r>
      <w:r>
        <w:rPr>
          <w:rFonts w:ascii="Consolas" w:hAnsi="Consolas" w:cs="Arial"/>
          <w:color w:val="000000"/>
          <w:kern w:val="0"/>
          <w:sz w:val="18"/>
          <w:szCs w:val="18"/>
        </w:rPr>
        <w:t>[] allocation;  </w:t>
      </w:r>
    </w:p>
    <w:p w:rsidR="00120BA8" w:rsidRDefault="00FD2F1E">
      <w:pPr>
        <w:widowControl/>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hAnsi="Consolas" w:cs="Arial"/>
          <w:color w:val="2B91AF"/>
          <w:kern w:val="0"/>
          <w:sz w:val="18"/>
          <w:szCs w:val="18"/>
        </w:rPr>
      </w:pPr>
      <w:r>
        <w:rPr>
          <w:rFonts w:ascii="Consolas" w:hAnsi="Consolas" w:cs="Arial"/>
          <w:color w:val="000000"/>
          <w:kern w:val="0"/>
          <w:sz w:val="18"/>
          <w:szCs w:val="18"/>
        </w:rPr>
        <w:t>        allocation = </w:t>
      </w:r>
      <w:r>
        <w:rPr>
          <w:rFonts w:ascii="Consolas" w:hAnsi="Consolas" w:cs="Arial"/>
          <w:b/>
          <w:bCs/>
          <w:color w:val="7F0055"/>
          <w:kern w:val="0"/>
          <w:sz w:val="18"/>
          <w:szCs w:val="18"/>
        </w:rPr>
        <w:t>new</w:t>
      </w:r>
      <w:r>
        <w:rPr>
          <w:rFonts w:ascii="Consolas" w:hAnsi="Consolas" w:cs="Arial"/>
          <w:color w:val="000000"/>
          <w:kern w:val="0"/>
          <w:sz w:val="18"/>
          <w:szCs w:val="18"/>
        </w:rPr>
        <w:t> </w:t>
      </w:r>
      <w:r>
        <w:rPr>
          <w:rFonts w:ascii="Consolas" w:hAnsi="Consolas" w:cs="Arial"/>
          <w:b/>
          <w:bCs/>
          <w:color w:val="7F0055"/>
          <w:kern w:val="0"/>
          <w:sz w:val="18"/>
          <w:szCs w:val="18"/>
        </w:rPr>
        <w:t>byte</w:t>
      </w:r>
      <w:r>
        <w:rPr>
          <w:rFonts w:ascii="Consolas" w:hAnsi="Consolas" w:cs="Arial"/>
          <w:color w:val="000000"/>
          <w:kern w:val="0"/>
          <w:sz w:val="18"/>
          <w:szCs w:val="18"/>
        </w:rPr>
        <w:t>[</w:t>
      </w:r>
      <w:r>
        <w:rPr>
          <w:rFonts w:ascii="Consolas" w:hAnsi="Consolas" w:cs="Arial"/>
          <w:color w:val="C00000"/>
          <w:kern w:val="0"/>
          <w:sz w:val="18"/>
        </w:rPr>
        <w:t>4</w:t>
      </w:r>
      <w:r>
        <w:rPr>
          <w:rFonts w:ascii="Consolas" w:hAnsi="Consolas" w:cs="Arial"/>
          <w:color w:val="000000"/>
          <w:kern w:val="0"/>
          <w:sz w:val="18"/>
          <w:szCs w:val="18"/>
        </w:rPr>
        <w:t> * _1MB];  </w:t>
      </w:r>
      <w:r>
        <w:rPr>
          <w:rFonts w:ascii="Consolas" w:hAnsi="Consolas" w:cs="Arial"/>
          <w:color w:val="008200"/>
          <w:kern w:val="0"/>
          <w:sz w:val="18"/>
        </w:rPr>
        <w:t>//</w:t>
      </w:r>
      <w:r>
        <w:rPr>
          <w:rFonts w:ascii="Consolas" w:hAnsi="Consolas" w:cs="Arial"/>
          <w:color w:val="008200"/>
          <w:kern w:val="0"/>
          <w:sz w:val="18"/>
        </w:rPr>
        <w:t>直接分配在老年代中</w:t>
      </w:r>
      <w:r>
        <w:rPr>
          <w:rFonts w:ascii="Consolas" w:hAnsi="Consolas" w:cs="Arial"/>
          <w:color w:val="000000"/>
          <w:kern w:val="0"/>
          <w:sz w:val="18"/>
          <w:szCs w:val="18"/>
        </w:rPr>
        <w:t>  </w:t>
      </w:r>
    </w:p>
    <w:p w:rsidR="00120BA8" w:rsidRDefault="00FD2F1E">
      <w:pPr>
        <w:widowControl/>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hAnsi="Consolas" w:cs="Arial"/>
          <w:color w:val="2B91AF"/>
          <w:kern w:val="0"/>
          <w:sz w:val="18"/>
          <w:szCs w:val="18"/>
        </w:rPr>
      </w:pPr>
      <w:r>
        <w:rPr>
          <w:rFonts w:ascii="Consolas" w:hAnsi="Consolas" w:cs="Arial"/>
          <w:color w:val="000000"/>
          <w:kern w:val="0"/>
          <w:sz w:val="18"/>
          <w:szCs w:val="18"/>
        </w:rPr>
        <w:t>    }  </w:t>
      </w:r>
    </w:p>
    <w:p w:rsidR="00120BA8" w:rsidRDefault="00FD2F1E">
      <w:pPr>
        <w:widowControl/>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hAnsi="Consolas" w:cs="Arial"/>
          <w:color w:val="2B91AF"/>
          <w:kern w:val="0"/>
          <w:sz w:val="18"/>
          <w:szCs w:val="18"/>
        </w:rPr>
      </w:pPr>
      <w:r>
        <w:rPr>
          <w:rFonts w:ascii="Consolas" w:hAnsi="Consolas" w:cs="Arial"/>
          <w:color w:val="000000"/>
          <w:kern w:val="0"/>
          <w:sz w:val="18"/>
          <w:szCs w:val="18"/>
        </w:rPr>
        <w:t>  </w:t>
      </w:r>
    </w:p>
    <w:p w:rsidR="00120BA8" w:rsidRDefault="00FD2F1E">
      <w:pPr>
        <w:widowControl/>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hAnsi="Consolas" w:cs="Arial"/>
          <w:color w:val="2B91AF"/>
          <w:kern w:val="0"/>
          <w:sz w:val="18"/>
          <w:szCs w:val="18"/>
        </w:rPr>
      </w:pPr>
      <w:r>
        <w:rPr>
          <w:rFonts w:ascii="Consolas" w:hAnsi="Consolas" w:cs="Arial"/>
          <w:color w:val="000000"/>
          <w:kern w:val="0"/>
          <w:sz w:val="18"/>
          <w:szCs w:val="18"/>
        </w:rPr>
        <w:t>    </w:t>
      </w:r>
      <w:r>
        <w:rPr>
          <w:rFonts w:ascii="Consolas" w:hAnsi="Consolas" w:cs="Arial"/>
          <w:color w:val="008200"/>
          <w:kern w:val="0"/>
          <w:sz w:val="18"/>
        </w:rPr>
        <w:t>/**</w:t>
      </w:r>
      <w:r>
        <w:rPr>
          <w:rFonts w:ascii="Consolas" w:hAnsi="Consolas" w:cs="Arial"/>
          <w:color w:val="000000"/>
          <w:kern w:val="0"/>
          <w:sz w:val="18"/>
          <w:szCs w:val="18"/>
        </w:rPr>
        <w:t> </w:t>
      </w:r>
    </w:p>
    <w:p w:rsidR="00120BA8" w:rsidRDefault="00FD2F1E">
      <w:pPr>
        <w:widowControl/>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hAnsi="Consolas" w:cs="Arial"/>
          <w:color w:val="2B91AF"/>
          <w:kern w:val="0"/>
          <w:sz w:val="18"/>
          <w:szCs w:val="18"/>
        </w:rPr>
      </w:pPr>
      <w:r>
        <w:rPr>
          <w:rFonts w:ascii="Consolas" w:hAnsi="Consolas" w:cs="Arial"/>
          <w:color w:val="008200"/>
          <w:kern w:val="0"/>
          <w:sz w:val="18"/>
        </w:rPr>
        <w:t>     * VM</w:t>
      </w:r>
      <w:r>
        <w:rPr>
          <w:rFonts w:ascii="Consolas" w:hAnsi="Consolas" w:cs="Arial"/>
          <w:color w:val="008200"/>
          <w:kern w:val="0"/>
          <w:sz w:val="18"/>
        </w:rPr>
        <w:t>参数：</w:t>
      </w:r>
      <w:r>
        <w:rPr>
          <w:rFonts w:ascii="Consolas" w:hAnsi="Consolas" w:cs="Arial"/>
          <w:color w:val="008200"/>
          <w:kern w:val="0"/>
          <w:sz w:val="18"/>
        </w:rPr>
        <w:t>-verbose:gc -Xms20M -Xmx20M -Xmn10M -XX:+PrintGCDetails -XX:SurvivorRatio=8 -XX:MaxTenuringThreshold=1</w:t>
      </w:r>
      <w:r>
        <w:rPr>
          <w:rFonts w:ascii="Consolas" w:hAnsi="Consolas" w:cs="Arial"/>
          <w:color w:val="000000"/>
          <w:kern w:val="0"/>
          <w:sz w:val="18"/>
          <w:szCs w:val="18"/>
        </w:rPr>
        <w:t> </w:t>
      </w:r>
    </w:p>
    <w:p w:rsidR="00120BA8" w:rsidRDefault="00FD2F1E">
      <w:pPr>
        <w:widowControl/>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hAnsi="Consolas" w:cs="Arial"/>
          <w:color w:val="2B91AF"/>
          <w:kern w:val="0"/>
          <w:sz w:val="18"/>
          <w:szCs w:val="18"/>
        </w:rPr>
      </w:pPr>
      <w:r>
        <w:rPr>
          <w:rFonts w:ascii="Consolas" w:hAnsi="Consolas" w:cs="Arial"/>
          <w:color w:val="008200"/>
          <w:kern w:val="0"/>
          <w:sz w:val="18"/>
        </w:rPr>
        <w:t>     * -XX:+PrintTenuringDistribution</w:t>
      </w:r>
      <w:r>
        <w:rPr>
          <w:rFonts w:ascii="Consolas" w:hAnsi="Consolas" w:cs="Arial"/>
          <w:color w:val="000000"/>
          <w:kern w:val="0"/>
          <w:sz w:val="18"/>
          <w:szCs w:val="18"/>
        </w:rPr>
        <w:t> </w:t>
      </w:r>
    </w:p>
    <w:p w:rsidR="00120BA8" w:rsidRDefault="00FD2F1E">
      <w:pPr>
        <w:widowControl/>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hAnsi="Consolas" w:cs="Arial"/>
          <w:color w:val="2B91AF"/>
          <w:kern w:val="0"/>
          <w:sz w:val="18"/>
          <w:szCs w:val="18"/>
        </w:rPr>
      </w:pPr>
      <w:r>
        <w:rPr>
          <w:rFonts w:ascii="Consolas" w:hAnsi="Consolas" w:cs="Arial"/>
          <w:color w:val="008200"/>
          <w:kern w:val="0"/>
          <w:sz w:val="18"/>
        </w:rPr>
        <w:t>     */</w:t>
      </w:r>
      <w:r>
        <w:rPr>
          <w:rFonts w:ascii="Consolas" w:hAnsi="Consolas" w:cs="Arial"/>
          <w:color w:val="000000"/>
          <w:kern w:val="0"/>
          <w:sz w:val="18"/>
          <w:szCs w:val="18"/>
        </w:rPr>
        <w:t> </w:t>
      </w:r>
      <w:r>
        <w:rPr>
          <w:rFonts w:ascii="Consolas" w:hAnsi="Consolas" w:cs="Arial"/>
          <w:color w:val="000000"/>
          <w:kern w:val="0"/>
          <w:sz w:val="18"/>
          <w:szCs w:val="18"/>
        </w:rPr>
        <w:t> </w:t>
      </w:r>
    </w:p>
    <w:p w:rsidR="00120BA8" w:rsidRDefault="00FD2F1E">
      <w:pPr>
        <w:widowControl/>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hAnsi="Consolas" w:cs="Arial"/>
          <w:color w:val="2B91AF"/>
          <w:kern w:val="0"/>
          <w:sz w:val="18"/>
          <w:szCs w:val="18"/>
        </w:rPr>
      </w:pPr>
      <w:r>
        <w:rPr>
          <w:rFonts w:ascii="Consolas" w:hAnsi="Consolas" w:cs="Arial"/>
          <w:color w:val="000000"/>
          <w:kern w:val="0"/>
          <w:sz w:val="18"/>
          <w:szCs w:val="18"/>
        </w:rPr>
        <w:t>    </w:t>
      </w:r>
      <w:r>
        <w:rPr>
          <w:rFonts w:ascii="Consolas" w:hAnsi="Consolas" w:cs="Arial"/>
          <w:color w:val="646464"/>
          <w:kern w:val="0"/>
          <w:sz w:val="18"/>
        </w:rPr>
        <w:t>@SuppressWarnings</w:t>
      </w:r>
      <w:r>
        <w:rPr>
          <w:rFonts w:ascii="Consolas" w:hAnsi="Consolas" w:cs="Arial"/>
          <w:color w:val="000000"/>
          <w:kern w:val="0"/>
          <w:sz w:val="18"/>
          <w:szCs w:val="18"/>
        </w:rPr>
        <w:t>(</w:t>
      </w:r>
      <w:r>
        <w:rPr>
          <w:rFonts w:ascii="Consolas" w:hAnsi="Consolas" w:cs="Arial"/>
          <w:color w:val="0000FF"/>
          <w:kern w:val="0"/>
          <w:sz w:val="18"/>
          <w:szCs w:val="18"/>
        </w:rPr>
        <w:t>"unused"</w:t>
      </w:r>
      <w:r>
        <w:rPr>
          <w:rFonts w:ascii="Consolas" w:hAnsi="Consolas" w:cs="Arial"/>
          <w:color w:val="000000"/>
          <w:kern w:val="0"/>
          <w:sz w:val="18"/>
          <w:szCs w:val="18"/>
        </w:rPr>
        <w:t>)  </w:t>
      </w:r>
    </w:p>
    <w:p w:rsidR="00120BA8" w:rsidRDefault="00FD2F1E">
      <w:pPr>
        <w:widowControl/>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hAnsi="Consolas" w:cs="Arial"/>
          <w:color w:val="2B91AF"/>
          <w:kern w:val="0"/>
          <w:sz w:val="18"/>
          <w:szCs w:val="18"/>
        </w:rPr>
      </w:pPr>
      <w:r>
        <w:rPr>
          <w:rFonts w:ascii="Consolas" w:hAnsi="Consolas" w:cs="Arial"/>
          <w:color w:val="000000"/>
          <w:kern w:val="0"/>
          <w:sz w:val="18"/>
          <w:szCs w:val="18"/>
        </w:rPr>
        <w:t>    </w:t>
      </w:r>
      <w:r>
        <w:rPr>
          <w:rFonts w:ascii="Consolas" w:hAnsi="Consolas" w:cs="Arial"/>
          <w:b/>
          <w:bCs/>
          <w:color w:val="7F0055"/>
          <w:kern w:val="0"/>
          <w:sz w:val="18"/>
          <w:szCs w:val="18"/>
        </w:rPr>
        <w:t>public</w:t>
      </w:r>
      <w:r>
        <w:rPr>
          <w:rFonts w:ascii="Consolas" w:hAnsi="Consolas" w:cs="Arial"/>
          <w:color w:val="000000"/>
          <w:kern w:val="0"/>
          <w:sz w:val="18"/>
          <w:szCs w:val="18"/>
        </w:rPr>
        <w:t> </w:t>
      </w:r>
      <w:r>
        <w:rPr>
          <w:rFonts w:ascii="Consolas" w:hAnsi="Consolas" w:cs="Arial"/>
          <w:b/>
          <w:bCs/>
          <w:color w:val="7F0055"/>
          <w:kern w:val="0"/>
          <w:sz w:val="18"/>
          <w:szCs w:val="18"/>
        </w:rPr>
        <w:t>static</w:t>
      </w:r>
      <w:r>
        <w:rPr>
          <w:rFonts w:ascii="Consolas" w:hAnsi="Consolas" w:cs="Arial"/>
          <w:color w:val="000000"/>
          <w:kern w:val="0"/>
          <w:sz w:val="18"/>
          <w:szCs w:val="18"/>
        </w:rPr>
        <w:t> </w:t>
      </w:r>
      <w:r>
        <w:rPr>
          <w:rFonts w:ascii="Consolas" w:hAnsi="Consolas" w:cs="Arial"/>
          <w:b/>
          <w:bCs/>
          <w:color w:val="7F0055"/>
          <w:kern w:val="0"/>
          <w:sz w:val="18"/>
          <w:szCs w:val="18"/>
        </w:rPr>
        <w:t>void</w:t>
      </w:r>
      <w:r>
        <w:rPr>
          <w:rFonts w:ascii="Consolas" w:hAnsi="Consolas" w:cs="Arial"/>
          <w:color w:val="000000"/>
          <w:kern w:val="0"/>
          <w:sz w:val="18"/>
          <w:szCs w:val="18"/>
        </w:rPr>
        <w:t> testTenuringThreshold() {  </w:t>
      </w:r>
    </w:p>
    <w:p w:rsidR="00120BA8" w:rsidRDefault="00FD2F1E">
      <w:pPr>
        <w:widowControl/>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hAnsi="Consolas" w:cs="Arial"/>
          <w:color w:val="2B91AF"/>
          <w:kern w:val="0"/>
          <w:sz w:val="18"/>
          <w:szCs w:val="18"/>
        </w:rPr>
      </w:pPr>
      <w:r>
        <w:rPr>
          <w:rFonts w:ascii="Consolas" w:hAnsi="Consolas" w:cs="Arial"/>
          <w:color w:val="000000"/>
          <w:kern w:val="0"/>
          <w:sz w:val="18"/>
          <w:szCs w:val="18"/>
        </w:rPr>
        <w:t>        </w:t>
      </w:r>
      <w:r>
        <w:rPr>
          <w:rFonts w:ascii="Consolas" w:hAnsi="Consolas" w:cs="Arial"/>
          <w:b/>
          <w:bCs/>
          <w:color w:val="7F0055"/>
          <w:kern w:val="0"/>
          <w:sz w:val="18"/>
          <w:szCs w:val="18"/>
        </w:rPr>
        <w:t>byte</w:t>
      </w:r>
      <w:r>
        <w:rPr>
          <w:rFonts w:ascii="Consolas" w:hAnsi="Consolas" w:cs="Arial"/>
          <w:color w:val="000000"/>
          <w:kern w:val="0"/>
          <w:sz w:val="18"/>
          <w:szCs w:val="18"/>
        </w:rPr>
        <w:t>[] allocation1, allocation2, allocation3;  </w:t>
      </w:r>
    </w:p>
    <w:p w:rsidR="00120BA8" w:rsidRDefault="00FD2F1E">
      <w:pPr>
        <w:widowControl/>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hAnsi="Consolas" w:cs="Arial"/>
          <w:color w:val="2B91AF"/>
          <w:kern w:val="0"/>
          <w:sz w:val="18"/>
          <w:szCs w:val="18"/>
        </w:rPr>
      </w:pPr>
      <w:r>
        <w:rPr>
          <w:rFonts w:ascii="Consolas" w:hAnsi="Consolas" w:cs="Arial"/>
          <w:color w:val="000000"/>
          <w:kern w:val="0"/>
          <w:sz w:val="18"/>
          <w:szCs w:val="18"/>
        </w:rPr>
        <w:t>        allocation1 = </w:t>
      </w:r>
      <w:r>
        <w:rPr>
          <w:rFonts w:ascii="Consolas" w:hAnsi="Consolas" w:cs="Arial"/>
          <w:b/>
          <w:bCs/>
          <w:color w:val="7F0055"/>
          <w:kern w:val="0"/>
          <w:sz w:val="18"/>
          <w:szCs w:val="18"/>
        </w:rPr>
        <w:t>new</w:t>
      </w:r>
      <w:r>
        <w:rPr>
          <w:rFonts w:ascii="Consolas" w:hAnsi="Consolas" w:cs="Arial"/>
          <w:color w:val="000000"/>
          <w:kern w:val="0"/>
          <w:sz w:val="18"/>
          <w:szCs w:val="18"/>
        </w:rPr>
        <w:t> </w:t>
      </w:r>
      <w:r>
        <w:rPr>
          <w:rFonts w:ascii="Consolas" w:hAnsi="Consolas" w:cs="Arial"/>
          <w:b/>
          <w:bCs/>
          <w:color w:val="7F0055"/>
          <w:kern w:val="0"/>
          <w:sz w:val="18"/>
          <w:szCs w:val="18"/>
        </w:rPr>
        <w:t>byte</w:t>
      </w:r>
      <w:r>
        <w:rPr>
          <w:rFonts w:ascii="Consolas" w:hAnsi="Consolas" w:cs="Arial"/>
          <w:color w:val="000000"/>
          <w:kern w:val="0"/>
          <w:sz w:val="18"/>
          <w:szCs w:val="18"/>
        </w:rPr>
        <w:t>[_1MB / </w:t>
      </w:r>
      <w:r>
        <w:rPr>
          <w:rFonts w:ascii="Consolas" w:hAnsi="Consolas" w:cs="Arial"/>
          <w:color w:val="C00000"/>
          <w:kern w:val="0"/>
          <w:sz w:val="18"/>
        </w:rPr>
        <w:t>4</w:t>
      </w:r>
      <w:r>
        <w:rPr>
          <w:rFonts w:ascii="Consolas" w:hAnsi="Consolas" w:cs="Arial"/>
          <w:color w:val="000000"/>
          <w:kern w:val="0"/>
          <w:sz w:val="18"/>
          <w:szCs w:val="18"/>
        </w:rPr>
        <w:t>];  </w:t>
      </w:r>
      <w:r>
        <w:rPr>
          <w:rFonts w:ascii="Consolas" w:hAnsi="Consolas" w:cs="Arial"/>
          <w:color w:val="008200"/>
          <w:kern w:val="0"/>
          <w:sz w:val="18"/>
        </w:rPr>
        <w:t>// </w:t>
      </w:r>
      <w:r>
        <w:rPr>
          <w:rFonts w:ascii="Consolas" w:hAnsi="Consolas" w:cs="Arial"/>
          <w:color w:val="008200"/>
          <w:kern w:val="0"/>
          <w:sz w:val="18"/>
        </w:rPr>
        <w:t>什么时候进入老年代决定于</w:t>
      </w:r>
      <w:r>
        <w:rPr>
          <w:rFonts w:ascii="Consolas" w:hAnsi="Consolas" w:cs="Arial"/>
          <w:color w:val="008200"/>
          <w:kern w:val="0"/>
          <w:sz w:val="18"/>
        </w:rPr>
        <w:t>XX:MaxTenuringThreshold</w:t>
      </w:r>
      <w:r>
        <w:rPr>
          <w:rFonts w:ascii="Consolas" w:hAnsi="Consolas" w:cs="Arial"/>
          <w:color w:val="008200"/>
          <w:kern w:val="0"/>
          <w:sz w:val="18"/>
        </w:rPr>
        <w:t>设置</w:t>
      </w:r>
      <w:r>
        <w:rPr>
          <w:rFonts w:ascii="Consolas" w:hAnsi="Consolas" w:cs="Arial"/>
          <w:color w:val="000000"/>
          <w:kern w:val="0"/>
          <w:sz w:val="18"/>
          <w:szCs w:val="18"/>
        </w:rPr>
        <w:t>  </w:t>
      </w:r>
    </w:p>
    <w:p w:rsidR="00120BA8" w:rsidRDefault="00FD2F1E">
      <w:pPr>
        <w:widowControl/>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hAnsi="Consolas" w:cs="Arial"/>
          <w:color w:val="2B91AF"/>
          <w:kern w:val="0"/>
          <w:sz w:val="18"/>
          <w:szCs w:val="18"/>
        </w:rPr>
      </w:pPr>
      <w:r>
        <w:rPr>
          <w:rFonts w:ascii="Consolas" w:hAnsi="Consolas" w:cs="Arial"/>
          <w:color w:val="000000"/>
          <w:kern w:val="0"/>
          <w:sz w:val="18"/>
          <w:szCs w:val="18"/>
        </w:rPr>
        <w:t>        allocation2 = </w:t>
      </w:r>
      <w:r>
        <w:rPr>
          <w:rFonts w:ascii="Consolas" w:hAnsi="Consolas" w:cs="Arial"/>
          <w:b/>
          <w:bCs/>
          <w:color w:val="7F0055"/>
          <w:kern w:val="0"/>
          <w:sz w:val="18"/>
          <w:szCs w:val="18"/>
        </w:rPr>
        <w:t>new</w:t>
      </w:r>
      <w:r>
        <w:rPr>
          <w:rFonts w:ascii="Consolas" w:hAnsi="Consolas" w:cs="Arial"/>
          <w:color w:val="000000"/>
          <w:kern w:val="0"/>
          <w:sz w:val="18"/>
          <w:szCs w:val="18"/>
        </w:rPr>
        <w:t> </w:t>
      </w:r>
      <w:r>
        <w:rPr>
          <w:rFonts w:ascii="Consolas" w:hAnsi="Consolas" w:cs="Arial"/>
          <w:b/>
          <w:bCs/>
          <w:color w:val="7F0055"/>
          <w:kern w:val="0"/>
          <w:sz w:val="18"/>
          <w:szCs w:val="18"/>
        </w:rPr>
        <w:t>byte</w:t>
      </w:r>
      <w:r>
        <w:rPr>
          <w:rFonts w:ascii="Consolas" w:hAnsi="Consolas" w:cs="Arial"/>
          <w:color w:val="000000"/>
          <w:kern w:val="0"/>
          <w:sz w:val="18"/>
          <w:szCs w:val="18"/>
        </w:rPr>
        <w:t>[</w:t>
      </w:r>
      <w:r>
        <w:rPr>
          <w:rFonts w:ascii="Consolas" w:hAnsi="Consolas" w:cs="Arial"/>
          <w:color w:val="C00000"/>
          <w:kern w:val="0"/>
          <w:sz w:val="18"/>
        </w:rPr>
        <w:t>4</w:t>
      </w:r>
      <w:r>
        <w:rPr>
          <w:rFonts w:ascii="Consolas" w:hAnsi="Consolas" w:cs="Arial"/>
          <w:color w:val="000000"/>
          <w:kern w:val="0"/>
          <w:sz w:val="18"/>
          <w:szCs w:val="18"/>
        </w:rPr>
        <w:t> * _1MB];  </w:t>
      </w:r>
    </w:p>
    <w:p w:rsidR="00120BA8" w:rsidRDefault="00FD2F1E">
      <w:pPr>
        <w:widowControl/>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hAnsi="Consolas" w:cs="Arial"/>
          <w:color w:val="2B91AF"/>
          <w:kern w:val="0"/>
          <w:sz w:val="18"/>
          <w:szCs w:val="18"/>
        </w:rPr>
      </w:pPr>
      <w:r>
        <w:rPr>
          <w:rFonts w:ascii="Consolas" w:hAnsi="Consolas" w:cs="Arial"/>
          <w:color w:val="000000"/>
          <w:kern w:val="0"/>
          <w:sz w:val="18"/>
          <w:szCs w:val="18"/>
        </w:rPr>
        <w:t>        allocation3 = </w:t>
      </w:r>
      <w:r>
        <w:rPr>
          <w:rFonts w:ascii="Consolas" w:hAnsi="Consolas" w:cs="Arial"/>
          <w:b/>
          <w:bCs/>
          <w:color w:val="7F0055"/>
          <w:kern w:val="0"/>
          <w:sz w:val="18"/>
          <w:szCs w:val="18"/>
        </w:rPr>
        <w:t>new</w:t>
      </w:r>
      <w:r>
        <w:rPr>
          <w:rFonts w:ascii="Consolas" w:hAnsi="Consolas" w:cs="Arial"/>
          <w:color w:val="000000"/>
          <w:kern w:val="0"/>
          <w:sz w:val="18"/>
          <w:szCs w:val="18"/>
        </w:rPr>
        <w:t> </w:t>
      </w:r>
      <w:r>
        <w:rPr>
          <w:rFonts w:ascii="Consolas" w:hAnsi="Consolas" w:cs="Arial"/>
          <w:b/>
          <w:bCs/>
          <w:color w:val="7F0055"/>
          <w:kern w:val="0"/>
          <w:sz w:val="18"/>
          <w:szCs w:val="18"/>
        </w:rPr>
        <w:t>byte</w:t>
      </w:r>
      <w:r>
        <w:rPr>
          <w:rFonts w:ascii="Consolas" w:hAnsi="Consolas" w:cs="Arial"/>
          <w:color w:val="000000"/>
          <w:kern w:val="0"/>
          <w:sz w:val="18"/>
          <w:szCs w:val="18"/>
        </w:rPr>
        <w:t>[</w:t>
      </w:r>
      <w:r>
        <w:rPr>
          <w:rFonts w:ascii="Consolas" w:hAnsi="Consolas" w:cs="Arial"/>
          <w:color w:val="C00000"/>
          <w:kern w:val="0"/>
          <w:sz w:val="18"/>
        </w:rPr>
        <w:t>4</w:t>
      </w:r>
      <w:r>
        <w:rPr>
          <w:rFonts w:ascii="Consolas" w:hAnsi="Consolas" w:cs="Arial"/>
          <w:color w:val="000000"/>
          <w:kern w:val="0"/>
          <w:sz w:val="18"/>
          <w:szCs w:val="18"/>
        </w:rPr>
        <w:t> * _1MB];  </w:t>
      </w:r>
    </w:p>
    <w:p w:rsidR="00120BA8" w:rsidRDefault="00FD2F1E">
      <w:pPr>
        <w:widowControl/>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hAnsi="Consolas" w:cs="Arial"/>
          <w:color w:val="2B91AF"/>
          <w:kern w:val="0"/>
          <w:sz w:val="18"/>
          <w:szCs w:val="18"/>
        </w:rPr>
      </w:pPr>
      <w:r>
        <w:rPr>
          <w:rFonts w:ascii="Consolas" w:hAnsi="Consolas" w:cs="Arial"/>
          <w:color w:val="000000"/>
          <w:kern w:val="0"/>
          <w:sz w:val="18"/>
          <w:szCs w:val="18"/>
        </w:rPr>
        <w:t>        allocation3 = </w:t>
      </w:r>
      <w:r>
        <w:rPr>
          <w:rFonts w:ascii="Consolas" w:hAnsi="Consolas" w:cs="Arial"/>
          <w:b/>
          <w:bCs/>
          <w:color w:val="7F0055"/>
          <w:kern w:val="0"/>
          <w:sz w:val="18"/>
          <w:szCs w:val="18"/>
        </w:rPr>
        <w:t>null</w:t>
      </w:r>
      <w:r>
        <w:rPr>
          <w:rFonts w:ascii="Consolas" w:hAnsi="Consolas" w:cs="Arial"/>
          <w:color w:val="000000"/>
          <w:kern w:val="0"/>
          <w:sz w:val="18"/>
          <w:szCs w:val="18"/>
        </w:rPr>
        <w:t>;  </w:t>
      </w:r>
    </w:p>
    <w:p w:rsidR="00120BA8" w:rsidRDefault="00FD2F1E">
      <w:pPr>
        <w:widowControl/>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hAnsi="Consolas" w:cs="Arial"/>
          <w:color w:val="2B91AF"/>
          <w:kern w:val="0"/>
          <w:sz w:val="18"/>
          <w:szCs w:val="18"/>
        </w:rPr>
      </w:pPr>
      <w:r>
        <w:rPr>
          <w:rFonts w:ascii="Consolas" w:hAnsi="Consolas" w:cs="Arial"/>
          <w:color w:val="000000"/>
          <w:kern w:val="0"/>
          <w:sz w:val="18"/>
          <w:szCs w:val="18"/>
        </w:rPr>
        <w:t>        allocation3 = </w:t>
      </w:r>
      <w:r>
        <w:rPr>
          <w:rFonts w:ascii="Consolas" w:hAnsi="Consolas" w:cs="Arial"/>
          <w:b/>
          <w:bCs/>
          <w:color w:val="7F0055"/>
          <w:kern w:val="0"/>
          <w:sz w:val="18"/>
          <w:szCs w:val="18"/>
        </w:rPr>
        <w:t>new</w:t>
      </w:r>
      <w:r>
        <w:rPr>
          <w:rFonts w:ascii="Consolas" w:hAnsi="Consolas" w:cs="Arial"/>
          <w:color w:val="000000"/>
          <w:kern w:val="0"/>
          <w:sz w:val="18"/>
          <w:szCs w:val="18"/>
        </w:rPr>
        <w:t> </w:t>
      </w:r>
      <w:r>
        <w:rPr>
          <w:rFonts w:ascii="Consolas" w:hAnsi="Consolas" w:cs="Arial"/>
          <w:b/>
          <w:bCs/>
          <w:color w:val="7F0055"/>
          <w:kern w:val="0"/>
          <w:sz w:val="18"/>
          <w:szCs w:val="18"/>
        </w:rPr>
        <w:t>byte</w:t>
      </w:r>
      <w:r>
        <w:rPr>
          <w:rFonts w:ascii="Consolas" w:hAnsi="Consolas" w:cs="Arial"/>
          <w:color w:val="000000"/>
          <w:kern w:val="0"/>
          <w:sz w:val="18"/>
          <w:szCs w:val="18"/>
        </w:rPr>
        <w:t>[</w:t>
      </w:r>
      <w:r>
        <w:rPr>
          <w:rFonts w:ascii="Consolas" w:hAnsi="Consolas" w:cs="Arial"/>
          <w:color w:val="C00000"/>
          <w:kern w:val="0"/>
          <w:sz w:val="18"/>
        </w:rPr>
        <w:t>4</w:t>
      </w:r>
      <w:r>
        <w:rPr>
          <w:rFonts w:ascii="Consolas" w:hAnsi="Consolas" w:cs="Arial"/>
          <w:color w:val="000000"/>
          <w:kern w:val="0"/>
          <w:sz w:val="18"/>
          <w:szCs w:val="18"/>
        </w:rPr>
        <w:t> * _1MB];  </w:t>
      </w:r>
    </w:p>
    <w:p w:rsidR="00120BA8" w:rsidRDefault="00FD2F1E">
      <w:pPr>
        <w:widowControl/>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hAnsi="Consolas" w:cs="Arial"/>
          <w:color w:val="2B91AF"/>
          <w:kern w:val="0"/>
          <w:sz w:val="18"/>
          <w:szCs w:val="18"/>
        </w:rPr>
      </w:pPr>
      <w:r>
        <w:rPr>
          <w:rFonts w:ascii="Consolas" w:hAnsi="Consolas" w:cs="Arial"/>
          <w:color w:val="000000"/>
          <w:kern w:val="0"/>
          <w:sz w:val="18"/>
          <w:szCs w:val="18"/>
        </w:rPr>
        <w:t>    }  </w:t>
      </w:r>
    </w:p>
    <w:p w:rsidR="00120BA8" w:rsidRDefault="00FD2F1E">
      <w:pPr>
        <w:widowControl/>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hAnsi="Consolas" w:cs="Arial"/>
          <w:color w:val="2B91AF"/>
          <w:kern w:val="0"/>
          <w:sz w:val="18"/>
          <w:szCs w:val="18"/>
        </w:rPr>
      </w:pPr>
      <w:r>
        <w:rPr>
          <w:rFonts w:ascii="Consolas" w:hAnsi="Consolas" w:cs="Arial"/>
          <w:color w:val="000000"/>
          <w:kern w:val="0"/>
          <w:sz w:val="18"/>
          <w:szCs w:val="18"/>
        </w:rPr>
        <w:t>  </w:t>
      </w:r>
    </w:p>
    <w:p w:rsidR="00120BA8" w:rsidRDefault="00FD2F1E">
      <w:pPr>
        <w:widowControl/>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hAnsi="Consolas" w:cs="Arial"/>
          <w:color w:val="2B91AF"/>
          <w:kern w:val="0"/>
          <w:sz w:val="18"/>
          <w:szCs w:val="18"/>
        </w:rPr>
      </w:pPr>
      <w:r>
        <w:rPr>
          <w:rFonts w:ascii="Consolas" w:hAnsi="Consolas" w:cs="Arial"/>
          <w:color w:val="000000"/>
          <w:kern w:val="0"/>
          <w:sz w:val="18"/>
          <w:szCs w:val="18"/>
        </w:rPr>
        <w:t>    </w:t>
      </w:r>
      <w:r>
        <w:rPr>
          <w:rFonts w:ascii="Consolas" w:hAnsi="Consolas" w:cs="Arial"/>
          <w:color w:val="008200"/>
          <w:kern w:val="0"/>
          <w:sz w:val="18"/>
        </w:rPr>
        <w:t>/**</w:t>
      </w:r>
      <w:r>
        <w:rPr>
          <w:rFonts w:ascii="Consolas" w:hAnsi="Consolas" w:cs="Arial"/>
          <w:color w:val="000000"/>
          <w:kern w:val="0"/>
          <w:sz w:val="18"/>
          <w:szCs w:val="18"/>
        </w:rPr>
        <w:t> </w:t>
      </w:r>
    </w:p>
    <w:p w:rsidR="00120BA8" w:rsidRDefault="00FD2F1E">
      <w:pPr>
        <w:widowControl/>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hAnsi="Consolas" w:cs="Arial"/>
          <w:color w:val="2B91AF"/>
          <w:kern w:val="0"/>
          <w:sz w:val="18"/>
          <w:szCs w:val="18"/>
        </w:rPr>
      </w:pPr>
      <w:r>
        <w:rPr>
          <w:rFonts w:ascii="Consolas" w:hAnsi="Consolas" w:cs="Arial"/>
          <w:color w:val="008200"/>
          <w:kern w:val="0"/>
          <w:sz w:val="18"/>
        </w:rPr>
        <w:t>     * VM</w:t>
      </w:r>
      <w:r>
        <w:rPr>
          <w:rFonts w:ascii="Consolas" w:hAnsi="Consolas" w:cs="Arial"/>
          <w:color w:val="008200"/>
          <w:kern w:val="0"/>
          <w:sz w:val="18"/>
        </w:rPr>
        <w:t>参数：</w:t>
      </w:r>
      <w:r>
        <w:rPr>
          <w:rFonts w:ascii="Consolas" w:hAnsi="Consolas" w:cs="Arial"/>
          <w:color w:val="008200"/>
          <w:kern w:val="0"/>
          <w:sz w:val="18"/>
        </w:rPr>
        <w:t>-verbose:gc -Xms20M -Xmx20M -Xmn10M -XX:+PrintGCDetails -XX:SurvivorRatio=8 -XX:MaxTenuringThreshold=15</w:t>
      </w:r>
      <w:r>
        <w:rPr>
          <w:rFonts w:ascii="Consolas" w:hAnsi="Consolas" w:cs="Arial"/>
          <w:color w:val="000000"/>
          <w:kern w:val="0"/>
          <w:sz w:val="18"/>
          <w:szCs w:val="18"/>
        </w:rPr>
        <w:t> </w:t>
      </w:r>
    </w:p>
    <w:p w:rsidR="00120BA8" w:rsidRDefault="00FD2F1E">
      <w:pPr>
        <w:widowControl/>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hAnsi="Consolas" w:cs="Arial"/>
          <w:color w:val="2B91AF"/>
          <w:kern w:val="0"/>
          <w:sz w:val="18"/>
          <w:szCs w:val="18"/>
        </w:rPr>
      </w:pPr>
      <w:r>
        <w:rPr>
          <w:rFonts w:ascii="Consolas" w:hAnsi="Consolas" w:cs="Arial"/>
          <w:color w:val="008200"/>
          <w:kern w:val="0"/>
          <w:sz w:val="18"/>
        </w:rPr>
        <w:t>     * -XX:+PrintTenuringDistribution</w:t>
      </w:r>
      <w:r>
        <w:rPr>
          <w:rFonts w:ascii="Consolas" w:hAnsi="Consolas" w:cs="Arial"/>
          <w:color w:val="000000"/>
          <w:kern w:val="0"/>
          <w:sz w:val="18"/>
          <w:szCs w:val="18"/>
        </w:rPr>
        <w:t> </w:t>
      </w:r>
    </w:p>
    <w:p w:rsidR="00120BA8" w:rsidRDefault="00FD2F1E">
      <w:pPr>
        <w:widowControl/>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hAnsi="Consolas" w:cs="Arial"/>
          <w:color w:val="2B91AF"/>
          <w:kern w:val="0"/>
          <w:sz w:val="18"/>
          <w:szCs w:val="18"/>
        </w:rPr>
      </w:pPr>
      <w:r>
        <w:rPr>
          <w:rFonts w:ascii="Consolas" w:hAnsi="Consolas" w:cs="Arial"/>
          <w:color w:val="008200"/>
          <w:kern w:val="0"/>
          <w:sz w:val="18"/>
        </w:rPr>
        <w:t>     */</w:t>
      </w:r>
      <w:r>
        <w:rPr>
          <w:rFonts w:ascii="Consolas" w:hAnsi="Consolas" w:cs="Arial"/>
          <w:color w:val="000000"/>
          <w:kern w:val="0"/>
          <w:sz w:val="18"/>
          <w:szCs w:val="18"/>
        </w:rPr>
        <w:t>  </w:t>
      </w:r>
    </w:p>
    <w:p w:rsidR="00120BA8" w:rsidRDefault="00FD2F1E">
      <w:pPr>
        <w:widowControl/>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hAnsi="Consolas" w:cs="Arial"/>
          <w:color w:val="2B91AF"/>
          <w:kern w:val="0"/>
          <w:sz w:val="18"/>
          <w:szCs w:val="18"/>
        </w:rPr>
      </w:pPr>
      <w:r>
        <w:rPr>
          <w:rFonts w:ascii="Consolas" w:hAnsi="Consolas" w:cs="Arial"/>
          <w:color w:val="000000"/>
          <w:kern w:val="0"/>
          <w:sz w:val="18"/>
          <w:szCs w:val="18"/>
        </w:rPr>
        <w:t>    </w:t>
      </w:r>
      <w:r>
        <w:rPr>
          <w:rFonts w:ascii="Consolas" w:hAnsi="Consolas" w:cs="Arial"/>
          <w:color w:val="646464"/>
          <w:kern w:val="0"/>
          <w:sz w:val="18"/>
        </w:rPr>
        <w:t>@SuppressWarnings</w:t>
      </w:r>
      <w:r>
        <w:rPr>
          <w:rFonts w:ascii="Consolas" w:hAnsi="Consolas" w:cs="Arial"/>
          <w:color w:val="000000"/>
          <w:kern w:val="0"/>
          <w:sz w:val="18"/>
          <w:szCs w:val="18"/>
        </w:rPr>
        <w:t>(</w:t>
      </w:r>
      <w:r>
        <w:rPr>
          <w:rFonts w:ascii="Consolas" w:hAnsi="Consolas" w:cs="Arial"/>
          <w:color w:val="0000FF"/>
          <w:kern w:val="0"/>
          <w:sz w:val="18"/>
          <w:szCs w:val="18"/>
        </w:rPr>
        <w:t>"unused"</w:t>
      </w:r>
      <w:r>
        <w:rPr>
          <w:rFonts w:ascii="Consolas" w:hAnsi="Consolas" w:cs="Arial"/>
          <w:color w:val="000000"/>
          <w:kern w:val="0"/>
          <w:sz w:val="18"/>
          <w:szCs w:val="18"/>
        </w:rPr>
        <w:t>)  </w:t>
      </w:r>
    </w:p>
    <w:p w:rsidR="00120BA8" w:rsidRDefault="00FD2F1E">
      <w:pPr>
        <w:widowControl/>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hAnsi="Consolas" w:cs="Arial"/>
          <w:color w:val="2B91AF"/>
          <w:kern w:val="0"/>
          <w:sz w:val="18"/>
          <w:szCs w:val="18"/>
        </w:rPr>
      </w:pPr>
      <w:r>
        <w:rPr>
          <w:rFonts w:ascii="Consolas" w:hAnsi="Consolas" w:cs="Arial"/>
          <w:color w:val="000000"/>
          <w:kern w:val="0"/>
          <w:sz w:val="18"/>
          <w:szCs w:val="18"/>
        </w:rPr>
        <w:t>    </w:t>
      </w:r>
      <w:r>
        <w:rPr>
          <w:rFonts w:ascii="Consolas" w:hAnsi="Consolas" w:cs="Arial"/>
          <w:b/>
          <w:bCs/>
          <w:color w:val="7F0055"/>
          <w:kern w:val="0"/>
          <w:sz w:val="18"/>
          <w:szCs w:val="18"/>
        </w:rPr>
        <w:t>public</w:t>
      </w:r>
      <w:r>
        <w:rPr>
          <w:rFonts w:ascii="Consolas" w:hAnsi="Consolas" w:cs="Arial"/>
          <w:color w:val="000000"/>
          <w:kern w:val="0"/>
          <w:sz w:val="18"/>
          <w:szCs w:val="18"/>
        </w:rPr>
        <w:t> </w:t>
      </w:r>
      <w:r>
        <w:rPr>
          <w:rFonts w:ascii="Consolas" w:hAnsi="Consolas" w:cs="Arial"/>
          <w:b/>
          <w:bCs/>
          <w:color w:val="7F0055"/>
          <w:kern w:val="0"/>
          <w:sz w:val="18"/>
          <w:szCs w:val="18"/>
        </w:rPr>
        <w:t>static</w:t>
      </w:r>
      <w:r>
        <w:rPr>
          <w:rFonts w:ascii="Consolas" w:hAnsi="Consolas" w:cs="Arial"/>
          <w:color w:val="000000"/>
          <w:kern w:val="0"/>
          <w:sz w:val="18"/>
          <w:szCs w:val="18"/>
        </w:rPr>
        <w:t> </w:t>
      </w:r>
      <w:r>
        <w:rPr>
          <w:rFonts w:ascii="Consolas" w:hAnsi="Consolas" w:cs="Arial"/>
          <w:b/>
          <w:bCs/>
          <w:color w:val="7F0055"/>
          <w:kern w:val="0"/>
          <w:sz w:val="18"/>
          <w:szCs w:val="18"/>
        </w:rPr>
        <w:t>void</w:t>
      </w:r>
      <w:r>
        <w:rPr>
          <w:rFonts w:ascii="Consolas" w:hAnsi="Consolas" w:cs="Arial"/>
          <w:color w:val="000000"/>
          <w:kern w:val="0"/>
          <w:sz w:val="18"/>
          <w:szCs w:val="18"/>
        </w:rPr>
        <w:t> testTenuringThreshold2() {  </w:t>
      </w:r>
    </w:p>
    <w:p w:rsidR="00120BA8" w:rsidRDefault="00FD2F1E">
      <w:pPr>
        <w:widowControl/>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hAnsi="Consolas" w:cs="Arial"/>
          <w:color w:val="2B91AF"/>
          <w:kern w:val="0"/>
          <w:sz w:val="18"/>
          <w:szCs w:val="18"/>
        </w:rPr>
      </w:pPr>
      <w:r>
        <w:rPr>
          <w:rFonts w:ascii="Consolas" w:hAnsi="Consolas" w:cs="Arial"/>
          <w:color w:val="000000"/>
          <w:kern w:val="0"/>
          <w:sz w:val="18"/>
          <w:szCs w:val="18"/>
        </w:rPr>
        <w:t>        </w:t>
      </w:r>
      <w:r>
        <w:rPr>
          <w:rFonts w:ascii="Consolas" w:hAnsi="Consolas" w:cs="Arial"/>
          <w:b/>
          <w:bCs/>
          <w:color w:val="7F0055"/>
          <w:kern w:val="0"/>
          <w:sz w:val="18"/>
          <w:szCs w:val="18"/>
        </w:rPr>
        <w:t>byte</w:t>
      </w:r>
      <w:r>
        <w:rPr>
          <w:rFonts w:ascii="Consolas" w:hAnsi="Consolas" w:cs="Arial"/>
          <w:color w:val="000000"/>
          <w:kern w:val="0"/>
          <w:sz w:val="18"/>
          <w:szCs w:val="18"/>
        </w:rPr>
        <w:t>[] allocation1, allocation2, allocation3, allocation4;  </w:t>
      </w:r>
    </w:p>
    <w:p w:rsidR="00120BA8" w:rsidRDefault="00FD2F1E">
      <w:pPr>
        <w:widowControl/>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hAnsi="Consolas" w:cs="Arial"/>
          <w:color w:val="2B91AF"/>
          <w:kern w:val="0"/>
          <w:sz w:val="18"/>
          <w:szCs w:val="18"/>
        </w:rPr>
      </w:pPr>
      <w:r>
        <w:rPr>
          <w:rFonts w:ascii="Consolas" w:hAnsi="Consolas" w:cs="Arial"/>
          <w:color w:val="000000"/>
          <w:kern w:val="0"/>
          <w:sz w:val="18"/>
          <w:szCs w:val="18"/>
        </w:rPr>
        <w:t>        allocation1 = </w:t>
      </w:r>
      <w:r>
        <w:rPr>
          <w:rFonts w:ascii="Consolas" w:hAnsi="Consolas" w:cs="Arial"/>
          <w:b/>
          <w:bCs/>
          <w:color w:val="7F0055"/>
          <w:kern w:val="0"/>
          <w:sz w:val="18"/>
          <w:szCs w:val="18"/>
        </w:rPr>
        <w:t>new</w:t>
      </w:r>
      <w:r>
        <w:rPr>
          <w:rFonts w:ascii="Consolas" w:hAnsi="Consolas" w:cs="Arial"/>
          <w:color w:val="000000"/>
          <w:kern w:val="0"/>
          <w:sz w:val="18"/>
          <w:szCs w:val="18"/>
        </w:rPr>
        <w:t> </w:t>
      </w:r>
      <w:r>
        <w:rPr>
          <w:rFonts w:ascii="Consolas" w:hAnsi="Consolas" w:cs="Arial"/>
          <w:b/>
          <w:bCs/>
          <w:color w:val="7F0055"/>
          <w:kern w:val="0"/>
          <w:sz w:val="18"/>
          <w:szCs w:val="18"/>
        </w:rPr>
        <w:t>byte</w:t>
      </w:r>
      <w:r>
        <w:rPr>
          <w:rFonts w:ascii="Consolas" w:hAnsi="Consolas" w:cs="Arial"/>
          <w:color w:val="000000"/>
          <w:kern w:val="0"/>
          <w:sz w:val="18"/>
          <w:szCs w:val="18"/>
        </w:rPr>
        <w:t>[_1MB / </w:t>
      </w:r>
      <w:r>
        <w:rPr>
          <w:rFonts w:ascii="Consolas" w:hAnsi="Consolas" w:cs="Arial"/>
          <w:color w:val="C00000"/>
          <w:kern w:val="0"/>
          <w:sz w:val="18"/>
        </w:rPr>
        <w:t>4</w:t>
      </w:r>
      <w:r>
        <w:rPr>
          <w:rFonts w:ascii="Consolas" w:hAnsi="Consolas" w:cs="Arial"/>
          <w:color w:val="000000"/>
          <w:kern w:val="0"/>
          <w:sz w:val="18"/>
          <w:szCs w:val="18"/>
        </w:rPr>
        <w:t>];   </w:t>
      </w:r>
      <w:r>
        <w:rPr>
          <w:rFonts w:ascii="Consolas" w:hAnsi="Consolas" w:cs="Arial"/>
          <w:color w:val="008200"/>
          <w:kern w:val="0"/>
          <w:sz w:val="18"/>
        </w:rPr>
        <w:t>// allocation1+allocation2</w:t>
      </w:r>
      <w:r>
        <w:rPr>
          <w:rFonts w:ascii="Consolas" w:hAnsi="Consolas" w:cs="Arial"/>
          <w:color w:val="008200"/>
          <w:kern w:val="0"/>
          <w:sz w:val="18"/>
        </w:rPr>
        <w:t>大于</w:t>
      </w:r>
      <w:r>
        <w:rPr>
          <w:rFonts w:ascii="Consolas" w:hAnsi="Consolas" w:cs="Arial"/>
          <w:color w:val="008200"/>
          <w:kern w:val="0"/>
          <w:sz w:val="18"/>
        </w:rPr>
        <w:t>survivo</w:t>
      </w:r>
      <w:r>
        <w:rPr>
          <w:rFonts w:ascii="Consolas" w:hAnsi="Consolas" w:cs="Arial"/>
          <w:color w:val="008200"/>
          <w:kern w:val="0"/>
          <w:sz w:val="18"/>
        </w:rPr>
        <w:t>空间一半</w:t>
      </w:r>
      <w:r>
        <w:rPr>
          <w:rFonts w:ascii="Consolas" w:hAnsi="Consolas" w:cs="Arial"/>
          <w:color w:val="000000"/>
          <w:kern w:val="0"/>
          <w:sz w:val="18"/>
          <w:szCs w:val="18"/>
        </w:rPr>
        <w:t>  </w:t>
      </w:r>
    </w:p>
    <w:p w:rsidR="00120BA8" w:rsidRDefault="00FD2F1E">
      <w:pPr>
        <w:widowControl/>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hAnsi="Consolas" w:cs="Arial"/>
          <w:color w:val="2B91AF"/>
          <w:kern w:val="0"/>
          <w:sz w:val="18"/>
          <w:szCs w:val="18"/>
        </w:rPr>
      </w:pPr>
      <w:r>
        <w:rPr>
          <w:rFonts w:ascii="Consolas" w:hAnsi="Consolas" w:cs="Arial"/>
          <w:color w:val="000000"/>
          <w:kern w:val="0"/>
          <w:sz w:val="18"/>
          <w:szCs w:val="18"/>
        </w:rPr>
        <w:t>        allocation2 = </w:t>
      </w:r>
      <w:r>
        <w:rPr>
          <w:rFonts w:ascii="Consolas" w:hAnsi="Consolas" w:cs="Arial"/>
          <w:b/>
          <w:bCs/>
          <w:color w:val="7F0055"/>
          <w:kern w:val="0"/>
          <w:sz w:val="18"/>
          <w:szCs w:val="18"/>
        </w:rPr>
        <w:t>new</w:t>
      </w:r>
      <w:r>
        <w:rPr>
          <w:rFonts w:ascii="Consolas" w:hAnsi="Consolas" w:cs="Arial"/>
          <w:color w:val="000000"/>
          <w:kern w:val="0"/>
          <w:sz w:val="18"/>
          <w:szCs w:val="18"/>
        </w:rPr>
        <w:t> </w:t>
      </w:r>
      <w:r>
        <w:rPr>
          <w:rFonts w:ascii="Consolas" w:hAnsi="Consolas" w:cs="Arial"/>
          <w:b/>
          <w:bCs/>
          <w:color w:val="7F0055"/>
          <w:kern w:val="0"/>
          <w:sz w:val="18"/>
          <w:szCs w:val="18"/>
        </w:rPr>
        <w:t>byte</w:t>
      </w:r>
      <w:r>
        <w:rPr>
          <w:rFonts w:ascii="Consolas" w:hAnsi="Consolas" w:cs="Arial"/>
          <w:color w:val="000000"/>
          <w:kern w:val="0"/>
          <w:sz w:val="18"/>
          <w:szCs w:val="18"/>
        </w:rPr>
        <w:t>[_1MB / </w:t>
      </w:r>
      <w:r>
        <w:rPr>
          <w:rFonts w:ascii="Consolas" w:hAnsi="Consolas" w:cs="Arial"/>
          <w:color w:val="C00000"/>
          <w:kern w:val="0"/>
          <w:sz w:val="18"/>
        </w:rPr>
        <w:t>4</w:t>
      </w:r>
      <w:r>
        <w:rPr>
          <w:rFonts w:ascii="Consolas" w:hAnsi="Consolas" w:cs="Arial"/>
          <w:color w:val="000000"/>
          <w:kern w:val="0"/>
          <w:sz w:val="18"/>
          <w:szCs w:val="18"/>
        </w:rPr>
        <w:t>];    </w:t>
      </w:r>
    </w:p>
    <w:p w:rsidR="00120BA8" w:rsidRDefault="00FD2F1E">
      <w:pPr>
        <w:widowControl/>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hAnsi="Consolas" w:cs="Arial"/>
          <w:color w:val="2B91AF"/>
          <w:kern w:val="0"/>
          <w:sz w:val="18"/>
          <w:szCs w:val="18"/>
        </w:rPr>
      </w:pPr>
      <w:r>
        <w:rPr>
          <w:rFonts w:ascii="Consolas" w:hAnsi="Consolas" w:cs="Arial"/>
          <w:color w:val="000000"/>
          <w:kern w:val="0"/>
          <w:sz w:val="18"/>
          <w:szCs w:val="18"/>
        </w:rPr>
        <w:t>        allocation3 = </w:t>
      </w:r>
      <w:r>
        <w:rPr>
          <w:rFonts w:ascii="Consolas" w:hAnsi="Consolas" w:cs="Arial"/>
          <w:b/>
          <w:bCs/>
          <w:color w:val="7F0055"/>
          <w:kern w:val="0"/>
          <w:sz w:val="18"/>
          <w:szCs w:val="18"/>
        </w:rPr>
        <w:t>new</w:t>
      </w:r>
      <w:r>
        <w:rPr>
          <w:rFonts w:ascii="Consolas" w:hAnsi="Consolas" w:cs="Arial"/>
          <w:color w:val="000000"/>
          <w:kern w:val="0"/>
          <w:sz w:val="18"/>
          <w:szCs w:val="18"/>
        </w:rPr>
        <w:t> </w:t>
      </w:r>
      <w:r>
        <w:rPr>
          <w:rFonts w:ascii="Consolas" w:hAnsi="Consolas" w:cs="Arial"/>
          <w:b/>
          <w:bCs/>
          <w:color w:val="7F0055"/>
          <w:kern w:val="0"/>
          <w:sz w:val="18"/>
          <w:szCs w:val="18"/>
        </w:rPr>
        <w:t>byte</w:t>
      </w:r>
      <w:r>
        <w:rPr>
          <w:rFonts w:ascii="Consolas" w:hAnsi="Consolas" w:cs="Arial"/>
          <w:color w:val="000000"/>
          <w:kern w:val="0"/>
          <w:sz w:val="18"/>
          <w:szCs w:val="18"/>
        </w:rPr>
        <w:t>[</w:t>
      </w:r>
      <w:r>
        <w:rPr>
          <w:rFonts w:ascii="Consolas" w:hAnsi="Consolas" w:cs="Arial"/>
          <w:color w:val="C00000"/>
          <w:kern w:val="0"/>
          <w:sz w:val="18"/>
        </w:rPr>
        <w:t>4</w:t>
      </w:r>
      <w:r>
        <w:rPr>
          <w:rFonts w:ascii="Consolas" w:hAnsi="Consolas" w:cs="Arial"/>
          <w:color w:val="000000"/>
          <w:kern w:val="0"/>
          <w:sz w:val="18"/>
          <w:szCs w:val="18"/>
        </w:rPr>
        <w:t> * _1MB];  </w:t>
      </w:r>
    </w:p>
    <w:p w:rsidR="00120BA8" w:rsidRDefault="00FD2F1E">
      <w:pPr>
        <w:widowControl/>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hAnsi="Consolas" w:cs="Arial"/>
          <w:color w:val="2B91AF"/>
          <w:kern w:val="0"/>
          <w:sz w:val="18"/>
          <w:szCs w:val="18"/>
        </w:rPr>
      </w:pPr>
      <w:r>
        <w:rPr>
          <w:rFonts w:ascii="Consolas" w:hAnsi="Consolas" w:cs="Arial"/>
          <w:color w:val="000000"/>
          <w:kern w:val="0"/>
          <w:sz w:val="18"/>
          <w:szCs w:val="18"/>
        </w:rPr>
        <w:t>        all</w:t>
      </w:r>
      <w:r>
        <w:rPr>
          <w:rFonts w:ascii="Consolas" w:hAnsi="Consolas" w:cs="Arial"/>
          <w:color w:val="000000"/>
          <w:kern w:val="0"/>
          <w:sz w:val="18"/>
          <w:szCs w:val="18"/>
        </w:rPr>
        <w:t>ocation4 = </w:t>
      </w:r>
      <w:r>
        <w:rPr>
          <w:rFonts w:ascii="Consolas" w:hAnsi="Consolas" w:cs="Arial"/>
          <w:b/>
          <w:bCs/>
          <w:color w:val="7F0055"/>
          <w:kern w:val="0"/>
          <w:sz w:val="18"/>
          <w:szCs w:val="18"/>
        </w:rPr>
        <w:t>new</w:t>
      </w:r>
      <w:r>
        <w:rPr>
          <w:rFonts w:ascii="Consolas" w:hAnsi="Consolas" w:cs="Arial"/>
          <w:color w:val="000000"/>
          <w:kern w:val="0"/>
          <w:sz w:val="18"/>
          <w:szCs w:val="18"/>
        </w:rPr>
        <w:t> </w:t>
      </w:r>
      <w:r>
        <w:rPr>
          <w:rFonts w:ascii="Consolas" w:hAnsi="Consolas" w:cs="Arial"/>
          <w:b/>
          <w:bCs/>
          <w:color w:val="7F0055"/>
          <w:kern w:val="0"/>
          <w:sz w:val="18"/>
          <w:szCs w:val="18"/>
        </w:rPr>
        <w:t>byte</w:t>
      </w:r>
      <w:r>
        <w:rPr>
          <w:rFonts w:ascii="Consolas" w:hAnsi="Consolas" w:cs="Arial"/>
          <w:color w:val="000000"/>
          <w:kern w:val="0"/>
          <w:sz w:val="18"/>
          <w:szCs w:val="18"/>
        </w:rPr>
        <w:t>[</w:t>
      </w:r>
      <w:r>
        <w:rPr>
          <w:rFonts w:ascii="Consolas" w:hAnsi="Consolas" w:cs="Arial"/>
          <w:color w:val="C00000"/>
          <w:kern w:val="0"/>
          <w:sz w:val="18"/>
        </w:rPr>
        <w:t>4</w:t>
      </w:r>
      <w:r>
        <w:rPr>
          <w:rFonts w:ascii="Consolas" w:hAnsi="Consolas" w:cs="Arial"/>
          <w:color w:val="000000"/>
          <w:kern w:val="0"/>
          <w:sz w:val="18"/>
          <w:szCs w:val="18"/>
        </w:rPr>
        <w:t> * _1MB];  </w:t>
      </w:r>
    </w:p>
    <w:p w:rsidR="00120BA8" w:rsidRDefault="00FD2F1E">
      <w:pPr>
        <w:widowControl/>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hAnsi="Consolas" w:cs="Arial"/>
          <w:color w:val="2B91AF"/>
          <w:kern w:val="0"/>
          <w:sz w:val="18"/>
          <w:szCs w:val="18"/>
        </w:rPr>
      </w:pPr>
      <w:r>
        <w:rPr>
          <w:rFonts w:ascii="Consolas" w:hAnsi="Consolas" w:cs="Arial"/>
          <w:color w:val="000000"/>
          <w:kern w:val="0"/>
          <w:sz w:val="18"/>
          <w:szCs w:val="18"/>
        </w:rPr>
        <w:t>        allocation4 = </w:t>
      </w:r>
      <w:r>
        <w:rPr>
          <w:rFonts w:ascii="Consolas" w:hAnsi="Consolas" w:cs="Arial"/>
          <w:b/>
          <w:bCs/>
          <w:color w:val="7F0055"/>
          <w:kern w:val="0"/>
          <w:sz w:val="18"/>
          <w:szCs w:val="18"/>
        </w:rPr>
        <w:t>null</w:t>
      </w:r>
      <w:r>
        <w:rPr>
          <w:rFonts w:ascii="Consolas" w:hAnsi="Consolas" w:cs="Arial"/>
          <w:color w:val="000000"/>
          <w:kern w:val="0"/>
          <w:sz w:val="18"/>
          <w:szCs w:val="18"/>
        </w:rPr>
        <w:t>;  </w:t>
      </w:r>
    </w:p>
    <w:p w:rsidR="00120BA8" w:rsidRDefault="00FD2F1E">
      <w:pPr>
        <w:widowControl/>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hAnsi="Consolas" w:cs="Arial"/>
          <w:color w:val="2B91AF"/>
          <w:kern w:val="0"/>
          <w:sz w:val="18"/>
          <w:szCs w:val="18"/>
        </w:rPr>
      </w:pPr>
      <w:r>
        <w:rPr>
          <w:rFonts w:ascii="Consolas" w:hAnsi="Consolas" w:cs="Arial"/>
          <w:color w:val="000000"/>
          <w:kern w:val="0"/>
          <w:sz w:val="18"/>
          <w:szCs w:val="18"/>
        </w:rPr>
        <w:t>        allocation4 = </w:t>
      </w:r>
      <w:r>
        <w:rPr>
          <w:rFonts w:ascii="Consolas" w:hAnsi="Consolas" w:cs="Arial"/>
          <w:b/>
          <w:bCs/>
          <w:color w:val="7F0055"/>
          <w:kern w:val="0"/>
          <w:sz w:val="18"/>
          <w:szCs w:val="18"/>
        </w:rPr>
        <w:t>new</w:t>
      </w:r>
      <w:r>
        <w:rPr>
          <w:rFonts w:ascii="Consolas" w:hAnsi="Consolas" w:cs="Arial"/>
          <w:color w:val="000000"/>
          <w:kern w:val="0"/>
          <w:sz w:val="18"/>
          <w:szCs w:val="18"/>
        </w:rPr>
        <w:t> </w:t>
      </w:r>
      <w:r>
        <w:rPr>
          <w:rFonts w:ascii="Consolas" w:hAnsi="Consolas" w:cs="Arial"/>
          <w:b/>
          <w:bCs/>
          <w:color w:val="7F0055"/>
          <w:kern w:val="0"/>
          <w:sz w:val="18"/>
          <w:szCs w:val="18"/>
        </w:rPr>
        <w:t>byte</w:t>
      </w:r>
      <w:r>
        <w:rPr>
          <w:rFonts w:ascii="Consolas" w:hAnsi="Consolas" w:cs="Arial"/>
          <w:color w:val="000000"/>
          <w:kern w:val="0"/>
          <w:sz w:val="18"/>
          <w:szCs w:val="18"/>
        </w:rPr>
        <w:t>[</w:t>
      </w:r>
      <w:r>
        <w:rPr>
          <w:rFonts w:ascii="Consolas" w:hAnsi="Consolas" w:cs="Arial"/>
          <w:color w:val="C00000"/>
          <w:kern w:val="0"/>
          <w:sz w:val="18"/>
        </w:rPr>
        <w:t>4</w:t>
      </w:r>
      <w:r>
        <w:rPr>
          <w:rFonts w:ascii="Consolas" w:hAnsi="Consolas" w:cs="Arial"/>
          <w:color w:val="000000"/>
          <w:kern w:val="0"/>
          <w:sz w:val="18"/>
          <w:szCs w:val="18"/>
        </w:rPr>
        <w:t> * _1MB];  </w:t>
      </w:r>
    </w:p>
    <w:p w:rsidR="00120BA8" w:rsidRDefault="00FD2F1E">
      <w:pPr>
        <w:widowControl/>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hAnsi="Consolas" w:cs="Arial"/>
          <w:color w:val="2B91AF"/>
          <w:kern w:val="0"/>
          <w:sz w:val="18"/>
          <w:szCs w:val="18"/>
        </w:rPr>
      </w:pPr>
      <w:r>
        <w:rPr>
          <w:rFonts w:ascii="Consolas" w:hAnsi="Consolas" w:cs="Arial"/>
          <w:color w:val="000000"/>
          <w:kern w:val="0"/>
          <w:sz w:val="18"/>
          <w:szCs w:val="18"/>
        </w:rPr>
        <w:t>    }  </w:t>
      </w:r>
    </w:p>
    <w:p w:rsidR="00120BA8" w:rsidRDefault="00FD2F1E">
      <w:pPr>
        <w:widowControl/>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hAnsi="Consolas" w:cs="Arial"/>
          <w:color w:val="2B91AF"/>
          <w:kern w:val="0"/>
          <w:sz w:val="18"/>
          <w:szCs w:val="18"/>
        </w:rPr>
      </w:pPr>
      <w:r>
        <w:rPr>
          <w:rFonts w:ascii="Consolas" w:hAnsi="Consolas" w:cs="Arial"/>
          <w:color w:val="000000"/>
          <w:kern w:val="0"/>
          <w:sz w:val="18"/>
          <w:szCs w:val="18"/>
        </w:rPr>
        <w:lastRenderedPageBreak/>
        <w:t>  </w:t>
      </w:r>
    </w:p>
    <w:p w:rsidR="00120BA8" w:rsidRDefault="00FD2F1E">
      <w:pPr>
        <w:widowControl/>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hAnsi="Consolas" w:cs="Arial"/>
          <w:color w:val="2B91AF"/>
          <w:kern w:val="0"/>
          <w:sz w:val="18"/>
          <w:szCs w:val="18"/>
        </w:rPr>
      </w:pPr>
      <w:r>
        <w:rPr>
          <w:rFonts w:ascii="Consolas" w:hAnsi="Consolas" w:cs="Arial"/>
          <w:color w:val="000000"/>
          <w:kern w:val="0"/>
          <w:sz w:val="18"/>
          <w:szCs w:val="18"/>
        </w:rPr>
        <w:t>    </w:t>
      </w:r>
      <w:r>
        <w:rPr>
          <w:rFonts w:ascii="Consolas" w:hAnsi="Consolas" w:cs="Arial"/>
          <w:color w:val="008200"/>
          <w:kern w:val="0"/>
          <w:sz w:val="18"/>
        </w:rPr>
        <w:t>/**</w:t>
      </w:r>
      <w:r>
        <w:rPr>
          <w:rFonts w:ascii="Consolas" w:hAnsi="Consolas" w:cs="Arial"/>
          <w:color w:val="000000"/>
          <w:kern w:val="0"/>
          <w:sz w:val="18"/>
          <w:szCs w:val="18"/>
        </w:rPr>
        <w:t> </w:t>
      </w:r>
    </w:p>
    <w:p w:rsidR="00120BA8" w:rsidRDefault="00FD2F1E">
      <w:pPr>
        <w:widowControl/>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hAnsi="Consolas" w:cs="Arial"/>
          <w:color w:val="2B91AF"/>
          <w:kern w:val="0"/>
          <w:sz w:val="18"/>
          <w:szCs w:val="18"/>
        </w:rPr>
      </w:pPr>
      <w:r>
        <w:rPr>
          <w:rFonts w:ascii="Consolas" w:hAnsi="Consolas" w:cs="Arial"/>
          <w:color w:val="008200"/>
          <w:kern w:val="0"/>
          <w:sz w:val="18"/>
        </w:rPr>
        <w:t>     * VM</w:t>
      </w:r>
      <w:r>
        <w:rPr>
          <w:rFonts w:ascii="Consolas" w:hAnsi="Consolas" w:cs="Arial"/>
          <w:color w:val="008200"/>
          <w:kern w:val="0"/>
          <w:sz w:val="18"/>
        </w:rPr>
        <w:t>参数：</w:t>
      </w:r>
      <w:r>
        <w:rPr>
          <w:rFonts w:ascii="Consolas" w:hAnsi="Consolas" w:cs="Arial"/>
          <w:color w:val="008200"/>
          <w:kern w:val="0"/>
          <w:sz w:val="18"/>
        </w:rPr>
        <w:t>-verbose:gc -Xms20M -Xmx20M -Xmn10M -XX:+PrintGCDetails -XX:SurvivorRatio=8 -XX:-HandlePromotionFailure</w:t>
      </w:r>
      <w:r>
        <w:rPr>
          <w:rFonts w:ascii="Consolas" w:hAnsi="Consolas" w:cs="Arial"/>
          <w:color w:val="000000"/>
          <w:kern w:val="0"/>
          <w:sz w:val="18"/>
          <w:szCs w:val="18"/>
        </w:rPr>
        <w:t> </w:t>
      </w:r>
    </w:p>
    <w:p w:rsidR="00120BA8" w:rsidRDefault="00FD2F1E">
      <w:pPr>
        <w:widowControl/>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hAnsi="Consolas" w:cs="Arial"/>
          <w:color w:val="2B91AF"/>
          <w:kern w:val="0"/>
          <w:sz w:val="18"/>
          <w:szCs w:val="18"/>
        </w:rPr>
      </w:pPr>
      <w:r>
        <w:rPr>
          <w:rFonts w:ascii="Consolas" w:hAnsi="Consolas" w:cs="Arial"/>
          <w:color w:val="008200"/>
          <w:kern w:val="0"/>
          <w:sz w:val="18"/>
        </w:rPr>
        <w:t>     */</w:t>
      </w:r>
      <w:r>
        <w:rPr>
          <w:rFonts w:ascii="Consolas" w:hAnsi="Consolas" w:cs="Arial"/>
          <w:color w:val="000000"/>
          <w:kern w:val="0"/>
          <w:sz w:val="18"/>
          <w:szCs w:val="18"/>
        </w:rPr>
        <w:t>  </w:t>
      </w:r>
    </w:p>
    <w:p w:rsidR="00120BA8" w:rsidRDefault="00FD2F1E">
      <w:pPr>
        <w:widowControl/>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hAnsi="Consolas" w:cs="Arial"/>
          <w:color w:val="2B91AF"/>
          <w:kern w:val="0"/>
          <w:sz w:val="18"/>
          <w:szCs w:val="18"/>
        </w:rPr>
      </w:pPr>
      <w:r>
        <w:rPr>
          <w:rFonts w:ascii="Consolas" w:hAnsi="Consolas" w:cs="Arial"/>
          <w:color w:val="000000"/>
          <w:kern w:val="0"/>
          <w:sz w:val="18"/>
          <w:szCs w:val="18"/>
        </w:rPr>
        <w:t>    </w:t>
      </w:r>
      <w:r>
        <w:rPr>
          <w:rFonts w:ascii="Consolas" w:hAnsi="Consolas" w:cs="Arial"/>
          <w:color w:val="646464"/>
          <w:kern w:val="0"/>
          <w:sz w:val="18"/>
        </w:rPr>
        <w:t>@SuppressWarnings</w:t>
      </w:r>
      <w:r>
        <w:rPr>
          <w:rFonts w:ascii="Consolas" w:hAnsi="Consolas" w:cs="Arial"/>
          <w:color w:val="000000"/>
          <w:kern w:val="0"/>
          <w:sz w:val="18"/>
          <w:szCs w:val="18"/>
        </w:rPr>
        <w:t>(</w:t>
      </w:r>
      <w:r>
        <w:rPr>
          <w:rFonts w:ascii="Consolas" w:hAnsi="Consolas" w:cs="Arial"/>
          <w:color w:val="0000FF"/>
          <w:kern w:val="0"/>
          <w:sz w:val="18"/>
          <w:szCs w:val="18"/>
        </w:rPr>
        <w:t>"unused"</w:t>
      </w:r>
      <w:r>
        <w:rPr>
          <w:rFonts w:ascii="Consolas" w:hAnsi="Consolas" w:cs="Arial"/>
          <w:color w:val="000000"/>
          <w:kern w:val="0"/>
          <w:sz w:val="18"/>
          <w:szCs w:val="18"/>
        </w:rPr>
        <w:t>)  </w:t>
      </w:r>
    </w:p>
    <w:p w:rsidR="00120BA8" w:rsidRDefault="00FD2F1E">
      <w:pPr>
        <w:widowControl/>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hAnsi="Consolas" w:cs="Arial"/>
          <w:color w:val="2B91AF"/>
          <w:kern w:val="0"/>
          <w:sz w:val="18"/>
          <w:szCs w:val="18"/>
        </w:rPr>
      </w:pPr>
      <w:r>
        <w:rPr>
          <w:rFonts w:ascii="Consolas" w:hAnsi="Consolas" w:cs="Arial"/>
          <w:color w:val="000000"/>
          <w:kern w:val="0"/>
          <w:sz w:val="18"/>
          <w:szCs w:val="18"/>
        </w:rPr>
        <w:t>    </w:t>
      </w:r>
      <w:r>
        <w:rPr>
          <w:rFonts w:ascii="Consolas" w:hAnsi="Consolas" w:cs="Arial"/>
          <w:b/>
          <w:bCs/>
          <w:color w:val="7F0055"/>
          <w:kern w:val="0"/>
          <w:sz w:val="18"/>
          <w:szCs w:val="18"/>
        </w:rPr>
        <w:t>public</w:t>
      </w:r>
      <w:r>
        <w:rPr>
          <w:rFonts w:ascii="Consolas" w:hAnsi="Consolas" w:cs="Arial"/>
          <w:color w:val="000000"/>
          <w:kern w:val="0"/>
          <w:sz w:val="18"/>
          <w:szCs w:val="18"/>
        </w:rPr>
        <w:t> </w:t>
      </w:r>
      <w:r>
        <w:rPr>
          <w:rFonts w:ascii="Consolas" w:hAnsi="Consolas" w:cs="Arial"/>
          <w:b/>
          <w:bCs/>
          <w:color w:val="7F0055"/>
          <w:kern w:val="0"/>
          <w:sz w:val="18"/>
          <w:szCs w:val="18"/>
        </w:rPr>
        <w:t>static</w:t>
      </w:r>
      <w:r>
        <w:rPr>
          <w:rFonts w:ascii="Consolas" w:hAnsi="Consolas" w:cs="Arial"/>
          <w:color w:val="000000"/>
          <w:kern w:val="0"/>
          <w:sz w:val="18"/>
          <w:szCs w:val="18"/>
        </w:rPr>
        <w:t> </w:t>
      </w:r>
      <w:r>
        <w:rPr>
          <w:rFonts w:ascii="Consolas" w:hAnsi="Consolas" w:cs="Arial"/>
          <w:b/>
          <w:bCs/>
          <w:color w:val="7F0055"/>
          <w:kern w:val="0"/>
          <w:sz w:val="18"/>
          <w:szCs w:val="18"/>
        </w:rPr>
        <w:t>void</w:t>
      </w:r>
      <w:r>
        <w:rPr>
          <w:rFonts w:ascii="Consolas" w:hAnsi="Consolas" w:cs="Arial"/>
          <w:color w:val="000000"/>
          <w:kern w:val="0"/>
          <w:sz w:val="18"/>
          <w:szCs w:val="18"/>
        </w:rPr>
        <w:t> testHandlePromotion() {  </w:t>
      </w:r>
    </w:p>
    <w:p w:rsidR="00120BA8" w:rsidRDefault="00FD2F1E">
      <w:pPr>
        <w:widowControl/>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hAnsi="Consolas" w:cs="Arial"/>
          <w:color w:val="2B91AF"/>
          <w:kern w:val="0"/>
          <w:sz w:val="18"/>
          <w:szCs w:val="18"/>
        </w:rPr>
      </w:pPr>
      <w:r>
        <w:rPr>
          <w:rFonts w:ascii="Consolas" w:hAnsi="Consolas" w:cs="Arial"/>
          <w:color w:val="000000"/>
          <w:kern w:val="0"/>
          <w:sz w:val="18"/>
          <w:szCs w:val="18"/>
        </w:rPr>
        <w:t>        </w:t>
      </w:r>
      <w:r>
        <w:rPr>
          <w:rFonts w:ascii="Consolas" w:hAnsi="Consolas" w:cs="Arial"/>
          <w:b/>
          <w:bCs/>
          <w:color w:val="7F0055"/>
          <w:kern w:val="0"/>
          <w:sz w:val="18"/>
          <w:szCs w:val="18"/>
        </w:rPr>
        <w:t>byte</w:t>
      </w:r>
      <w:r>
        <w:rPr>
          <w:rFonts w:ascii="Consolas" w:hAnsi="Consolas" w:cs="Arial"/>
          <w:color w:val="000000"/>
          <w:kern w:val="0"/>
          <w:sz w:val="18"/>
          <w:szCs w:val="18"/>
        </w:rPr>
        <w:t>[] allocation1, allocation2, allocation3, allocation4, allocation5, allocation6, allocation7;  </w:t>
      </w:r>
    </w:p>
    <w:p w:rsidR="00120BA8" w:rsidRDefault="00FD2F1E">
      <w:pPr>
        <w:widowControl/>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hAnsi="Consolas" w:cs="Arial"/>
          <w:color w:val="2B91AF"/>
          <w:kern w:val="0"/>
          <w:sz w:val="18"/>
          <w:szCs w:val="18"/>
        </w:rPr>
      </w:pPr>
      <w:r>
        <w:rPr>
          <w:rFonts w:ascii="Consolas" w:hAnsi="Consolas" w:cs="Arial"/>
          <w:color w:val="000000"/>
          <w:kern w:val="0"/>
          <w:sz w:val="18"/>
          <w:szCs w:val="18"/>
        </w:rPr>
        <w:t>        allocation1 = </w:t>
      </w:r>
      <w:r>
        <w:rPr>
          <w:rFonts w:ascii="Consolas" w:hAnsi="Consolas" w:cs="Arial"/>
          <w:b/>
          <w:bCs/>
          <w:color w:val="7F0055"/>
          <w:kern w:val="0"/>
          <w:sz w:val="18"/>
          <w:szCs w:val="18"/>
        </w:rPr>
        <w:t>new</w:t>
      </w:r>
      <w:r>
        <w:rPr>
          <w:rFonts w:ascii="Consolas" w:hAnsi="Consolas" w:cs="Arial"/>
          <w:color w:val="000000"/>
          <w:kern w:val="0"/>
          <w:sz w:val="18"/>
          <w:szCs w:val="18"/>
        </w:rPr>
        <w:t> </w:t>
      </w:r>
      <w:r>
        <w:rPr>
          <w:rFonts w:ascii="Consolas" w:hAnsi="Consolas" w:cs="Arial"/>
          <w:b/>
          <w:bCs/>
          <w:color w:val="7F0055"/>
          <w:kern w:val="0"/>
          <w:sz w:val="18"/>
          <w:szCs w:val="18"/>
        </w:rPr>
        <w:t>byte</w:t>
      </w:r>
      <w:r>
        <w:rPr>
          <w:rFonts w:ascii="Consolas" w:hAnsi="Consolas" w:cs="Arial"/>
          <w:color w:val="000000"/>
          <w:kern w:val="0"/>
          <w:sz w:val="18"/>
          <w:szCs w:val="18"/>
        </w:rPr>
        <w:t>[</w:t>
      </w:r>
      <w:r>
        <w:rPr>
          <w:rFonts w:ascii="Consolas" w:hAnsi="Consolas" w:cs="Arial"/>
          <w:color w:val="C00000"/>
          <w:kern w:val="0"/>
          <w:sz w:val="18"/>
        </w:rPr>
        <w:t>2</w:t>
      </w:r>
      <w:r>
        <w:rPr>
          <w:rFonts w:ascii="Consolas" w:hAnsi="Consolas" w:cs="Arial"/>
          <w:color w:val="000000"/>
          <w:kern w:val="0"/>
          <w:sz w:val="18"/>
          <w:szCs w:val="18"/>
        </w:rPr>
        <w:t> * _1MB];  </w:t>
      </w:r>
    </w:p>
    <w:p w:rsidR="00120BA8" w:rsidRDefault="00FD2F1E">
      <w:pPr>
        <w:widowControl/>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hAnsi="Consolas" w:cs="Arial"/>
          <w:color w:val="2B91AF"/>
          <w:kern w:val="0"/>
          <w:sz w:val="18"/>
          <w:szCs w:val="18"/>
        </w:rPr>
      </w:pPr>
      <w:r>
        <w:rPr>
          <w:rFonts w:ascii="Consolas" w:hAnsi="Consolas" w:cs="Arial"/>
          <w:color w:val="000000"/>
          <w:kern w:val="0"/>
          <w:sz w:val="18"/>
          <w:szCs w:val="18"/>
        </w:rPr>
        <w:t>        allocation2 = </w:t>
      </w:r>
      <w:r>
        <w:rPr>
          <w:rFonts w:ascii="Consolas" w:hAnsi="Consolas" w:cs="Arial"/>
          <w:b/>
          <w:bCs/>
          <w:color w:val="7F0055"/>
          <w:kern w:val="0"/>
          <w:sz w:val="18"/>
          <w:szCs w:val="18"/>
        </w:rPr>
        <w:t>new</w:t>
      </w:r>
      <w:r>
        <w:rPr>
          <w:rFonts w:ascii="Consolas" w:hAnsi="Consolas" w:cs="Arial"/>
          <w:color w:val="000000"/>
          <w:kern w:val="0"/>
          <w:sz w:val="18"/>
          <w:szCs w:val="18"/>
        </w:rPr>
        <w:t> </w:t>
      </w:r>
      <w:r>
        <w:rPr>
          <w:rFonts w:ascii="Consolas" w:hAnsi="Consolas" w:cs="Arial"/>
          <w:b/>
          <w:bCs/>
          <w:color w:val="7F0055"/>
          <w:kern w:val="0"/>
          <w:sz w:val="18"/>
          <w:szCs w:val="18"/>
        </w:rPr>
        <w:t>byte</w:t>
      </w:r>
      <w:r>
        <w:rPr>
          <w:rFonts w:ascii="Consolas" w:hAnsi="Consolas" w:cs="Arial"/>
          <w:color w:val="000000"/>
          <w:kern w:val="0"/>
          <w:sz w:val="18"/>
          <w:szCs w:val="18"/>
        </w:rPr>
        <w:t>[</w:t>
      </w:r>
      <w:r>
        <w:rPr>
          <w:rFonts w:ascii="Consolas" w:hAnsi="Consolas" w:cs="Arial"/>
          <w:color w:val="C00000"/>
          <w:kern w:val="0"/>
          <w:sz w:val="18"/>
        </w:rPr>
        <w:t>2</w:t>
      </w:r>
      <w:r>
        <w:rPr>
          <w:rFonts w:ascii="Consolas" w:hAnsi="Consolas" w:cs="Arial"/>
          <w:color w:val="000000"/>
          <w:kern w:val="0"/>
          <w:sz w:val="18"/>
          <w:szCs w:val="18"/>
        </w:rPr>
        <w:t> * _1MB];  </w:t>
      </w:r>
    </w:p>
    <w:p w:rsidR="00120BA8" w:rsidRDefault="00FD2F1E">
      <w:pPr>
        <w:widowControl/>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hAnsi="Consolas" w:cs="Arial"/>
          <w:color w:val="2B91AF"/>
          <w:kern w:val="0"/>
          <w:sz w:val="18"/>
          <w:szCs w:val="18"/>
        </w:rPr>
      </w:pPr>
      <w:r>
        <w:rPr>
          <w:rFonts w:ascii="Consolas" w:hAnsi="Consolas" w:cs="Arial"/>
          <w:color w:val="000000"/>
          <w:kern w:val="0"/>
          <w:sz w:val="18"/>
          <w:szCs w:val="18"/>
        </w:rPr>
        <w:t>        allocation3 = </w:t>
      </w:r>
      <w:r>
        <w:rPr>
          <w:rFonts w:ascii="Consolas" w:hAnsi="Consolas" w:cs="Arial"/>
          <w:b/>
          <w:bCs/>
          <w:color w:val="7F0055"/>
          <w:kern w:val="0"/>
          <w:sz w:val="18"/>
          <w:szCs w:val="18"/>
        </w:rPr>
        <w:t>new</w:t>
      </w:r>
      <w:r>
        <w:rPr>
          <w:rFonts w:ascii="Consolas" w:hAnsi="Consolas" w:cs="Arial"/>
          <w:color w:val="000000"/>
          <w:kern w:val="0"/>
          <w:sz w:val="18"/>
          <w:szCs w:val="18"/>
        </w:rPr>
        <w:t> </w:t>
      </w:r>
      <w:r>
        <w:rPr>
          <w:rFonts w:ascii="Consolas" w:hAnsi="Consolas" w:cs="Arial"/>
          <w:b/>
          <w:bCs/>
          <w:color w:val="7F0055"/>
          <w:kern w:val="0"/>
          <w:sz w:val="18"/>
          <w:szCs w:val="18"/>
        </w:rPr>
        <w:t>byte</w:t>
      </w:r>
      <w:r>
        <w:rPr>
          <w:rFonts w:ascii="Consolas" w:hAnsi="Consolas" w:cs="Arial"/>
          <w:color w:val="000000"/>
          <w:kern w:val="0"/>
          <w:sz w:val="18"/>
          <w:szCs w:val="18"/>
        </w:rPr>
        <w:t>[</w:t>
      </w:r>
      <w:r>
        <w:rPr>
          <w:rFonts w:ascii="Consolas" w:hAnsi="Consolas" w:cs="Arial"/>
          <w:color w:val="C00000"/>
          <w:kern w:val="0"/>
          <w:sz w:val="18"/>
        </w:rPr>
        <w:t>2</w:t>
      </w:r>
      <w:r>
        <w:rPr>
          <w:rFonts w:ascii="Consolas" w:hAnsi="Consolas" w:cs="Arial"/>
          <w:color w:val="000000"/>
          <w:kern w:val="0"/>
          <w:sz w:val="18"/>
          <w:szCs w:val="18"/>
        </w:rPr>
        <w:t> * _1MB];  </w:t>
      </w:r>
    </w:p>
    <w:p w:rsidR="00120BA8" w:rsidRDefault="00FD2F1E">
      <w:pPr>
        <w:widowControl/>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hAnsi="Consolas" w:cs="Arial"/>
          <w:color w:val="2B91AF"/>
          <w:kern w:val="0"/>
          <w:sz w:val="18"/>
          <w:szCs w:val="18"/>
        </w:rPr>
      </w:pPr>
      <w:r>
        <w:rPr>
          <w:rFonts w:ascii="Consolas" w:hAnsi="Consolas" w:cs="Arial"/>
          <w:color w:val="000000"/>
          <w:kern w:val="0"/>
          <w:sz w:val="18"/>
          <w:szCs w:val="18"/>
        </w:rPr>
        <w:t>        allocation1 = </w:t>
      </w:r>
      <w:r>
        <w:rPr>
          <w:rFonts w:ascii="Consolas" w:hAnsi="Consolas" w:cs="Arial"/>
          <w:b/>
          <w:bCs/>
          <w:color w:val="7F0055"/>
          <w:kern w:val="0"/>
          <w:sz w:val="18"/>
          <w:szCs w:val="18"/>
        </w:rPr>
        <w:t>null</w:t>
      </w:r>
      <w:r>
        <w:rPr>
          <w:rFonts w:ascii="Consolas" w:hAnsi="Consolas" w:cs="Arial"/>
          <w:color w:val="000000"/>
          <w:kern w:val="0"/>
          <w:sz w:val="18"/>
          <w:szCs w:val="18"/>
        </w:rPr>
        <w:t>;  </w:t>
      </w:r>
    </w:p>
    <w:p w:rsidR="00120BA8" w:rsidRDefault="00FD2F1E">
      <w:pPr>
        <w:widowControl/>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hAnsi="Consolas" w:cs="Arial"/>
          <w:color w:val="2B91AF"/>
          <w:kern w:val="0"/>
          <w:sz w:val="18"/>
          <w:szCs w:val="18"/>
        </w:rPr>
      </w:pPr>
      <w:r>
        <w:rPr>
          <w:rFonts w:ascii="Consolas" w:hAnsi="Consolas" w:cs="Arial"/>
          <w:color w:val="000000"/>
          <w:kern w:val="0"/>
          <w:sz w:val="18"/>
          <w:szCs w:val="18"/>
        </w:rPr>
        <w:t>        allocation4 = </w:t>
      </w:r>
      <w:r>
        <w:rPr>
          <w:rFonts w:ascii="Consolas" w:hAnsi="Consolas" w:cs="Arial"/>
          <w:b/>
          <w:bCs/>
          <w:color w:val="7F0055"/>
          <w:kern w:val="0"/>
          <w:sz w:val="18"/>
          <w:szCs w:val="18"/>
        </w:rPr>
        <w:t>new</w:t>
      </w:r>
      <w:r>
        <w:rPr>
          <w:rFonts w:ascii="Consolas" w:hAnsi="Consolas" w:cs="Arial"/>
          <w:color w:val="000000"/>
          <w:kern w:val="0"/>
          <w:sz w:val="18"/>
          <w:szCs w:val="18"/>
        </w:rPr>
        <w:t> </w:t>
      </w:r>
      <w:r>
        <w:rPr>
          <w:rFonts w:ascii="Consolas" w:hAnsi="Consolas" w:cs="Arial"/>
          <w:b/>
          <w:bCs/>
          <w:color w:val="7F0055"/>
          <w:kern w:val="0"/>
          <w:sz w:val="18"/>
          <w:szCs w:val="18"/>
        </w:rPr>
        <w:t>byte</w:t>
      </w:r>
      <w:r>
        <w:rPr>
          <w:rFonts w:ascii="Consolas" w:hAnsi="Consolas" w:cs="Arial"/>
          <w:color w:val="000000"/>
          <w:kern w:val="0"/>
          <w:sz w:val="18"/>
          <w:szCs w:val="18"/>
        </w:rPr>
        <w:t>[</w:t>
      </w:r>
      <w:r>
        <w:rPr>
          <w:rFonts w:ascii="Consolas" w:hAnsi="Consolas" w:cs="Arial"/>
          <w:color w:val="C00000"/>
          <w:kern w:val="0"/>
          <w:sz w:val="18"/>
        </w:rPr>
        <w:t>2</w:t>
      </w:r>
      <w:r>
        <w:rPr>
          <w:rFonts w:ascii="Consolas" w:hAnsi="Consolas" w:cs="Arial"/>
          <w:color w:val="000000"/>
          <w:kern w:val="0"/>
          <w:sz w:val="18"/>
          <w:szCs w:val="18"/>
        </w:rPr>
        <w:t> * _1MB];  </w:t>
      </w:r>
    </w:p>
    <w:p w:rsidR="00120BA8" w:rsidRDefault="00FD2F1E">
      <w:pPr>
        <w:widowControl/>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hAnsi="Consolas" w:cs="Arial"/>
          <w:color w:val="2B91AF"/>
          <w:kern w:val="0"/>
          <w:sz w:val="18"/>
          <w:szCs w:val="18"/>
        </w:rPr>
      </w:pPr>
      <w:r>
        <w:rPr>
          <w:rFonts w:ascii="Consolas" w:hAnsi="Consolas" w:cs="Arial"/>
          <w:color w:val="000000"/>
          <w:kern w:val="0"/>
          <w:sz w:val="18"/>
          <w:szCs w:val="18"/>
        </w:rPr>
        <w:t>        allocation5 = </w:t>
      </w:r>
      <w:r>
        <w:rPr>
          <w:rFonts w:ascii="Consolas" w:hAnsi="Consolas" w:cs="Arial"/>
          <w:b/>
          <w:bCs/>
          <w:color w:val="7F0055"/>
          <w:kern w:val="0"/>
          <w:sz w:val="18"/>
          <w:szCs w:val="18"/>
        </w:rPr>
        <w:t>new</w:t>
      </w:r>
      <w:r>
        <w:rPr>
          <w:rFonts w:ascii="Consolas" w:hAnsi="Consolas" w:cs="Arial"/>
          <w:color w:val="000000"/>
          <w:kern w:val="0"/>
          <w:sz w:val="18"/>
          <w:szCs w:val="18"/>
        </w:rPr>
        <w:t> </w:t>
      </w:r>
      <w:r>
        <w:rPr>
          <w:rFonts w:ascii="Consolas" w:hAnsi="Consolas" w:cs="Arial"/>
          <w:b/>
          <w:bCs/>
          <w:color w:val="7F0055"/>
          <w:kern w:val="0"/>
          <w:sz w:val="18"/>
          <w:szCs w:val="18"/>
        </w:rPr>
        <w:t>byte</w:t>
      </w:r>
      <w:r>
        <w:rPr>
          <w:rFonts w:ascii="Consolas" w:hAnsi="Consolas" w:cs="Arial"/>
          <w:color w:val="000000"/>
          <w:kern w:val="0"/>
          <w:sz w:val="18"/>
          <w:szCs w:val="18"/>
        </w:rPr>
        <w:t>[</w:t>
      </w:r>
      <w:r>
        <w:rPr>
          <w:rFonts w:ascii="Consolas" w:hAnsi="Consolas" w:cs="Arial"/>
          <w:color w:val="C00000"/>
          <w:kern w:val="0"/>
          <w:sz w:val="18"/>
        </w:rPr>
        <w:t>2</w:t>
      </w:r>
      <w:r>
        <w:rPr>
          <w:rFonts w:ascii="Consolas" w:hAnsi="Consolas" w:cs="Arial"/>
          <w:color w:val="000000"/>
          <w:kern w:val="0"/>
          <w:sz w:val="18"/>
          <w:szCs w:val="18"/>
        </w:rPr>
        <w:t> * _1MB];  </w:t>
      </w:r>
    </w:p>
    <w:p w:rsidR="00120BA8" w:rsidRDefault="00FD2F1E">
      <w:pPr>
        <w:widowControl/>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hAnsi="Consolas" w:cs="Arial"/>
          <w:color w:val="2B91AF"/>
          <w:kern w:val="0"/>
          <w:sz w:val="18"/>
          <w:szCs w:val="18"/>
        </w:rPr>
      </w:pPr>
      <w:r>
        <w:rPr>
          <w:rFonts w:ascii="Consolas" w:hAnsi="Consolas" w:cs="Arial"/>
          <w:color w:val="000000"/>
          <w:kern w:val="0"/>
          <w:sz w:val="18"/>
          <w:szCs w:val="18"/>
        </w:rPr>
        <w:t>        allocation6 = </w:t>
      </w:r>
      <w:r>
        <w:rPr>
          <w:rFonts w:ascii="Consolas" w:hAnsi="Consolas" w:cs="Arial"/>
          <w:b/>
          <w:bCs/>
          <w:color w:val="7F0055"/>
          <w:kern w:val="0"/>
          <w:sz w:val="18"/>
          <w:szCs w:val="18"/>
        </w:rPr>
        <w:t>new</w:t>
      </w:r>
      <w:r>
        <w:rPr>
          <w:rFonts w:ascii="Consolas" w:hAnsi="Consolas" w:cs="Arial"/>
          <w:color w:val="000000"/>
          <w:kern w:val="0"/>
          <w:sz w:val="18"/>
          <w:szCs w:val="18"/>
        </w:rPr>
        <w:t> </w:t>
      </w:r>
      <w:r>
        <w:rPr>
          <w:rFonts w:ascii="Consolas" w:hAnsi="Consolas" w:cs="Arial"/>
          <w:b/>
          <w:bCs/>
          <w:color w:val="7F0055"/>
          <w:kern w:val="0"/>
          <w:sz w:val="18"/>
          <w:szCs w:val="18"/>
        </w:rPr>
        <w:t>byte</w:t>
      </w:r>
      <w:r>
        <w:rPr>
          <w:rFonts w:ascii="Consolas" w:hAnsi="Consolas" w:cs="Arial"/>
          <w:color w:val="000000"/>
          <w:kern w:val="0"/>
          <w:sz w:val="18"/>
          <w:szCs w:val="18"/>
        </w:rPr>
        <w:t>[</w:t>
      </w:r>
      <w:r>
        <w:rPr>
          <w:rFonts w:ascii="Consolas" w:hAnsi="Consolas" w:cs="Arial"/>
          <w:color w:val="C00000"/>
          <w:kern w:val="0"/>
          <w:sz w:val="18"/>
        </w:rPr>
        <w:t>2</w:t>
      </w:r>
      <w:r>
        <w:rPr>
          <w:rFonts w:ascii="Consolas" w:hAnsi="Consolas" w:cs="Arial"/>
          <w:color w:val="000000"/>
          <w:kern w:val="0"/>
          <w:sz w:val="18"/>
          <w:szCs w:val="18"/>
        </w:rPr>
        <w:t> * _1MB];  </w:t>
      </w:r>
    </w:p>
    <w:p w:rsidR="00120BA8" w:rsidRDefault="00FD2F1E">
      <w:pPr>
        <w:widowControl/>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hAnsi="Consolas" w:cs="Arial"/>
          <w:color w:val="2B91AF"/>
          <w:kern w:val="0"/>
          <w:sz w:val="18"/>
          <w:szCs w:val="18"/>
        </w:rPr>
      </w:pPr>
      <w:r>
        <w:rPr>
          <w:rFonts w:ascii="Consolas" w:hAnsi="Consolas" w:cs="Arial"/>
          <w:color w:val="000000"/>
          <w:kern w:val="0"/>
          <w:sz w:val="18"/>
          <w:szCs w:val="18"/>
        </w:rPr>
        <w:t>      </w:t>
      </w:r>
      <w:r>
        <w:rPr>
          <w:rFonts w:ascii="Consolas" w:hAnsi="Consolas" w:cs="Arial"/>
          <w:color w:val="000000"/>
          <w:kern w:val="0"/>
          <w:sz w:val="18"/>
          <w:szCs w:val="18"/>
        </w:rPr>
        <w:t>  allocation4 = </w:t>
      </w:r>
      <w:r>
        <w:rPr>
          <w:rFonts w:ascii="Consolas" w:hAnsi="Consolas" w:cs="Arial"/>
          <w:b/>
          <w:bCs/>
          <w:color w:val="7F0055"/>
          <w:kern w:val="0"/>
          <w:sz w:val="18"/>
          <w:szCs w:val="18"/>
        </w:rPr>
        <w:t>null</w:t>
      </w:r>
      <w:r>
        <w:rPr>
          <w:rFonts w:ascii="Consolas" w:hAnsi="Consolas" w:cs="Arial"/>
          <w:color w:val="000000"/>
          <w:kern w:val="0"/>
          <w:sz w:val="18"/>
          <w:szCs w:val="18"/>
        </w:rPr>
        <w:t>;  </w:t>
      </w:r>
    </w:p>
    <w:p w:rsidR="00120BA8" w:rsidRDefault="00FD2F1E">
      <w:pPr>
        <w:widowControl/>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hAnsi="Consolas" w:cs="Arial"/>
          <w:color w:val="2B91AF"/>
          <w:kern w:val="0"/>
          <w:sz w:val="18"/>
          <w:szCs w:val="18"/>
        </w:rPr>
      </w:pPr>
      <w:r>
        <w:rPr>
          <w:rFonts w:ascii="Consolas" w:hAnsi="Consolas" w:cs="Arial"/>
          <w:color w:val="000000"/>
          <w:kern w:val="0"/>
          <w:sz w:val="18"/>
          <w:szCs w:val="18"/>
        </w:rPr>
        <w:t>        allocation5 = </w:t>
      </w:r>
      <w:r>
        <w:rPr>
          <w:rFonts w:ascii="Consolas" w:hAnsi="Consolas" w:cs="Arial"/>
          <w:b/>
          <w:bCs/>
          <w:color w:val="7F0055"/>
          <w:kern w:val="0"/>
          <w:sz w:val="18"/>
          <w:szCs w:val="18"/>
        </w:rPr>
        <w:t>null</w:t>
      </w:r>
      <w:r>
        <w:rPr>
          <w:rFonts w:ascii="Consolas" w:hAnsi="Consolas" w:cs="Arial"/>
          <w:color w:val="000000"/>
          <w:kern w:val="0"/>
          <w:sz w:val="18"/>
          <w:szCs w:val="18"/>
        </w:rPr>
        <w:t>;  </w:t>
      </w:r>
    </w:p>
    <w:p w:rsidR="00120BA8" w:rsidRDefault="00FD2F1E">
      <w:pPr>
        <w:widowControl/>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hAnsi="Consolas" w:cs="Arial"/>
          <w:color w:val="2B91AF"/>
          <w:kern w:val="0"/>
          <w:sz w:val="18"/>
          <w:szCs w:val="18"/>
        </w:rPr>
      </w:pPr>
      <w:r>
        <w:rPr>
          <w:rFonts w:ascii="Consolas" w:hAnsi="Consolas" w:cs="Arial"/>
          <w:color w:val="000000"/>
          <w:kern w:val="0"/>
          <w:sz w:val="18"/>
          <w:szCs w:val="18"/>
        </w:rPr>
        <w:t>        allocation6 = </w:t>
      </w:r>
      <w:r>
        <w:rPr>
          <w:rFonts w:ascii="Consolas" w:hAnsi="Consolas" w:cs="Arial"/>
          <w:b/>
          <w:bCs/>
          <w:color w:val="7F0055"/>
          <w:kern w:val="0"/>
          <w:sz w:val="18"/>
          <w:szCs w:val="18"/>
        </w:rPr>
        <w:t>null</w:t>
      </w:r>
      <w:r>
        <w:rPr>
          <w:rFonts w:ascii="Consolas" w:hAnsi="Consolas" w:cs="Arial"/>
          <w:color w:val="000000"/>
          <w:kern w:val="0"/>
          <w:sz w:val="18"/>
          <w:szCs w:val="18"/>
        </w:rPr>
        <w:t>;  </w:t>
      </w:r>
    </w:p>
    <w:p w:rsidR="00120BA8" w:rsidRDefault="00FD2F1E">
      <w:pPr>
        <w:widowControl/>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hAnsi="Consolas" w:cs="Arial"/>
          <w:color w:val="2B91AF"/>
          <w:kern w:val="0"/>
          <w:sz w:val="18"/>
          <w:szCs w:val="18"/>
        </w:rPr>
      </w:pPr>
      <w:r>
        <w:rPr>
          <w:rFonts w:ascii="Consolas" w:hAnsi="Consolas" w:cs="Arial"/>
          <w:color w:val="000000"/>
          <w:kern w:val="0"/>
          <w:sz w:val="18"/>
          <w:szCs w:val="18"/>
        </w:rPr>
        <w:t>        allocation7 = </w:t>
      </w:r>
      <w:r>
        <w:rPr>
          <w:rFonts w:ascii="Consolas" w:hAnsi="Consolas" w:cs="Arial"/>
          <w:b/>
          <w:bCs/>
          <w:color w:val="7F0055"/>
          <w:kern w:val="0"/>
          <w:sz w:val="18"/>
          <w:szCs w:val="18"/>
        </w:rPr>
        <w:t>new</w:t>
      </w:r>
      <w:r>
        <w:rPr>
          <w:rFonts w:ascii="Consolas" w:hAnsi="Consolas" w:cs="Arial"/>
          <w:color w:val="000000"/>
          <w:kern w:val="0"/>
          <w:sz w:val="18"/>
          <w:szCs w:val="18"/>
        </w:rPr>
        <w:t> </w:t>
      </w:r>
      <w:r>
        <w:rPr>
          <w:rFonts w:ascii="Consolas" w:hAnsi="Consolas" w:cs="Arial"/>
          <w:b/>
          <w:bCs/>
          <w:color w:val="7F0055"/>
          <w:kern w:val="0"/>
          <w:sz w:val="18"/>
          <w:szCs w:val="18"/>
        </w:rPr>
        <w:t>byte</w:t>
      </w:r>
      <w:r>
        <w:rPr>
          <w:rFonts w:ascii="Consolas" w:hAnsi="Consolas" w:cs="Arial"/>
          <w:color w:val="000000"/>
          <w:kern w:val="0"/>
          <w:sz w:val="18"/>
          <w:szCs w:val="18"/>
        </w:rPr>
        <w:t>[</w:t>
      </w:r>
      <w:r>
        <w:rPr>
          <w:rFonts w:ascii="Consolas" w:hAnsi="Consolas" w:cs="Arial"/>
          <w:color w:val="C00000"/>
          <w:kern w:val="0"/>
          <w:sz w:val="18"/>
        </w:rPr>
        <w:t>2</w:t>
      </w:r>
      <w:r>
        <w:rPr>
          <w:rFonts w:ascii="Consolas" w:hAnsi="Consolas" w:cs="Arial"/>
          <w:color w:val="000000"/>
          <w:kern w:val="0"/>
          <w:sz w:val="18"/>
          <w:szCs w:val="18"/>
        </w:rPr>
        <w:t> * _1MB];  </w:t>
      </w:r>
    </w:p>
    <w:p w:rsidR="00120BA8" w:rsidRDefault="00FD2F1E">
      <w:pPr>
        <w:widowControl/>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hAnsi="Consolas" w:cs="Arial"/>
          <w:color w:val="2B91AF"/>
          <w:kern w:val="0"/>
          <w:sz w:val="18"/>
          <w:szCs w:val="18"/>
        </w:rPr>
      </w:pPr>
      <w:r>
        <w:rPr>
          <w:rFonts w:ascii="Consolas" w:hAnsi="Consolas" w:cs="Arial"/>
          <w:color w:val="000000"/>
          <w:kern w:val="0"/>
          <w:sz w:val="18"/>
          <w:szCs w:val="18"/>
        </w:rPr>
        <w:t>    }  </w:t>
      </w:r>
    </w:p>
    <w:p w:rsidR="00120BA8" w:rsidRDefault="00FD2F1E">
      <w:pPr>
        <w:widowControl/>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hAnsi="Consolas" w:cs="Arial"/>
          <w:color w:val="2B91AF"/>
          <w:kern w:val="0"/>
          <w:sz w:val="18"/>
          <w:szCs w:val="18"/>
        </w:rPr>
      </w:pPr>
      <w:r>
        <w:rPr>
          <w:rFonts w:ascii="Consolas" w:hAnsi="Consolas" w:cs="Arial"/>
          <w:color w:val="000000"/>
          <w:kern w:val="0"/>
          <w:sz w:val="18"/>
          <w:szCs w:val="18"/>
        </w:rPr>
        <w:t>}  </w:t>
      </w:r>
    </w:p>
    <w:p w:rsidR="00120BA8" w:rsidRDefault="00FD2F1E">
      <w:pPr>
        <w:spacing w:line="270" w:lineRule="atLeast"/>
        <w:rPr>
          <w:color w:val="000000"/>
        </w:rPr>
      </w:pPr>
      <w:r>
        <w:rPr>
          <w:rFonts w:ascii="Arial" w:hAnsi="Arial" w:cs="Arial"/>
          <w:color w:val="000000"/>
          <w:kern w:val="0"/>
          <w:sz w:val="18"/>
          <w:szCs w:val="18"/>
        </w:rPr>
        <w:br/>
      </w:r>
      <w:r>
        <w:rPr>
          <w:rFonts w:ascii="Arial" w:hAnsi="Arial" w:cs="Arial"/>
          <w:color w:val="000000"/>
          <w:kern w:val="0"/>
          <w:sz w:val="18"/>
          <w:szCs w:val="18"/>
        </w:rPr>
        <w:br/>
      </w:r>
      <w:r>
        <w:rPr>
          <w:rFonts w:ascii="Arial" w:hAnsi="Arial" w:cs="Arial"/>
          <w:color w:val="000000"/>
          <w:kern w:val="0"/>
          <w:sz w:val="18"/>
        </w:rPr>
        <w:t>规则一：通常情况下，对象在</w:t>
      </w:r>
      <w:r>
        <w:rPr>
          <w:rFonts w:ascii="Arial" w:hAnsi="Arial" w:cs="Arial"/>
          <w:color w:val="000000"/>
          <w:kern w:val="0"/>
          <w:sz w:val="18"/>
        </w:rPr>
        <w:t>eden</w:t>
      </w:r>
      <w:r>
        <w:rPr>
          <w:rFonts w:ascii="Arial" w:hAnsi="Arial" w:cs="Arial"/>
          <w:color w:val="000000"/>
          <w:kern w:val="0"/>
          <w:sz w:val="18"/>
        </w:rPr>
        <w:t>中分配。当</w:t>
      </w:r>
      <w:r>
        <w:rPr>
          <w:rFonts w:ascii="Arial" w:hAnsi="Arial" w:cs="Arial"/>
          <w:color w:val="000000"/>
          <w:kern w:val="0"/>
          <w:sz w:val="18"/>
        </w:rPr>
        <w:t>eden</w:t>
      </w:r>
      <w:r>
        <w:rPr>
          <w:rFonts w:ascii="Arial" w:hAnsi="Arial" w:cs="Arial"/>
          <w:color w:val="000000"/>
          <w:kern w:val="0"/>
          <w:sz w:val="18"/>
        </w:rPr>
        <w:t>无法分配时，触发一次</w:t>
      </w:r>
      <w:r>
        <w:rPr>
          <w:rFonts w:ascii="Arial" w:hAnsi="Arial" w:cs="Arial"/>
          <w:color w:val="000000"/>
          <w:kern w:val="0"/>
          <w:sz w:val="18"/>
        </w:rPr>
        <w:t>Minor GC</w:t>
      </w:r>
      <w:r>
        <w:rPr>
          <w:rFonts w:ascii="Arial" w:hAnsi="Arial" w:cs="Arial"/>
          <w:color w:val="000000"/>
          <w:kern w:val="0"/>
          <w:sz w:val="18"/>
        </w:rPr>
        <w:t>。</w:t>
      </w:r>
      <w:r>
        <w:rPr>
          <w:rFonts w:ascii="Arial" w:hAnsi="Arial" w:cs="Arial"/>
          <w:color w:val="000000"/>
          <w:kern w:val="0"/>
          <w:sz w:val="18"/>
          <w:szCs w:val="18"/>
        </w:rPr>
        <w:t> </w:t>
      </w:r>
      <w:r>
        <w:rPr>
          <w:rFonts w:ascii="Arial" w:hAnsi="Arial" w:cs="Arial"/>
          <w:color w:val="000000"/>
          <w:kern w:val="0"/>
          <w:sz w:val="18"/>
          <w:szCs w:val="18"/>
        </w:rPr>
        <w:br/>
      </w:r>
      <w:r>
        <w:rPr>
          <w:rFonts w:ascii="Arial" w:hAnsi="Arial" w:cs="Arial"/>
          <w:color w:val="000000"/>
          <w:kern w:val="0"/>
          <w:sz w:val="18"/>
          <w:szCs w:val="18"/>
        </w:rPr>
        <w:br/>
      </w:r>
      <w:r>
        <w:rPr>
          <w:rFonts w:ascii="Arial" w:hAnsi="Arial" w:cs="Arial"/>
          <w:color w:val="000000"/>
          <w:kern w:val="0"/>
          <w:sz w:val="18"/>
        </w:rPr>
        <w:t xml:space="preserve">　　执行</w:t>
      </w:r>
      <w:r>
        <w:rPr>
          <w:rFonts w:ascii="Arial" w:hAnsi="Arial" w:cs="Arial"/>
          <w:color w:val="000000"/>
          <w:kern w:val="0"/>
          <w:sz w:val="18"/>
        </w:rPr>
        <w:t>testAllocation()</w:t>
      </w:r>
      <w:r>
        <w:rPr>
          <w:rFonts w:ascii="Arial" w:hAnsi="Arial" w:cs="Arial"/>
          <w:color w:val="000000"/>
          <w:kern w:val="0"/>
          <w:sz w:val="18"/>
        </w:rPr>
        <w:t>方法后输出了</w:t>
      </w:r>
      <w:r>
        <w:rPr>
          <w:rFonts w:ascii="Arial" w:hAnsi="Arial" w:cs="Arial"/>
          <w:color w:val="000000"/>
          <w:kern w:val="0"/>
          <w:sz w:val="18"/>
        </w:rPr>
        <w:t>GC</w:t>
      </w:r>
      <w:r>
        <w:rPr>
          <w:rFonts w:ascii="Arial" w:hAnsi="Arial" w:cs="Arial"/>
          <w:color w:val="000000"/>
          <w:kern w:val="0"/>
          <w:sz w:val="18"/>
        </w:rPr>
        <w:t>日志以及内存分配状况。</w:t>
      </w:r>
      <w:r>
        <w:rPr>
          <w:rFonts w:ascii="Arial" w:hAnsi="Arial" w:cs="Arial"/>
          <w:color w:val="000000"/>
          <w:kern w:val="0"/>
          <w:sz w:val="18"/>
        </w:rPr>
        <w:t xml:space="preserve">-Xms20M -Xmx20M </w:t>
      </w:r>
      <w:r>
        <w:rPr>
          <w:rFonts w:ascii="Arial" w:hAnsi="Arial" w:cs="Arial"/>
          <w:color w:val="000000"/>
          <w:kern w:val="0"/>
          <w:sz w:val="18"/>
        </w:rPr>
        <w:t>-Xmn10M</w:t>
      </w:r>
      <w:r>
        <w:rPr>
          <w:rFonts w:ascii="Arial" w:hAnsi="Arial" w:cs="Arial"/>
          <w:color w:val="000000"/>
          <w:kern w:val="0"/>
          <w:sz w:val="18"/>
        </w:rPr>
        <w:t>这</w:t>
      </w:r>
      <w:r>
        <w:rPr>
          <w:rFonts w:ascii="Arial" w:hAnsi="Arial" w:cs="Arial"/>
          <w:color w:val="000000"/>
          <w:kern w:val="0"/>
          <w:sz w:val="18"/>
        </w:rPr>
        <w:t>3</w:t>
      </w:r>
      <w:r>
        <w:rPr>
          <w:rFonts w:ascii="Arial" w:hAnsi="Arial" w:cs="Arial"/>
          <w:color w:val="000000"/>
          <w:kern w:val="0"/>
          <w:sz w:val="18"/>
        </w:rPr>
        <w:t>个参数确定了</w:t>
      </w:r>
      <w:r>
        <w:rPr>
          <w:rFonts w:ascii="Arial" w:hAnsi="Arial" w:cs="Arial"/>
          <w:color w:val="000000"/>
          <w:kern w:val="0"/>
          <w:sz w:val="18"/>
        </w:rPr>
        <w:t>Java</w:t>
      </w:r>
      <w:r>
        <w:rPr>
          <w:rFonts w:ascii="Arial" w:hAnsi="Arial" w:cs="Arial"/>
          <w:color w:val="000000"/>
          <w:kern w:val="0"/>
          <w:sz w:val="18"/>
        </w:rPr>
        <w:t>堆大小为</w:t>
      </w:r>
      <w:r>
        <w:rPr>
          <w:rFonts w:ascii="Arial" w:hAnsi="Arial" w:cs="Arial"/>
          <w:color w:val="000000"/>
          <w:kern w:val="0"/>
          <w:sz w:val="18"/>
        </w:rPr>
        <w:t>20M</w:t>
      </w:r>
      <w:r>
        <w:rPr>
          <w:rFonts w:ascii="Arial" w:hAnsi="Arial" w:cs="Arial"/>
          <w:color w:val="000000"/>
          <w:kern w:val="0"/>
          <w:sz w:val="18"/>
        </w:rPr>
        <w:t>，不可扩展，其中</w:t>
      </w:r>
      <w:r>
        <w:rPr>
          <w:rFonts w:ascii="Arial" w:hAnsi="Arial" w:cs="Arial"/>
          <w:color w:val="000000"/>
          <w:kern w:val="0"/>
          <w:sz w:val="18"/>
        </w:rPr>
        <w:t>10M</w:t>
      </w:r>
      <w:r>
        <w:rPr>
          <w:rFonts w:ascii="Arial" w:hAnsi="Arial" w:cs="Arial"/>
          <w:color w:val="000000"/>
          <w:kern w:val="0"/>
          <w:sz w:val="18"/>
        </w:rPr>
        <w:t>分配给新生代，剩下的</w:t>
      </w:r>
      <w:r>
        <w:rPr>
          <w:rFonts w:ascii="Arial" w:hAnsi="Arial" w:cs="Arial"/>
          <w:color w:val="000000"/>
          <w:kern w:val="0"/>
          <w:sz w:val="18"/>
        </w:rPr>
        <w:t>10M</w:t>
      </w:r>
      <w:r>
        <w:rPr>
          <w:rFonts w:ascii="Arial" w:hAnsi="Arial" w:cs="Arial"/>
          <w:color w:val="000000"/>
          <w:kern w:val="0"/>
          <w:sz w:val="18"/>
        </w:rPr>
        <w:t>即为老年代。</w:t>
      </w:r>
      <w:r>
        <w:rPr>
          <w:rFonts w:ascii="Arial" w:hAnsi="Arial" w:cs="Arial"/>
          <w:color w:val="000000"/>
          <w:kern w:val="0"/>
          <w:sz w:val="18"/>
        </w:rPr>
        <w:t>-XX:SurvivorRatio=8</w:t>
      </w:r>
      <w:r>
        <w:rPr>
          <w:rFonts w:ascii="Arial" w:hAnsi="Arial" w:cs="Arial"/>
          <w:color w:val="000000"/>
          <w:kern w:val="0"/>
          <w:sz w:val="18"/>
        </w:rPr>
        <w:t>决定了新生代中</w:t>
      </w:r>
      <w:r>
        <w:rPr>
          <w:rFonts w:ascii="Arial" w:hAnsi="Arial" w:cs="Arial"/>
          <w:color w:val="000000"/>
          <w:kern w:val="0"/>
          <w:sz w:val="18"/>
        </w:rPr>
        <w:t>eden</w:t>
      </w:r>
      <w:r>
        <w:rPr>
          <w:rFonts w:ascii="Arial" w:hAnsi="Arial" w:cs="Arial"/>
          <w:color w:val="000000"/>
          <w:kern w:val="0"/>
          <w:sz w:val="18"/>
        </w:rPr>
        <w:t>与</w:t>
      </w:r>
      <w:r>
        <w:rPr>
          <w:rFonts w:ascii="Arial" w:hAnsi="Arial" w:cs="Arial"/>
          <w:color w:val="000000"/>
          <w:kern w:val="0"/>
          <w:sz w:val="18"/>
        </w:rPr>
        <w:t>survivor</w:t>
      </w:r>
      <w:r>
        <w:rPr>
          <w:rFonts w:ascii="Arial" w:hAnsi="Arial" w:cs="Arial"/>
          <w:color w:val="000000"/>
          <w:kern w:val="0"/>
          <w:sz w:val="18"/>
        </w:rPr>
        <w:t>的空间比例是</w:t>
      </w:r>
      <w:r>
        <w:rPr>
          <w:rFonts w:ascii="Arial" w:hAnsi="Arial" w:cs="Arial"/>
          <w:color w:val="000000"/>
          <w:kern w:val="0"/>
          <w:sz w:val="18"/>
        </w:rPr>
        <w:t>1</w:t>
      </w:r>
      <w:r>
        <w:rPr>
          <w:rFonts w:ascii="Arial" w:hAnsi="Arial" w:cs="Arial"/>
          <w:color w:val="000000"/>
          <w:kern w:val="0"/>
          <w:sz w:val="18"/>
        </w:rPr>
        <w:t>：</w:t>
      </w:r>
      <w:r>
        <w:rPr>
          <w:rFonts w:ascii="Arial" w:hAnsi="Arial" w:cs="Arial"/>
          <w:color w:val="000000"/>
          <w:kern w:val="0"/>
          <w:sz w:val="18"/>
        </w:rPr>
        <w:t>8</w:t>
      </w:r>
      <w:r>
        <w:rPr>
          <w:rFonts w:ascii="Arial" w:hAnsi="Arial" w:cs="Arial"/>
          <w:color w:val="000000"/>
          <w:kern w:val="0"/>
          <w:sz w:val="18"/>
        </w:rPr>
        <w:t>，从输出的结果也清晰的看到</w:t>
      </w:r>
      <w:r>
        <w:rPr>
          <w:rFonts w:ascii="Arial" w:hAnsi="Arial" w:cs="Arial"/>
          <w:color w:val="000000"/>
          <w:kern w:val="0"/>
          <w:sz w:val="18"/>
        </w:rPr>
        <w:t>“eden space 8192K</w:t>
      </w:r>
      <w:r>
        <w:rPr>
          <w:rFonts w:ascii="Arial" w:hAnsi="Arial" w:cs="Arial"/>
          <w:color w:val="000000"/>
          <w:kern w:val="0"/>
          <w:sz w:val="18"/>
        </w:rPr>
        <w:t>、</w:t>
      </w:r>
      <w:r>
        <w:rPr>
          <w:rFonts w:ascii="Arial" w:hAnsi="Arial" w:cs="Arial"/>
          <w:color w:val="000000"/>
          <w:kern w:val="0"/>
          <w:sz w:val="18"/>
        </w:rPr>
        <w:t>from space 1024K</w:t>
      </w:r>
      <w:r>
        <w:rPr>
          <w:rFonts w:ascii="Arial" w:hAnsi="Arial" w:cs="Arial"/>
          <w:color w:val="000000"/>
          <w:kern w:val="0"/>
          <w:sz w:val="18"/>
        </w:rPr>
        <w:t>、</w:t>
      </w:r>
      <w:r>
        <w:rPr>
          <w:rFonts w:ascii="Arial" w:hAnsi="Arial" w:cs="Arial"/>
          <w:color w:val="000000"/>
          <w:kern w:val="0"/>
          <w:sz w:val="18"/>
        </w:rPr>
        <w:t>to space 1024K”</w:t>
      </w:r>
      <w:r>
        <w:rPr>
          <w:rFonts w:ascii="Arial" w:hAnsi="Arial" w:cs="Arial"/>
          <w:color w:val="000000"/>
          <w:kern w:val="0"/>
          <w:sz w:val="18"/>
        </w:rPr>
        <w:t>的信息，新生代总可用空间为</w:t>
      </w:r>
      <w:r>
        <w:rPr>
          <w:rFonts w:ascii="Arial" w:hAnsi="Arial" w:cs="Arial"/>
          <w:color w:val="000000"/>
          <w:kern w:val="0"/>
          <w:sz w:val="18"/>
        </w:rPr>
        <w:t>9216K</w:t>
      </w:r>
      <w:r>
        <w:rPr>
          <w:rFonts w:ascii="Arial" w:hAnsi="Arial" w:cs="Arial"/>
          <w:color w:val="000000"/>
          <w:kern w:val="0"/>
          <w:sz w:val="18"/>
        </w:rPr>
        <w:t>（</w:t>
      </w:r>
      <w:r>
        <w:rPr>
          <w:rFonts w:ascii="Arial" w:hAnsi="Arial" w:cs="Arial"/>
          <w:color w:val="000000"/>
          <w:kern w:val="0"/>
          <w:sz w:val="18"/>
        </w:rPr>
        <w:t>eden+1</w:t>
      </w:r>
      <w:r>
        <w:rPr>
          <w:rFonts w:ascii="Arial" w:hAnsi="Arial" w:cs="Arial"/>
          <w:color w:val="000000"/>
          <w:kern w:val="0"/>
          <w:sz w:val="18"/>
        </w:rPr>
        <w:t>个</w:t>
      </w:r>
      <w:r>
        <w:rPr>
          <w:rFonts w:ascii="Arial" w:hAnsi="Arial" w:cs="Arial"/>
          <w:color w:val="000000"/>
          <w:kern w:val="0"/>
          <w:sz w:val="18"/>
        </w:rPr>
        <w:t>survivor</w:t>
      </w:r>
      <w:r>
        <w:rPr>
          <w:rFonts w:ascii="Arial" w:hAnsi="Arial" w:cs="Arial"/>
          <w:color w:val="000000"/>
          <w:kern w:val="0"/>
          <w:sz w:val="18"/>
        </w:rPr>
        <w:t>）。</w:t>
      </w:r>
      <w:r>
        <w:rPr>
          <w:rFonts w:ascii="Arial" w:hAnsi="Arial" w:cs="Arial"/>
          <w:color w:val="000000"/>
          <w:kern w:val="0"/>
          <w:sz w:val="18"/>
          <w:szCs w:val="18"/>
        </w:rPr>
        <w:t> </w:t>
      </w:r>
      <w:r>
        <w:rPr>
          <w:rFonts w:ascii="Arial" w:hAnsi="Arial" w:cs="Arial"/>
          <w:color w:val="000000"/>
          <w:kern w:val="0"/>
          <w:sz w:val="18"/>
          <w:szCs w:val="18"/>
        </w:rPr>
        <w:br/>
      </w:r>
      <w:r>
        <w:rPr>
          <w:rFonts w:ascii="Arial" w:hAnsi="Arial" w:cs="Arial"/>
          <w:color w:val="000000"/>
          <w:kern w:val="0"/>
          <w:sz w:val="18"/>
          <w:szCs w:val="18"/>
        </w:rPr>
        <w:br/>
      </w:r>
      <w:r>
        <w:rPr>
          <w:rFonts w:ascii="Arial" w:hAnsi="Arial" w:cs="Arial"/>
          <w:color w:val="000000"/>
          <w:kern w:val="0"/>
          <w:sz w:val="18"/>
        </w:rPr>
        <w:t xml:space="preserve">　　我们也注意到在执行</w:t>
      </w:r>
      <w:r>
        <w:rPr>
          <w:rFonts w:ascii="Arial" w:hAnsi="Arial" w:cs="Arial"/>
          <w:color w:val="000000"/>
          <w:kern w:val="0"/>
          <w:sz w:val="18"/>
        </w:rPr>
        <w:t>testAllocation()</w:t>
      </w:r>
      <w:r>
        <w:rPr>
          <w:rFonts w:ascii="Arial" w:hAnsi="Arial" w:cs="Arial"/>
          <w:color w:val="000000"/>
          <w:kern w:val="0"/>
          <w:sz w:val="18"/>
        </w:rPr>
        <w:t>时出现了一次</w:t>
      </w:r>
      <w:r>
        <w:rPr>
          <w:rFonts w:ascii="Arial" w:hAnsi="Arial" w:cs="Arial"/>
          <w:color w:val="000000"/>
          <w:kern w:val="0"/>
          <w:sz w:val="18"/>
        </w:rPr>
        <w:t>Minor GC</w:t>
      </w:r>
      <w:r>
        <w:rPr>
          <w:rFonts w:ascii="Arial" w:hAnsi="Arial" w:cs="Arial"/>
          <w:color w:val="000000"/>
          <w:kern w:val="0"/>
          <w:sz w:val="18"/>
        </w:rPr>
        <w:t>，</w:t>
      </w:r>
      <w:r>
        <w:rPr>
          <w:rFonts w:ascii="Arial" w:hAnsi="Arial" w:cs="Arial"/>
          <w:color w:val="000000"/>
          <w:kern w:val="0"/>
          <w:sz w:val="18"/>
        </w:rPr>
        <w:t>GC</w:t>
      </w:r>
      <w:r>
        <w:rPr>
          <w:rFonts w:ascii="Arial" w:hAnsi="Arial" w:cs="Arial"/>
          <w:color w:val="000000"/>
          <w:kern w:val="0"/>
          <w:sz w:val="18"/>
        </w:rPr>
        <w:t>的结果是新生</w:t>
      </w:r>
      <w:r>
        <w:rPr>
          <w:rFonts w:ascii="Arial" w:hAnsi="Arial" w:cs="Arial"/>
          <w:color w:val="000000"/>
          <w:kern w:val="0"/>
          <w:sz w:val="18"/>
        </w:rPr>
        <w:t>代</w:t>
      </w:r>
      <w:r>
        <w:rPr>
          <w:rFonts w:ascii="Arial" w:hAnsi="Arial" w:cs="Arial"/>
          <w:color w:val="000000"/>
          <w:kern w:val="0"/>
          <w:sz w:val="18"/>
        </w:rPr>
        <w:t>6651K</w:t>
      </w:r>
      <w:r>
        <w:rPr>
          <w:rFonts w:ascii="Arial" w:hAnsi="Arial" w:cs="Arial"/>
          <w:color w:val="000000"/>
          <w:kern w:val="0"/>
          <w:sz w:val="18"/>
        </w:rPr>
        <w:t>变为</w:t>
      </w:r>
      <w:r>
        <w:rPr>
          <w:rFonts w:ascii="Arial" w:hAnsi="Arial" w:cs="Arial"/>
          <w:color w:val="000000"/>
          <w:kern w:val="0"/>
          <w:sz w:val="18"/>
        </w:rPr>
        <w:t>148K</w:t>
      </w:r>
      <w:r>
        <w:rPr>
          <w:rFonts w:ascii="Arial" w:hAnsi="Arial" w:cs="Arial"/>
          <w:color w:val="000000"/>
          <w:kern w:val="0"/>
          <w:sz w:val="18"/>
        </w:rPr>
        <w:t>，而总占用内存则几乎没有减少（因为几乎没有可回收的对象）。这次</w:t>
      </w:r>
      <w:r>
        <w:rPr>
          <w:rFonts w:ascii="Arial" w:hAnsi="Arial" w:cs="Arial"/>
          <w:color w:val="000000"/>
          <w:kern w:val="0"/>
          <w:sz w:val="18"/>
        </w:rPr>
        <w:t>GC</w:t>
      </w:r>
      <w:r>
        <w:rPr>
          <w:rFonts w:ascii="Arial" w:hAnsi="Arial" w:cs="Arial"/>
          <w:color w:val="000000"/>
          <w:kern w:val="0"/>
          <w:sz w:val="18"/>
        </w:rPr>
        <w:t>是发生的原因是为</w:t>
      </w:r>
      <w:r>
        <w:rPr>
          <w:rFonts w:ascii="Arial" w:hAnsi="Arial" w:cs="Arial"/>
          <w:color w:val="000000"/>
          <w:kern w:val="0"/>
          <w:sz w:val="18"/>
        </w:rPr>
        <w:t>allocation4</w:t>
      </w:r>
      <w:r>
        <w:rPr>
          <w:rFonts w:ascii="Arial" w:hAnsi="Arial" w:cs="Arial"/>
          <w:color w:val="000000"/>
          <w:kern w:val="0"/>
          <w:sz w:val="18"/>
        </w:rPr>
        <w:t>分配内存的时候，</w:t>
      </w:r>
      <w:r>
        <w:rPr>
          <w:rFonts w:ascii="Arial" w:hAnsi="Arial" w:cs="Arial"/>
          <w:color w:val="000000"/>
          <w:kern w:val="0"/>
          <w:sz w:val="18"/>
        </w:rPr>
        <w:t>eden</w:t>
      </w:r>
      <w:r>
        <w:rPr>
          <w:rFonts w:ascii="Arial" w:hAnsi="Arial" w:cs="Arial"/>
          <w:color w:val="000000"/>
          <w:kern w:val="0"/>
          <w:sz w:val="18"/>
        </w:rPr>
        <w:t>已经被占用了</w:t>
      </w:r>
      <w:r>
        <w:rPr>
          <w:rFonts w:ascii="Arial" w:hAnsi="Arial" w:cs="Arial"/>
          <w:color w:val="000000"/>
          <w:kern w:val="0"/>
          <w:sz w:val="18"/>
        </w:rPr>
        <w:t>6M</w:t>
      </w:r>
      <w:r>
        <w:rPr>
          <w:rFonts w:ascii="Arial" w:hAnsi="Arial" w:cs="Arial"/>
          <w:color w:val="000000"/>
          <w:kern w:val="0"/>
          <w:sz w:val="18"/>
        </w:rPr>
        <w:t>，剩余空间已不足分配</w:t>
      </w:r>
      <w:r>
        <w:rPr>
          <w:rFonts w:ascii="Arial" w:hAnsi="Arial" w:cs="Arial"/>
          <w:color w:val="000000"/>
          <w:kern w:val="0"/>
          <w:sz w:val="18"/>
        </w:rPr>
        <w:t>allocation4</w:t>
      </w:r>
      <w:r>
        <w:rPr>
          <w:rFonts w:ascii="Arial" w:hAnsi="Arial" w:cs="Arial"/>
          <w:color w:val="000000"/>
          <w:kern w:val="0"/>
          <w:sz w:val="18"/>
        </w:rPr>
        <w:t>所需的</w:t>
      </w:r>
      <w:r>
        <w:rPr>
          <w:rFonts w:ascii="Arial" w:hAnsi="Arial" w:cs="Arial"/>
          <w:color w:val="000000"/>
          <w:kern w:val="0"/>
          <w:sz w:val="18"/>
        </w:rPr>
        <w:t>4M</w:t>
      </w:r>
      <w:r>
        <w:rPr>
          <w:rFonts w:ascii="Arial" w:hAnsi="Arial" w:cs="Arial"/>
          <w:color w:val="000000"/>
          <w:kern w:val="0"/>
          <w:sz w:val="18"/>
        </w:rPr>
        <w:t>内存，因此发生</w:t>
      </w:r>
      <w:r>
        <w:rPr>
          <w:rFonts w:ascii="Arial" w:hAnsi="Arial" w:cs="Arial"/>
          <w:color w:val="000000"/>
          <w:kern w:val="0"/>
          <w:sz w:val="18"/>
        </w:rPr>
        <w:t>Minor GC</w:t>
      </w:r>
      <w:r>
        <w:rPr>
          <w:rFonts w:ascii="Arial" w:hAnsi="Arial" w:cs="Arial"/>
          <w:color w:val="000000"/>
          <w:kern w:val="0"/>
          <w:sz w:val="18"/>
        </w:rPr>
        <w:t>。</w:t>
      </w:r>
      <w:r>
        <w:rPr>
          <w:rFonts w:ascii="Arial" w:hAnsi="Arial" w:cs="Arial"/>
          <w:color w:val="000000"/>
          <w:kern w:val="0"/>
          <w:sz w:val="18"/>
        </w:rPr>
        <w:t>GC</w:t>
      </w:r>
      <w:r>
        <w:rPr>
          <w:rFonts w:ascii="Arial" w:hAnsi="Arial" w:cs="Arial"/>
          <w:color w:val="000000"/>
          <w:kern w:val="0"/>
          <w:sz w:val="18"/>
        </w:rPr>
        <w:t>期间虚拟机发现已有的</w:t>
      </w:r>
      <w:r>
        <w:rPr>
          <w:rFonts w:ascii="Arial" w:hAnsi="Arial" w:cs="Arial"/>
          <w:color w:val="000000"/>
          <w:kern w:val="0"/>
          <w:sz w:val="18"/>
        </w:rPr>
        <w:t>3</w:t>
      </w:r>
      <w:r>
        <w:rPr>
          <w:rFonts w:ascii="Arial" w:hAnsi="Arial" w:cs="Arial"/>
          <w:color w:val="000000"/>
          <w:kern w:val="0"/>
          <w:sz w:val="18"/>
        </w:rPr>
        <w:t>个</w:t>
      </w:r>
      <w:r>
        <w:rPr>
          <w:rFonts w:ascii="Arial" w:hAnsi="Arial" w:cs="Arial"/>
          <w:color w:val="000000"/>
          <w:kern w:val="0"/>
          <w:sz w:val="18"/>
        </w:rPr>
        <w:t>2M</w:t>
      </w:r>
      <w:r>
        <w:rPr>
          <w:rFonts w:ascii="Arial" w:hAnsi="Arial" w:cs="Arial"/>
          <w:color w:val="000000"/>
          <w:kern w:val="0"/>
          <w:sz w:val="18"/>
        </w:rPr>
        <w:t>大小的对象全部无法放入</w:t>
      </w:r>
      <w:r>
        <w:rPr>
          <w:rFonts w:ascii="Arial" w:hAnsi="Arial" w:cs="Arial"/>
          <w:color w:val="000000"/>
          <w:kern w:val="0"/>
          <w:sz w:val="18"/>
        </w:rPr>
        <w:t>survivor</w:t>
      </w:r>
      <w:r>
        <w:rPr>
          <w:rFonts w:ascii="Arial" w:hAnsi="Arial" w:cs="Arial"/>
          <w:color w:val="000000"/>
          <w:kern w:val="0"/>
          <w:sz w:val="18"/>
        </w:rPr>
        <w:t>空间（</w:t>
      </w:r>
      <w:r>
        <w:rPr>
          <w:rFonts w:ascii="Arial" w:hAnsi="Arial" w:cs="Arial"/>
          <w:color w:val="000000"/>
          <w:kern w:val="0"/>
          <w:sz w:val="18"/>
        </w:rPr>
        <w:t>survivor</w:t>
      </w:r>
      <w:r>
        <w:rPr>
          <w:rFonts w:ascii="Arial" w:hAnsi="Arial" w:cs="Arial"/>
          <w:color w:val="000000"/>
          <w:kern w:val="0"/>
          <w:sz w:val="18"/>
        </w:rPr>
        <w:t>空间只有</w:t>
      </w:r>
      <w:r>
        <w:rPr>
          <w:rFonts w:ascii="Arial" w:hAnsi="Arial" w:cs="Arial"/>
          <w:color w:val="000000"/>
          <w:kern w:val="0"/>
          <w:sz w:val="18"/>
        </w:rPr>
        <w:t>1M</w:t>
      </w:r>
      <w:r>
        <w:rPr>
          <w:rFonts w:ascii="Arial" w:hAnsi="Arial" w:cs="Arial"/>
          <w:color w:val="000000"/>
          <w:kern w:val="0"/>
          <w:sz w:val="18"/>
        </w:rPr>
        <w:t>大小），所以直接转移到老年代去。</w:t>
      </w:r>
      <w:r>
        <w:rPr>
          <w:rFonts w:ascii="Arial" w:hAnsi="Arial" w:cs="Arial"/>
          <w:color w:val="000000"/>
          <w:kern w:val="0"/>
          <w:sz w:val="18"/>
        </w:rPr>
        <w:t>GC</w:t>
      </w:r>
      <w:r>
        <w:rPr>
          <w:rFonts w:ascii="Arial" w:hAnsi="Arial" w:cs="Arial"/>
          <w:color w:val="000000"/>
          <w:kern w:val="0"/>
          <w:sz w:val="18"/>
        </w:rPr>
        <w:t>后</w:t>
      </w:r>
      <w:r>
        <w:rPr>
          <w:rFonts w:ascii="Arial" w:hAnsi="Arial" w:cs="Arial"/>
          <w:color w:val="000000"/>
          <w:kern w:val="0"/>
          <w:sz w:val="18"/>
        </w:rPr>
        <w:t>4M</w:t>
      </w:r>
      <w:r>
        <w:rPr>
          <w:rFonts w:ascii="Arial" w:hAnsi="Arial" w:cs="Arial"/>
          <w:color w:val="000000"/>
          <w:kern w:val="0"/>
          <w:sz w:val="18"/>
        </w:rPr>
        <w:t>的</w:t>
      </w:r>
      <w:r>
        <w:rPr>
          <w:rFonts w:ascii="Arial" w:hAnsi="Arial" w:cs="Arial"/>
          <w:color w:val="000000"/>
          <w:kern w:val="0"/>
          <w:sz w:val="18"/>
        </w:rPr>
        <w:t>allocation4</w:t>
      </w:r>
      <w:r>
        <w:rPr>
          <w:rFonts w:ascii="Arial" w:hAnsi="Arial" w:cs="Arial"/>
          <w:color w:val="000000"/>
          <w:kern w:val="0"/>
          <w:sz w:val="18"/>
        </w:rPr>
        <w:t>对象分配在</w:t>
      </w:r>
      <w:r>
        <w:rPr>
          <w:rFonts w:ascii="Arial" w:hAnsi="Arial" w:cs="Arial"/>
          <w:color w:val="000000"/>
          <w:kern w:val="0"/>
          <w:sz w:val="18"/>
        </w:rPr>
        <w:t>eden</w:t>
      </w:r>
      <w:r>
        <w:rPr>
          <w:rFonts w:ascii="Arial" w:hAnsi="Arial" w:cs="Arial"/>
          <w:color w:val="000000"/>
          <w:kern w:val="0"/>
          <w:sz w:val="18"/>
        </w:rPr>
        <w:t>中。</w:t>
      </w:r>
      <w:r>
        <w:rPr>
          <w:rFonts w:ascii="Arial" w:hAnsi="Arial" w:cs="Arial"/>
          <w:color w:val="000000"/>
          <w:kern w:val="0"/>
          <w:sz w:val="18"/>
          <w:szCs w:val="18"/>
        </w:rPr>
        <w:t> </w:t>
      </w:r>
      <w:r>
        <w:rPr>
          <w:rFonts w:ascii="Arial" w:hAnsi="Arial" w:cs="Arial"/>
          <w:color w:val="000000"/>
          <w:kern w:val="0"/>
          <w:sz w:val="18"/>
          <w:szCs w:val="18"/>
        </w:rPr>
        <w:br/>
      </w:r>
      <w:r>
        <w:rPr>
          <w:rFonts w:ascii="Arial" w:hAnsi="Arial" w:cs="Arial"/>
          <w:color w:val="000000"/>
          <w:kern w:val="0"/>
          <w:sz w:val="18"/>
          <w:szCs w:val="18"/>
        </w:rPr>
        <w:br/>
      </w:r>
      <w:r>
        <w:rPr>
          <w:rFonts w:ascii="Arial" w:hAnsi="Arial" w:cs="Arial"/>
          <w:color w:val="000000"/>
          <w:kern w:val="0"/>
          <w:sz w:val="18"/>
        </w:rPr>
        <w:t>清单</w:t>
      </w:r>
      <w:r>
        <w:rPr>
          <w:rFonts w:ascii="Arial" w:hAnsi="Arial" w:cs="Arial"/>
          <w:color w:val="000000"/>
          <w:kern w:val="0"/>
          <w:sz w:val="18"/>
        </w:rPr>
        <w:t>2</w:t>
      </w:r>
      <w:r>
        <w:rPr>
          <w:rFonts w:ascii="Arial" w:hAnsi="Arial" w:cs="Arial"/>
          <w:color w:val="000000"/>
          <w:kern w:val="0"/>
          <w:sz w:val="18"/>
        </w:rPr>
        <w:t>：</w:t>
      </w:r>
      <w:r>
        <w:rPr>
          <w:rFonts w:ascii="Arial" w:hAnsi="Arial" w:cs="Arial"/>
          <w:color w:val="000000"/>
          <w:kern w:val="0"/>
          <w:sz w:val="18"/>
        </w:rPr>
        <w:t>testAllocation()</w:t>
      </w:r>
      <w:r>
        <w:rPr>
          <w:rFonts w:ascii="Arial" w:hAnsi="Arial" w:cs="Arial"/>
          <w:color w:val="000000"/>
          <w:kern w:val="0"/>
          <w:sz w:val="18"/>
        </w:rPr>
        <w:t>方法输出结果</w:t>
      </w:r>
      <w:r>
        <w:rPr>
          <w:rFonts w:ascii="Arial" w:hAnsi="Arial" w:cs="Arial"/>
          <w:color w:val="000000"/>
          <w:kern w:val="0"/>
          <w:sz w:val="18"/>
          <w:szCs w:val="18"/>
        </w:rPr>
        <w:t> </w:t>
      </w:r>
      <w:r>
        <w:rPr>
          <w:rFonts w:ascii="Arial" w:hAnsi="Arial" w:cs="Arial"/>
          <w:color w:val="000000"/>
          <w:kern w:val="0"/>
          <w:sz w:val="18"/>
          <w:szCs w:val="18"/>
        </w:rPr>
        <w:br/>
      </w:r>
      <w:r>
        <w:rPr>
          <w:rFonts w:ascii="Arial" w:hAnsi="Arial" w:cs="Arial"/>
          <w:color w:val="000000"/>
          <w:kern w:val="0"/>
          <w:sz w:val="18"/>
          <w:szCs w:val="18"/>
        </w:rPr>
        <w:br/>
      </w:r>
      <w:r>
        <w:rPr>
          <w:rFonts w:ascii="Arial" w:hAnsi="Arial" w:cs="Arial"/>
          <w:color w:val="000000"/>
          <w:kern w:val="0"/>
          <w:sz w:val="18"/>
        </w:rPr>
        <w:t>[G</w:t>
      </w:r>
      <w:r>
        <w:rPr>
          <w:rFonts w:ascii="Arial" w:hAnsi="Arial" w:cs="Arial"/>
          <w:color w:val="000000"/>
          <w:kern w:val="0"/>
          <w:sz w:val="18"/>
        </w:rPr>
        <w:t>C [DefNew: 6651K-&gt;148K(9216K), 0.0070106 secs] 6651K-&gt;6292K(19456K), 0.0070426 secs] [Times: user=0.00 sys=0.00, real=0.00 secs]</w:t>
      </w:r>
      <w:r>
        <w:rPr>
          <w:rFonts w:ascii="Arial" w:hAnsi="Arial" w:cs="Arial"/>
          <w:color w:val="000000"/>
          <w:kern w:val="0"/>
          <w:sz w:val="18"/>
          <w:szCs w:val="18"/>
        </w:rPr>
        <w:t> </w:t>
      </w:r>
      <w:r>
        <w:rPr>
          <w:rFonts w:ascii="Arial" w:hAnsi="Arial" w:cs="Arial"/>
          <w:color w:val="000000"/>
          <w:kern w:val="0"/>
          <w:sz w:val="18"/>
          <w:szCs w:val="18"/>
        </w:rPr>
        <w:br/>
      </w:r>
      <w:r>
        <w:rPr>
          <w:rFonts w:ascii="Arial" w:hAnsi="Arial" w:cs="Arial"/>
          <w:color w:val="000000"/>
          <w:kern w:val="0"/>
          <w:sz w:val="18"/>
        </w:rPr>
        <w:t>Heap</w:t>
      </w:r>
      <w:r>
        <w:rPr>
          <w:rFonts w:ascii="Arial" w:hAnsi="Arial" w:cs="Arial"/>
          <w:color w:val="000000"/>
          <w:kern w:val="0"/>
          <w:sz w:val="18"/>
          <w:szCs w:val="18"/>
        </w:rPr>
        <w:t> </w:t>
      </w:r>
      <w:r>
        <w:rPr>
          <w:rFonts w:ascii="Arial" w:hAnsi="Arial" w:cs="Arial"/>
          <w:color w:val="000000"/>
          <w:kern w:val="0"/>
          <w:sz w:val="18"/>
          <w:szCs w:val="18"/>
        </w:rPr>
        <w:br/>
      </w:r>
      <w:r>
        <w:rPr>
          <w:rFonts w:ascii="Arial" w:hAnsi="Arial" w:cs="Arial"/>
          <w:color w:val="000000"/>
          <w:kern w:val="0"/>
          <w:sz w:val="18"/>
        </w:rPr>
        <w:t>def new generation   total 9216K, used 4326K [0x029d0000, 0x033d0000, 0x033d0000)</w:t>
      </w:r>
      <w:r>
        <w:rPr>
          <w:rFonts w:ascii="Arial" w:hAnsi="Arial" w:cs="Arial"/>
          <w:color w:val="000000"/>
          <w:kern w:val="0"/>
          <w:sz w:val="18"/>
          <w:szCs w:val="18"/>
        </w:rPr>
        <w:t> </w:t>
      </w:r>
      <w:r>
        <w:rPr>
          <w:rFonts w:ascii="Arial" w:hAnsi="Arial" w:cs="Arial"/>
          <w:color w:val="000000"/>
          <w:kern w:val="0"/>
          <w:sz w:val="18"/>
          <w:szCs w:val="18"/>
        </w:rPr>
        <w:br/>
      </w:r>
      <w:r>
        <w:rPr>
          <w:rFonts w:ascii="Arial" w:hAnsi="Arial" w:cs="Arial"/>
          <w:color w:val="000000"/>
          <w:kern w:val="0"/>
          <w:sz w:val="18"/>
        </w:rPr>
        <w:lastRenderedPageBreak/>
        <w:t>  eden space 8192K,  51% used [0x029d</w:t>
      </w:r>
      <w:r>
        <w:rPr>
          <w:rFonts w:ascii="Arial" w:hAnsi="Arial" w:cs="Arial"/>
          <w:color w:val="000000"/>
          <w:kern w:val="0"/>
          <w:sz w:val="18"/>
        </w:rPr>
        <w:t>0000, 0x02de4828, 0x031d0000)</w:t>
      </w:r>
      <w:r>
        <w:rPr>
          <w:rFonts w:ascii="Arial" w:hAnsi="Arial" w:cs="Arial"/>
          <w:color w:val="000000"/>
          <w:kern w:val="0"/>
          <w:sz w:val="18"/>
          <w:szCs w:val="18"/>
        </w:rPr>
        <w:t> </w:t>
      </w:r>
      <w:r>
        <w:rPr>
          <w:rFonts w:ascii="Arial" w:hAnsi="Arial" w:cs="Arial"/>
          <w:color w:val="000000"/>
          <w:kern w:val="0"/>
          <w:sz w:val="18"/>
          <w:szCs w:val="18"/>
        </w:rPr>
        <w:br/>
      </w:r>
      <w:r>
        <w:rPr>
          <w:rFonts w:ascii="Arial" w:hAnsi="Arial" w:cs="Arial"/>
          <w:color w:val="000000"/>
          <w:kern w:val="0"/>
          <w:sz w:val="18"/>
        </w:rPr>
        <w:t>  from space 1024K,  14% used [0x032d0000, 0x032f5370, 0x033d0000)</w:t>
      </w:r>
      <w:r>
        <w:rPr>
          <w:rFonts w:ascii="Arial" w:hAnsi="Arial" w:cs="Arial"/>
          <w:color w:val="000000"/>
          <w:kern w:val="0"/>
          <w:sz w:val="18"/>
          <w:szCs w:val="18"/>
        </w:rPr>
        <w:t> </w:t>
      </w:r>
      <w:r>
        <w:rPr>
          <w:rFonts w:ascii="Arial" w:hAnsi="Arial" w:cs="Arial"/>
          <w:color w:val="000000"/>
          <w:kern w:val="0"/>
          <w:sz w:val="18"/>
          <w:szCs w:val="18"/>
        </w:rPr>
        <w:br/>
      </w:r>
      <w:r>
        <w:rPr>
          <w:rFonts w:ascii="Arial" w:hAnsi="Arial" w:cs="Arial"/>
          <w:color w:val="000000"/>
          <w:kern w:val="0"/>
          <w:sz w:val="18"/>
        </w:rPr>
        <w:t>  to   space 1024K,   0% used [0x031d0000, 0x031d0000, 0x032d0000)</w:t>
      </w:r>
      <w:r>
        <w:rPr>
          <w:rFonts w:ascii="Arial" w:hAnsi="Arial" w:cs="Arial"/>
          <w:color w:val="000000"/>
          <w:kern w:val="0"/>
          <w:sz w:val="18"/>
          <w:szCs w:val="18"/>
        </w:rPr>
        <w:t> </w:t>
      </w:r>
      <w:r>
        <w:rPr>
          <w:rFonts w:ascii="Arial" w:hAnsi="Arial" w:cs="Arial"/>
          <w:color w:val="000000"/>
          <w:kern w:val="0"/>
          <w:sz w:val="18"/>
          <w:szCs w:val="18"/>
        </w:rPr>
        <w:br/>
      </w:r>
      <w:r>
        <w:rPr>
          <w:rFonts w:ascii="Arial" w:hAnsi="Arial" w:cs="Arial"/>
          <w:color w:val="000000"/>
          <w:kern w:val="0"/>
          <w:sz w:val="18"/>
        </w:rPr>
        <w:t>tenured generation   total 10240K, used 6144K [0x033d0000, 0x03dd0000, 0x03dd0000)</w:t>
      </w:r>
      <w:r>
        <w:rPr>
          <w:rFonts w:ascii="Arial" w:hAnsi="Arial" w:cs="Arial"/>
          <w:color w:val="000000"/>
          <w:kern w:val="0"/>
          <w:sz w:val="18"/>
          <w:szCs w:val="18"/>
        </w:rPr>
        <w:t> </w:t>
      </w:r>
      <w:r>
        <w:rPr>
          <w:rFonts w:ascii="Arial" w:hAnsi="Arial" w:cs="Arial"/>
          <w:color w:val="000000"/>
          <w:kern w:val="0"/>
          <w:sz w:val="18"/>
          <w:szCs w:val="18"/>
        </w:rPr>
        <w:br/>
      </w:r>
      <w:r>
        <w:rPr>
          <w:rFonts w:ascii="Arial" w:hAnsi="Arial" w:cs="Arial"/>
          <w:color w:val="000000"/>
          <w:kern w:val="0"/>
          <w:sz w:val="18"/>
        </w:rPr>
        <w:t>   th</w:t>
      </w:r>
      <w:r>
        <w:rPr>
          <w:rFonts w:ascii="Arial" w:hAnsi="Arial" w:cs="Arial"/>
          <w:color w:val="000000"/>
          <w:kern w:val="0"/>
          <w:sz w:val="18"/>
        </w:rPr>
        <w:t>e space 10240K,  60% used [0x033d0000, 0x039d0030, 0x039d0200, 0x03dd0000)</w:t>
      </w:r>
      <w:r>
        <w:rPr>
          <w:rFonts w:ascii="Arial" w:hAnsi="Arial" w:cs="Arial"/>
          <w:color w:val="000000"/>
          <w:kern w:val="0"/>
          <w:sz w:val="18"/>
          <w:szCs w:val="18"/>
        </w:rPr>
        <w:t> </w:t>
      </w:r>
      <w:r>
        <w:rPr>
          <w:rFonts w:ascii="Arial" w:hAnsi="Arial" w:cs="Arial"/>
          <w:color w:val="000000"/>
          <w:kern w:val="0"/>
          <w:sz w:val="18"/>
          <w:szCs w:val="18"/>
        </w:rPr>
        <w:br/>
      </w:r>
      <w:r>
        <w:rPr>
          <w:rFonts w:ascii="Arial" w:hAnsi="Arial" w:cs="Arial"/>
          <w:color w:val="000000"/>
          <w:kern w:val="0"/>
          <w:sz w:val="18"/>
        </w:rPr>
        <w:t>compacting perm gen  total 12288K, used 2114K [0x03dd0000, 0x049d0000, 0x07dd0000)</w:t>
      </w:r>
      <w:r>
        <w:rPr>
          <w:rFonts w:ascii="Arial" w:hAnsi="Arial" w:cs="Arial"/>
          <w:color w:val="000000"/>
          <w:kern w:val="0"/>
          <w:sz w:val="18"/>
          <w:szCs w:val="18"/>
        </w:rPr>
        <w:t> </w:t>
      </w:r>
      <w:r>
        <w:rPr>
          <w:rFonts w:ascii="Arial" w:hAnsi="Arial" w:cs="Arial"/>
          <w:color w:val="000000"/>
          <w:kern w:val="0"/>
          <w:sz w:val="18"/>
          <w:szCs w:val="18"/>
        </w:rPr>
        <w:br/>
      </w:r>
      <w:r>
        <w:rPr>
          <w:rFonts w:ascii="Arial" w:hAnsi="Arial" w:cs="Arial"/>
          <w:color w:val="000000"/>
          <w:kern w:val="0"/>
          <w:sz w:val="18"/>
        </w:rPr>
        <w:t>   the space 12288K,  17% used [0x03dd0000, 0x03fe0998, 0x03fe0a00, 0x049d0000)</w:t>
      </w:r>
      <w:r>
        <w:rPr>
          <w:rFonts w:ascii="Arial" w:hAnsi="Arial" w:cs="Arial"/>
          <w:color w:val="000000"/>
          <w:kern w:val="0"/>
          <w:sz w:val="18"/>
          <w:szCs w:val="18"/>
        </w:rPr>
        <w:t> </w:t>
      </w:r>
      <w:r>
        <w:rPr>
          <w:rFonts w:ascii="Arial" w:hAnsi="Arial" w:cs="Arial"/>
          <w:color w:val="000000"/>
          <w:kern w:val="0"/>
          <w:sz w:val="18"/>
          <w:szCs w:val="18"/>
        </w:rPr>
        <w:br/>
      </w:r>
      <w:r>
        <w:rPr>
          <w:rFonts w:ascii="Arial" w:hAnsi="Arial" w:cs="Arial"/>
          <w:color w:val="000000"/>
          <w:kern w:val="0"/>
          <w:sz w:val="18"/>
        </w:rPr>
        <w:t>No shared space</w:t>
      </w:r>
      <w:r>
        <w:rPr>
          <w:rFonts w:ascii="Arial" w:hAnsi="Arial" w:cs="Arial"/>
          <w:color w:val="000000"/>
          <w:kern w:val="0"/>
          <w:sz w:val="18"/>
        </w:rPr>
        <w:t>s configured.</w:t>
      </w:r>
      <w:r>
        <w:rPr>
          <w:rFonts w:ascii="Arial" w:hAnsi="Arial" w:cs="Arial"/>
          <w:color w:val="000000"/>
          <w:kern w:val="0"/>
          <w:sz w:val="18"/>
          <w:szCs w:val="18"/>
        </w:rPr>
        <w:t> </w:t>
      </w:r>
      <w:r>
        <w:rPr>
          <w:rFonts w:ascii="Arial" w:hAnsi="Arial" w:cs="Arial"/>
          <w:color w:val="000000"/>
          <w:kern w:val="0"/>
          <w:sz w:val="18"/>
          <w:szCs w:val="18"/>
        </w:rPr>
        <w:br/>
      </w:r>
      <w:r>
        <w:rPr>
          <w:rFonts w:ascii="Arial" w:hAnsi="Arial" w:cs="Arial"/>
          <w:color w:val="000000"/>
          <w:kern w:val="0"/>
          <w:sz w:val="18"/>
          <w:szCs w:val="18"/>
        </w:rPr>
        <w:br/>
      </w:r>
      <w:r>
        <w:rPr>
          <w:rFonts w:ascii="Arial" w:hAnsi="Arial" w:cs="Arial"/>
          <w:color w:val="000000"/>
          <w:kern w:val="0"/>
          <w:sz w:val="18"/>
        </w:rPr>
        <w:t>规则二：配置了</w:t>
      </w:r>
      <w:r>
        <w:rPr>
          <w:rFonts w:ascii="Arial" w:hAnsi="Arial" w:cs="Arial"/>
          <w:color w:val="000000"/>
          <w:kern w:val="0"/>
          <w:sz w:val="18"/>
        </w:rPr>
        <w:t>PretenureSizeThreshold</w:t>
      </w:r>
      <w:r>
        <w:rPr>
          <w:rFonts w:ascii="Arial" w:hAnsi="Arial" w:cs="Arial"/>
          <w:color w:val="000000"/>
          <w:kern w:val="0"/>
          <w:sz w:val="18"/>
        </w:rPr>
        <w:t>的情况下，对象大于设置值将直接在老年代分配。</w:t>
      </w:r>
      <w:r>
        <w:rPr>
          <w:rFonts w:ascii="Arial" w:hAnsi="Arial" w:cs="Arial"/>
          <w:color w:val="000000"/>
          <w:kern w:val="0"/>
          <w:sz w:val="18"/>
          <w:szCs w:val="18"/>
        </w:rPr>
        <w:t> </w:t>
      </w:r>
      <w:r>
        <w:rPr>
          <w:rFonts w:ascii="Arial" w:hAnsi="Arial" w:cs="Arial"/>
          <w:color w:val="000000"/>
          <w:kern w:val="0"/>
          <w:sz w:val="18"/>
          <w:szCs w:val="18"/>
        </w:rPr>
        <w:br/>
      </w:r>
      <w:r>
        <w:rPr>
          <w:rFonts w:ascii="Arial" w:hAnsi="Arial" w:cs="Arial"/>
          <w:color w:val="000000"/>
          <w:kern w:val="0"/>
          <w:sz w:val="18"/>
          <w:szCs w:val="18"/>
        </w:rPr>
        <w:br/>
      </w:r>
      <w:r>
        <w:rPr>
          <w:rFonts w:ascii="Arial" w:hAnsi="Arial" w:cs="Arial"/>
          <w:color w:val="000000"/>
          <w:kern w:val="0"/>
          <w:sz w:val="18"/>
        </w:rPr>
        <w:t xml:space="preserve">　　执行</w:t>
      </w:r>
      <w:r>
        <w:rPr>
          <w:rFonts w:ascii="Arial" w:hAnsi="Arial" w:cs="Arial"/>
          <w:color w:val="000000"/>
          <w:kern w:val="0"/>
          <w:sz w:val="18"/>
        </w:rPr>
        <w:t>testPretenureSizeThreshold()</w:t>
      </w:r>
      <w:r>
        <w:rPr>
          <w:rFonts w:ascii="Arial" w:hAnsi="Arial" w:cs="Arial"/>
          <w:color w:val="000000"/>
          <w:kern w:val="0"/>
          <w:sz w:val="18"/>
        </w:rPr>
        <w:t>方法后，我们看到</w:t>
      </w:r>
      <w:r>
        <w:rPr>
          <w:rFonts w:ascii="Arial" w:hAnsi="Arial" w:cs="Arial"/>
          <w:color w:val="000000"/>
          <w:kern w:val="0"/>
          <w:sz w:val="18"/>
        </w:rPr>
        <w:t>eden</w:t>
      </w:r>
      <w:r>
        <w:rPr>
          <w:rFonts w:ascii="Arial" w:hAnsi="Arial" w:cs="Arial"/>
          <w:color w:val="000000"/>
          <w:kern w:val="0"/>
          <w:sz w:val="18"/>
        </w:rPr>
        <w:t>空间几乎没有被使用，而老年代的</w:t>
      </w:r>
      <w:r>
        <w:rPr>
          <w:rFonts w:ascii="Arial" w:hAnsi="Arial" w:cs="Arial"/>
          <w:color w:val="000000"/>
          <w:kern w:val="0"/>
          <w:sz w:val="18"/>
        </w:rPr>
        <w:t>10M</w:t>
      </w:r>
      <w:r>
        <w:rPr>
          <w:rFonts w:ascii="Arial" w:hAnsi="Arial" w:cs="Arial"/>
          <w:color w:val="000000"/>
          <w:kern w:val="0"/>
          <w:sz w:val="18"/>
        </w:rPr>
        <w:t>控件被使用了</w:t>
      </w:r>
      <w:r>
        <w:rPr>
          <w:rFonts w:ascii="Arial" w:hAnsi="Arial" w:cs="Arial"/>
          <w:color w:val="000000"/>
          <w:kern w:val="0"/>
          <w:sz w:val="18"/>
        </w:rPr>
        <w:t>40%</w:t>
      </w:r>
      <w:r>
        <w:rPr>
          <w:rFonts w:ascii="Arial" w:hAnsi="Arial" w:cs="Arial"/>
          <w:color w:val="000000"/>
          <w:kern w:val="0"/>
          <w:sz w:val="18"/>
        </w:rPr>
        <w:t>，也就是</w:t>
      </w:r>
      <w:r>
        <w:rPr>
          <w:rFonts w:ascii="Arial" w:hAnsi="Arial" w:cs="Arial"/>
          <w:color w:val="000000"/>
          <w:kern w:val="0"/>
          <w:sz w:val="18"/>
        </w:rPr>
        <w:t>4M</w:t>
      </w:r>
      <w:r>
        <w:rPr>
          <w:rFonts w:ascii="Arial" w:hAnsi="Arial" w:cs="Arial"/>
          <w:color w:val="000000"/>
          <w:kern w:val="0"/>
          <w:sz w:val="18"/>
        </w:rPr>
        <w:t>的</w:t>
      </w:r>
      <w:r>
        <w:rPr>
          <w:rFonts w:ascii="Arial" w:hAnsi="Arial" w:cs="Arial"/>
          <w:color w:val="000000"/>
          <w:kern w:val="0"/>
          <w:sz w:val="18"/>
        </w:rPr>
        <w:t>allocation</w:t>
      </w:r>
      <w:r>
        <w:rPr>
          <w:rFonts w:ascii="Arial" w:hAnsi="Arial" w:cs="Arial"/>
          <w:color w:val="000000"/>
          <w:kern w:val="0"/>
          <w:sz w:val="18"/>
        </w:rPr>
        <w:t>对象直接就分配在老年代中，则是因为</w:t>
      </w:r>
      <w:r>
        <w:rPr>
          <w:rFonts w:ascii="Arial" w:hAnsi="Arial" w:cs="Arial"/>
          <w:color w:val="000000"/>
          <w:kern w:val="0"/>
          <w:sz w:val="18"/>
        </w:rPr>
        <w:t>PretenureSizeThreshold</w:t>
      </w:r>
      <w:r>
        <w:rPr>
          <w:rFonts w:ascii="Arial" w:hAnsi="Arial" w:cs="Arial"/>
          <w:color w:val="000000"/>
          <w:kern w:val="0"/>
          <w:sz w:val="18"/>
        </w:rPr>
        <w:t>被设置为</w:t>
      </w:r>
      <w:r>
        <w:rPr>
          <w:rFonts w:ascii="Arial" w:hAnsi="Arial" w:cs="Arial"/>
          <w:color w:val="000000"/>
          <w:kern w:val="0"/>
          <w:sz w:val="18"/>
        </w:rPr>
        <w:t>3M</w:t>
      </w:r>
      <w:r>
        <w:rPr>
          <w:rFonts w:ascii="Arial" w:hAnsi="Arial" w:cs="Arial"/>
          <w:color w:val="000000"/>
          <w:kern w:val="0"/>
          <w:sz w:val="18"/>
        </w:rPr>
        <w:t>，因此超过</w:t>
      </w:r>
      <w:r>
        <w:rPr>
          <w:rFonts w:ascii="Arial" w:hAnsi="Arial" w:cs="Arial"/>
          <w:color w:val="000000"/>
          <w:kern w:val="0"/>
          <w:sz w:val="18"/>
        </w:rPr>
        <w:t>3M</w:t>
      </w:r>
      <w:r>
        <w:rPr>
          <w:rFonts w:ascii="Arial" w:hAnsi="Arial" w:cs="Arial"/>
          <w:color w:val="000000"/>
          <w:kern w:val="0"/>
          <w:sz w:val="18"/>
        </w:rPr>
        <w:t>的对象都会直接从老年代分配。</w:t>
      </w:r>
      <w:r>
        <w:rPr>
          <w:rFonts w:ascii="Arial" w:hAnsi="Arial" w:cs="Arial"/>
          <w:color w:val="000000"/>
          <w:kern w:val="0"/>
          <w:sz w:val="18"/>
          <w:szCs w:val="18"/>
        </w:rPr>
        <w:t> </w:t>
      </w:r>
      <w:r>
        <w:rPr>
          <w:rFonts w:ascii="Arial" w:hAnsi="Arial" w:cs="Arial"/>
          <w:color w:val="000000"/>
          <w:kern w:val="0"/>
          <w:sz w:val="18"/>
          <w:szCs w:val="18"/>
        </w:rPr>
        <w:br/>
      </w:r>
      <w:r>
        <w:rPr>
          <w:rFonts w:ascii="Arial" w:hAnsi="Arial" w:cs="Arial"/>
          <w:color w:val="000000"/>
          <w:kern w:val="0"/>
          <w:sz w:val="18"/>
          <w:szCs w:val="18"/>
        </w:rPr>
        <w:br/>
      </w:r>
      <w:r>
        <w:rPr>
          <w:rFonts w:ascii="Arial" w:hAnsi="Arial" w:cs="Arial"/>
          <w:color w:val="000000"/>
          <w:kern w:val="0"/>
          <w:sz w:val="18"/>
        </w:rPr>
        <w:t>清单</w:t>
      </w:r>
      <w:r>
        <w:rPr>
          <w:rFonts w:ascii="Arial" w:hAnsi="Arial" w:cs="Arial"/>
          <w:color w:val="000000"/>
          <w:kern w:val="0"/>
          <w:sz w:val="18"/>
        </w:rPr>
        <w:t>3</w:t>
      </w:r>
      <w:r>
        <w:rPr>
          <w:rFonts w:ascii="Arial" w:hAnsi="Arial" w:cs="Arial"/>
          <w:color w:val="000000"/>
          <w:kern w:val="0"/>
          <w:sz w:val="18"/>
        </w:rPr>
        <w:t>：</w:t>
      </w:r>
      <w:r>
        <w:rPr>
          <w:rFonts w:ascii="Arial" w:hAnsi="Arial" w:cs="Arial"/>
          <w:color w:val="000000"/>
          <w:kern w:val="0"/>
          <w:sz w:val="18"/>
          <w:szCs w:val="18"/>
        </w:rPr>
        <w:t> </w:t>
      </w:r>
      <w:r>
        <w:rPr>
          <w:rFonts w:ascii="Arial" w:hAnsi="Arial" w:cs="Arial"/>
          <w:color w:val="000000"/>
          <w:kern w:val="0"/>
          <w:sz w:val="18"/>
          <w:szCs w:val="18"/>
        </w:rPr>
        <w:br/>
      </w:r>
      <w:r>
        <w:rPr>
          <w:rFonts w:ascii="Arial" w:hAnsi="Arial" w:cs="Arial"/>
          <w:color w:val="000000"/>
          <w:kern w:val="0"/>
          <w:sz w:val="18"/>
          <w:szCs w:val="18"/>
        </w:rPr>
        <w:br/>
      </w:r>
      <w:r>
        <w:rPr>
          <w:rFonts w:ascii="Arial" w:hAnsi="Arial" w:cs="Arial"/>
          <w:color w:val="000000"/>
          <w:kern w:val="0"/>
          <w:sz w:val="18"/>
        </w:rPr>
        <w:t>Heap</w:t>
      </w:r>
      <w:r>
        <w:rPr>
          <w:rFonts w:ascii="Arial" w:hAnsi="Arial" w:cs="Arial"/>
          <w:color w:val="000000"/>
          <w:kern w:val="0"/>
          <w:sz w:val="18"/>
          <w:szCs w:val="18"/>
        </w:rPr>
        <w:t> </w:t>
      </w:r>
      <w:r>
        <w:rPr>
          <w:rFonts w:ascii="Arial" w:hAnsi="Arial" w:cs="Arial"/>
          <w:color w:val="000000"/>
          <w:kern w:val="0"/>
          <w:sz w:val="18"/>
          <w:szCs w:val="18"/>
        </w:rPr>
        <w:br/>
      </w:r>
      <w:r>
        <w:rPr>
          <w:rFonts w:ascii="Arial" w:hAnsi="Arial" w:cs="Arial"/>
          <w:color w:val="000000"/>
          <w:kern w:val="0"/>
          <w:sz w:val="18"/>
        </w:rPr>
        <w:t>def new generati</w:t>
      </w:r>
      <w:r>
        <w:rPr>
          <w:rFonts w:ascii="Arial" w:hAnsi="Arial" w:cs="Arial"/>
          <w:color w:val="000000"/>
          <w:kern w:val="0"/>
          <w:sz w:val="18"/>
        </w:rPr>
        <w:t>on   total 9216K, used 671K [0x029d0000, 0x033d0000, 0x033d0000)</w:t>
      </w:r>
      <w:r>
        <w:rPr>
          <w:rFonts w:ascii="Arial" w:hAnsi="Arial" w:cs="Arial"/>
          <w:color w:val="000000"/>
          <w:kern w:val="0"/>
          <w:sz w:val="18"/>
          <w:szCs w:val="18"/>
        </w:rPr>
        <w:t> </w:t>
      </w:r>
      <w:r>
        <w:rPr>
          <w:rFonts w:ascii="Arial" w:hAnsi="Arial" w:cs="Arial"/>
          <w:color w:val="000000"/>
          <w:kern w:val="0"/>
          <w:sz w:val="18"/>
          <w:szCs w:val="18"/>
        </w:rPr>
        <w:br/>
      </w:r>
      <w:r>
        <w:rPr>
          <w:rFonts w:ascii="Arial" w:hAnsi="Arial" w:cs="Arial"/>
          <w:color w:val="000000"/>
          <w:kern w:val="0"/>
          <w:sz w:val="18"/>
        </w:rPr>
        <w:t>  eden space 8192K,   8% used [0x029d0000, 0x02a77e98, 0x031d0000)</w:t>
      </w:r>
      <w:r>
        <w:rPr>
          <w:rFonts w:ascii="Arial" w:hAnsi="Arial" w:cs="Arial"/>
          <w:color w:val="000000"/>
          <w:kern w:val="0"/>
          <w:sz w:val="18"/>
          <w:szCs w:val="18"/>
        </w:rPr>
        <w:t> </w:t>
      </w:r>
      <w:r>
        <w:rPr>
          <w:rFonts w:ascii="Arial" w:hAnsi="Arial" w:cs="Arial"/>
          <w:color w:val="000000"/>
          <w:kern w:val="0"/>
          <w:sz w:val="18"/>
          <w:szCs w:val="18"/>
        </w:rPr>
        <w:br/>
      </w:r>
      <w:r>
        <w:rPr>
          <w:rFonts w:ascii="Arial" w:hAnsi="Arial" w:cs="Arial"/>
          <w:color w:val="000000"/>
          <w:kern w:val="0"/>
          <w:sz w:val="18"/>
        </w:rPr>
        <w:t>  from space 1024K,   0% used [0x031d0000, 0x031d0000, 0x032d0000)</w:t>
      </w:r>
      <w:r>
        <w:rPr>
          <w:rFonts w:ascii="Arial" w:hAnsi="Arial" w:cs="Arial"/>
          <w:color w:val="000000"/>
          <w:kern w:val="0"/>
          <w:sz w:val="18"/>
          <w:szCs w:val="18"/>
        </w:rPr>
        <w:t> </w:t>
      </w:r>
      <w:r>
        <w:rPr>
          <w:rFonts w:ascii="Arial" w:hAnsi="Arial" w:cs="Arial"/>
          <w:color w:val="000000"/>
          <w:kern w:val="0"/>
          <w:sz w:val="18"/>
          <w:szCs w:val="18"/>
        </w:rPr>
        <w:br/>
      </w:r>
      <w:r>
        <w:rPr>
          <w:rFonts w:ascii="Arial" w:hAnsi="Arial" w:cs="Arial"/>
          <w:color w:val="000000"/>
          <w:kern w:val="0"/>
          <w:sz w:val="18"/>
        </w:rPr>
        <w:t>  to   space 1024K,   0% used [0x032d0000, 0x032d0000,</w:t>
      </w:r>
      <w:r>
        <w:rPr>
          <w:rFonts w:ascii="Arial" w:hAnsi="Arial" w:cs="Arial"/>
          <w:color w:val="000000"/>
          <w:kern w:val="0"/>
          <w:sz w:val="18"/>
        </w:rPr>
        <w:t xml:space="preserve"> 0x033d0000)</w:t>
      </w:r>
      <w:r>
        <w:rPr>
          <w:rFonts w:ascii="Arial" w:hAnsi="Arial" w:cs="Arial"/>
          <w:color w:val="000000"/>
          <w:kern w:val="0"/>
          <w:sz w:val="18"/>
          <w:szCs w:val="18"/>
        </w:rPr>
        <w:t> </w:t>
      </w:r>
      <w:r>
        <w:rPr>
          <w:rFonts w:ascii="Arial" w:hAnsi="Arial" w:cs="Arial"/>
          <w:color w:val="000000"/>
          <w:kern w:val="0"/>
          <w:sz w:val="18"/>
          <w:szCs w:val="18"/>
        </w:rPr>
        <w:br/>
      </w:r>
      <w:r>
        <w:rPr>
          <w:rFonts w:ascii="Arial" w:hAnsi="Arial" w:cs="Arial"/>
          <w:color w:val="000000"/>
          <w:kern w:val="0"/>
          <w:sz w:val="18"/>
        </w:rPr>
        <w:t>tenured generation   total 10240K, used 4096K [0x033d0000, 0x03dd0000, 0x03dd0000)</w:t>
      </w:r>
      <w:r>
        <w:rPr>
          <w:rFonts w:ascii="Arial" w:hAnsi="Arial" w:cs="Arial"/>
          <w:color w:val="000000"/>
          <w:kern w:val="0"/>
          <w:sz w:val="18"/>
          <w:szCs w:val="18"/>
        </w:rPr>
        <w:t> </w:t>
      </w:r>
      <w:r>
        <w:rPr>
          <w:rFonts w:ascii="Arial" w:hAnsi="Arial" w:cs="Arial"/>
          <w:color w:val="000000"/>
          <w:kern w:val="0"/>
          <w:sz w:val="18"/>
          <w:szCs w:val="18"/>
        </w:rPr>
        <w:br/>
      </w:r>
      <w:r>
        <w:rPr>
          <w:rFonts w:ascii="Arial" w:hAnsi="Arial" w:cs="Arial"/>
          <w:color w:val="000000"/>
          <w:kern w:val="0"/>
          <w:sz w:val="18"/>
        </w:rPr>
        <w:t>   the space 10240K,  40% used [0x033d0000, 0x037d0010, 0x037d0200, 0x03dd0000)</w:t>
      </w:r>
      <w:r>
        <w:rPr>
          <w:rFonts w:ascii="Arial" w:hAnsi="Arial" w:cs="Arial"/>
          <w:color w:val="000000"/>
          <w:kern w:val="0"/>
          <w:sz w:val="18"/>
          <w:szCs w:val="18"/>
        </w:rPr>
        <w:t> </w:t>
      </w:r>
      <w:r>
        <w:rPr>
          <w:rFonts w:ascii="Arial" w:hAnsi="Arial" w:cs="Arial"/>
          <w:color w:val="000000"/>
          <w:kern w:val="0"/>
          <w:sz w:val="18"/>
          <w:szCs w:val="18"/>
        </w:rPr>
        <w:br/>
      </w:r>
      <w:r>
        <w:rPr>
          <w:rFonts w:ascii="Arial" w:hAnsi="Arial" w:cs="Arial"/>
          <w:color w:val="000000"/>
          <w:kern w:val="0"/>
          <w:sz w:val="18"/>
        </w:rPr>
        <w:t>compacting perm gen  total 12288K, used 2107K [0x03dd0000, 0x049d0000, 0x07dd</w:t>
      </w:r>
      <w:r>
        <w:rPr>
          <w:rFonts w:ascii="Arial" w:hAnsi="Arial" w:cs="Arial"/>
          <w:color w:val="000000"/>
          <w:kern w:val="0"/>
          <w:sz w:val="18"/>
        </w:rPr>
        <w:t>0000)</w:t>
      </w:r>
      <w:r>
        <w:rPr>
          <w:rFonts w:ascii="Arial" w:hAnsi="Arial" w:cs="Arial"/>
          <w:color w:val="000000"/>
          <w:kern w:val="0"/>
          <w:sz w:val="18"/>
          <w:szCs w:val="18"/>
        </w:rPr>
        <w:t> </w:t>
      </w:r>
      <w:r>
        <w:rPr>
          <w:rFonts w:ascii="Arial" w:hAnsi="Arial" w:cs="Arial"/>
          <w:color w:val="000000"/>
          <w:kern w:val="0"/>
          <w:sz w:val="18"/>
          <w:szCs w:val="18"/>
        </w:rPr>
        <w:br/>
      </w:r>
      <w:r>
        <w:rPr>
          <w:rFonts w:ascii="Arial" w:hAnsi="Arial" w:cs="Arial"/>
          <w:color w:val="000000"/>
          <w:kern w:val="0"/>
          <w:sz w:val="18"/>
        </w:rPr>
        <w:t>   the space 12288K,  17% used [0x03dd0000, 0x03fdefd0, 0x03fdf000, 0x049d0000)</w:t>
      </w:r>
      <w:r>
        <w:rPr>
          <w:rFonts w:ascii="Arial" w:hAnsi="Arial" w:cs="Arial"/>
          <w:color w:val="000000"/>
          <w:kern w:val="0"/>
          <w:sz w:val="18"/>
          <w:szCs w:val="18"/>
        </w:rPr>
        <w:t> </w:t>
      </w:r>
      <w:r>
        <w:rPr>
          <w:rFonts w:ascii="Arial" w:hAnsi="Arial" w:cs="Arial"/>
          <w:color w:val="000000"/>
          <w:kern w:val="0"/>
          <w:sz w:val="18"/>
          <w:szCs w:val="18"/>
        </w:rPr>
        <w:br/>
      </w:r>
      <w:r>
        <w:rPr>
          <w:rFonts w:ascii="Arial" w:hAnsi="Arial" w:cs="Arial"/>
          <w:color w:val="000000"/>
          <w:kern w:val="0"/>
          <w:sz w:val="18"/>
        </w:rPr>
        <w:t>No shared spaces configured.</w:t>
      </w:r>
      <w:r>
        <w:rPr>
          <w:rFonts w:ascii="Arial" w:hAnsi="Arial" w:cs="Arial"/>
          <w:color w:val="000000"/>
          <w:kern w:val="0"/>
          <w:sz w:val="18"/>
          <w:szCs w:val="18"/>
        </w:rPr>
        <w:t> </w:t>
      </w:r>
      <w:r>
        <w:rPr>
          <w:rFonts w:ascii="Arial" w:hAnsi="Arial" w:cs="Arial"/>
          <w:color w:val="000000"/>
          <w:kern w:val="0"/>
          <w:sz w:val="18"/>
          <w:szCs w:val="18"/>
        </w:rPr>
        <w:br/>
      </w:r>
      <w:r>
        <w:rPr>
          <w:rFonts w:ascii="Arial" w:hAnsi="Arial" w:cs="Arial"/>
          <w:color w:val="000000"/>
          <w:kern w:val="0"/>
          <w:sz w:val="18"/>
          <w:szCs w:val="18"/>
        </w:rPr>
        <w:br/>
      </w:r>
      <w:r>
        <w:rPr>
          <w:rFonts w:ascii="Arial" w:hAnsi="Arial" w:cs="Arial"/>
          <w:color w:val="000000"/>
          <w:kern w:val="0"/>
          <w:sz w:val="18"/>
        </w:rPr>
        <w:t>规则三：在</w:t>
      </w:r>
      <w:r>
        <w:rPr>
          <w:rFonts w:ascii="Arial" w:hAnsi="Arial" w:cs="Arial"/>
          <w:color w:val="000000"/>
          <w:kern w:val="0"/>
          <w:sz w:val="18"/>
        </w:rPr>
        <w:t>eden</w:t>
      </w:r>
      <w:r>
        <w:rPr>
          <w:rFonts w:ascii="Arial" w:hAnsi="Arial" w:cs="Arial"/>
          <w:color w:val="000000"/>
          <w:kern w:val="0"/>
          <w:sz w:val="18"/>
        </w:rPr>
        <w:t>经过</w:t>
      </w:r>
      <w:r>
        <w:rPr>
          <w:rFonts w:ascii="Arial" w:hAnsi="Arial" w:cs="Arial"/>
          <w:color w:val="000000"/>
          <w:kern w:val="0"/>
          <w:sz w:val="18"/>
        </w:rPr>
        <w:t>GC</w:t>
      </w:r>
      <w:r>
        <w:rPr>
          <w:rFonts w:ascii="Arial" w:hAnsi="Arial" w:cs="Arial"/>
          <w:color w:val="000000"/>
          <w:kern w:val="0"/>
          <w:sz w:val="18"/>
        </w:rPr>
        <w:t>后存活，并且</w:t>
      </w:r>
      <w:r>
        <w:rPr>
          <w:rFonts w:ascii="Arial" w:hAnsi="Arial" w:cs="Arial"/>
          <w:color w:val="000000"/>
          <w:kern w:val="0"/>
          <w:sz w:val="18"/>
        </w:rPr>
        <w:t>survivor</w:t>
      </w:r>
      <w:r>
        <w:rPr>
          <w:rFonts w:ascii="Arial" w:hAnsi="Arial" w:cs="Arial"/>
          <w:color w:val="000000"/>
          <w:kern w:val="0"/>
          <w:sz w:val="18"/>
        </w:rPr>
        <w:t>能容纳的对象，将移动到</w:t>
      </w:r>
      <w:r>
        <w:rPr>
          <w:rFonts w:ascii="Arial" w:hAnsi="Arial" w:cs="Arial"/>
          <w:color w:val="000000"/>
          <w:kern w:val="0"/>
          <w:sz w:val="18"/>
        </w:rPr>
        <w:t>survivor</w:t>
      </w:r>
      <w:r>
        <w:rPr>
          <w:rFonts w:ascii="Arial" w:hAnsi="Arial" w:cs="Arial"/>
          <w:color w:val="000000"/>
          <w:kern w:val="0"/>
          <w:sz w:val="18"/>
        </w:rPr>
        <w:t>空间内，如果对象在</w:t>
      </w:r>
      <w:r>
        <w:rPr>
          <w:rFonts w:ascii="Arial" w:hAnsi="Arial" w:cs="Arial"/>
          <w:color w:val="000000"/>
          <w:kern w:val="0"/>
          <w:sz w:val="18"/>
        </w:rPr>
        <w:t>survivor</w:t>
      </w:r>
      <w:r>
        <w:rPr>
          <w:rFonts w:ascii="Arial" w:hAnsi="Arial" w:cs="Arial"/>
          <w:color w:val="000000"/>
          <w:kern w:val="0"/>
          <w:sz w:val="18"/>
        </w:rPr>
        <w:t>中继续熬过若干次回收（默认为</w:t>
      </w:r>
      <w:r>
        <w:rPr>
          <w:rFonts w:ascii="Arial" w:hAnsi="Arial" w:cs="Arial"/>
          <w:color w:val="000000"/>
          <w:kern w:val="0"/>
          <w:sz w:val="18"/>
        </w:rPr>
        <w:t>15</w:t>
      </w:r>
      <w:r>
        <w:rPr>
          <w:rFonts w:ascii="Arial" w:hAnsi="Arial" w:cs="Arial"/>
          <w:color w:val="000000"/>
          <w:kern w:val="0"/>
          <w:sz w:val="18"/>
        </w:rPr>
        <w:t>次）将会被移动到老年代中。回收次数由</w:t>
      </w:r>
      <w:r>
        <w:rPr>
          <w:rFonts w:ascii="Arial" w:hAnsi="Arial" w:cs="Arial"/>
          <w:color w:val="000000"/>
          <w:kern w:val="0"/>
          <w:sz w:val="18"/>
        </w:rPr>
        <w:t>MaxTenuringThreshold</w:t>
      </w:r>
      <w:r>
        <w:rPr>
          <w:rFonts w:ascii="Arial" w:hAnsi="Arial" w:cs="Arial"/>
          <w:color w:val="000000"/>
          <w:kern w:val="0"/>
          <w:sz w:val="18"/>
        </w:rPr>
        <w:t>设置。</w:t>
      </w:r>
      <w:r>
        <w:rPr>
          <w:rFonts w:ascii="Arial" w:hAnsi="Arial" w:cs="Arial"/>
          <w:color w:val="000000"/>
          <w:kern w:val="0"/>
          <w:sz w:val="18"/>
          <w:szCs w:val="18"/>
        </w:rPr>
        <w:t> </w:t>
      </w:r>
      <w:r>
        <w:rPr>
          <w:rFonts w:ascii="Arial" w:hAnsi="Arial" w:cs="Arial"/>
          <w:color w:val="000000"/>
          <w:kern w:val="0"/>
          <w:sz w:val="18"/>
          <w:szCs w:val="18"/>
        </w:rPr>
        <w:br/>
      </w:r>
      <w:r>
        <w:rPr>
          <w:rFonts w:ascii="Arial" w:hAnsi="Arial" w:cs="Arial"/>
          <w:color w:val="000000"/>
          <w:kern w:val="0"/>
          <w:sz w:val="18"/>
          <w:szCs w:val="18"/>
        </w:rPr>
        <w:br/>
      </w:r>
      <w:r>
        <w:rPr>
          <w:rFonts w:ascii="Arial" w:hAnsi="Arial" w:cs="Arial"/>
          <w:color w:val="000000"/>
          <w:kern w:val="0"/>
          <w:sz w:val="18"/>
        </w:rPr>
        <w:t xml:space="preserve">　　分别以</w:t>
      </w:r>
      <w:r>
        <w:rPr>
          <w:rFonts w:ascii="Arial" w:hAnsi="Arial" w:cs="Arial"/>
          <w:color w:val="000000"/>
          <w:kern w:val="0"/>
          <w:sz w:val="18"/>
        </w:rPr>
        <w:t>-XX:MaxTe</w:t>
      </w:r>
      <w:r>
        <w:rPr>
          <w:rFonts w:ascii="Arial" w:hAnsi="Arial" w:cs="Arial"/>
          <w:color w:val="000000"/>
          <w:kern w:val="0"/>
          <w:sz w:val="18"/>
        </w:rPr>
        <w:t>nuringThreshold=1</w:t>
      </w:r>
      <w:r>
        <w:rPr>
          <w:rFonts w:ascii="Arial" w:hAnsi="Arial" w:cs="Arial"/>
          <w:color w:val="000000"/>
          <w:kern w:val="0"/>
          <w:sz w:val="18"/>
        </w:rPr>
        <w:t>和</w:t>
      </w:r>
      <w:r>
        <w:rPr>
          <w:rFonts w:ascii="Arial" w:hAnsi="Arial" w:cs="Arial"/>
          <w:color w:val="000000"/>
          <w:kern w:val="0"/>
          <w:sz w:val="18"/>
        </w:rPr>
        <w:t>-XX:MaxTenuringThreshold=15</w:t>
      </w:r>
      <w:r>
        <w:rPr>
          <w:rFonts w:ascii="Arial" w:hAnsi="Arial" w:cs="Arial"/>
          <w:color w:val="000000"/>
          <w:kern w:val="0"/>
          <w:sz w:val="18"/>
        </w:rPr>
        <w:t>两种设置来执行</w:t>
      </w:r>
      <w:r>
        <w:rPr>
          <w:rFonts w:ascii="Arial" w:hAnsi="Arial" w:cs="Arial"/>
          <w:color w:val="000000"/>
          <w:kern w:val="0"/>
          <w:sz w:val="18"/>
        </w:rPr>
        <w:t>testTenuringThreshold()</w:t>
      </w:r>
      <w:r>
        <w:rPr>
          <w:rFonts w:ascii="Arial" w:hAnsi="Arial" w:cs="Arial"/>
          <w:color w:val="000000"/>
          <w:kern w:val="0"/>
          <w:sz w:val="18"/>
        </w:rPr>
        <w:t>，方法中</w:t>
      </w:r>
      <w:r>
        <w:rPr>
          <w:rFonts w:ascii="Arial" w:hAnsi="Arial" w:cs="Arial"/>
          <w:color w:val="000000"/>
          <w:kern w:val="0"/>
          <w:sz w:val="18"/>
        </w:rPr>
        <w:t>allocation1</w:t>
      </w:r>
      <w:r>
        <w:rPr>
          <w:rFonts w:ascii="Arial" w:hAnsi="Arial" w:cs="Arial"/>
          <w:color w:val="000000"/>
          <w:kern w:val="0"/>
          <w:sz w:val="18"/>
        </w:rPr>
        <w:t>对象需要</w:t>
      </w:r>
      <w:r>
        <w:rPr>
          <w:rFonts w:ascii="Arial" w:hAnsi="Arial" w:cs="Arial"/>
          <w:color w:val="000000"/>
          <w:kern w:val="0"/>
          <w:sz w:val="18"/>
        </w:rPr>
        <w:t>256K</w:t>
      </w:r>
      <w:r>
        <w:rPr>
          <w:rFonts w:ascii="Arial" w:hAnsi="Arial" w:cs="Arial"/>
          <w:color w:val="000000"/>
          <w:kern w:val="0"/>
          <w:sz w:val="18"/>
        </w:rPr>
        <w:t>内存，</w:t>
      </w:r>
      <w:r>
        <w:rPr>
          <w:rFonts w:ascii="Arial" w:hAnsi="Arial" w:cs="Arial"/>
          <w:color w:val="000000"/>
          <w:kern w:val="0"/>
          <w:sz w:val="18"/>
        </w:rPr>
        <w:t>survivor</w:t>
      </w:r>
      <w:r>
        <w:rPr>
          <w:rFonts w:ascii="Arial" w:hAnsi="Arial" w:cs="Arial"/>
          <w:color w:val="000000"/>
          <w:kern w:val="0"/>
          <w:sz w:val="18"/>
        </w:rPr>
        <w:t>空间可以容纳。当</w:t>
      </w:r>
      <w:r>
        <w:rPr>
          <w:rFonts w:ascii="Arial" w:hAnsi="Arial" w:cs="Arial"/>
          <w:color w:val="000000"/>
          <w:kern w:val="0"/>
          <w:sz w:val="18"/>
        </w:rPr>
        <w:t>MaxTenuringThreshold=1</w:t>
      </w:r>
      <w:r>
        <w:rPr>
          <w:rFonts w:ascii="Arial" w:hAnsi="Arial" w:cs="Arial"/>
          <w:color w:val="000000"/>
          <w:kern w:val="0"/>
          <w:sz w:val="18"/>
        </w:rPr>
        <w:t>时，</w:t>
      </w:r>
      <w:r>
        <w:rPr>
          <w:rFonts w:ascii="Arial" w:hAnsi="Arial" w:cs="Arial"/>
          <w:color w:val="000000"/>
          <w:kern w:val="0"/>
          <w:sz w:val="18"/>
        </w:rPr>
        <w:t>allocation1</w:t>
      </w:r>
      <w:r>
        <w:rPr>
          <w:rFonts w:ascii="Arial" w:hAnsi="Arial" w:cs="Arial"/>
          <w:color w:val="000000"/>
          <w:kern w:val="0"/>
          <w:sz w:val="18"/>
        </w:rPr>
        <w:t>对象在第二次</w:t>
      </w:r>
      <w:r>
        <w:rPr>
          <w:rFonts w:ascii="Arial" w:hAnsi="Arial" w:cs="Arial"/>
          <w:color w:val="000000"/>
          <w:kern w:val="0"/>
          <w:sz w:val="18"/>
        </w:rPr>
        <w:t>GC</w:t>
      </w:r>
      <w:r>
        <w:rPr>
          <w:rFonts w:ascii="Arial" w:hAnsi="Arial" w:cs="Arial"/>
          <w:color w:val="000000"/>
          <w:kern w:val="0"/>
          <w:sz w:val="18"/>
        </w:rPr>
        <w:t>发生时进入老年代，新生代已使用的内存</w:t>
      </w:r>
      <w:r>
        <w:rPr>
          <w:rFonts w:ascii="Arial" w:hAnsi="Arial" w:cs="Arial"/>
          <w:color w:val="000000"/>
          <w:kern w:val="0"/>
          <w:sz w:val="18"/>
        </w:rPr>
        <w:t>GC</w:t>
      </w:r>
      <w:r>
        <w:rPr>
          <w:rFonts w:ascii="Arial" w:hAnsi="Arial" w:cs="Arial"/>
          <w:color w:val="000000"/>
          <w:kern w:val="0"/>
          <w:sz w:val="18"/>
        </w:rPr>
        <w:t>后非常干净的变成</w:t>
      </w:r>
      <w:r>
        <w:rPr>
          <w:rFonts w:ascii="Arial" w:hAnsi="Arial" w:cs="Arial"/>
          <w:color w:val="000000"/>
          <w:kern w:val="0"/>
          <w:sz w:val="18"/>
        </w:rPr>
        <w:t>0KB</w:t>
      </w:r>
      <w:r>
        <w:rPr>
          <w:rFonts w:ascii="Arial" w:hAnsi="Arial" w:cs="Arial"/>
          <w:color w:val="000000"/>
          <w:kern w:val="0"/>
          <w:sz w:val="18"/>
        </w:rPr>
        <w:t>。而</w:t>
      </w:r>
      <w:r>
        <w:rPr>
          <w:rFonts w:ascii="Arial" w:hAnsi="Arial" w:cs="Arial"/>
          <w:color w:val="000000"/>
          <w:kern w:val="0"/>
          <w:sz w:val="18"/>
        </w:rPr>
        <w:t>MaxTenuringThreshold=15</w:t>
      </w:r>
      <w:r>
        <w:rPr>
          <w:rFonts w:ascii="Arial" w:hAnsi="Arial" w:cs="Arial"/>
          <w:color w:val="000000"/>
          <w:kern w:val="0"/>
          <w:sz w:val="18"/>
        </w:rPr>
        <w:t>时，第二次</w:t>
      </w:r>
      <w:r>
        <w:rPr>
          <w:rFonts w:ascii="Arial" w:hAnsi="Arial" w:cs="Arial"/>
          <w:color w:val="000000"/>
          <w:kern w:val="0"/>
          <w:sz w:val="18"/>
        </w:rPr>
        <w:t>GC</w:t>
      </w:r>
      <w:r>
        <w:rPr>
          <w:rFonts w:ascii="Arial" w:hAnsi="Arial" w:cs="Arial"/>
          <w:color w:val="000000"/>
          <w:kern w:val="0"/>
          <w:sz w:val="18"/>
        </w:rPr>
        <w:t>发生后，</w:t>
      </w:r>
      <w:r>
        <w:rPr>
          <w:rFonts w:ascii="Arial" w:hAnsi="Arial" w:cs="Arial"/>
          <w:color w:val="000000"/>
          <w:kern w:val="0"/>
          <w:sz w:val="18"/>
        </w:rPr>
        <w:t>allocation1</w:t>
      </w:r>
      <w:r>
        <w:rPr>
          <w:rFonts w:ascii="Arial" w:hAnsi="Arial" w:cs="Arial"/>
          <w:color w:val="000000"/>
          <w:kern w:val="0"/>
          <w:sz w:val="18"/>
        </w:rPr>
        <w:t>对象则还留在新生代</w:t>
      </w:r>
      <w:r>
        <w:rPr>
          <w:rFonts w:ascii="Arial" w:hAnsi="Arial" w:cs="Arial"/>
          <w:color w:val="000000"/>
          <w:kern w:val="0"/>
          <w:sz w:val="18"/>
        </w:rPr>
        <w:t>survivor</w:t>
      </w:r>
      <w:r>
        <w:rPr>
          <w:rFonts w:ascii="Arial" w:hAnsi="Arial" w:cs="Arial"/>
          <w:color w:val="000000"/>
          <w:kern w:val="0"/>
          <w:sz w:val="18"/>
        </w:rPr>
        <w:t>空</w:t>
      </w:r>
      <w:r>
        <w:rPr>
          <w:rFonts w:ascii="Arial" w:hAnsi="Arial" w:cs="Arial"/>
          <w:color w:val="000000"/>
          <w:kern w:val="0"/>
          <w:sz w:val="18"/>
        </w:rPr>
        <w:t>间，这时候新生代仍然有</w:t>
      </w:r>
      <w:r>
        <w:rPr>
          <w:rFonts w:ascii="Arial" w:hAnsi="Arial" w:cs="Arial"/>
          <w:color w:val="000000"/>
          <w:kern w:val="0"/>
          <w:sz w:val="18"/>
        </w:rPr>
        <w:t>404KB</w:t>
      </w:r>
      <w:r>
        <w:rPr>
          <w:rFonts w:ascii="Arial" w:hAnsi="Arial" w:cs="Arial"/>
          <w:color w:val="000000"/>
          <w:kern w:val="0"/>
          <w:sz w:val="18"/>
        </w:rPr>
        <w:t>被占用。</w:t>
      </w:r>
      <w:r>
        <w:rPr>
          <w:rFonts w:ascii="Arial" w:hAnsi="Arial" w:cs="Arial"/>
          <w:color w:val="000000"/>
          <w:kern w:val="0"/>
          <w:sz w:val="18"/>
          <w:szCs w:val="18"/>
        </w:rPr>
        <w:t> </w:t>
      </w:r>
      <w:r>
        <w:rPr>
          <w:rFonts w:ascii="Arial" w:hAnsi="Arial" w:cs="Arial"/>
          <w:color w:val="000000"/>
          <w:kern w:val="0"/>
          <w:sz w:val="18"/>
          <w:szCs w:val="18"/>
        </w:rPr>
        <w:br/>
      </w:r>
      <w:r>
        <w:rPr>
          <w:rFonts w:ascii="Arial" w:hAnsi="Arial" w:cs="Arial"/>
          <w:color w:val="000000"/>
          <w:kern w:val="0"/>
          <w:sz w:val="18"/>
          <w:szCs w:val="18"/>
        </w:rPr>
        <w:br/>
      </w:r>
      <w:r>
        <w:rPr>
          <w:rFonts w:ascii="Arial" w:hAnsi="Arial" w:cs="Arial"/>
          <w:color w:val="000000"/>
          <w:kern w:val="0"/>
          <w:sz w:val="18"/>
        </w:rPr>
        <w:t>清单</w:t>
      </w:r>
      <w:r>
        <w:rPr>
          <w:rFonts w:ascii="Arial" w:hAnsi="Arial" w:cs="Arial"/>
          <w:color w:val="000000"/>
          <w:kern w:val="0"/>
          <w:sz w:val="18"/>
        </w:rPr>
        <w:t>4</w:t>
      </w:r>
      <w:r>
        <w:rPr>
          <w:rFonts w:ascii="Arial" w:hAnsi="Arial" w:cs="Arial"/>
          <w:color w:val="000000"/>
          <w:kern w:val="0"/>
          <w:sz w:val="18"/>
        </w:rPr>
        <w:t>：</w:t>
      </w:r>
      <w:r>
        <w:rPr>
          <w:rFonts w:ascii="Arial" w:hAnsi="Arial" w:cs="Arial"/>
          <w:color w:val="000000"/>
          <w:kern w:val="0"/>
          <w:sz w:val="18"/>
          <w:szCs w:val="18"/>
        </w:rPr>
        <w:t> </w:t>
      </w:r>
      <w:r>
        <w:rPr>
          <w:rFonts w:ascii="Arial" w:hAnsi="Arial" w:cs="Arial"/>
          <w:color w:val="000000"/>
          <w:kern w:val="0"/>
          <w:sz w:val="18"/>
          <w:szCs w:val="18"/>
        </w:rPr>
        <w:br/>
      </w:r>
      <w:r>
        <w:rPr>
          <w:rFonts w:ascii="Arial" w:hAnsi="Arial" w:cs="Arial"/>
          <w:color w:val="000000"/>
          <w:kern w:val="0"/>
          <w:sz w:val="18"/>
        </w:rPr>
        <w:t>MaxTenuringThreshold=1</w:t>
      </w:r>
      <w:r>
        <w:rPr>
          <w:rFonts w:ascii="Arial" w:hAnsi="Arial" w:cs="Arial"/>
          <w:color w:val="000000"/>
          <w:kern w:val="0"/>
          <w:sz w:val="18"/>
          <w:szCs w:val="18"/>
        </w:rPr>
        <w:t> </w:t>
      </w:r>
      <w:r>
        <w:rPr>
          <w:rFonts w:ascii="Arial" w:hAnsi="Arial" w:cs="Arial"/>
          <w:color w:val="000000"/>
          <w:kern w:val="0"/>
          <w:sz w:val="18"/>
          <w:szCs w:val="18"/>
        </w:rPr>
        <w:br/>
      </w:r>
      <w:r>
        <w:rPr>
          <w:rFonts w:ascii="Arial" w:hAnsi="Arial" w:cs="Arial"/>
          <w:color w:val="000000"/>
          <w:kern w:val="0"/>
          <w:sz w:val="18"/>
          <w:szCs w:val="18"/>
        </w:rPr>
        <w:br/>
      </w:r>
      <w:r>
        <w:rPr>
          <w:rFonts w:ascii="Arial" w:hAnsi="Arial" w:cs="Arial"/>
          <w:color w:val="000000"/>
          <w:kern w:val="0"/>
          <w:sz w:val="18"/>
        </w:rPr>
        <w:t>[GC [DefNew</w:t>
      </w:r>
      <w:r>
        <w:rPr>
          <w:rFonts w:ascii="Arial" w:hAnsi="Arial" w:cs="Arial"/>
          <w:color w:val="000000"/>
          <w:kern w:val="0"/>
          <w:sz w:val="18"/>
          <w:szCs w:val="18"/>
        </w:rPr>
        <w:t> </w:t>
      </w:r>
      <w:r>
        <w:rPr>
          <w:rFonts w:ascii="Arial" w:hAnsi="Arial" w:cs="Arial"/>
          <w:color w:val="000000"/>
          <w:kern w:val="0"/>
          <w:sz w:val="18"/>
          <w:szCs w:val="18"/>
        </w:rPr>
        <w:br/>
      </w:r>
      <w:r>
        <w:rPr>
          <w:rFonts w:ascii="Arial" w:hAnsi="Arial" w:cs="Arial"/>
          <w:color w:val="000000"/>
          <w:kern w:val="0"/>
          <w:sz w:val="18"/>
        </w:rPr>
        <w:t>Desired survivor size 524288 bytes, new threshold 1 (max 1)</w:t>
      </w:r>
      <w:r>
        <w:rPr>
          <w:rFonts w:ascii="Arial" w:hAnsi="Arial" w:cs="Arial"/>
          <w:color w:val="000000"/>
          <w:kern w:val="0"/>
          <w:sz w:val="18"/>
          <w:szCs w:val="18"/>
        </w:rPr>
        <w:t> </w:t>
      </w:r>
      <w:r>
        <w:rPr>
          <w:rFonts w:ascii="Arial" w:hAnsi="Arial" w:cs="Arial"/>
          <w:color w:val="000000"/>
          <w:kern w:val="0"/>
          <w:sz w:val="18"/>
          <w:szCs w:val="18"/>
        </w:rPr>
        <w:br/>
      </w:r>
      <w:r>
        <w:rPr>
          <w:rFonts w:ascii="Arial" w:hAnsi="Arial" w:cs="Arial"/>
          <w:color w:val="000000"/>
          <w:kern w:val="0"/>
          <w:sz w:val="18"/>
        </w:rPr>
        <w:t>- age   1:     414664 bytes,     414664 total</w:t>
      </w:r>
      <w:r>
        <w:rPr>
          <w:rFonts w:ascii="Arial" w:hAnsi="Arial" w:cs="Arial"/>
          <w:color w:val="000000"/>
          <w:kern w:val="0"/>
          <w:sz w:val="18"/>
          <w:szCs w:val="18"/>
        </w:rPr>
        <w:t> </w:t>
      </w:r>
      <w:r>
        <w:rPr>
          <w:rFonts w:ascii="Arial" w:hAnsi="Arial" w:cs="Arial"/>
          <w:color w:val="000000"/>
          <w:kern w:val="0"/>
          <w:sz w:val="18"/>
          <w:szCs w:val="18"/>
        </w:rPr>
        <w:br/>
      </w:r>
      <w:r>
        <w:rPr>
          <w:rFonts w:ascii="Arial" w:hAnsi="Arial" w:cs="Arial"/>
          <w:color w:val="000000"/>
          <w:kern w:val="0"/>
          <w:sz w:val="18"/>
        </w:rPr>
        <w:lastRenderedPageBreak/>
        <w:t xml:space="preserve">: 4859K-&gt;404K(9216K), 0.0065012 secs] 4859K-&gt;4500K(19456K), 0.0065283 secs] </w:t>
      </w:r>
      <w:r>
        <w:rPr>
          <w:rFonts w:ascii="Arial" w:hAnsi="Arial" w:cs="Arial"/>
          <w:color w:val="000000"/>
          <w:kern w:val="0"/>
          <w:sz w:val="18"/>
        </w:rPr>
        <w:t>[Times: user=0.02 sys=0.00, real=0.02 secs]</w:t>
      </w:r>
      <w:r>
        <w:rPr>
          <w:rFonts w:ascii="Arial" w:hAnsi="Arial" w:cs="Arial"/>
          <w:color w:val="000000"/>
          <w:kern w:val="0"/>
          <w:sz w:val="18"/>
          <w:szCs w:val="18"/>
        </w:rPr>
        <w:t> </w:t>
      </w:r>
      <w:r>
        <w:rPr>
          <w:rFonts w:ascii="Arial" w:hAnsi="Arial" w:cs="Arial"/>
          <w:color w:val="000000"/>
          <w:kern w:val="0"/>
          <w:sz w:val="18"/>
          <w:szCs w:val="18"/>
        </w:rPr>
        <w:br/>
      </w:r>
      <w:r>
        <w:rPr>
          <w:rFonts w:ascii="Arial" w:hAnsi="Arial" w:cs="Arial"/>
          <w:color w:val="000000"/>
          <w:kern w:val="0"/>
          <w:sz w:val="18"/>
        </w:rPr>
        <w:t>[GC [DefNew</w:t>
      </w:r>
      <w:r>
        <w:rPr>
          <w:rFonts w:ascii="Arial" w:hAnsi="Arial" w:cs="Arial"/>
          <w:color w:val="000000"/>
          <w:kern w:val="0"/>
          <w:sz w:val="18"/>
          <w:szCs w:val="18"/>
        </w:rPr>
        <w:t> </w:t>
      </w:r>
      <w:r>
        <w:rPr>
          <w:rFonts w:ascii="Arial" w:hAnsi="Arial" w:cs="Arial"/>
          <w:color w:val="000000"/>
          <w:kern w:val="0"/>
          <w:sz w:val="18"/>
          <w:szCs w:val="18"/>
        </w:rPr>
        <w:br/>
      </w:r>
      <w:r>
        <w:rPr>
          <w:rFonts w:ascii="Arial" w:hAnsi="Arial" w:cs="Arial"/>
          <w:color w:val="000000"/>
          <w:kern w:val="0"/>
          <w:sz w:val="18"/>
        </w:rPr>
        <w:t>Desired survivor size 524288 bytes, new threshold 1 (max 1)</w:t>
      </w:r>
      <w:r>
        <w:rPr>
          <w:rFonts w:ascii="Arial" w:hAnsi="Arial" w:cs="Arial"/>
          <w:color w:val="000000"/>
          <w:kern w:val="0"/>
          <w:sz w:val="18"/>
          <w:szCs w:val="18"/>
        </w:rPr>
        <w:t> </w:t>
      </w:r>
      <w:r>
        <w:rPr>
          <w:rFonts w:ascii="Arial" w:hAnsi="Arial" w:cs="Arial"/>
          <w:color w:val="000000"/>
          <w:kern w:val="0"/>
          <w:sz w:val="18"/>
          <w:szCs w:val="18"/>
        </w:rPr>
        <w:br/>
      </w:r>
      <w:r>
        <w:rPr>
          <w:rFonts w:ascii="Arial" w:hAnsi="Arial" w:cs="Arial"/>
          <w:color w:val="000000"/>
          <w:kern w:val="0"/>
          <w:sz w:val="18"/>
        </w:rPr>
        <w:t>: 4500K-&gt;0K(9216K), 0.0009253 secs] 8596K-&gt;4500K(19456K), 0.0009458 secs] [Times: user=0.00 sys=0.00, real=0.00 secs]</w:t>
      </w:r>
      <w:r>
        <w:rPr>
          <w:rFonts w:ascii="Arial" w:hAnsi="Arial" w:cs="Arial"/>
          <w:color w:val="000000"/>
          <w:kern w:val="0"/>
          <w:sz w:val="18"/>
          <w:szCs w:val="18"/>
        </w:rPr>
        <w:t> </w:t>
      </w:r>
      <w:r>
        <w:rPr>
          <w:rFonts w:ascii="Arial" w:hAnsi="Arial" w:cs="Arial"/>
          <w:color w:val="000000"/>
          <w:kern w:val="0"/>
          <w:sz w:val="18"/>
          <w:szCs w:val="18"/>
        </w:rPr>
        <w:br/>
      </w:r>
      <w:r>
        <w:rPr>
          <w:rFonts w:ascii="Arial" w:hAnsi="Arial" w:cs="Arial"/>
          <w:color w:val="000000"/>
          <w:kern w:val="0"/>
          <w:sz w:val="18"/>
        </w:rPr>
        <w:t>Heap</w:t>
      </w:r>
      <w:r>
        <w:rPr>
          <w:rFonts w:ascii="Arial" w:hAnsi="Arial" w:cs="Arial"/>
          <w:color w:val="000000"/>
          <w:kern w:val="0"/>
          <w:sz w:val="18"/>
          <w:szCs w:val="18"/>
        </w:rPr>
        <w:t> </w:t>
      </w:r>
      <w:r>
        <w:rPr>
          <w:rFonts w:ascii="Arial" w:hAnsi="Arial" w:cs="Arial"/>
          <w:color w:val="000000"/>
          <w:kern w:val="0"/>
          <w:sz w:val="18"/>
          <w:szCs w:val="18"/>
        </w:rPr>
        <w:br/>
      </w:r>
      <w:r>
        <w:rPr>
          <w:rFonts w:ascii="Arial" w:hAnsi="Arial" w:cs="Arial"/>
          <w:color w:val="000000"/>
          <w:kern w:val="0"/>
          <w:sz w:val="18"/>
        </w:rPr>
        <w:t>def new gene</w:t>
      </w:r>
      <w:r>
        <w:rPr>
          <w:rFonts w:ascii="Arial" w:hAnsi="Arial" w:cs="Arial"/>
          <w:color w:val="000000"/>
          <w:kern w:val="0"/>
          <w:sz w:val="18"/>
        </w:rPr>
        <w:t>ration   total 9216K, used 4178K [0x029d0000, 0x033d0000, 0x033d0000)</w:t>
      </w:r>
      <w:r>
        <w:rPr>
          <w:rFonts w:ascii="Arial" w:hAnsi="Arial" w:cs="Arial"/>
          <w:color w:val="000000"/>
          <w:kern w:val="0"/>
          <w:sz w:val="18"/>
          <w:szCs w:val="18"/>
        </w:rPr>
        <w:t> </w:t>
      </w:r>
      <w:r>
        <w:rPr>
          <w:rFonts w:ascii="Arial" w:hAnsi="Arial" w:cs="Arial"/>
          <w:color w:val="000000"/>
          <w:kern w:val="0"/>
          <w:sz w:val="18"/>
          <w:szCs w:val="18"/>
        </w:rPr>
        <w:br/>
      </w:r>
      <w:r>
        <w:rPr>
          <w:rFonts w:ascii="Arial" w:hAnsi="Arial" w:cs="Arial"/>
          <w:color w:val="000000"/>
          <w:kern w:val="0"/>
          <w:sz w:val="18"/>
        </w:rPr>
        <w:t>  eden space 8192K,  51% used [0x029d0000, 0x02de4828, 0x031d0000)</w:t>
      </w:r>
      <w:r>
        <w:rPr>
          <w:rFonts w:ascii="Arial" w:hAnsi="Arial" w:cs="Arial"/>
          <w:color w:val="000000"/>
          <w:kern w:val="0"/>
          <w:sz w:val="18"/>
          <w:szCs w:val="18"/>
        </w:rPr>
        <w:t> </w:t>
      </w:r>
      <w:r>
        <w:rPr>
          <w:rFonts w:ascii="Arial" w:hAnsi="Arial" w:cs="Arial"/>
          <w:color w:val="000000"/>
          <w:kern w:val="0"/>
          <w:sz w:val="18"/>
          <w:szCs w:val="18"/>
        </w:rPr>
        <w:br/>
      </w:r>
      <w:r>
        <w:rPr>
          <w:rFonts w:ascii="Arial" w:hAnsi="Arial" w:cs="Arial"/>
          <w:color w:val="000000"/>
          <w:kern w:val="0"/>
          <w:sz w:val="18"/>
        </w:rPr>
        <w:t>  from space 1024K,   0% used [0x031d0000, 0x031d0000, 0x032d0000)</w:t>
      </w:r>
      <w:r>
        <w:rPr>
          <w:rFonts w:ascii="Arial" w:hAnsi="Arial" w:cs="Arial"/>
          <w:color w:val="000000"/>
          <w:kern w:val="0"/>
          <w:sz w:val="18"/>
          <w:szCs w:val="18"/>
        </w:rPr>
        <w:t> </w:t>
      </w:r>
      <w:r>
        <w:rPr>
          <w:rFonts w:ascii="Arial" w:hAnsi="Arial" w:cs="Arial"/>
          <w:color w:val="000000"/>
          <w:kern w:val="0"/>
          <w:sz w:val="18"/>
          <w:szCs w:val="18"/>
        </w:rPr>
        <w:br/>
      </w:r>
      <w:r>
        <w:rPr>
          <w:rFonts w:ascii="Arial" w:hAnsi="Arial" w:cs="Arial"/>
          <w:color w:val="000000"/>
          <w:kern w:val="0"/>
          <w:sz w:val="18"/>
        </w:rPr>
        <w:t>  to   space 1024K,   0% used [0x032d0000, 0x032d</w:t>
      </w:r>
      <w:r>
        <w:rPr>
          <w:rFonts w:ascii="Arial" w:hAnsi="Arial" w:cs="Arial"/>
          <w:color w:val="000000"/>
          <w:kern w:val="0"/>
          <w:sz w:val="18"/>
        </w:rPr>
        <w:t>0000, 0x033d0000)</w:t>
      </w:r>
      <w:r>
        <w:rPr>
          <w:rFonts w:ascii="Arial" w:hAnsi="Arial" w:cs="Arial"/>
          <w:color w:val="000000"/>
          <w:kern w:val="0"/>
          <w:sz w:val="18"/>
          <w:szCs w:val="18"/>
        </w:rPr>
        <w:t> </w:t>
      </w:r>
      <w:r>
        <w:rPr>
          <w:rFonts w:ascii="Arial" w:hAnsi="Arial" w:cs="Arial"/>
          <w:color w:val="000000"/>
          <w:kern w:val="0"/>
          <w:sz w:val="18"/>
          <w:szCs w:val="18"/>
        </w:rPr>
        <w:br/>
      </w:r>
      <w:r>
        <w:rPr>
          <w:rFonts w:ascii="Arial" w:hAnsi="Arial" w:cs="Arial"/>
          <w:color w:val="000000"/>
          <w:kern w:val="0"/>
          <w:sz w:val="18"/>
        </w:rPr>
        <w:t>tenured generation   total 10240K, used 4500K [0x033d0000, 0x03dd0000, 0x03dd0000)</w:t>
      </w:r>
      <w:r>
        <w:rPr>
          <w:rFonts w:ascii="Arial" w:hAnsi="Arial" w:cs="Arial"/>
          <w:color w:val="000000"/>
          <w:kern w:val="0"/>
          <w:sz w:val="18"/>
          <w:szCs w:val="18"/>
        </w:rPr>
        <w:t> </w:t>
      </w:r>
      <w:r>
        <w:rPr>
          <w:rFonts w:ascii="Arial" w:hAnsi="Arial" w:cs="Arial"/>
          <w:color w:val="000000"/>
          <w:kern w:val="0"/>
          <w:sz w:val="18"/>
          <w:szCs w:val="18"/>
        </w:rPr>
        <w:br/>
      </w:r>
      <w:r>
        <w:rPr>
          <w:rFonts w:ascii="Arial" w:hAnsi="Arial" w:cs="Arial"/>
          <w:color w:val="000000"/>
          <w:kern w:val="0"/>
          <w:sz w:val="18"/>
        </w:rPr>
        <w:t>   the space 10240K,  43% used [0x033d0000, 0x03835348, 0x03835400, 0x03dd0000)</w:t>
      </w:r>
      <w:r>
        <w:rPr>
          <w:rFonts w:ascii="Arial" w:hAnsi="Arial" w:cs="Arial"/>
          <w:color w:val="000000"/>
          <w:kern w:val="0"/>
          <w:sz w:val="18"/>
          <w:szCs w:val="18"/>
        </w:rPr>
        <w:t> </w:t>
      </w:r>
      <w:r>
        <w:rPr>
          <w:rFonts w:ascii="Arial" w:hAnsi="Arial" w:cs="Arial"/>
          <w:color w:val="000000"/>
          <w:kern w:val="0"/>
          <w:sz w:val="18"/>
          <w:szCs w:val="18"/>
        </w:rPr>
        <w:br/>
      </w:r>
      <w:r>
        <w:rPr>
          <w:rFonts w:ascii="Arial" w:hAnsi="Arial" w:cs="Arial"/>
          <w:color w:val="000000"/>
          <w:kern w:val="0"/>
          <w:sz w:val="18"/>
        </w:rPr>
        <w:t>compacting perm gen  total 12288K, used 2114K [0x03dd0000, 0x049d0000, 0</w:t>
      </w:r>
      <w:r>
        <w:rPr>
          <w:rFonts w:ascii="Arial" w:hAnsi="Arial" w:cs="Arial"/>
          <w:color w:val="000000"/>
          <w:kern w:val="0"/>
          <w:sz w:val="18"/>
        </w:rPr>
        <w:t>x07dd0000)</w:t>
      </w:r>
      <w:r>
        <w:rPr>
          <w:rFonts w:ascii="Arial" w:hAnsi="Arial" w:cs="Arial"/>
          <w:color w:val="000000"/>
          <w:kern w:val="0"/>
          <w:sz w:val="18"/>
          <w:szCs w:val="18"/>
        </w:rPr>
        <w:t> </w:t>
      </w:r>
      <w:r>
        <w:rPr>
          <w:rFonts w:ascii="Arial" w:hAnsi="Arial" w:cs="Arial"/>
          <w:color w:val="000000"/>
          <w:kern w:val="0"/>
          <w:sz w:val="18"/>
          <w:szCs w:val="18"/>
        </w:rPr>
        <w:br/>
      </w:r>
      <w:r>
        <w:rPr>
          <w:rFonts w:ascii="Arial" w:hAnsi="Arial" w:cs="Arial"/>
          <w:color w:val="000000"/>
          <w:kern w:val="0"/>
          <w:sz w:val="18"/>
        </w:rPr>
        <w:t>   the space 12288K,  17% used [0x03dd0000, 0x03fe0998, 0x03fe0a00, 0x049d0000)</w:t>
      </w:r>
      <w:r>
        <w:rPr>
          <w:rFonts w:ascii="Arial" w:hAnsi="Arial" w:cs="Arial"/>
          <w:color w:val="000000"/>
          <w:kern w:val="0"/>
          <w:sz w:val="18"/>
          <w:szCs w:val="18"/>
        </w:rPr>
        <w:t> </w:t>
      </w:r>
      <w:r>
        <w:rPr>
          <w:rFonts w:ascii="Arial" w:hAnsi="Arial" w:cs="Arial"/>
          <w:color w:val="000000"/>
          <w:kern w:val="0"/>
          <w:sz w:val="18"/>
          <w:szCs w:val="18"/>
        </w:rPr>
        <w:br/>
      </w:r>
      <w:r>
        <w:rPr>
          <w:rFonts w:ascii="Arial" w:hAnsi="Arial" w:cs="Arial"/>
          <w:color w:val="000000"/>
          <w:kern w:val="0"/>
          <w:sz w:val="18"/>
        </w:rPr>
        <w:t>No shared spaces configured.</w:t>
      </w:r>
      <w:r>
        <w:rPr>
          <w:rFonts w:ascii="Arial" w:hAnsi="Arial" w:cs="Arial"/>
          <w:color w:val="000000"/>
          <w:kern w:val="0"/>
          <w:sz w:val="18"/>
          <w:szCs w:val="18"/>
        </w:rPr>
        <w:t> </w:t>
      </w:r>
      <w:r>
        <w:rPr>
          <w:rFonts w:ascii="Arial" w:hAnsi="Arial" w:cs="Arial"/>
          <w:color w:val="000000"/>
          <w:kern w:val="0"/>
          <w:sz w:val="18"/>
          <w:szCs w:val="18"/>
        </w:rPr>
        <w:br/>
      </w:r>
      <w:r>
        <w:rPr>
          <w:rFonts w:ascii="Arial" w:hAnsi="Arial" w:cs="Arial"/>
          <w:color w:val="000000"/>
          <w:kern w:val="0"/>
          <w:sz w:val="18"/>
          <w:szCs w:val="18"/>
        </w:rPr>
        <w:br/>
      </w:r>
      <w:r>
        <w:rPr>
          <w:rFonts w:ascii="Arial" w:hAnsi="Arial" w:cs="Arial"/>
          <w:color w:val="000000"/>
          <w:kern w:val="0"/>
          <w:sz w:val="18"/>
        </w:rPr>
        <w:t>MaxTenuringThreshold=15</w:t>
      </w:r>
      <w:r>
        <w:rPr>
          <w:rFonts w:ascii="Arial" w:hAnsi="Arial" w:cs="Arial"/>
          <w:color w:val="000000"/>
          <w:kern w:val="0"/>
          <w:sz w:val="18"/>
          <w:szCs w:val="18"/>
        </w:rPr>
        <w:t> </w:t>
      </w:r>
      <w:r>
        <w:rPr>
          <w:rFonts w:ascii="Arial" w:hAnsi="Arial" w:cs="Arial"/>
          <w:color w:val="000000"/>
          <w:kern w:val="0"/>
          <w:sz w:val="18"/>
          <w:szCs w:val="18"/>
        </w:rPr>
        <w:br/>
      </w:r>
      <w:r>
        <w:rPr>
          <w:rFonts w:ascii="Arial" w:hAnsi="Arial" w:cs="Arial"/>
          <w:color w:val="000000"/>
          <w:kern w:val="0"/>
          <w:sz w:val="18"/>
        </w:rPr>
        <w:t>[GC [DefNew</w:t>
      </w:r>
      <w:r>
        <w:rPr>
          <w:rFonts w:ascii="Arial" w:hAnsi="Arial" w:cs="Arial"/>
          <w:color w:val="000000"/>
          <w:kern w:val="0"/>
          <w:sz w:val="18"/>
          <w:szCs w:val="18"/>
        </w:rPr>
        <w:t> </w:t>
      </w:r>
      <w:r>
        <w:rPr>
          <w:rFonts w:ascii="Arial" w:hAnsi="Arial" w:cs="Arial"/>
          <w:color w:val="000000"/>
          <w:kern w:val="0"/>
          <w:sz w:val="18"/>
          <w:szCs w:val="18"/>
        </w:rPr>
        <w:br/>
      </w:r>
      <w:r>
        <w:rPr>
          <w:rFonts w:ascii="Arial" w:hAnsi="Arial" w:cs="Arial"/>
          <w:color w:val="000000"/>
          <w:kern w:val="0"/>
          <w:sz w:val="18"/>
        </w:rPr>
        <w:t>Desired survivor size 524288 bytes, new threshold 15 (max 15)</w:t>
      </w:r>
      <w:r>
        <w:rPr>
          <w:rFonts w:ascii="Arial" w:hAnsi="Arial" w:cs="Arial"/>
          <w:color w:val="000000"/>
          <w:kern w:val="0"/>
          <w:sz w:val="18"/>
          <w:szCs w:val="18"/>
        </w:rPr>
        <w:t> </w:t>
      </w:r>
      <w:r>
        <w:rPr>
          <w:rFonts w:ascii="Arial" w:hAnsi="Arial" w:cs="Arial"/>
          <w:color w:val="000000"/>
          <w:kern w:val="0"/>
          <w:sz w:val="18"/>
          <w:szCs w:val="18"/>
        </w:rPr>
        <w:br/>
      </w:r>
      <w:r>
        <w:rPr>
          <w:rFonts w:ascii="Arial" w:hAnsi="Arial" w:cs="Arial"/>
          <w:color w:val="000000"/>
          <w:kern w:val="0"/>
          <w:sz w:val="18"/>
        </w:rPr>
        <w:t>- age   1:     414664 bytes,   </w:t>
      </w:r>
      <w:r>
        <w:rPr>
          <w:rFonts w:ascii="Arial" w:hAnsi="Arial" w:cs="Arial"/>
          <w:color w:val="000000"/>
          <w:kern w:val="0"/>
          <w:sz w:val="18"/>
        </w:rPr>
        <w:t>  414664 total</w:t>
      </w:r>
      <w:r>
        <w:rPr>
          <w:rFonts w:ascii="Arial" w:hAnsi="Arial" w:cs="Arial"/>
          <w:color w:val="000000"/>
          <w:kern w:val="0"/>
          <w:sz w:val="18"/>
          <w:szCs w:val="18"/>
        </w:rPr>
        <w:t> </w:t>
      </w:r>
      <w:r>
        <w:rPr>
          <w:rFonts w:ascii="Arial" w:hAnsi="Arial" w:cs="Arial"/>
          <w:color w:val="000000"/>
          <w:kern w:val="0"/>
          <w:sz w:val="18"/>
          <w:szCs w:val="18"/>
        </w:rPr>
        <w:br/>
      </w:r>
      <w:r>
        <w:rPr>
          <w:rFonts w:ascii="Arial" w:hAnsi="Arial" w:cs="Arial"/>
          <w:color w:val="000000"/>
          <w:kern w:val="0"/>
          <w:sz w:val="18"/>
        </w:rPr>
        <w:t>: 4859K-&gt;404K(9216K), 0.0049637 secs] 4859K-&gt;4500K(19456K), 0.0049932 secs] [Times: user=0.00 sys=0.00, real=0.00 secs]</w:t>
      </w:r>
      <w:r>
        <w:rPr>
          <w:rFonts w:ascii="Arial" w:hAnsi="Arial" w:cs="Arial"/>
          <w:color w:val="000000"/>
          <w:kern w:val="0"/>
          <w:sz w:val="18"/>
          <w:szCs w:val="18"/>
        </w:rPr>
        <w:t> </w:t>
      </w:r>
      <w:r>
        <w:rPr>
          <w:rFonts w:ascii="Arial" w:hAnsi="Arial" w:cs="Arial"/>
          <w:color w:val="000000"/>
          <w:kern w:val="0"/>
          <w:sz w:val="18"/>
          <w:szCs w:val="18"/>
        </w:rPr>
        <w:br/>
      </w:r>
      <w:r>
        <w:rPr>
          <w:rFonts w:ascii="Arial" w:hAnsi="Arial" w:cs="Arial"/>
          <w:color w:val="000000"/>
          <w:kern w:val="0"/>
          <w:sz w:val="18"/>
        </w:rPr>
        <w:t>[GC [DefNew</w:t>
      </w:r>
      <w:r>
        <w:rPr>
          <w:rFonts w:ascii="Arial" w:hAnsi="Arial" w:cs="Arial"/>
          <w:color w:val="000000"/>
          <w:kern w:val="0"/>
          <w:sz w:val="18"/>
          <w:szCs w:val="18"/>
        </w:rPr>
        <w:t> </w:t>
      </w:r>
      <w:r>
        <w:rPr>
          <w:rFonts w:ascii="Arial" w:hAnsi="Arial" w:cs="Arial"/>
          <w:color w:val="000000"/>
          <w:kern w:val="0"/>
          <w:sz w:val="18"/>
          <w:szCs w:val="18"/>
        </w:rPr>
        <w:br/>
      </w:r>
      <w:r>
        <w:rPr>
          <w:rFonts w:ascii="Arial" w:hAnsi="Arial" w:cs="Arial"/>
          <w:color w:val="000000"/>
          <w:kern w:val="0"/>
          <w:sz w:val="18"/>
        </w:rPr>
        <w:t>Desired survivor size 524288 bytes, new threshold 15 (max 15)</w:t>
      </w:r>
      <w:r>
        <w:rPr>
          <w:rFonts w:ascii="Arial" w:hAnsi="Arial" w:cs="Arial"/>
          <w:color w:val="000000"/>
          <w:kern w:val="0"/>
          <w:sz w:val="18"/>
          <w:szCs w:val="18"/>
        </w:rPr>
        <w:t> </w:t>
      </w:r>
      <w:r>
        <w:rPr>
          <w:rFonts w:ascii="Arial" w:hAnsi="Arial" w:cs="Arial"/>
          <w:color w:val="000000"/>
          <w:kern w:val="0"/>
          <w:sz w:val="18"/>
          <w:szCs w:val="18"/>
        </w:rPr>
        <w:br/>
      </w:r>
      <w:r>
        <w:rPr>
          <w:rFonts w:ascii="Arial" w:hAnsi="Arial" w:cs="Arial"/>
          <w:color w:val="000000"/>
          <w:kern w:val="0"/>
          <w:sz w:val="18"/>
        </w:rPr>
        <w:t>- age   2:     414520 bytes,     414520 tot</w:t>
      </w:r>
      <w:r>
        <w:rPr>
          <w:rFonts w:ascii="Arial" w:hAnsi="Arial" w:cs="Arial"/>
          <w:color w:val="000000"/>
          <w:kern w:val="0"/>
          <w:sz w:val="18"/>
        </w:rPr>
        <w:t>al</w:t>
      </w:r>
      <w:r>
        <w:rPr>
          <w:rFonts w:ascii="Arial" w:hAnsi="Arial" w:cs="Arial"/>
          <w:color w:val="000000"/>
          <w:kern w:val="0"/>
          <w:sz w:val="18"/>
          <w:szCs w:val="18"/>
        </w:rPr>
        <w:t> </w:t>
      </w:r>
      <w:r>
        <w:rPr>
          <w:rFonts w:ascii="Arial" w:hAnsi="Arial" w:cs="Arial"/>
          <w:color w:val="000000"/>
          <w:kern w:val="0"/>
          <w:sz w:val="18"/>
          <w:szCs w:val="18"/>
        </w:rPr>
        <w:br/>
      </w:r>
      <w:r>
        <w:rPr>
          <w:rFonts w:ascii="Arial" w:hAnsi="Arial" w:cs="Arial"/>
          <w:color w:val="000000"/>
          <w:kern w:val="0"/>
          <w:sz w:val="18"/>
        </w:rPr>
        <w:t>: 4500K-&gt;404K(9216K), 0.0008091 secs] 8596K-&gt;4500K(19456K), 0.0008305 secs] [Times: user=0.00 sys=0.00, real=0.00 secs]</w:t>
      </w:r>
      <w:r>
        <w:rPr>
          <w:rFonts w:ascii="Arial" w:hAnsi="Arial" w:cs="Arial"/>
          <w:color w:val="000000"/>
          <w:kern w:val="0"/>
          <w:sz w:val="18"/>
          <w:szCs w:val="18"/>
        </w:rPr>
        <w:t> </w:t>
      </w:r>
      <w:r>
        <w:rPr>
          <w:rFonts w:ascii="Arial" w:hAnsi="Arial" w:cs="Arial"/>
          <w:color w:val="000000"/>
          <w:kern w:val="0"/>
          <w:sz w:val="18"/>
          <w:szCs w:val="18"/>
        </w:rPr>
        <w:br/>
      </w:r>
      <w:r>
        <w:rPr>
          <w:rFonts w:ascii="Arial" w:hAnsi="Arial" w:cs="Arial"/>
          <w:color w:val="000000"/>
          <w:kern w:val="0"/>
          <w:sz w:val="18"/>
        </w:rPr>
        <w:t>Heap</w:t>
      </w:r>
      <w:r>
        <w:rPr>
          <w:rFonts w:ascii="Arial" w:hAnsi="Arial" w:cs="Arial"/>
          <w:color w:val="000000"/>
          <w:kern w:val="0"/>
          <w:sz w:val="18"/>
          <w:szCs w:val="18"/>
        </w:rPr>
        <w:t> </w:t>
      </w:r>
      <w:r>
        <w:rPr>
          <w:rFonts w:ascii="Arial" w:hAnsi="Arial" w:cs="Arial"/>
          <w:color w:val="000000"/>
          <w:kern w:val="0"/>
          <w:sz w:val="18"/>
          <w:szCs w:val="18"/>
        </w:rPr>
        <w:br/>
      </w:r>
      <w:r>
        <w:rPr>
          <w:rFonts w:ascii="Arial" w:hAnsi="Arial" w:cs="Arial"/>
          <w:color w:val="000000"/>
          <w:kern w:val="0"/>
          <w:sz w:val="18"/>
        </w:rPr>
        <w:t>def new generation   total 9216K, used 4582K [0x029d0000, 0x033d0000, 0x033d0000)</w:t>
      </w:r>
      <w:r>
        <w:rPr>
          <w:rFonts w:ascii="Arial" w:hAnsi="Arial" w:cs="Arial"/>
          <w:color w:val="000000"/>
          <w:kern w:val="0"/>
          <w:sz w:val="18"/>
          <w:szCs w:val="18"/>
        </w:rPr>
        <w:t> </w:t>
      </w:r>
      <w:r>
        <w:rPr>
          <w:rFonts w:ascii="Arial" w:hAnsi="Arial" w:cs="Arial"/>
          <w:color w:val="000000"/>
          <w:kern w:val="0"/>
          <w:sz w:val="18"/>
          <w:szCs w:val="18"/>
        </w:rPr>
        <w:br/>
      </w:r>
      <w:r>
        <w:rPr>
          <w:rFonts w:ascii="Arial" w:hAnsi="Arial" w:cs="Arial"/>
          <w:color w:val="000000"/>
          <w:kern w:val="0"/>
          <w:sz w:val="18"/>
        </w:rPr>
        <w:t>  eden space 8192K,  51% used [0x029d0000,</w:t>
      </w:r>
      <w:r>
        <w:rPr>
          <w:rFonts w:ascii="Arial" w:hAnsi="Arial" w:cs="Arial"/>
          <w:color w:val="000000"/>
          <w:kern w:val="0"/>
          <w:sz w:val="18"/>
        </w:rPr>
        <w:t xml:space="preserve"> 0x02de4828, 0x031d0000)</w:t>
      </w:r>
      <w:r>
        <w:rPr>
          <w:rFonts w:ascii="Arial" w:hAnsi="Arial" w:cs="Arial"/>
          <w:color w:val="000000"/>
          <w:kern w:val="0"/>
          <w:sz w:val="18"/>
          <w:szCs w:val="18"/>
        </w:rPr>
        <w:t> </w:t>
      </w:r>
      <w:r>
        <w:rPr>
          <w:rFonts w:ascii="Arial" w:hAnsi="Arial" w:cs="Arial"/>
          <w:color w:val="000000"/>
          <w:kern w:val="0"/>
          <w:sz w:val="18"/>
          <w:szCs w:val="18"/>
        </w:rPr>
        <w:br/>
      </w:r>
      <w:r>
        <w:rPr>
          <w:rFonts w:ascii="Arial" w:hAnsi="Arial" w:cs="Arial"/>
          <w:color w:val="000000"/>
          <w:kern w:val="0"/>
          <w:sz w:val="18"/>
        </w:rPr>
        <w:t>  from space 1024K,  39% used [0x031d0000, 0x03235338, 0x032d0000)</w:t>
      </w:r>
      <w:r>
        <w:rPr>
          <w:rFonts w:ascii="Arial" w:hAnsi="Arial" w:cs="Arial"/>
          <w:color w:val="000000"/>
          <w:kern w:val="0"/>
          <w:sz w:val="18"/>
          <w:szCs w:val="18"/>
        </w:rPr>
        <w:t> </w:t>
      </w:r>
      <w:r>
        <w:rPr>
          <w:rFonts w:ascii="Arial" w:hAnsi="Arial" w:cs="Arial"/>
          <w:color w:val="000000"/>
          <w:kern w:val="0"/>
          <w:sz w:val="18"/>
          <w:szCs w:val="18"/>
        </w:rPr>
        <w:br/>
      </w:r>
      <w:r>
        <w:rPr>
          <w:rFonts w:ascii="Arial" w:hAnsi="Arial" w:cs="Arial"/>
          <w:color w:val="000000"/>
          <w:kern w:val="0"/>
          <w:sz w:val="18"/>
        </w:rPr>
        <w:t>  to   space 1024K,   0% used [0x032d0000, 0x032d0000, 0x033d0000)</w:t>
      </w:r>
      <w:r>
        <w:rPr>
          <w:rFonts w:ascii="Arial" w:hAnsi="Arial" w:cs="Arial"/>
          <w:color w:val="000000"/>
          <w:kern w:val="0"/>
          <w:sz w:val="18"/>
          <w:szCs w:val="18"/>
        </w:rPr>
        <w:t> </w:t>
      </w:r>
      <w:r>
        <w:rPr>
          <w:rFonts w:ascii="Arial" w:hAnsi="Arial" w:cs="Arial"/>
          <w:color w:val="000000"/>
          <w:kern w:val="0"/>
          <w:sz w:val="18"/>
          <w:szCs w:val="18"/>
        </w:rPr>
        <w:br/>
      </w:r>
      <w:r>
        <w:rPr>
          <w:rFonts w:ascii="Arial" w:hAnsi="Arial" w:cs="Arial"/>
          <w:color w:val="000000"/>
          <w:kern w:val="0"/>
          <w:sz w:val="18"/>
        </w:rPr>
        <w:t>tenured generation   total 10240K, used 4096K [0x033d0000, 0x03dd0000, 0x03dd0000)</w:t>
      </w:r>
      <w:r>
        <w:rPr>
          <w:rFonts w:ascii="Arial" w:hAnsi="Arial" w:cs="Arial"/>
          <w:color w:val="000000"/>
          <w:kern w:val="0"/>
          <w:sz w:val="18"/>
          <w:szCs w:val="18"/>
        </w:rPr>
        <w:t> </w:t>
      </w:r>
      <w:r>
        <w:rPr>
          <w:rFonts w:ascii="Arial" w:hAnsi="Arial" w:cs="Arial"/>
          <w:color w:val="000000"/>
          <w:kern w:val="0"/>
          <w:sz w:val="18"/>
          <w:szCs w:val="18"/>
        </w:rPr>
        <w:br/>
      </w:r>
      <w:r>
        <w:rPr>
          <w:rFonts w:ascii="Arial" w:hAnsi="Arial" w:cs="Arial"/>
          <w:color w:val="000000"/>
          <w:kern w:val="0"/>
          <w:sz w:val="18"/>
        </w:rPr>
        <w:t>   the spa</w:t>
      </w:r>
      <w:r>
        <w:rPr>
          <w:rFonts w:ascii="Arial" w:hAnsi="Arial" w:cs="Arial"/>
          <w:color w:val="000000"/>
          <w:kern w:val="0"/>
          <w:sz w:val="18"/>
        </w:rPr>
        <w:t>ce 10240K,  40% used [0x033d0000, 0x037d0010, 0x037d0200, 0x03dd0000)</w:t>
      </w:r>
      <w:r>
        <w:rPr>
          <w:rFonts w:ascii="Arial" w:hAnsi="Arial" w:cs="Arial"/>
          <w:color w:val="000000"/>
          <w:kern w:val="0"/>
          <w:sz w:val="18"/>
          <w:szCs w:val="18"/>
        </w:rPr>
        <w:t> </w:t>
      </w:r>
      <w:r>
        <w:rPr>
          <w:rFonts w:ascii="Arial" w:hAnsi="Arial" w:cs="Arial"/>
          <w:color w:val="000000"/>
          <w:kern w:val="0"/>
          <w:sz w:val="18"/>
          <w:szCs w:val="18"/>
        </w:rPr>
        <w:br/>
      </w:r>
      <w:r>
        <w:rPr>
          <w:rFonts w:ascii="Arial" w:hAnsi="Arial" w:cs="Arial"/>
          <w:color w:val="000000"/>
          <w:kern w:val="0"/>
          <w:sz w:val="18"/>
        </w:rPr>
        <w:t>compacting perm gen  total 12288K, used 2114K [0x03dd0000, 0x049d0000, 0x07dd0000)</w:t>
      </w:r>
      <w:r>
        <w:rPr>
          <w:rFonts w:ascii="Arial" w:hAnsi="Arial" w:cs="Arial"/>
          <w:color w:val="000000"/>
          <w:kern w:val="0"/>
          <w:sz w:val="18"/>
          <w:szCs w:val="18"/>
        </w:rPr>
        <w:t> </w:t>
      </w:r>
      <w:r>
        <w:rPr>
          <w:rFonts w:ascii="Arial" w:hAnsi="Arial" w:cs="Arial"/>
          <w:color w:val="000000"/>
          <w:kern w:val="0"/>
          <w:sz w:val="18"/>
          <w:szCs w:val="18"/>
        </w:rPr>
        <w:br/>
      </w:r>
      <w:r>
        <w:rPr>
          <w:rFonts w:ascii="Arial" w:hAnsi="Arial" w:cs="Arial"/>
          <w:color w:val="000000"/>
          <w:kern w:val="0"/>
          <w:sz w:val="18"/>
        </w:rPr>
        <w:t>   the space 12288K,  17% used [0x03dd0000, 0x03fe0998, 0x03fe0a00, 0x049d0000)</w:t>
      </w:r>
      <w:r>
        <w:rPr>
          <w:rFonts w:ascii="Arial" w:hAnsi="Arial" w:cs="Arial"/>
          <w:color w:val="000000"/>
          <w:kern w:val="0"/>
          <w:sz w:val="18"/>
          <w:szCs w:val="18"/>
        </w:rPr>
        <w:t> </w:t>
      </w:r>
      <w:r>
        <w:rPr>
          <w:rFonts w:ascii="Arial" w:hAnsi="Arial" w:cs="Arial"/>
          <w:color w:val="000000"/>
          <w:kern w:val="0"/>
          <w:sz w:val="18"/>
          <w:szCs w:val="18"/>
        </w:rPr>
        <w:br/>
      </w:r>
      <w:r>
        <w:rPr>
          <w:rFonts w:ascii="Arial" w:hAnsi="Arial" w:cs="Arial"/>
          <w:color w:val="000000"/>
          <w:kern w:val="0"/>
          <w:sz w:val="18"/>
        </w:rPr>
        <w:t>No shared spaces con</w:t>
      </w:r>
      <w:r>
        <w:rPr>
          <w:rFonts w:ascii="Arial" w:hAnsi="Arial" w:cs="Arial"/>
          <w:color w:val="000000"/>
          <w:kern w:val="0"/>
          <w:sz w:val="18"/>
        </w:rPr>
        <w:t>figured.</w:t>
      </w:r>
      <w:r>
        <w:rPr>
          <w:rFonts w:ascii="Arial" w:hAnsi="Arial" w:cs="Arial"/>
          <w:color w:val="000000"/>
          <w:kern w:val="0"/>
          <w:sz w:val="18"/>
          <w:szCs w:val="18"/>
        </w:rPr>
        <w:t> </w:t>
      </w:r>
      <w:r>
        <w:rPr>
          <w:rFonts w:ascii="Arial" w:hAnsi="Arial" w:cs="Arial"/>
          <w:color w:val="000000"/>
          <w:kern w:val="0"/>
          <w:sz w:val="18"/>
          <w:szCs w:val="18"/>
        </w:rPr>
        <w:br/>
      </w:r>
      <w:r>
        <w:rPr>
          <w:rFonts w:ascii="Arial" w:hAnsi="Arial" w:cs="Arial"/>
          <w:color w:val="000000"/>
          <w:kern w:val="0"/>
          <w:sz w:val="18"/>
          <w:szCs w:val="18"/>
        </w:rPr>
        <w:br/>
      </w:r>
      <w:r>
        <w:rPr>
          <w:rFonts w:ascii="Arial" w:hAnsi="Arial" w:cs="Arial"/>
          <w:color w:val="000000"/>
          <w:kern w:val="0"/>
          <w:sz w:val="18"/>
        </w:rPr>
        <w:t>规则四：如果在</w:t>
      </w:r>
      <w:r>
        <w:rPr>
          <w:rFonts w:ascii="Arial" w:hAnsi="Arial" w:cs="Arial"/>
          <w:color w:val="000000"/>
          <w:kern w:val="0"/>
          <w:sz w:val="18"/>
        </w:rPr>
        <w:t>survivor</w:t>
      </w:r>
      <w:r>
        <w:rPr>
          <w:rFonts w:ascii="Arial" w:hAnsi="Arial" w:cs="Arial"/>
          <w:color w:val="000000"/>
          <w:kern w:val="0"/>
          <w:sz w:val="18"/>
        </w:rPr>
        <w:t>空间中相同年龄所有对象大小的累计值大于</w:t>
      </w:r>
      <w:r>
        <w:rPr>
          <w:rFonts w:ascii="Arial" w:hAnsi="Arial" w:cs="Arial"/>
          <w:color w:val="000000"/>
          <w:kern w:val="0"/>
          <w:sz w:val="18"/>
        </w:rPr>
        <w:t>survivor</w:t>
      </w:r>
      <w:r>
        <w:rPr>
          <w:rFonts w:ascii="Arial" w:hAnsi="Arial" w:cs="Arial"/>
          <w:color w:val="000000"/>
          <w:kern w:val="0"/>
          <w:sz w:val="18"/>
        </w:rPr>
        <w:t>空间的一半，大于或等于个年龄的对象就可以直接进入老年代，无需达到</w:t>
      </w:r>
      <w:r>
        <w:rPr>
          <w:rFonts w:ascii="Arial" w:hAnsi="Arial" w:cs="Arial"/>
          <w:color w:val="000000"/>
          <w:kern w:val="0"/>
          <w:sz w:val="18"/>
        </w:rPr>
        <w:t>MaxTenuringThreshold</w:t>
      </w:r>
      <w:r>
        <w:rPr>
          <w:rFonts w:ascii="Arial" w:hAnsi="Arial" w:cs="Arial"/>
          <w:color w:val="000000"/>
          <w:kern w:val="0"/>
          <w:sz w:val="18"/>
        </w:rPr>
        <w:t>中要求的年龄。</w:t>
      </w:r>
      <w:r>
        <w:rPr>
          <w:rFonts w:ascii="Arial" w:hAnsi="Arial" w:cs="Arial"/>
          <w:color w:val="000000"/>
          <w:kern w:val="0"/>
          <w:sz w:val="18"/>
          <w:szCs w:val="18"/>
        </w:rPr>
        <w:t> </w:t>
      </w:r>
      <w:r>
        <w:rPr>
          <w:rFonts w:ascii="Arial" w:hAnsi="Arial" w:cs="Arial"/>
          <w:color w:val="000000"/>
          <w:kern w:val="0"/>
          <w:sz w:val="18"/>
          <w:szCs w:val="18"/>
        </w:rPr>
        <w:br/>
      </w:r>
      <w:r>
        <w:rPr>
          <w:rFonts w:ascii="Arial" w:hAnsi="Arial" w:cs="Arial"/>
          <w:color w:val="000000"/>
          <w:kern w:val="0"/>
          <w:sz w:val="18"/>
          <w:szCs w:val="18"/>
        </w:rPr>
        <w:br/>
      </w:r>
      <w:r>
        <w:rPr>
          <w:rFonts w:ascii="Arial" w:hAnsi="Arial" w:cs="Arial"/>
          <w:color w:val="000000"/>
          <w:kern w:val="0"/>
          <w:sz w:val="18"/>
        </w:rPr>
        <w:t xml:space="preserve">　　执行</w:t>
      </w:r>
      <w:r>
        <w:rPr>
          <w:rFonts w:ascii="Arial" w:hAnsi="Arial" w:cs="Arial"/>
          <w:color w:val="000000"/>
          <w:kern w:val="0"/>
          <w:sz w:val="18"/>
        </w:rPr>
        <w:t>testTenuringThreshold2()</w:t>
      </w:r>
      <w:r>
        <w:rPr>
          <w:rFonts w:ascii="Arial" w:hAnsi="Arial" w:cs="Arial"/>
          <w:color w:val="000000"/>
          <w:kern w:val="0"/>
          <w:sz w:val="18"/>
        </w:rPr>
        <w:t>方法，并将设置</w:t>
      </w:r>
      <w:r>
        <w:rPr>
          <w:rFonts w:ascii="Arial" w:hAnsi="Arial" w:cs="Arial"/>
          <w:color w:val="000000"/>
          <w:kern w:val="0"/>
          <w:sz w:val="18"/>
        </w:rPr>
        <w:t>-XX:MaxTenuringThreshold=15</w:t>
      </w:r>
      <w:r>
        <w:rPr>
          <w:rFonts w:ascii="Arial" w:hAnsi="Arial" w:cs="Arial"/>
          <w:color w:val="000000"/>
          <w:kern w:val="0"/>
          <w:sz w:val="18"/>
        </w:rPr>
        <w:t>，发现运行结果中</w:t>
      </w:r>
      <w:r>
        <w:rPr>
          <w:rFonts w:ascii="Arial" w:hAnsi="Arial" w:cs="Arial"/>
          <w:color w:val="000000"/>
          <w:kern w:val="0"/>
          <w:sz w:val="18"/>
        </w:rPr>
        <w:t>survivor</w:t>
      </w:r>
      <w:r>
        <w:rPr>
          <w:rFonts w:ascii="Arial" w:hAnsi="Arial" w:cs="Arial"/>
          <w:color w:val="000000"/>
          <w:kern w:val="0"/>
          <w:sz w:val="18"/>
        </w:rPr>
        <w:t>占用仍然为</w:t>
      </w:r>
      <w:r>
        <w:rPr>
          <w:rFonts w:ascii="Arial" w:hAnsi="Arial" w:cs="Arial"/>
          <w:color w:val="000000"/>
          <w:kern w:val="0"/>
          <w:sz w:val="18"/>
        </w:rPr>
        <w:t>0%</w:t>
      </w:r>
      <w:r>
        <w:rPr>
          <w:rFonts w:ascii="Arial" w:hAnsi="Arial" w:cs="Arial"/>
          <w:color w:val="000000"/>
          <w:kern w:val="0"/>
          <w:sz w:val="18"/>
        </w:rPr>
        <w:t>，而老年代比预期增加了</w:t>
      </w:r>
      <w:r>
        <w:rPr>
          <w:rFonts w:ascii="Arial" w:hAnsi="Arial" w:cs="Arial"/>
          <w:color w:val="000000"/>
          <w:kern w:val="0"/>
          <w:sz w:val="18"/>
        </w:rPr>
        <w:t>6%</w:t>
      </w:r>
      <w:r>
        <w:rPr>
          <w:rFonts w:ascii="Arial" w:hAnsi="Arial" w:cs="Arial"/>
          <w:color w:val="000000"/>
          <w:kern w:val="0"/>
          <w:sz w:val="18"/>
        </w:rPr>
        <w:t>，也就是说</w:t>
      </w:r>
      <w:r>
        <w:rPr>
          <w:rFonts w:ascii="Arial" w:hAnsi="Arial" w:cs="Arial"/>
          <w:color w:val="000000"/>
          <w:kern w:val="0"/>
          <w:sz w:val="18"/>
        </w:rPr>
        <w:t>allocation1</w:t>
      </w:r>
      <w:r>
        <w:rPr>
          <w:rFonts w:ascii="Arial" w:hAnsi="Arial" w:cs="Arial"/>
          <w:color w:val="000000"/>
          <w:kern w:val="0"/>
          <w:sz w:val="18"/>
        </w:rPr>
        <w:t>、</w:t>
      </w:r>
      <w:r>
        <w:rPr>
          <w:rFonts w:ascii="Arial" w:hAnsi="Arial" w:cs="Arial"/>
          <w:color w:val="000000"/>
          <w:kern w:val="0"/>
          <w:sz w:val="18"/>
        </w:rPr>
        <w:t>allocation2</w:t>
      </w:r>
      <w:r>
        <w:rPr>
          <w:rFonts w:ascii="Arial" w:hAnsi="Arial" w:cs="Arial"/>
          <w:color w:val="000000"/>
          <w:kern w:val="0"/>
          <w:sz w:val="18"/>
        </w:rPr>
        <w:t>对象都直接进入</w:t>
      </w:r>
      <w:r>
        <w:rPr>
          <w:rFonts w:ascii="Arial" w:hAnsi="Arial" w:cs="Arial"/>
          <w:color w:val="000000"/>
          <w:kern w:val="0"/>
          <w:sz w:val="18"/>
        </w:rPr>
        <w:lastRenderedPageBreak/>
        <w:t>了老年代，而没有</w:t>
      </w:r>
      <w:r>
        <w:rPr>
          <w:rFonts w:ascii="Arial" w:hAnsi="Arial" w:cs="Arial"/>
          <w:color w:val="000000"/>
          <w:kern w:val="0"/>
          <w:sz w:val="18"/>
        </w:rPr>
        <w:t>等待到</w:t>
      </w:r>
      <w:r>
        <w:rPr>
          <w:rFonts w:ascii="Arial" w:hAnsi="Arial" w:cs="Arial"/>
          <w:color w:val="000000"/>
          <w:kern w:val="0"/>
          <w:sz w:val="18"/>
        </w:rPr>
        <w:t>15</w:t>
      </w:r>
      <w:r>
        <w:rPr>
          <w:rFonts w:ascii="Arial" w:hAnsi="Arial" w:cs="Arial"/>
          <w:color w:val="000000"/>
          <w:kern w:val="0"/>
          <w:sz w:val="18"/>
        </w:rPr>
        <w:t>岁的临界年龄。因为这</w:t>
      </w:r>
      <w:r>
        <w:rPr>
          <w:rFonts w:ascii="Arial" w:hAnsi="Arial" w:cs="Arial"/>
          <w:color w:val="000000"/>
          <w:kern w:val="0"/>
          <w:sz w:val="18"/>
        </w:rPr>
        <w:t>2</w:t>
      </w:r>
      <w:r>
        <w:rPr>
          <w:rFonts w:ascii="Arial" w:hAnsi="Arial" w:cs="Arial"/>
          <w:color w:val="000000"/>
          <w:kern w:val="0"/>
          <w:sz w:val="18"/>
        </w:rPr>
        <w:t>个对象加起来已经到达了</w:t>
      </w:r>
      <w:r>
        <w:rPr>
          <w:rFonts w:ascii="Arial" w:hAnsi="Arial" w:cs="Arial"/>
          <w:color w:val="000000"/>
          <w:kern w:val="0"/>
          <w:sz w:val="18"/>
        </w:rPr>
        <w:t>512K</w:t>
      </w:r>
      <w:r>
        <w:rPr>
          <w:rFonts w:ascii="Arial" w:hAnsi="Arial" w:cs="Arial"/>
          <w:color w:val="000000"/>
          <w:kern w:val="0"/>
          <w:sz w:val="18"/>
        </w:rPr>
        <w:t>，并且它们是同年的，满足同年对象达到</w:t>
      </w:r>
      <w:r>
        <w:rPr>
          <w:rFonts w:ascii="Arial" w:hAnsi="Arial" w:cs="Arial"/>
          <w:color w:val="000000"/>
          <w:kern w:val="0"/>
          <w:sz w:val="18"/>
        </w:rPr>
        <w:t>survivor</w:t>
      </w:r>
      <w:r>
        <w:rPr>
          <w:rFonts w:ascii="Arial" w:hAnsi="Arial" w:cs="Arial"/>
          <w:color w:val="000000"/>
          <w:kern w:val="0"/>
          <w:sz w:val="18"/>
        </w:rPr>
        <w:t>空间的一半规则。我们只要注释掉其中一个对象</w:t>
      </w:r>
      <w:r>
        <w:rPr>
          <w:rFonts w:ascii="Arial" w:hAnsi="Arial" w:cs="Arial"/>
          <w:color w:val="000000"/>
          <w:kern w:val="0"/>
          <w:sz w:val="18"/>
        </w:rPr>
        <w:t>new</w:t>
      </w:r>
      <w:r>
        <w:rPr>
          <w:rFonts w:ascii="Arial" w:hAnsi="Arial" w:cs="Arial"/>
          <w:color w:val="000000"/>
          <w:kern w:val="0"/>
          <w:sz w:val="18"/>
        </w:rPr>
        <w:t>操作，就会发现另外一个就不会晋升到老年代中去了。</w:t>
      </w:r>
      <w:r>
        <w:rPr>
          <w:rFonts w:ascii="Arial" w:hAnsi="Arial" w:cs="Arial"/>
          <w:color w:val="000000"/>
          <w:kern w:val="0"/>
          <w:sz w:val="18"/>
          <w:szCs w:val="18"/>
        </w:rPr>
        <w:t> </w:t>
      </w:r>
      <w:r>
        <w:rPr>
          <w:rFonts w:ascii="Arial" w:hAnsi="Arial" w:cs="Arial"/>
          <w:color w:val="000000"/>
          <w:kern w:val="0"/>
          <w:sz w:val="18"/>
          <w:szCs w:val="18"/>
        </w:rPr>
        <w:br/>
      </w:r>
      <w:r>
        <w:rPr>
          <w:rFonts w:ascii="Arial" w:hAnsi="Arial" w:cs="Arial"/>
          <w:color w:val="000000"/>
          <w:kern w:val="0"/>
          <w:sz w:val="18"/>
          <w:szCs w:val="18"/>
        </w:rPr>
        <w:br/>
      </w:r>
      <w:r>
        <w:rPr>
          <w:rFonts w:ascii="Arial" w:hAnsi="Arial" w:cs="Arial"/>
          <w:color w:val="000000"/>
          <w:kern w:val="0"/>
          <w:sz w:val="18"/>
        </w:rPr>
        <w:t>清单</w:t>
      </w:r>
      <w:r>
        <w:rPr>
          <w:rFonts w:ascii="Arial" w:hAnsi="Arial" w:cs="Arial"/>
          <w:color w:val="000000"/>
          <w:kern w:val="0"/>
          <w:sz w:val="18"/>
        </w:rPr>
        <w:t>5</w:t>
      </w:r>
      <w:r>
        <w:rPr>
          <w:rFonts w:ascii="Arial" w:hAnsi="Arial" w:cs="Arial"/>
          <w:color w:val="000000"/>
          <w:kern w:val="0"/>
          <w:sz w:val="18"/>
        </w:rPr>
        <w:t>：</w:t>
      </w:r>
      <w:r>
        <w:rPr>
          <w:rFonts w:ascii="Arial" w:hAnsi="Arial" w:cs="Arial"/>
          <w:color w:val="000000"/>
          <w:kern w:val="0"/>
          <w:sz w:val="18"/>
          <w:szCs w:val="18"/>
        </w:rPr>
        <w:t> </w:t>
      </w:r>
      <w:r>
        <w:rPr>
          <w:rFonts w:ascii="Arial" w:hAnsi="Arial" w:cs="Arial"/>
          <w:color w:val="000000"/>
          <w:kern w:val="0"/>
          <w:sz w:val="18"/>
          <w:szCs w:val="18"/>
        </w:rPr>
        <w:br/>
      </w:r>
      <w:r>
        <w:rPr>
          <w:rFonts w:ascii="Arial" w:hAnsi="Arial" w:cs="Arial"/>
          <w:color w:val="000000"/>
          <w:kern w:val="0"/>
          <w:sz w:val="18"/>
        </w:rPr>
        <w:t>[GC [DefNew</w:t>
      </w:r>
      <w:r>
        <w:rPr>
          <w:rFonts w:ascii="Arial" w:hAnsi="Arial" w:cs="Arial"/>
          <w:color w:val="000000"/>
          <w:kern w:val="0"/>
          <w:sz w:val="18"/>
          <w:szCs w:val="18"/>
        </w:rPr>
        <w:t> </w:t>
      </w:r>
      <w:r>
        <w:rPr>
          <w:rFonts w:ascii="Arial" w:hAnsi="Arial" w:cs="Arial"/>
          <w:color w:val="000000"/>
          <w:kern w:val="0"/>
          <w:sz w:val="18"/>
          <w:szCs w:val="18"/>
        </w:rPr>
        <w:br/>
      </w:r>
      <w:r>
        <w:rPr>
          <w:rFonts w:ascii="Arial" w:hAnsi="Arial" w:cs="Arial"/>
          <w:color w:val="000000"/>
          <w:kern w:val="0"/>
          <w:sz w:val="18"/>
        </w:rPr>
        <w:t>Desired survivor size 524288 bytes, new threshold 1 (max 15)</w:t>
      </w:r>
      <w:r>
        <w:rPr>
          <w:rFonts w:ascii="Arial" w:hAnsi="Arial" w:cs="Arial"/>
          <w:color w:val="000000"/>
          <w:kern w:val="0"/>
          <w:sz w:val="18"/>
          <w:szCs w:val="18"/>
        </w:rPr>
        <w:t> </w:t>
      </w:r>
      <w:r>
        <w:rPr>
          <w:rFonts w:ascii="Arial" w:hAnsi="Arial" w:cs="Arial"/>
          <w:color w:val="000000"/>
          <w:kern w:val="0"/>
          <w:sz w:val="18"/>
          <w:szCs w:val="18"/>
        </w:rPr>
        <w:br/>
      </w:r>
      <w:r>
        <w:rPr>
          <w:rFonts w:ascii="Arial" w:hAnsi="Arial" w:cs="Arial"/>
          <w:color w:val="000000"/>
          <w:kern w:val="0"/>
          <w:sz w:val="18"/>
        </w:rPr>
        <w:t>- age   1:     676824 bytes,     676824 total</w:t>
      </w:r>
      <w:r>
        <w:rPr>
          <w:rFonts w:ascii="Arial" w:hAnsi="Arial" w:cs="Arial"/>
          <w:color w:val="000000"/>
          <w:kern w:val="0"/>
          <w:sz w:val="18"/>
          <w:szCs w:val="18"/>
        </w:rPr>
        <w:t> </w:t>
      </w:r>
      <w:r>
        <w:rPr>
          <w:rFonts w:ascii="Arial" w:hAnsi="Arial" w:cs="Arial"/>
          <w:color w:val="000000"/>
          <w:kern w:val="0"/>
          <w:sz w:val="18"/>
          <w:szCs w:val="18"/>
        </w:rPr>
        <w:br/>
      </w:r>
      <w:r>
        <w:rPr>
          <w:rFonts w:ascii="Arial" w:hAnsi="Arial" w:cs="Arial"/>
          <w:color w:val="000000"/>
          <w:kern w:val="0"/>
          <w:sz w:val="18"/>
        </w:rPr>
        <w:t>: 5115K-&gt;660K(9216K)</w:t>
      </w:r>
      <w:r>
        <w:rPr>
          <w:rFonts w:ascii="Arial" w:hAnsi="Arial" w:cs="Arial"/>
          <w:color w:val="000000"/>
          <w:kern w:val="0"/>
          <w:sz w:val="18"/>
        </w:rPr>
        <w:t>, 0.0050136 secs] 5115K-&gt;4756K(19456K), 0.0050443 secs] [Times: user=0.00 sys=0.01, real=0.01 secs]</w:t>
      </w:r>
      <w:r>
        <w:rPr>
          <w:rFonts w:ascii="Arial" w:hAnsi="Arial" w:cs="Arial"/>
          <w:color w:val="000000"/>
          <w:kern w:val="0"/>
          <w:sz w:val="18"/>
          <w:szCs w:val="18"/>
        </w:rPr>
        <w:t> </w:t>
      </w:r>
      <w:r>
        <w:rPr>
          <w:rFonts w:ascii="Arial" w:hAnsi="Arial" w:cs="Arial"/>
          <w:color w:val="000000"/>
          <w:kern w:val="0"/>
          <w:sz w:val="18"/>
          <w:szCs w:val="18"/>
        </w:rPr>
        <w:br/>
      </w:r>
      <w:r>
        <w:rPr>
          <w:rFonts w:ascii="Arial" w:hAnsi="Arial" w:cs="Arial"/>
          <w:color w:val="000000"/>
          <w:kern w:val="0"/>
          <w:sz w:val="18"/>
        </w:rPr>
        <w:t>[GC [DefNew</w:t>
      </w:r>
      <w:r>
        <w:rPr>
          <w:rFonts w:ascii="Arial" w:hAnsi="Arial" w:cs="Arial"/>
          <w:color w:val="000000"/>
          <w:kern w:val="0"/>
          <w:sz w:val="18"/>
          <w:szCs w:val="18"/>
        </w:rPr>
        <w:t> </w:t>
      </w:r>
      <w:r>
        <w:rPr>
          <w:rFonts w:ascii="Arial" w:hAnsi="Arial" w:cs="Arial"/>
          <w:color w:val="000000"/>
          <w:kern w:val="0"/>
          <w:sz w:val="18"/>
          <w:szCs w:val="18"/>
        </w:rPr>
        <w:br/>
      </w:r>
      <w:r>
        <w:rPr>
          <w:rFonts w:ascii="Arial" w:hAnsi="Arial" w:cs="Arial"/>
          <w:color w:val="000000"/>
          <w:kern w:val="0"/>
          <w:sz w:val="18"/>
        </w:rPr>
        <w:t>Desired survivor size 524288 bytes, new threshold 15 (max 15)</w:t>
      </w:r>
      <w:r>
        <w:rPr>
          <w:rFonts w:ascii="Arial" w:hAnsi="Arial" w:cs="Arial"/>
          <w:color w:val="000000"/>
          <w:kern w:val="0"/>
          <w:sz w:val="18"/>
          <w:szCs w:val="18"/>
        </w:rPr>
        <w:t> </w:t>
      </w:r>
      <w:r>
        <w:rPr>
          <w:rFonts w:ascii="Arial" w:hAnsi="Arial" w:cs="Arial"/>
          <w:color w:val="000000"/>
          <w:kern w:val="0"/>
          <w:sz w:val="18"/>
          <w:szCs w:val="18"/>
        </w:rPr>
        <w:br/>
      </w:r>
      <w:r>
        <w:rPr>
          <w:rFonts w:ascii="Arial" w:hAnsi="Arial" w:cs="Arial"/>
          <w:color w:val="000000"/>
          <w:kern w:val="0"/>
          <w:sz w:val="18"/>
        </w:rPr>
        <w:t xml:space="preserve">: 4756K-&gt;0K(9216K), 0.0010571 secs] 8852K-&gt;4756K(19456K), 0.0011009 secs] </w:t>
      </w:r>
      <w:r>
        <w:rPr>
          <w:rFonts w:ascii="Arial" w:hAnsi="Arial" w:cs="Arial"/>
          <w:color w:val="000000"/>
          <w:kern w:val="0"/>
          <w:sz w:val="18"/>
        </w:rPr>
        <w:t>[Times: user=0.00 sys=0.00, real=0.00 secs]</w:t>
      </w:r>
      <w:r>
        <w:rPr>
          <w:rFonts w:ascii="Arial" w:hAnsi="Arial" w:cs="Arial"/>
          <w:color w:val="000000"/>
          <w:kern w:val="0"/>
          <w:sz w:val="18"/>
          <w:szCs w:val="18"/>
        </w:rPr>
        <w:t> </w:t>
      </w:r>
      <w:r>
        <w:rPr>
          <w:rFonts w:ascii="Arial" w:hAnsi="Arial" w:cs="Arial"/>
          <w:color w:val="000000"/>
          <w:kern w:val="0"/>
          <w:sz w:val="18"/>
          <w:szCs w:val="18"/>
        </w:rPr>
        <w:br/>
      </w:r>
      <w:r>
        <w:rPr>
          <w:rFonts w:ascii="Arial" w:hAnsi="Arial" w:cs="Arial"/>
          <w:color w:val="000000"/>
          <w:kern w:val="0"/>
          <w:sz w:val="18"/>
        </w:rPr>
        <w:t>Heap</w:t>
      </w:r>
      <w:r>
        <w:rPr>
          <w:rFonts w:ascii="Arial" w:hAnsi="Arial" w:cs="Arial"/>
          <w:color w:val="000000"/>
          <w:kern w:val="0"/>
          <w:sz w:val="18"/>
          <w:szCs w:val="18"/>
        </w:rPr>
        <w:t> </w:t>
      </w:r>
      <w:r>
        <w:rPr>
          <w:rFonts w:ascii="Arial" w:hAnsi="Arial" w:cs="Arial"/>
          <w:color w:val="000000"/>
          <w:kern w:val="0"/>
          <w:sz w:val="18"/>
          <w:szCs w:val="18"/>
        </w:rPr>
        <w:br/>
      </w:r>
      <w:r>
        <w:rPr>
          <w:rFonts w:ascii="Arial" w:hAnsi="Arial" w:cs="Arial"/>
          <w:color w:val="000000"/>
          <w:kern w:val="0"/>
          <w:sz w:val="18"/>
        </w:rPr>
        <w:t>def new generation   total 9216K, used 4178K [0x029d0000, 0x033d0000, 0x033d0000)</w:t>
      </w:r>
      <w:r>
        <w:rPr>
          <w:rFonts w:ascii="Arial" w:hAnsi="Arial" w:cs="Arial"/>
          <w:color w:val="000000"/>
          <w:kern w:val="0"/>
          <w:sz w:val="18"/>
          <w:szCs w:val="18"/>
        </w:rPr>
        <w:t> </w:t>
      </w:r>
      <w:r>
        <w:rPr>
          <w:rFonts w:ascii="Arial" w:hAnsi="Arial" w:cs="Arial"/>
          <w:color w:val="000000"/>
          <w:kern w:val="0"/>
          <w:sz w:val="18"/>
          <w:szCs w:val="18"/>
        </w:rPr>
        <w:br/>
      </w:r>
      <w:r>
        <w:rPr>
          <w:rFonts w:ascii="Arial" w:hAnsi="Arial" w:cs="Arial"/>
          <w:color w:val="000000"/>
          <w:kern w:val="0"/>
          <w:sz w:val="18"/>
        </w:rPr>
        <w:t>  eden space 8192K,  51% used [0x029d0000, 0x02de4828, 0x031d0000)</w:t>
      </w:r>
      <w:r>
        <w:rPr>
          <w:rFonts w:ascii="Arial" w:hAnsi="Arial" w:cs="Arial"/>
          <w:color w:val="000000"/>
          <w:kern w:val="0"/>
          <w:sz w:val="18"/>
          <w:szCs w:val="18"/>
        </w:rPr>
        <w:t> </w:t>
      </w:r>
      <w:r>
        <w:rPr>
          <w:rFonts w:ascii="Arial" w:hAnsi="Arial" w:cs="Arial"/>
          <w:color w:val="000000"/>
          <w:kern w:val="0"/>
          <w:sz w:val="18"/>
          <w:szCs w:val="18"/>
        </w:rPr>
        <w:br/>
      </w:r>
      <w:r>
        <w:rPr>
          <w:rFonts w:ascii="Arial" w:hAnsi="Arial" w:cs="Arial"/>
          <w:color w:val="000000"/>
          <w:kern w:val="0"/>
          <w:sz w:val="18"/>
        </w:rPr>
        <w:t>  from space 1024K,   0% used [0x031d0000, 0x031d0000,</w:t>
      </w:r>
      <w:r>
        <w:rPr>
          <w:rFonts w:ascii="Arial" w:hAnsi="Arial" w:cs="Arial"/>
          <w:color w:val="000000"/>
          <w:kern w:val="0"/>
          <w:sz w:val="18"/>
        </w:rPr>
        <w:t xml:space="preserve"> 0x032d0000)</w:t>
      </w:r>
      <w:r>
        <w:rPr>
          <w:rFonts w:ascii="Arial" w:hAnsi="Arial" w:cs="Arial"/>
          <w:color w:val="000000"/>
          <w:kern w:val="0"/>
          <w:sz w:val="18"/>
          <w:szCs w:val="18"/>
        </w:rPr>
        <w:t> </w:t>
      </w:r>
      <w:r>
        <w:rPr>
          <w:rFonts w:ascii="Arial" w:hAnsi="Arial" w:cs="Arial"/>
          <w:color w:val="000000"/>
          <w:kern w:val="0"/>
          <w:sz w:val="18"/>
          <w:szCs w:val="18"/>
        </w:rPr>
        <w:br/>
      </w:r>
      <w:r>
        <w:rPr>
          <w:rFonts w:ascii="Arial" w:hAnsi="Arial" w:cs="Arial"/>
          <w:color w:val="000000"/>
          <w:kern w:val="0"/>
          <w:sz w:val="18"/>
        </w:rPr>
        <w:t>  to   space 1024K,   0% used [0x032d0000, 0x032d0000, 0x033d0000)</w:t>
      </w:r>
      <w:r>
        <w:rPr>
          <w:rFonts w:ascii="Arial" w:hAnsi="Arial" w:cs="Arial"/>
          <w:color w:val="000000"/>
          <w:kern w:val="0"/>
          <w:sz w:val="18"/>
          <w:szCs w:val="18"/>
        </w:rPr>
        <w:t> </w:t>
      </w:r>
      <w:r>
        <w:rPr>
          <w:rFonts w:ascii="Arial" w:hAnsi="Arial" w:cs="Arial"/>
          <w:color w:val="000000"/>
          <w:kern w:val="0"/>
          <w:sz w:val="18"/>
          <w:szCs w:val="18"/>
        </w:rPr>
        <w:br/>
      </w:r>
      <w:r>
        <w:rPr>
          <w:rFonts w:ascii="Arial" w:hAnsi="Arial" w:cs="Arial"/>
          <w:color w:val="000000"/>
          <w:kern w:val="0"/>
          <w:sz w:val="18"/>
        </w:rPr>
        <w:t>tenured generation   total 10240K, used 4756K [0x033d0000, 0x03dd0000, 0x03dd0000)</w:t>
      </w:r>
      <w:r>
        <w:rPr>
          <w:rFonts w:ascii="Arial" w:hAnsi="Arial" w:cs="Arial"/>
          <w:color w:val="000000"/>
          <w:kern w:val="0"/>
          <w:sz w:val="18"/>
          <w:szCs w:val="18"/>
        </w:rPr>
        <w:t> </w:t>
      </w:r>
      <w:r>
        <w:rPr>
          <w:rFonts w:ascii="Arial" w:hAnsi="Arial" w:cs="Arial"/>
          <w:color w:val="000000"/>
          <w:kern w:val="0"/>
          <w:sz w:val="18"/>
          <w:szCs w:val="18"/>
        </w:rPr>
        <w:br/>
      </w:r>
      <w:r>
        <w:rPr>
          <w:rFonts w:ascii="Arial" w:hAnsi="Arial" w:cs="Arial"/>
          <w:color w:val="000000"/>
          <w:kern w:val="0"/>
          <w:sz w:val="18"/>
        </w:rPr>
        <w:t>   the space 10240K,  46% used [0x033d0000, 0x038753e8, 0x03875400, 0x03dd0000)</w:t>
      </w:r>
      <w:r>
        <w:rPr>
          <w:rFonts w:ascii="Arial" w:hAnsi="Arial" w:cs="Arial"/>
          <w:color w:val="000000"/>
          <w:kern w:val="0"/>
          <w:sz w:val="18"/>
          <w:szCs w:val="18"/>
        </w:rPr>
        <w:t> </w:t>
      </w:r>
      <w:r>
        <w:rPr>
          <w:rFonts w:ascii="Arial" w:hAnsi="Arial" w:cs="Arial"/>
          <w:color w:val="000000"/>
          <w:kern w:val="0"/>
          <w:sz w:val="18"/>
          <w:szCs w:val="18"/>
        </w:rPr>
        <w:br/>
      </w:r>
      <w:r>
        <w:rPr>
          <w:rFonts w:ascii="Arial" w:hAnsi="Arial" w:cs="Arial"/>
          <w:color w:val="000000"/>
          <w:kern w:val="0"/>
          <w:sz w:val="18"/>
        </w:rPr>
        <w:t>compactin</w:t>
      </w:r>
      <w:r>
        <w:rPr>
          <w:rFonts w:ascii="Arial" w:hAnsi="Arial" w:cs="Arial"/>
          <w:color w:val="000000"/>
          <w:kern w:val="0"/>
          <w:sz w:val="18"/>
        </w:rPr>
        <w:t>g perm gen  total 12288K, used 2114K [0x03dd0000, 0x049d0000, 0x07dd0000)</w:t>
      </w:r>
      <w:r>
        <w:rPr>
          <w:rFonts w:ascii="Arial" w:hAnsi="Arial" w:cs="Arial"/>
          <w:color w:val="000000"/>
          <w:kern w:val="0"/>
          <w:sz w:val="18"/>
          <w:szCs w:val="18"/>
        </w:rPr>
        <w:t> </w:t>
      </w:r>
      <w:r>
        <w:rPr>
          <w:rFonts w:ascii="Arial" w:hAnsi="Arial" w:cs="Arial"/>
          <w:color w:val="000000"/>
          <w:kern w:val="0"/>
          <w:sz w:val="18"/>
          <w:szCs w:val="18"/>
        </w:rPr>
        <w:br/>
      </w:r>
      <w:r>
        <w:rPr>
          <w:rFonts w:ascii="Arial" w:hAnsi="Arial" w:cs="Arial"/>
          <w:color w:val="000000"/>
          <w:kern w:val="0"/>
          <w:sz w:val="18"/>
        </w:rPr>
        <w:t>   the space 12288K,  17% used [0x03dd0000, 0x03fe09a0, 0x03fe0a00, 0x049d0000)</w:t>
      </w:r>
      <w:r>
        <w:rPr>
          <w:rFonts w:ascii="Arial" w:hAnsi="Arial" w:cs="Arial"/>
          <w:color w:val="000000"/>
          <w:kern w:val="0"/>
          <w:sz w:val="18"/>
          <w:szCs w:val="18"/>
        </w:rPr>
        <w:t> </w:t>
      </w:r>
      <w:r>
        <w:rPr>
          <w:rFonts w:ascii="Arial" w:hAnsi="Arial" w:cs="Arial"/>
          <w:color w:val="000000"/>
          <w:kern w:val="0"/>
          <w:sz w:val="18"/>
          <w:szCs w:val="18"/>
        </w:rPr>
        <w:br/>
      </w:r>
      <w:r>
        <w:rPr>
          <w:rFonts w:ascii="Arial" w:hAnsi="Arial" w:cs="Arial"/>
          <w:color w:val="000000"/>
          <w:kern w:val="0"/>
          <w:sz w:val="18"/>
        </w:rPr>
        <w:t>No shared spaces configured.</w:t>
      </w:r>
      <w:r>
        <w:rPr>
          <w:rFonts w:ascii="Arial" w:hAnsi="Arial" w:cs="Arial"/>
          <w:color w:val="000000"/>
          <w:kern w:val="0"/>
          <w:sz w:val="18"/>
          <w:szCs w:val="18"/>
        </w:rPr>
        <w:t> </w:t>
      </w:r>
      <w:r>
        <w:rPr>
          <w:rFonts w:ascii="Arial" w:hAnsi="Arial" w:cs="Arial"/>
          <w:color w:val="000000"/>
          <w:kern w:val="0"/>
          <w:sz w:val="18"/>
          <w:szCs w:val="18"/>
        </w:rPr>
        <w:br/>
      </w:r>
      <w:r>
        <w:rPr>
          <w:rFonts w:ascii="Arial" w:hAnsi="Arial" w:cs="Arial"/>
          <w:color w:val="000000"/>
          <w:kern w:val="0"/>
          <w:sz w:val="18"/>
          <w:szCs w:val="18"/>
        </w:rPr>
        <w:br/>
      </w:r>
      <w:r>
        <w:rPr>
          <w:rFonts w:ascii="Arial" w:hAnsi="Arial" w:cs="Arial"/>
          <w:color w:val="000000"/>
          <w:kern w:val="0"/>
          <w:sz w:val="18"/>
        </w:rPr>
        <w:t>规则五：在</w:t>
      </w:r>
      <w:r>
        <w:rPr>
          <w:rFonts w:ascii="Arial" w:hAnsi="Arial" w:cs="Arial"/>
          <w:color w:val="000000"/>
          <w:kern w:val="0"/>
          <w:sz w:val="18"/>
        </w:rPr>
        <w:t>Minor GC</w:t>
      </w:r>
      <w:r>
        <w:rPr>
          <w:rFonts w:ascii="Arial" w:hAnsi="Arial" w:cs="Arial"/>
          <w:color w:val="000000"/>
          <w:kern w:val="0"/>
          <w:sz w:val="18"/>
        </w:rPr>
        <w:t>触发时，会检测之前每次晋升到老年代的平均大小是否大于老年代的剩余空间，如果大于，改为直接进行一次</w:t>
      </w:r>
      <w:r>
        <w:rPr>
          <w:rFonts w:ascii="Arial" w:hAnsi="Arial" w:cs="Arial"/>
          <w:color w:val="000000"/>
          <w:kern w:val="0"/>
          <w:sz w:val="18"/>
        </w:rPr>
        <w:t>Full GC</w:t>
      </w:r>
      <w:r>
        <w:rPr>
          <w:rFonts w:ascii="Arial" w:hAnsi="Arial" w:cs="Arial"/>
          <w:color w:val="000000"/>
          <w:kern w:val="0"/>
          <w:sz w:val="18"/>
        </w:rPr>
        <w:t>，</w:t>
      </w:r>
      <w:r>
        <w:rPr>
          <w:rFonts w:ascii="Arial" w:hAnsi="Arial" w:cs="Arial"/>
          <w:color w:val="000000"/>
          <w:kern w:val="0"/>
          <w:sz w:val="18"/>
        </w:rPr>
        <w:t>如果小于则查看</w:t>
      </w:r>
      <w:r>
        <w:rPr>
          <w:rFonts w:ascii="Arial" w:hAnsi="Arial" w:cs="Arial"/>
          <w:color w:val="000000"/>
          <w:kern w:val="0"/>
          <w:sz w:val="18"/>
        </w:rPr>
        <w:t>HandlePromotionFailure</w:t>
      </w:r>
      <w:r>
        <w:rPr>
          <w:rFonts w:ascii="Arial" w:hAnsi="Arial" w:cs="Arial"/>
          <w:color w:val="000000"/>
          <w:kern w:val="0"/>
          <w:sz w:val="18"/>
        </w:rPr>
        <w:t>设置看看是否允许担保失败，如果允许，那仍然进行</w:t>
      </w:r>
      <w:r>
        <w:rPr>
          <w:rFonts w:ascii="Arial" w:hAnsi="Arial" w:cs="Arial"/>
          <w:color w:val="000000"/>
          <w:kern w:val="0"/>
          <w:sz w:val="18"/>
        </w:rPr>
        <w:t>Minor GC</w:t>
      </w:r>
      <w:r>
        <w:rPr>
          <w:rFonts w:ascii="Arial" w:hAnsi="Arial" w:cs="Arial"/>
          <w:color w:val="000000"/>
          <w:kern w:val="0"/>
          <w:sz w:val="18"/>
        </w:rPr>
        <w:t>，如果不允许，则也要改为进行一次</w:t>
      </w:r>
      <w:r>
        <w:rPr>
          <w:rFonts w:ascii="Arial" w:hAnsi="Arial" w:cs="Arial"/>
          <w:color w:val="000000"/>
          <w:kern w:val="0"/>
          <w:sz w:val="18"/>
        </w:rPr>
        <w:t>Full GC</w:t>
      </w:r>
      <w:r>
        <w:rPr>
          <w:rFonts w:ascii="Arial" w:hAnsi="Arial" w:cs="Arial"/>
          <w:color w:val="000000"/>
          <w:kern w:val="0"/>
          <w:sz w:val="18"/>
        </w:rPr>
        <w:t>。</w:t>
      </w:r>
      <w:r>
        <w:rPr>
          <w:rFonts w:ascii="Arial" w:hAnsi="Arial" w:cs="Arial"/>
          <w:color w:val="000000"/>
          <w:kern w:val="0"/>
          <w:sz w:val="18"/>
          <w:szCs w:val="18"/>
        </w:rPr>
        <w:t> </w:t>
      </w:r>
      <w:r>
        <w:rPr>
          <w:rFonts w:ascii="Arial" w:hAnsi="Arial" w:cs="Arial"/>
          <w:color w:val="000000"/>
          <w:kern w:val="0"/>
          <w:sz w:val="18"/>
          <w:szCs w:val="18"/>
        </w:rPr>
        <w:br/>
      </w:r>
      <w:r>
        <w:rPr>
          <w:rFonts w:ascii="Arial" w:hAnsi="Arial" w:cs="Arial"/>
          <w:color w:val="000000"/>
          <w:kern w:val="0"/>
          <w:sz w:val="18"/>
          <w:szCs w:val="18"/>
        </w:rPr>
        <w:br/>
      </w:r>
      <w:r>
        <w:rPr>
          <w:rFonts w:ascii="Arial" w:hAnsi="Arial" w:cs="Arial"/>
          <w:color w:val="000000"/>
          <w:kern w:val="0"/>
          <w:sz w:val="18"/>
        </w:rPr>
        <w:t xml:space="preserve">　　前面提到过，新生代才有复制收集算法，但为了内存利用率，只使用其中一个</w:t>
      </w:r>
      <w:r>
        <w:rPr>
          <w:rFonts w:ascii="Arial" w:hAnsi="Arial" w:cs="Arial"/>
          <w:color w:val="000000"/>
          <w:kern w:val="0"/>
          <w:sz w:val="18"/>
        </w:rPr>
        <w:t>survivor</w:t>
      </w:r>
      <w:r>
        <w:rPr>
          <w:rFonts w:ascii="Arial" w:hAnsi="Arial" w:cs="Arial"/>
          <w:color w:val="000000"/>
          <w:kern w:val="0"/>
          <w:sz w:val="18"/>
        </w:rPr>
        <w:t>空间来作为轮换备份，因此当出现大量对象在</w:t>
      </w:r>
      <w:r>
        <w:rPr>
          <w:rFonts w:ascii="Arial" w:hAnsi="Arial" w:cs="Arial"/>
          <w:color w:val="000000"/>
          <w:kern w:val="0"/>
          <w:sz w:val="18"/>
        </w:rPr>
        <w:t>GC</w:t>
      </w:r>
      <w:r>
        <w:rPr>
          <w:rFonts w:ascii="Arial" w:hAnsi="Arial" w:cs="Arial"/>
          <w:color w:val="000000"/>
          <w:kern w:val="0"/>
          <w:sz w:val="18"/>
        </w:rPr>
        <w:t>后仍然存活的情况（最极端就是</w:t>
      </w:r>
      <w:r>
        <w:rPr>
          <w:rFonts w:ascii="Arial" w:hAnsi="Arial" w:cs="Arial"/>
          <w:color w:val="000000"/>
          <w:kern w:val="0"/>
          <w:sz w:val="18"/>
        </w:rPr>
        <w:t>GC</w:t>
      </w:r>
      <w:r>
        <w:rPr>
          <w:rFonts w:ascii="Arial" w:hAnsi="Arial" w:cs="Arial"/>
          <w:color w:val="000000"/>
          <w:kern w:val="0"/>
          <w:sz w:val="18"/>
        </w:rPr>
        <w:t>后所有对象都存活），就需要老年代进行分配担保，把</w:t>
      </w:r>
      <w:r>
        <w:rPr>
          <w:rFonts w:ascii="Arial" w:hAnsi="Arial" w:cs="Arial"/>
          <w:color w:val="000000"/>
          <w:kern w:val="0"/>
          <w:sz w:val="18"/>
        </w:rPr>
        <w:t>survivor</w:t>
      </w:r>
      <w:r>
        <w:rPr>
          <w:rFonts w:ascii="Arial" w:hAnsi="Arial" w:cs="Arial"/>
          <w:color w:val="000000"/>
          <w:kern w:val="0"/>
          <w:sz w:val="18"/>
        </w:rPr>
        <w:t>无法容纳的对象直接放入老年代。与生活中贷款担保类似，老年代要进行这样的担保，前提就是老年代本身还有容纳这些对象</w:t>
      </w:r>
      <w:r>
        <w:rPr>
          <w:rFonts w:ascii="Arial" w:hAnsi="Arial" w:cs="Arial"/>
          <w:color w:val="000000"/>
          <w:kern w:val="0"/>
          <w:sz w:val="18"/>
        </w:rPr>
        <w:t>的剩余空间，一共有多少对象在</w:t>
      </w:r>
      <w:r>
        <w:rPr>
          <w:rFonts w:ascii="Arial" w:hAnsi="Arial" w:cs="Arial"/>
          <w:color w:val="000000"/>
          <w:kern w:val="0"/>
          <w:sz w:val="18"/>
        </w:rPr>
        <w:t>GC</w:t>
      </w:r>
      <w:r>
        <w:rPr>
          <w:rFonts w:ascii="Arial" w:hAnsi="Arial" w:cs="Arial"/>
          <w:color w:val="000000"/>
          <w:kern w:val="0"/>
          <w:sz w:val="18"/>
        </w:rPr>
        <w:t>之前是无法明确知道的，所以取之前每一次</w:t>
      </w:r>
      <w:r>
        <w:rPr>
          <w:rFonts w:ascii="Arial" w:hAnsi="Arial" w:cs="Arial"/>
          <w:color w:val="000000"/>
          <w:kern w:val="0"/>
          <w:sz w:val="18"/>
        </w:rPr>
        <w:t>GC</w:t>
      </w:r>
      <w:r>
        <w:rPr>
          <w:rFonts w:ascii="Arial" w:hAnsi="Arial" w:cs="Arial"/>
          <w:color w:val="000000"/>
          <w:kern w:val="0"/>
          <w:sz w:val="18"/>
        </w:rPr>
        <w:t>晋升到老年代对象容量的平均值与老年代的剩余空间进行比较决定是否进行</w:t>
      </w:r>
      <w:r>
        <w:rPr>
          <w:rFonts w:ascii="Arial" w:hAnsi="Arial" w:cs="Arial"/>
          <w:color w:val="000000"/>
          <w:kern w:val="0"/>
          <w:sz w:val="18"/>
        </w:rPr>
        <w:t>Full GC</w:t>
      </w:r>
      <w:r>
        <w:rPr>
          <w:rFonts w:ascii="Arial" w:hAnsi="Arial" w:cs="Arial"/>
          <w:color w:val="000000"/>
          <w:kern w:val="0"/>
          <w:sz w:val="18"/>
        </w:rPr>
        <w:t>来让老年代腾出更多空间。</w:t>
      </w:r>
      <w:r>
        <w:rPr>
          <w:rFonts w:ascii="Arial" w:hAnsi="Arial" w:cs="Arial"/>
          <w:color w:val="000000"/>
          <w:kern w:val="0"/>
          <w:sz w:val="18"/>
          <w:szCs w:val="18"/>
        </w:rPr>
        <w:t> </w:t>
      </w:r>
      <w:r>
        <w:rPr>
          <w:rFonts w:ascii="Arial" w:hAnsi="Arial" w:cs="Arial"/>
          <w:color w:val="000000"/>
          <w:kern w:val="0"/>
          <w:sz w:val="18"/>
          <w:szCs w:val="18"/>
        </w:rPr>
        <w:br/>
      </w:r>
      <w:r>
        <w:rPr>
          <w:rFonts w:ascii="Arial" w:hAnsi="Arial" w:cs="Arial"/>
          <w:color w:val="000000"/>
          <w:kern w:val="0"/>
          <w:sz w:val="18"/>
          <w:szCs w:val="18"/>
        </w:rPr>
        <w:br/>
      </w:r>
      <w:r>
        <w:rPr>
          <w:rFonts w:ascii="Arial" w:hAnsi="Arial" w:cs="Arial"/>
          <w:color w:val="000000"/>
          <w:kern w:val="0"/>
          <w:sz w:val="18"/>
        </w:rPr>
        <w:t xml:space="preserve">　　取平均值进行比较其实仍然是一种动态概率的手段，也就是说如果某次</w:t>
      </w:r>
      <w:r>
        <w:rPr>
          <w:rFonts w:ascii="Arial" w:hAnsi="Arial" w:cs="Arial"/>
          <w:color w:val="000000"/>
          <w:kern w:val="0"/>
          <w:sz w:val="18"/>
        </w:rPr>
        <w:t>Minor GC</w:t>
      </w:r>
      <w:r>
        <w:rPr>
          <w:rFonts w:ascii="Arial" w:hAnsi="Arial" w:cs="Arial"/>
          <w:color w:val="000000"/>
          <w:kern w:val="0"/>
          <w:sz w:val="18"/>
        </w:rPr>
        <w:t>存活后的对象突增，大大高于平均值的话，依然会导致担保失败，这样就只好在失败后重新进行一次</w:t>
      </w:r>
      <w:r>
        <w:rPr>
          <w:rFonts w:ascii="Arial" w:hAnsi="Arial" w:cs="Arial"/>
          <w:color w:val="000000"/>
          <w:kern w:val="0"/>
          <w:sz w:val="18"/>
        </w:rPr>
        <w:t>Full GC</w:t>
      </w:r>
      <w:r>
        <w:rPr>
          <w:rFonts w:ascii="Arial" w:hAnsi="Arial" w:cs="Arial"/>
          <w:color w:val="000000"/>
          <w:kern w:val="0"/>
          <w:sz w:val="18"/>
        </w:rPr>
        <w:t>。虽然担保失败时做的绕的圈子是最大的，但大部分情况下都还是会将</w:t>
      </w:r>
      <w:r>
        <w:rPr>
          <w:rFonts w:ascii="Arial" w:hAnsi="Arial" w:cs="Arial"/>
          <w:color w:val="000000"/>
          <w:kern w:val="0"/>
          <w:sz w:val="18"/>
        </w:rPr>
        <w:t>HandlePromotionFailure</w:t>
      </w:r>
      <w:r>
        <w:rPr>
          <w:rFonts w:ascii="Arial" w:hAnsi="Arial" w:cs="Arial"/>
          <w:color w:val="000000"/>
          <w:kern w:val="0"/>
          <w:sz w:val="18"/>
        </w:rPr>
        <w:t>打开，避免</w:t>
      </w:r>
      <w:r>
        <w:rPr>
          <w:rFonts w:ascii="Arial" w:hAnsi="Arial" w:cs="Arial"/>
          <w:color w:val="000000"/>
          <w:kern w:val="0"/>
          <w:sz w:val="18"/>
        </w:rPr>
        <w:t>Full GC</w:t>
      </w:r>
      <w:r>
        <w:rPr>
          <w:rFonts w:ascii="Arial" w:hAnsi="Arial" w:cs="Arial"/>
          <w:color w:val="000000"/>
          <w:kern w:val="0"/>
          <w:sz w:val="18"/>
        </w:rPr>
        <w:t>过于频繁。</w:t>
      </w:r>
      <w:r>
        <w:rPr>
          <w:rFonts w:ascii="Arial" w:hAnsi="Arial" w:cs="Arial"/>
          <w:color w:val="000000"/>
          <w:kern w:val="0"/>
          <w:sz w:val="18"/>
          <w:szCs w:val="18"/>
        </w:rPr>
        <w:t> </w:t>
      </w:r>
      <w:r>
        <w:rPr>
          <w:rFonts w:ascii="Arial" w:hAnsi="Arial" w:cs="Arial"/>
          <w:color w:val="000000"/>
          <w:kern w:val="0"/>
          <w:sz w:val="18"/>
          <w:szCs w:val="18"/>
        </w:rPr>
        <w:br/>
      </w:r>
      <w:r>
        <w:rPr>
          <w:rFonts w:ascii="Arial" w:hAnsi="Arial" w:cs="Arial"/>
          <w:color w:val="000000"/>
          <w:kern w:val="0"/>
          <w:sz w:val="18"/>
          <w:szCs w:val="18"/>
        </w:rPr>
        <w:br/>
      </w:r>
      <w:r>
        <w:rPr>
          <w:rFonts w:ascii="Arial" w:hAnsi="Arial" w:cs="Arial"/>
          <w:color w:val="000000"/>
          <w:kern w:val="0"/>
          <w:sz w:val="18"/>
        </w:rPr>
        <w:t>清单</w:t>
      </w:r>
      <w:r>
        <w:rPr>
          <w:rFonts w:ascii="Arial" w:hAnsi="Arial" w:cs="Arial"/>
          <w:color w:val="000000"/>
          <w:kern w:val="0"/>
          <w:sz w:val="18"/>
        </w:rPr>
        <w:t>6</w:t>
      </w:r>
      <w:r>
        <w:rPr>
          <w:rFonts w:ascii="Arial" w:hAnsi="Arial" w:cs="Arial"/>
          <w:color w:val="000000"/>
          <w:kern w:val="0"/>
          <w:sz w:val="18"/>
        </w:rPr>
        <w:t>：</w:t>
      </w:r>
      <w:r>
        <w:rPr>
          <w:rFonts w:ascii="Arial" w:hAnsi="Arial" w:cs="Arial"/>
          <w:color w:val="000000"/>
          <w:kern w:val="0"/>
          <w:sz w:val="18"/>
          <w:szCs w:val="18"/>
        </w:rPr>
        <w:t> </w:t>
      </w:r>
      <w:r>
        <w:rPr>
          <w:rFonts w:ascii="Arial" w:hAnsi="Arial" w:cs="Arial"/>
          <w:color w:val="000000"/>
          <w:kern w:val="0"/>
          <w:sz w:val="18"/>
          <w:szCs w:val="18"/>
        </w:rPr>
        <w:br/>
      </w:r>
      <w:r>
        <w:rPr>
          <w:rFonts w:ascii="Arial" w:hAnsi="Arial" w:cs="Arial"/>
          <w:color w:val="000000"/>
          <w:kern w:val="0"/>
          <w:sz w:val="18"/>
        </w:rPr>
        <w:t>HandlePromotionFailure = false</w:t>
      </w:r>
      <w:r>
        <w:rPr>
          <w:rFonts w:ascii="Arial" w:hAnsi="Arial" w:cs="Arial"/>
          <w:color w:val="000000"/>
          <w:kern w:val="0"/>
          <w:sz w:val="18"/>
          <w:szCs w:val="18"/>
        </w:rPr>
        <w:t> </w:t>
      </w:r>
      <w:r>
        <w:rPr>
          <w:rFonts w:ascii="Arial" w:hAnsi="Arial" w:cs="Arial"/>
          <w:color w:val="000000"/>
          <w:kern w:val="0"/>
          <w:sz w:val="18"/>
          <w:szCs w:val="18"/>
        </w:rPr>
        <w:br/>
      </w:r>
      <w:r>
        <w:rPr>
          <w:rFonts w:ascii="Arial" w:hAnsi="Arial" w:cs="Arial"/>
          <w:color w:val="000000"/>
          <w:kern w:val="0"/>
          <w:sz w:val="18"/>
          <w:szCs w:val="18"/>
        </w:rPr>
        <w:br/>
      </w:r>
      <w:r>
        <w:rPr>
          <w:rFonts w:ascii="Arial" w:hAnsi="Arial" w:cs="Arial"/>
          <w:color w:val="000000"/>
          <w:kern w:val="0"/>
          <w:sz w:val="18"/>
        </w:rPr>
        <w:lastRenderedPageBreak/>
        <w:t>[GC [DefNew: 6651K-&gt;148K(9216K), 0.0078936 secs] 6651K-&gt;4244K(19456K), 0.0079192 secs] [Times: user=0.00 sys=0.02, real=0.02 secs]</w:t>
      </w:r>
      <w:r>
        <w:rPr>
          <w:rFonts w:ascii="Arial" w:hAnsi="Arial" w:cs="Arial"/>
          <w:color w:val="000000"/>
          <w:kern w:val="0"/>
          <w:sz w:val="18"/>
          <w:szCs w:val="18"/>
        </w:rPr>
        <w:t> </w:t>
      </w:r>
      <w:r>
        <w:rPr>
          <w:rFonts w:ascii="Arial" w:hAnsi="Arial" w:cs="Arial"/>
          <w:color w:val="000000"/>
          <w:kern w:val="0"/>
          <w:sz w:val="18"/>
          <w:szCs w:val="18"/>
        </w:rPr>
        <w:br/>
      </w:r>
      <w:r>
        <w:rPr>
          <w:rFonts w:ascii="Arial" w:hAnsi="Arial" w:cs="Arial"/>
          <w:color w:val="000000"/>
          <w:kern w:val="0"/>
          <w:sz w:val="18"/>
        </w:rPr>
        <w:t>[GC [DefNew: 6378K-&gt;6378K(9216K), 0.0000206 secs][Tenured: 4096K-&gt;4244K(10240K), 0.0</w:t>
      </w:r>
      <w:r>
        <w:rPr>
          <w:rFonts w:ascii="Arial" w:hAnsi="Arial" w:cs="Arial"/>
          <w:color w:val="000000"/>
          <w:kern w:val="0"/>
          <w:sz w:val="18"/>
        </w:rPr>
        <w:t>042901 secs] 10474K-&gt;4244K(19456K), [Perm : 2104K-&gt;2104K(12288K)], 0.0043613 secs] [Times: user=0.00 sys=0.00, real=0.00 secs]</w:t>
      </w:r>
      <w:r>
        <w:rPr>
          <w:rFonts w:ascii="Arial" w:hAnsi="Arial" w:cs="Arial"/>
          <w:color w:val="000000"/>
          <w:kern w:val="0"/>
          <w:sz w:val="18"/>
          <w:szCs w:val="18"/>
        </w:rPr>
        <w:t> </w:t>
      </w:r>
      <w:r>
        <w:rPr>
          <w:rFonts w:ascii="Arial" w:hAnsi="Arial" w:cs="Arial"/>
          <w:color w:val="000000"/>
          <w:kern w:val="0"/>
          <w:sz w:val="18"/>
          <w:szCs w:val="18"/>
        </w:rPr>
        <w:br/>
      </w:r>
      <w:r>
        <w:rPr>
          <w:rFonts w:ascii="Arial" w:hAnsi="Arial" w:cs="Arial"/>
          <w:color w:val="000000"/>
          <w:kern w:val="0"/>
          <w:sz w:val="18"/>
          <w:szCs w:val="18"/>
        </w:rPr>
        <w:br/>
      </w:r>
      <w:r>
        <w:rPr>
          <w:rFonts w:ascii="Arial" w:hAnsi="Arial" w:cs="Arial"/>
          <w:color w:val="000000"/>
          <w:kern w:val="0"/>
          <w:sz w:val="18"/>
        </w:rPr>
        <w:t>HandlePromotionFailure = true</w:t>
      </w:r>
      <w:r>
        <w:rPr>
          <w:rFonts w:ascii="Arial" w:hAnsi="Arial" w:cs="Arial"/>
          <w:color w:val="000000"/>
          <w:kern w:val="0"/>
          <w:sz w:val="18"/>
          <w:szCs w:val="18"/>
        </w:rPr>
        <w:t> </w:t>
      </w:r>
      <w:r>
        <w:rPr>
          <w:rFonts w:ascii="Arial" w:hAnsi="Arial" w:cs="Arial"/>
          <w:color w:val="000000"/>
          <w:kern w:val="0"/>
          <w:sz w:val="18"/>
          <w:szCs w:val="18"/>
        </w:rPr>
        <w:br/>
      </w:r>
      <w:r>
        <w:rPr>
          <w:rFonts w:ascii="Arial" w:hAnsi="Arial" w:cs="Arial"/>
          <w:color w:val="000000"/>
          <w:kern w:val="0"/>
          <w:sz w:val="18"/>
          <w:szCs w:val="18"/>
        </w:rPr>
        <w:br/>
      </w:r>
      <w:r>
        <w:rPr>
          <w:rFonts w:ascii="Arial" w:hAnsi="Arial" w:cs="Arial"/>
          <w:color w:val="000000"/>
          <w:kern w:val="0"/>
          <w:sz w:val="18"/>
        </w:rPr>
        <w:t xml:space="preserve">[GC [DefNew: 6651K-&gt;148K(9216K), 0.0054913 secs] 6651K-&gt;4244K(19456K), 0.0055327 secs] [Times: </w:t>
      </w:r>
      <w:r>
        <w:rPr>
          <w:rFonts w:ascii="Arial" w:hAnsi="Arial" w:cs="Arial"/>
          <w:color w:val="000000"/>
          <w:kern w:val="0"/>
          <w:sz w:val="18"/>
        </w:rPr>
        <w:t>user=0.00 sys=0.00, real=0.00 secs]</w:t>
      </w:r>
      <w:r>
        <w:rPr>
          <w:rFonts w:ascii="Arial" w:hAnsi="Arial" w:cs="Arial"/>
          <w:color w:val="000000"/>
          <w:kern w:val="0"/>
          <w:sz w:val="18"/>
          <w:szCs w:val="18"/>
        </w:rPr>
        <w:t> </w:t>
      </w:r>
      <w:r>
        <w:rPr>
          <w:rFonts w:ascii="Arial" w:hAnsi="Arial" w:cs="Arial"/>
          <w:color w:val="000000"/>
          <w:kern w:val="0"/>
          <w:sz w:val="18"/>
          <w:szCs w:val="18"/>
        </w:rPr>
        <w:br/>
      </w:r>
      <w:r>
        <w:rPr>
          <w:rFonts w:ascii="Arial" w:hAnsi="Arial" w:cs="Arial"/>
          <w:color w:val="000000"/>
          <w:kern w:val="0"/>
          <w:sz w:val="18"/>
        </w:rPr>
        <w:t>[GC [DefNew: 6378K-&gt;148K(9216K), 0.0006584 secs] 10474K-&gt;4244K(19456K), 0.0006857 secs] [Times: user=0.00 sys=0.00, real=0.00 secs]</w:t>
      </w:r>
      <w:r>
        <w:rPr>
          <w:rFonts w:ascii="Arial" w:hAnsi="Arial" w:cs="Arial"/>
          <w:color w:val="000000"/>
          <w:kern w:val="0"/>
          <w:sz w:val="18"/>
          <w:szCs w:val="18"/>
        </w:rPr>
        <w:t> </w:t>
      </w:r>
      <w:r>
        <w:rPr>
          <w:rFonts w:ascii="Arial" w:hAnsi="Arial" w:cs="Arial"/>
          <w:color w:val="000000"/>
          <w:kern w:val="0"/>
          <w:sz w:val="18"/>
          <w:szCs w:val="18"/>
        </w:rPr>
        <w:br/>
      </w:r>
      <w:r>
        <w:rPr>
          <w:rFonts w:ascii="Arial" w:hAnsi="Arial" w:cs="Arial"/>
          <w:color w:val="000000"/>
          <w:kern w:val="0"/>
          <w:sz w:val="18"/>
          <w:szCs w:val="18"/>
        </w:rPr>
        <w:br/>
      </w:r>
      <w:r>
        <w:rPr>
          <w:rFonts w:ascii="Arial" w:hAnsi="Arial" w:cs="Arial"/>
          <w:b/>
          <w:bCs/>
          <w:color w:val="000000"/>
          <w:kern w:val="0"/>
          <w:sz w:val="36"/>
        </w:rPr>
        <w:t>总结</w:t>
      </w:r>
      <w:r>
        <w:rPr>
          <w:rFonts w:ascii="Arial" w:hAnsi="Arial" w:cs="Arial"/>
          <w:color w:val="000000"/>
          <w:kern w:val="0"/>
          <w:sz w:val="18"/>
          <w:szCs w:val="18"/>
        </w:rPr>
        <w:t> </w:t>
      </w:r>
      <w:r>
        <w:rPr>
          <w:rFonts w:ascii="Arial" w:hAnsi="Arial" w:cs="Arial"/>
          <w:color w:val="000000"/>
          <w:kern w:val="0"/>
          <w:sz w:val="18"/>
          <w:szCs w:val="18"/>
        </w:rPr>
        <w:br/>
      </w:r>
      <w:r>
        <w:rPr>
          <w:rFonts w:ascii="Arial" w:hAnsi="Arial" w:cs="Arial"/>
          <w:color w:val="000000"/>
          <w:kern w:val="0"/>
          <w:sz w:val="18"/>
          <w:szCs w:val="18"/>
        </w:rPr>
        <w:br/>
      </w:r>
      <w:r>
        <w:rPr>
          <w:rFonts w:ascii="Arial" w:hAnsi="Arial" w:cs="Arial"/>
          <w:color w:val="000000"/>
          <w:kern w:val="0"/>
          <w:sz w:val="18"/>
        </w:rPr>
        <w:t xml:space="preserve">　　本章介绍了垃圾收集的算法、</w:t>
      </w:r>
      <w:r>
        <w:rPr>
          <w:rFonts w:ascii="Arial" w:hAnsi="Arial" w:cs="Arial"/>
          <w:color w:val="000000"/>
          <w:kern w:val="0"/>
          <w:sz w:val="18"/>
        </w:rPr>
        <w:t>6</w:t>
      </w:r>
      <w:r>
        <w:rPr>
          <w:rFonts w:ascii="Arial" w:hAnsi="Arial" w:cs="Arial"/>
          <w:color w:val="000000"/>
          <w:kern w:val="0"/>
          <w:sz w:val="18"/>
        </w:rPr>
        <w:t>款主要的垃圾收集器，以及通过代码实例具体介绍了新生代串行收集器对内存分配及回收的影响。</w:t>
      </w:r>
      <w:r>
        <w:rPr>
          <w:rFonts w:ascii="Arial" w:hAnsi="Arial" w:cs="Arial"/>
          <w:color w:val="000000"/>
          <w:kern w:val="0"/>
          <w:sz w:val="18"/>
          <w:szCs w:val="18"/>
        </w:rPr>
        <w:t> </w:t>
      </w:r>
      <w:r>
        <w:rPr>
          <w:rFonts w:ascii="Arial" w:hAnsi="Arial" w:cs="Arial"/>
          <w:color w:val="000000"/>
          <w:kern w:val="0"/>
          <w:sz w:val="18"/>
          <w:szCs w:val="18"/>
        </w:rPr>
        <w:br/>
      </w:r>
      <w:r>
        <w:rPr>
          <w:rFonts w:ascii="Arial" w:hAnsi="Arial" w:cs="Arial"/>
          <w:color w:val="000000"/>
          <w:kern w:val="0"/>
          <w:sz w:val="18"/>
          <w:szCs w:val="18"/>
        </w:rPr>
        <w:br/>
      </w:r>
      <w:r>
        <w:rPr>
          <w:rFonts w:ascii="Arial" w:hAnsi="Arial" w:cs="Arial"/>
          <w:color w:val="000000"/>
          <w:kern w:val="0"/>
          <w:sz w:val="18"/>
        </w:rPr>
        <w:t xml:space="preserve">　　</w:t>
      </w:r>
      <w:r>
        <w:rPr>
          <w:rFonts w:ascii="Arial" w:hAnsi="Arial" w:cs="Arial"/>
          <w:color w:val="000000"/>
          <w:kern w:val="0"/>
          <w:sz w:val="18"/>
        </w:rPr>
        <w:t>GC</w:t>
      </w:r>
      <w:r>
        <w:rPr>
          <w:rFonts w:ascii="Arial" w:hAnsi="Arial" w:cs="Arial"/>
          <w:color w:val="000000"/>
          <w:kern w:val="0"/>
          <w:sz w:val="18"/>
        </w:rPr>
        <w:t>在很多时候都是系统并发度的决</w:t>
      </w:r>
      <w:r>
        <w:rPr>
          <w:rFonts w:ascii="Arial" w:hAnsi="Arial" w:cs="Arial"/>
          <w:color w:val="000000"/>
          <w:kern w:val="0"/>
          <w:sz w:val="18"/>
        </w:rPr>
        <w:t>定性因素，虚拟机之所以提供多种不同的收集器，提供大量的调节参数，是因为只有根据实际应用需求、实现方式选择最优的收集方式才能获取最好的性能。没有固定收集器、参数组合，也没有最优的调优方法，虚拟机也没有什么必然的行为。笔者看过一些文章，撇开具体场景去谈论老年代达到</w:t>
      </w:r>
      <w:r>
        <w:rPr>
          <w:rFonts w:ascii="Arial" w:hAnsi="Arial" w:cs="Arial"/>
          <w:color w:val="000000"/>
          <w:kern w:val="0"/>
          <w:sz w:val="18"/>
        </w:rPr>
        <w:t>92%</w:t>
      </w:r>
      <w:r>
        <w:rPr>
          <w:rFonts w:ascii="Arial" w:hAnsi="Arial" w:cs="Arial"/>
          <w:color w:val="000000"/>
          <w:kern w:val="0"/>
          <w:sz w:val="18"/>
        </w:rPr>
        <w:t>会触发</w:t>
      </w:r>
      <w:r>
        <w:rPr>
          <w:rFonts w:ascii="Arial" w:hAnsi="Arial" w:cs="Arial"/>
          <w:color w:val="000000"/>
          <w:kern w:val="0"/>
          <w:sz w:val="18"/>
        </w:rPr>
        <w:t>Full GC</w:t>
      </w:r>
      <w:r>
        <w:rPr>
          <w:rFonts w:ascii="Arial" w:hAnsi="Arial" w:cs="Arial"/>
          <w:color w:val="000000"/>
          <w:kern w:val="0"/>
          <w:sz w:val="18"/>
        </w:rPr>
        <w:t>（</w:t>
      </w:r>
      <w:r>
        <w:rPr>
          <w:rFonts w:ascii="Arial" w:hAnsi="Arial" w:cs="Arial"/>
          <w:color w:val="000000"/>
          <w:kern w:val="0"/>
          <w:sz w:val="18"/>
        </w:rPr>
        <w:t>92%</w:t>
      </w:r>
      <w:r>
        <w:rPr>
          <w:rFonts w:ascii="Arial" w:hAnsi="Arial" w:cs="Arial"/>
          <w:color w:val="000000"/>
          <w:kern w:val="0"/>
          <w:sz w:val="18"/>
        </w:rPr>
        <w:t>应当来自</w:t>
      </w:r>
      <w:r>
        <w:rPr>
          <w:rFonts w:ascii="Arial" w:hAnsi="Arial" w:cs="Arial"/>
          <w:color w:val="000000"/>
          <w:kern w:val="0"/>
          <w:sz w:val="18"/>
        </w:rPr>
        <w:t>CMS</w:t>
      </w:r>
      <w:r>
        <w:rPr>
          <w:rFonts w:ascii="Arial" w:hAnsi="Arial" w:cs="Arial"/>
          <w:color w:val="000000"/>
          <w:kern w:val="0"/>
          <w:sz w:val="18"/>
        </w:rPr>
        <w:t>收集器触发的默认临界点）、</w:t>
      </w:r>
      <w:r>
        <w:rPr>
          <w:rFonts w:ascii="Arial" w:hAnsi="Arial" w:cs="Arial"/>
          <w:color w:val="000000"/>
          <w:kern w:val="0"/>
          <w:sz w:val="18"/>
        </w:rPr>
        <w:t>98%</w:t>
      </w:r>
      <w:r>
        <w:rPr>
          <w:rFonts w:ascii="Arial" w:hAnsi="Arial" w:cs="Arial"/>
          <w:color w:val="000000"/>
          <w:kern w:val="0"/>
          <w:sz w:val="18"/>
        </w:rPr>
        <w:t>时间在进行垃圾收集系统会抛出</w:t>
      </w:r>
      <w:r>
        <w:rPr>
          <w:rFonts w:ascii="Arial" w:hAnsi="Arial" w:cs="Arial"/>
          <w:color w:val="000000"/>
          <w:kern w:val="0"/>
          <w:sz w:val="18"/>
        </w:rPr>
        <w:t>OOM</w:t>
      </w:r>
      <w:r>
        <w:rPr>
          <w:rFonts w:ascii="Arial" w:hAnsi="Arial" w:cs="Arial"/>
          <w:color w:val="000000"/>
          <w:kern w:val="0"/>
          <w:sz w:val="18"/>
        </w:rPr>
        <w:t>异常（</w:t>
      </w:r>
      <w:r>
        <w:rPr>
          <w:rFonts w:ascii="Arial" w:hAnsi="Arial" w:cs="Arial"/>
          <w:color w:val="000000"/>
          <w:kern w:val="0"/>
          <w:sz w:val="18"/>
        </w:rPr>
        <w:t>98%</w:t>
      </w:r>
      <w:r>
        <w:rPr>
          <w:rFonts w:ascii="Arial" w:hAnsi="Arial" w:cs="Arial"/>
          <w:color w:val="000000"/>
          <w:kern w:val="0"/>
          <w:sz w:val="18"/>
        </w:rPr>
        <w:t>应该来自</w:t>
      </w:r>
      <w:r>
        <w:rPr>
          <w:rFonts w:ascii="Arial" w:hAnsi="Arial" w:cs="Arial"/>
          <w:color w:val="000000"/>
          <w:kern w:val="0"/>
          <w:sz w:val="18"/>
        </w:rPr>
        <w:t>parallel</w:t>
      </w:r>
      <w:r>
        <w:rPr>
          <w:rFonts w:ascii="Arial" w:hAnsi="Arial" w:cs="Arial"/>
          <w:color w:val="000000"/>
          <w:kern w:val="0"/>
          <w:sz w:val="18"/>
        </w:rPr>
        <w:t>收集器收集时间比率的默认临界点）其实意义并不太大。因此学习</w:t>
      </w:r>
      <w:r>
        <w:rPr>
          <w:rFonts w:ascii="Arial" w:hAnsi="Arial" w:cs="Arial"/>
          <w:color w:val="000000"/>
          <w:kern w:val="0"/>
          <w:sz w:val="18"/>
        </w:rPr>
        <w:t>GC</w:t>
      </w:r>
      <w:r>
        <w:rPr>
          <w:rFonts w:ascii="Arial" w:hAnsi="Arial" w:cs="Arial"/>
          <w:color w:val="000000"/>
          <w:kern w:val="0"/>
          <w:sz w:val="18"/>
        </w:rPr>
        <w:t>如果要到实践调优阶段，必须了解每个具体收</w:t>
      </w:r>
      <w:r>
        <w:rPr>
          <w:rFonts w:ascii="Arial" w:hAnsi="Arial" w:cs="Arial"/>
          <w:color w:val="000000"/>
          <w:kern w:val="0"/>
          <w:sz w:val="18"/>
        </w:rPr>
        <w:t>集器的行为、优势劣势、调节参数。</w:t>
      </w:r>
      <w:r>
        <w:rPr>
          <w:rFonts w:ascii="Arial" w:hAnsi="Arial" w:cs="Arial"/>
          <w:color w:val="000000"/>
          <w:kern w:val="0"/>
          <w:sz w:val="18"/>
          <w:szCs w:val="18"/>
        </w:rPr>
        <w:t> </w:t>
      </w:r>
    </w:p>
    <w:p w:rsidR="00120BA8" w:rsidRDefault="00FD2F1E">
      <w:pPr>
        <w:pStyle w:val="1"/>
        <w:pBdr>
          <w:bottom w:val="single" w:sz="6" w:space="4" w:color="CCCCCC"/>
        </w:pBdr>
        <w:spacing w:before="375" w:beforeAutospacing="0" w:after="150" w:afterAutospacing="0" w:line="360" w:lineRule="atLeast"/>
        <w:ind w:left="150"/>
        <w:rPr>
          <w:rFonts w:ascii="Arial" w:hAnsi="Arial" w:cs="Arial"/>
          <w:color w:val="000000"/>
        </w:rPr>
      </w:pPr>
      <w:hyperlink r:id="rId20" w:history="1">
        <w:r>
          <w:rPr>
            <w:rStyle w:val="a8"/>
            <w:rFonts w:ascii="Arial" w:hAnsi="Arial" w:cs="Arial"/>
            <w:color w:val="006699"/>
          </w:rPr>
          <w:t>JVM</w:t>
        </w:r>
        <w:r>
          <w:rPr>
            <w:rStyle w:val="a8"/>
            <w:rFonts w:ascii="Arial" w:hAnsi="Arial" w:cs="Arial"/>
            <w:color w:val="006699"/>
          </w:rPr>
          <w:t>调优总结（一）</w:t>
        </w:r>
      </w:hyperlink>
    </w:p>
    <w:p w:rsidR="00120BA8" w:rsidRDefault="00120BA8"/>
    <w:p w:rsidR="00120BA8" w:rsidRDefault="00FD2F1E">
      <w:pPr>
        <w:pStyle w:val="2"/>
        <w:pBdr>
          <w:bottom w:val="single" w:sz="6" w:space="2" w:color="CCCCCC"/>
        </w:pBdr>
        <w:spacing w:before="0" w:after="120" w:line="360" w:lineRule="atLeast"/>
        <w:rPr>
          <w:rFonts w:ascii="Arial" w:hAnsi="Arial" w:cs="Arial"/>
          <w:color w:val="000000"/>
        </w:rPr>
      </w:pPr>
      <w:r>
        <w:rPr>
          <w:rStyle w:val="a6"/>
          <w:rFonts w:ascii="Arial" w:hAnsi="Arial" w:cs="Arial"/>
          <w:b/>
          <w:bCs/>
          <w:color w:val="000000"/>
        </w:rPr>
        <w:t>数据类型</w: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Java</w:t>
      </w:r>
      <w:r>
        <w:rPr>
          <w:rFonts w:ascii="Arial" w:hAnsi="Arial" w:cs="Arial"/>
          <w:color w:val="000000"/>
          <w:sz w:val="18"/>
          <w:szCs w:val="18"/>
        </w:rPr>
        <w:t>虚拟机中，数据类型可以分为两类：</w:t>
      </w:r>
      <w:r>
        <w:rPr>
          <w:rStyle w:val="a6"/>
          <w:rFonts w:ascii="Arial" w:hAnsi="Arial" w:cs="Arial"/>
          <w:color w:val="000000"/>
          <w:sz w:val="18"/>
          <w:szCs w:val="18"/>
        </w:rPr>
        <w:t>基本类型</w:t>
      </w:r>
      <w:r>
        <w:rPr>
          <w:rFonts w:ascii="Arial" w:hAnsi="Arial" w:cs="Arial"/>
          <w:color w:val="000000"/>
          <w:sz w:val="18"/>
          <w:szCs w:val="18"/>
        </w:rPr>
        <w:t>和</w:t>
      </w:r>
      <w:r>
        <w:rPr>
          <w:rStyle w:val="a6"/>
          <w:rFonts w:ascii="Arial" w:hAnsi="Arial" w:cs="Arial"/>
          <w:color w:val="000000"/>
          <w:sz w:val="18"/>
          <w:szCs w:val="18"/>
        </w:rPr>
        <w:t>引用类型</w:t>
      </w:r>
      <w:r>
        <w:rPr>
          <w:rFonts w:ascii="Arial" w:hAnsi="Arial" w:cs="Arial"/>
          <w:color w:val="000000"/>
          <w:sz w:val="18"/>
          <w:szCs w:val="18"/>
        </w:rPr>
        <w:t>。基本类型的变量保存原始值，即：他代表的值就是数值本身；而引用类型的变量保存引用值。</w:t>
      </w:r>
      <w:r>
        <w:rPr>
          <w:rFonts w:ascii="Arial" w:hAnsi="Arial" w:cs="Arial"/>
          <w:color w:val="000000"/>
          <w:sz w:val="18"/>
          <w:szCs w:val="18"/>
        </w:rPr>
        <w:t>“</w:t>
      </w:r>
      <w:r>
        <w:rPr>
          <w:rFonts w:ascii="Arial" w:hAnsi="Arial" w:cs="Arial"/>
          <w:color w:val="000000"/>
          <w:sz w:val="18"/>
          <w:szCs w:val="18"/>
        </w:rPr>
        <w:t>引用值</w:t>
      </w:r>
      <w:r>
        <w:rPr>
          <w:rFonts w:ascii="Arial" w:hAnsi="Arial" w:cs="Arial"/>
          <w:color w:val="000000"/>
          <w:sz w:val="18"/>
          <w:szCs w:val="18"/>
        </w:rPr>
        <w:t>”</w:t>
      </w:r>
      <w:r>
        <w:rPr>
          <w:rFonts w:ascii="Arial" w:hAnsi="Arial" w:cs="Arial"/>
          <w:color w:val="000000"/>
          <w:sz w:val="18"/>
          <w:szCs w:val="18"/>
        </w:rPr>
        <w:t>代表了某个对象的引用，而不是对象本身，对象本身存放在这个引用值所表示的地址的位置。</w: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基本类型包括：</w:t>
      </w:r>
      <w:r>
        <w:rPr>
          <w:rFonts w:ascii="Arial" w:hAnsi="Arial" w:cs="Arial"/>
          <w:color w:val="000000"/>
          <w:sz w:val="18"/>
          <w:szCs w:val="18"/>
        </w:rPr>
        <w:t>byte,short,int,long,char,float,double,Boolean,returnAddress</w: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引用类型包括：</w:t>
      </w:r>
      <w:r>
        <w:rPr>
          <w:rStyle w:val="a6"/>
          <w:rFonts w:ascii="Arial" w:hAnsi="Arial" w:cs="Arial"/>
          <w:color w:val="000000"/>
          <w:sz w:val="18"/>
          <w:szCs w:val="18"/>
        </w:rPr>
        <w:t>类类型</w:t>
      </w:r>
      <w:r>
        <w:rPr>
          <w:rFonts w:ascii="Arial" w:hAnsi="Arial" w:cs="Arial"/>
          <w:color w:val="000000"/>
          <w:sz w:val="18"/>
          <w:szCs w:val="18"/>
        </w:rPr>
        <w:t>，</w:t>
      </w:r>
      <w:r>
        <w:rPr>
          <w:rStyle w:val="a6"/>
          <w:rFonts w:ascii="Arial" w:hAnsi="Arial" w:cs="Arial"/>
          <w:color w:val="000000"/>
          <w:sz w:val="18"/>
          <w:szCs w:val="18"/>
        </w:rPr>
        <w:t>接口类型</w:t>
      </w:r>
      <w:r>
        <w:rPr>
          <w:rFonts w:ascii="Arial" w:hAnsi="Arial" w:cs="Arial"/>
          <w:color w:val="000000"/>
          <w:sz w:val="18"/>
          <w:szCs w:val="18"/>
        </w:rPr>
        <w:t>和</w:t>
      </w:r>
      <w:r>
        <w:rPr>
          <w:rStyle w:val="a6"/>
          <w:rFonts w:ascii="Arial" w:hAnsi="Arial" w:cs="Arial"/>
          <w:color w:val="000000"/>
          <w:sz w:val="18"/>
          <w:szCs w:val="18"/>
        </w:rPr>
        <w:t>数组</w:t>
      </w:r>
      <w:r>
        <w:rPr>
          <w:rFonts w:ascii="Arial" w:hAnsi="Arial" w:cs="Arial"/>
          <w:color w:val="000000"/>
          <w:sz w:val="18"/>
          <w:szCs w:val="18"/>
        </w:rPr>
        <w:t>。</w:t>
      </w:r>
    </w:p>
    <w:p w:rsidR="00120BA8" w:rsidRDefault="00FD2F1E">
      <w:pPr>
        <w:pStyle w:val="2"/>
        <w:pBdr>
          <w:bottom w:val="single" w:sz="6" w:space="2" w:color="CCCCCC"/>
        </w:pBdr>
        <w:spacing w:before="0" w:after="120" w:line="360" w:lineRule="atLeast"/>
        <w:rPr>
          <w:rStyle w:val="a6"/>
        </w:rPr>
      </w:pPr>
      <w:r>
        <w:rPr>
          <w:rStyle w:val="a6"/>
          <w:rFonts w:ascii="Arial" w:hAnsi="Arial" w:cs="Arial"/>
          <w:b/>
          <w:bCs/>
          <w:color w:val="000000"/>
        </w:rPr>
        <w:t>堆与栈</w: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xml:space="preserve">   </w: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堆和栈是程序运行的关键，很有必要把他们的关系说清楚。</w: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lastRenderedPageBreak/>
        <w:t>   </w:t>
      </w:r>
      <w:r>
        <w:rPr>
          <w:rFonts w:ascii="Arial" w:hAnsi="Arial" w:cs="Arial"/>
          <w:color w:val="000000"/>
          <w:sz w:val="18"/>
          <w:szCs w:val="18"/>
        </w:rPr>
        <w:pict>
          <v:shape id="图片框 1034" o:spid="_x0000_i1034" type="#_x0000_t75" style="width:299.9pt;height:224.75pt">
            <v:imagedata r:id="rId21" o:title=""/>
          </v:shape>
        </w:pict>
      </w:r>
    </w:p>
    <w:p w:rsidR="00120BA8" w:rsidRDefault="00FD2F1E">
      <w:pPr>
        <w:pStyle w:val="5"/>
        <w:spacing w:before="0" w:after="60" w:line="312" w:lineRule="atLeast"/>
        <w:rPr>
          <w:rFonts w:ascii="Arial" w:hAnsi="Arial" w:cs="Arial"/>
          <w:color w:val="000000"/>
          <w:sz w:val="20"/>
          <w:szCs w:val="20"/>
        </w:rPr>
      </w:pPr>
      <w:r>
        <w:rPr>
          <w:rFonts w:ascii="Arial" w:hAnsi="Arial" w:cs="Arial"/>
          <w:color w:val="000000"/>
        </w:rPr>
        <w:t>   </w:t>
      </w:r>
      <w:r>
        <w:rPr>
          <w:rStyle w:val="apple-converted-space"/>
          <w:rFonts w:ascii="Arial" w:hAnsi="Arial" w:cs="Arial"/>
          <w:color w:val="000000"/>
        </w:rPr>
        <w:t> </w:t>
      </w:r>
      <w:r>
        <w:rPr>
          <w:rStyle w:val="a6"/>
          <w:rFonts w:ascii="Arial" w:hAnsi="Arial" w:cs="Arial"/>
          <w:b/>
          <w:bCs/>
          <w:color w:val="0000FF"/>
        </w:rPr>
        <w:t>栈是运行时的单位，而堆是存储的单位</w:t>
      </w:r>
      <w:r>
        <w:rPr>
          <w:rFonts w:ascii="Arial" w:hAnsi="Arial" w:cs="Arial"/>
          <w:color w:val="0000FF"/>
        </w:rPr>
        <w:t>。</w: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xml:space="preserve">    </w:t>
      </w:r>
      <w:r>
        <w:rPr>
          <w:rFonts w:ascii="Arial" w:hAnsi="Arial" w:cs="Arial"/>
          <w:color w:val="000000"/>
          <w:sz w:val="18"/>
          <w:szCs w:val="18"/>
        </w:rPr>
        <w:t>栈解决程序的运行问题，即程序如何执行，或者说如何处理数据；堆解决的是数据存储的问题，即数据怎么放、放在哪儿。</w: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xml:space="preserve">    </w:t>
      </w:r>
      <w:r>
        <w:rPr>
          <w:rFonts w:ascii="Arial" w:hAnsi="Arial" w:cs="Arial"/>
          <w:color w:val="000000"/>
          <w:sz w:val="18"/>
          <w:szCs w:val="18"/>
        </w:rPr>
        <w:t>在</w:t>
      </w:r>
      <w:r>
        <w:rPr>
          <w:rFonts w:ascii="Arial" w:hAnsi="Arial" w:cs="Arial"/>
          <w:color w:val="000000"/>
          <w:sz w:val="18"/>
          <w:szCs w:val="18"/>
        </w:rPr>
        <w:t>Java</w:t>
      </w:r>
      <w:r>
        <w:rPr>
          <w:rFonts w:ascii="Arial" w:hAnsi="Arial" w:cs="Arial"/>
          <w:color w:val="000000"/>
          <w:sz w:val="18"/>
          <w:szCs w:val="18"/>
        </w:rPr>
        <w:t>中一个线程就会相应有一个线程栈与之对应，这点很容易理解，因为不同的线程执行逻辑有所不同，因此需要一个独立的线程栈。而堆则是所有线程共享的。栈因为是运行单位，因此里面存储的信息都是跟当前线程（或程序）相关信息的。包括局部变量、程序运行状态、方法返回值等等；而堆只负责存储对象信息。</w:t>
      </w:r>
    </w:p>
    <w:p w:rsidR="00120BA8" w:rsidRDefault="00FD2F1E">
      <w:pPr>
        <w:pStyle w:val="5"/>
        <w:spacing w:before="0" w:after="60" w:line="312" w:lineRule="atLeast"/>
        <w:rPr>
          <w:rFonts w:ascii="Arial" w:hAnsi="Arial" w:cs="Arial"/>
          <w:color w:val="000000"/>
          <w:sz w:val="20"/>
          <w:szCs w:val="20"/>
        </w:rPr>
      </w:pPr>
      <w:r>
        <w:rPr>
          <w:rStyle w:val="a6"/>
          <w:rFonts w:ascii="Arial" w:hAnsi="Arial" w:cs="Arial"/>
          <w:b/>
          <w:bCs/>
          <w:color w:val="000000"/>
        </w:rPr>
        <w:t>   </w:t>
      </w:r>
      <w:r>
        <w:rPr>
          <w:rStyle w:val="apple-converted-space"/>
          <w:rFonts w:ascii="Arial" w:hAnsi="Arial" w:cs="Arial"/>
          <w:color w:val="000000"/>
        </w:rPr>
        <w:t> </w:t>
      </w:r>
      <w:r>
        <w:rPr>
          <w:rStyle w:val="a6"/>
          <w:rFonts w:ascii="Arial" w:hAnsi="Arial" w:cs="Arial"/>
          <w:b/>
          <w:bCs/>
          <w:color w:val="0000FF"/>
        </w:rPr>
        <w:t>为什么要把堆和栈区分出来呢？栈中不是也可以存储数据吗</w:t>
      </w:r>
      <w:r>
        <w:rPr>
          <w:rFonts w:ascii="Arial" w:hAnsi="Arial" w:cs="Arial"/>
          <w:color w:val="0000FF"/>
        </w:rPr>
        <w:t>？</w: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xml:space="preserve">    </w:t>
      </w:r>
      <w:r>
        <w:rPr>
          <w:rFonts w:ascii="Arial" w:hAnsi="Arial" w:cs="Arial"/>
          <w:color w:val="000000"/>
          <w:sz w:val="18"/>
          <w:szCs w:val="18"/>
        </w:rPr>
        <w:t>第一，从软件设计的角度看，</w:t>
      </w:r>
      <w:r>
        <w:rPr>
          <w:rFonts w:ascii="Arial" w:hAnsi="Arial" w:cs="Arial"/>
          <w:color w:val="FF0000"/>
          <w:sz w:val="18"/>
          <w:szCs w:val="18"/>
        </w:rPr>
        <w:t>栈代表了处理逻辑</w:t>
      </w:r>
      <w:r>
        <w:rPr>
          <w:rFonts w:ascii="Arial" w:hAnsi="Arial" w:cs="Arial"/>
          <w:color w:val="000000"/>
          <w:sz w:val="18"/>
          <w:szCs w:val="18"/>
        </w:rPr>
        <w:t>，而</w:t>
      </w:r>
      <w:r>
        <w:rPr>
          <w:rFonts w:ascii="Arial" w:hAnsi="Arial" w:cs="Arial"/>
          <w:color w:val="FF0000"/>
          <w:sz w:val="18"/>
          <w:szCs w:val="18"/>
        </w:rPr>
        <w:t>堆代表了数据</w:t>
      </w:r>
      <w:r>
        <w:rPr>
          <w:rFonts w:ascii="Arial" w:hAnsi="Arial" w:cs="Arial"/>
          <w:color w:val="000000"/>
          <w:sz w:val="18"/>
          <w:szCs w:val="18"/>
        </w:rPr>
        <w:t>。这样分开，使得处理逻辑更为清晰。</w:t>
      </w:r>
      <w:r>
        <w:rPr>
          <w:rFonts w:ascii="Arial" w:hAnsi="Arial" w:cs="Arial"/>
          <w:color w:val="FF0000"/>
          <w:sz w:val="18"/>
          <w:szCs w:val="18"/>
        </w:rPr>
        <w:t>分而治之的思想</w:t>
      </w:r>
      <w:r>
        <w:rPr>
          <w:rFonts w:ascii="Arial" w:hAnsi="Arial" w:cs="Arial"/>
          <w:color w:val="000000"/>
          <w:sz w:val="18"/>
          <w:szCs w:val="18"/>
        </w:rPr>
        <w:t>。这种隔离、模块化的思想在软件设计的方方面面</w:t>
      </w:r>
      <w:r>
        <w:rPr>
          <w:rFonts w:ascii="Arial" w:hAnsi="Arial" w:cs="Arial"/>
          <w:color w:val="000000"/>
          <w:sz w:val="18"/>
          <w:szCs w:val="18"/>
        </w:rPr>
        <w:t>都有体现。</w: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xml:space="preserve">    </w:t>
      </w:r>
      <w:r>
        <w:rPr>
          <w:rFonts w:ascii="Arial" w:hAnsi="Arial" w:cs="Arial"/>
          <w:color w:val="000000"/>
          <w:sz w:val="18"/>
          <w:szCs w:val="18"/>
        </w:rPr>
        <w:t>第二，堆与栈的分离，使得堆中的内容可以被多个栈</w:t>
      </w:r>
      <w:r>
        <w:rPr>
          <w:rFonts w:ascii="Arial" w:hAnsi="Arial" w:cs="Arial"/>
          <w:color w:val="FF0000"/>
          <w:sz w:val="18"/>
          <w:szCs w:val="18"/>
        </w:rPr>
        <w:t>共享</w:t>
      </w:r>
      <w:r>
        <w:rPr>
          <w:rFonts w:ascii="Arial" w:hAnsi="Arial" w:cs="Arial"/>
          <w:color w:val="000000"/>
          <w:sz w:val="18"/>
          <w:szCs w:val="18"/>
        </w:rPr>
        <w:t>（也可以理解为多个线程访问同一个对象）。这种共享的收益是很多的。一方面这种共享提供了一种有效的数据交互方式</w:t>
      </w:r>
      <w:r>
        <w:rPr>
          <w:rFonts w:ascii="Arial" w:hAnsi="Arial" w:cs="Arial"/>
          <w:color w:val="000000"/>
          <w:sz w:val="18"/>
          <w:szCs w:val="18"/>
        </w:rPr>
        <w:t>(</w:t>
      </w:r>
      <w:r>
        <w:rPr>
          <w:rFonts w:ascii="Arial" w:hAnsi="Arial" w:cs="Arial"/>
          <w:color w:val="000000"/>
          <w:sz w:val="18"/>
          <w:szCs w:val="18"/>
        </w:rPr>
        <w:t>如：共享内存</w:t>
      </w:r>
      <w:r>
        <w:rPr>
          <w:rFonts w:ascii="Arial" w:hAnsi="Arial" w:cs="Arial"/>
          <w:color w:val="000000"/>
          <w:sz w:val="18"/>
          <w:szCs w:val="18"/>
        </w:rPr>
        <w:t>)</w:t>
      </w:r>
      <w:r>
        <w:rPr>
          <w:rFonts w:ascii="Arial" w:hAnsi="Arial" w:cs="Arial"/>
          <w:color w:val="000000"/>
          <w:sz w:val="18"/>
          <w:szCs w:val="18"/>
        </w:rPr>
        <w:t>，另一方面，堆中的共享常量和缓存可以被所有栈访问，节省了空间。</w: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xml:space="preserve">    </w:t>
      </w:r>
      <w:r>
        <w:rPr>
          <w:rFonts w:ascii="Arial" w:hAnsi="Arial" w:cs="Arial"/>
          <w:color w:val="000000"/>
          <w:sz w:val="18"/>
          <w:szCs w:val="18"/>
        </w:rPr>
        <w:t>第三，栈因为运行时的需要，比如保存系统运行的上下文，需要进行地址段的划分。由于栈只能向上增长，因此就会限制住栈存储内容的能力。而堆不同，堆中的对象是可以根据需要动态增长的，因此栈和堆的拆分，使得</w:t>
      </w:r>
      <w:r>
        <w:rPr>
          <w:rFonts w:ascii="Arial" w:hAnsi="Arial" w:cs="Arial"/>
          <w:color w:val="FF0000"/>
          <w:sz w:val="18"/>
          <w:szCs w:val="18"/>
        </w:rPr>
        <w:t>动态增长成为可能</w:t>
      </w:r>
      <w:r>
        <w:rPr>
          <w:rFonts w:ascii="Arial" w:hAnsi="Arial" w:cs="Arial"/>
          <w:color w:val="000000"/>
          <w:sz w:val="18"/>
          <w:szCs w:val="18"/>
        </w:rPr>
        <w:t>，相应栈中只需记录堆中的一个地址即可。</w: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xml:space="preserve">    </w:t>
      </w:r>
      <w:r>
        <w:rPr>
          <w:rFonts w:ascii="Arial" w:hAnsi="Arial" w:cs="Arial"/>
          <w:color w:val="000000"/>
          <w:sz w:val="18"/>
          <w:szCs w:val="18"/>
        </w:rPr>
        <w:t>第四，</w:t>
      </w:r>
      <w:r>
        <w:rPr>
          <w:rFonts w:ascii="Arial" w:hAnsi="Arial" w:cs="Arial"/>
          <w:color w:val="FF0000"/>
          <w:sz w:val="18"/>
          <w:szCs w:val="18"/>
        </w:rPr>
        <w:t>面向对象就是堆和栈的完美结合</w:t>
      </w:r>
      <w:r>
        <w:rPr>
          <w:rFonts w:ascii="Arial" w:hAnsi="Arial" w:cs="Arial"/>
          <w:color w:val="000000"/>
          <w:sz w:val="18"/>
          <w:szCs w:val="18"/>
        </w:rPr>
        <w:t>。其实，面向对象方式的程序与以前结构化的程序在执行上没有任何区别。但是，面向对象的引入，使得对待问题的思考方式发生了改变，而更接近于自然方式的思考。当我们把对象拆开，你会发现，对象的属性其实就是数据，存放在堆中；而对象的行为（方法），就是运行逻辑，放在栈中。我们在编写对象的时候，其实即编写了数据结构，也编写的处理数据的逻辑。不得不承认，面向对象的设计，确实很美。</w:t>
      </w:r>
    </w:p>
    <w:p w:rsidR="00120BA8" w:rsidRDefault="00FD2F1E">
      <w:pPr>
        <w:pStyle w:val="5"/>
        <w:spacing w:before="0" w:after="60" w:line="312" w:lineRule="atLeast"/>
        <w:rPr>
          <w:rFonts w:ascii="Arial" w:hAnsi="Arial" w:cs="Arial"/>
          <w:color w:val="000000"/>
          <w:sz w:val="20"/>
          <w:szCs w:val="20"/>
        </w:rPr>
      </w:pPr>
      <w:r>
        <w:rPr>
          <w:rFonts w:ascii="Arial" w:hAnsi="Arial" w:cs="Arial"/>
          <w:color w:val="000000"/>
        </w:rPr>
        <w:t>   </w:t>
      </w:r>
      <w:r>
        <w:rPr>
          <w:rStyle w:val="apple-converted-space"/>
          <w:rFonts w:ascii="Arial" w:hAnsi="Arial" w:cs="Arial"/>
          <w:color w:val="000000"/>
        </w:rPr>
        <w:t> </w:t>
      </w:r>
      <w:r>
        <w:rPr>
          <w:rStyle w:val="a6"/>
          <w:rFonts w:ascii="Arial" w:hAnsi="Arial" w:cs="Arial"/>
          <w:b/>
          <w:bCs/>
          <w:color w:val="0000FF"/>
        </w:rPr>
        <w:t>在</w:t>
      </w:r>
      <w:r>
        <w:rPr>
          <w:rStyle w:val="a6"/>
          <w:rFonts w:ascii="Arial" w:hAnsi="Arial" w:cs="Arial"/>
          <w:b/>
          <w:bCs/>
          <w:color w:val="0000FF"/>
        </w:rPr>
        <w:t>Java</w:t>
      </w:r>
      <w:r>
        <w:rPr>
          <w:rStyle w:val="a6"/>
          <w:rFonts w:ascii="Arial" w:hAnsi="Arial" w:cs="Arial"/>
          <w:b/>
          <w:bCs/>
          <w:color w:val="0000FF"/>
        </w:rPr>
        <w:t>中，</w:t>
      </w:r>
      <w:r>
        <w:rPr>
          <w:rStyle w:val="a6"/>
          <w:rFonts w:ascii="Arial" w:hAnsi="Arial" w:cs="Arial"/>
          <w:b/>
          <w:bCs/>
          <w:color w:val="0000FF"/>
        </w:rPr>
        <w:t>Main</w:t>
      </w:r>
      <w:r>
        <w:rPr>
          <w:rStyle w:val="a6"/>
          <w:rFonts w:ascii="Arial" w:hAnsi="Arial" w:cs="Arial"/>
          <w:b/>
          <w:bCs/>
          <w:color w:val="0000FF"/>
        </w:rPr>
        <w:t>函数就是栈的起始点，也是程序的起始点</w:t>
      </w:r>
      <w:r>
        <w:rPr>
          <w:rFonts w:ascii="Arial" w:hAnsi="Arial" w:cs="Arial"/>
          <w:color w:val="0000FF"/>
        </w:rPr>
        <w:t>。</w: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xml:space="preserve">    </w:t>
      </w:r>
      <w:r>
        <w:rPr>
          <w:rFonts w:ascii="Arial" w:hAnsi="Arial" w:cs="Arial"/>
          <w:color w:val="000000"/>
          <w:sz w:val="18"/>
          <w:szCs w:val="18"/>
        </w:rPr>
        <w:t>程序要运行总是有一个起点</w:t>
      </w:r>
      <w:r>
        <w:rPr>
          <w:rFonts w:ascii="Arial" w:hAnsi="Arial" w:cs="Arial"/>
          <w:color w:val="000000"/>
          <w:sz w:val="18"/>
          <w:szCs w:val="18"/>
        </w:rPr>
        <w:t>的。同</w:t>
      </w:r>
      <w:r>
        <w:rPr>
          <w:rFonts w:ascii="Arial" w:hAnsi="Arial" w:cs="Arial"/>
          <w:color w:val="000000"/>
          <w:sz w:val="18"/>
          <w:szCs w:val="18"/>
        </w:rPr>
        <w:t>C</w:t>
      </w:r>
      <w:r>
        <w:rPr>
          <w:rFonts w:ascii="Arial" w:hAnsi="Arial" w:cs="Arial"/>
          <w:color w:val="000000"/>
          <w:sz w:val="18"/>
          <w:szCs w:val="18"/>
        </w:rPr>
        <w:t>语言一样，</w:t>
      </w:r>
      <w:r>
        <w:rPr>
          <w:rFonts w:ascii="Arial" w:hAnsi="Arial" w:cs="Arial"/>
          <w:color w:val="000000"/>
          <w:sz w:val="18"/>
          <w:szCs w:val="18"/>
        </w:rPr>
        <w:t>java</w:t>
      </w:r>
      <w:r>
        <w:rPr>
          <w:rFonts w:ascii="Arial" w:hAnsi="Arial" w:cs="Arial"/>
          <w:color w:val="000000"/>
          <w:sz w:val="18"/>
          <w:szCs w:val="18"/>
        </w:rPr>
        <w:t>中的</w:t>
      </w:r>
      <w:r>
        <w:rPr>
          <w:rFonts w:ascii="Arial" w:hAnsi="Arial" w:cs="Arial"/>
          <w:color w:val="000000"/>
          <w:sz w:val="18"/>
          <w:szCs w:val="18"/>
        </w:rPr>
        <w:t>Main</w:t>
      </w:r>
      <w:r>
        <w:rPr>
          <w:rFonts w:ascii="Arial" w:hAnsi="Arial" w:cs="Arial"/>
          <w:color w:val="000000"/>
          <w:sz w:val="18"/>
          <w:szCs w:val="18"/>
        </w:rPr>
        <w:t>就是那个起点。无论什么</w:t>
      </w:r>
      <w:r>
        <w:rPr>
          <w:rFonts w:ascii="Arial" w:hAnsi="Arial" w:cs="Arial"/>
          <w:color w:val="000000"/>
          <w:sz w:val="18"/>
          <w:szCs w:val="18"/>
        </w:rPr>
        <w:t>java</w:t>
      </w:r>
      <w:r>
        <w:rPr>
          <w:rFonts w:ascii="Arial" w:hAnsi="Arial" w:cs="Arial"/>
          <w:color w:val="000000"/>
          <w:sz w:val="18"/>
          <w:szCs w:val="18"/>
        </w:rPr>
        <w:t>程序，找到</w:t>
      </w:r>
      <w:r>
        <w:rPr>
          <w:rFonts w:ascii="Arial" w:hAnsi="Arial" w:cs="Arial"/>
          <w:color w:val="000000"/>
          <w:sz w:val="18"/>
          <w:szCs w:val="18"/>
        </w:rPr>
        <w:t>main</w:t>
      </w:r>
      <w:r>
        <w:rPr>
          <w:rFonts w:ascii="Arial" w:hAnsi="Arial" w:cs="Arial"/>
          <w:color w:val="000000"/>
          <w:sz w:val="18"/>
          <w:szCs w:val="18"/>
        </w:rPr>
        <w:t>就找到了程序执行的入口：）</w:t>
      </w:r>
    </w:p>
    <w:p w:rsidR="00120BA8" w:rsidRDefault="00FD2F1E">
      <w:pPr>
        <w:pStyle w:val="5"/>
        <w:spacing w:before="0" w:after="60" w:line="312" w:lineRule="atLeast"/>
        <w:rPr>
          <w:rFonts w:ascii="Arial" w:hAnsi="Arial" w:cs="Arial"/>
          <w:color w:val="000000"/>
          <w:sz w:val="20"/>
          <w:szCs w:val="20"/>
        </w:rPr>
      </w:pPr>
      <w:r>
        <w:rPr>
          <w:rFonts w:ascii="Arial" w:hAnsi="Arial" w:cs="Arial"/>
          <w:color w:val="000000"/>
        </w:rPr>
        <w:lastRenderedPageBreak/>
        <w:t>   </w:t>
      </w:r>
      <w:r>
        <w:rPr>
          <w:rStyle w:val="apple-converted-space"/>
          <w:rFonts w:ascii="Arial" w:hAnsi="Arial" w:cs="Arial"/>
          <w:color w:val="000000"/>
        </w:rPr>
        <w:t> </w:t>
      </w:r>
      <w:r>
        <w:rPr>
          <w:rStyle w:val="a6"/>
          <w:rFonts w:ascii="Arial" w:hAnsi="Arial" w:cs="Arial"/>
          <w:b/>
          <w:bCs/>
          <w:color w:val="0000FF"/>
        </w:rPr>
        <w:t>堆中存什么？栈中存什么</w:t>
      </w:r>
      <w:r>
        <w:rPr>
          <w:rFonts w:ascii="Arial" w:hAnsi="Arial" w:cs="Arial"/>
          <w:color w:val="0000FF"/>
        </w:rPr>
        <w:t>？</w: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xml:space="preserve">    </w:t>
      </w:r>
      <w:r>
        <w:rPr>
          <w:rFonts w:ascii="Arial" w:hAnsi="Arial" w:cs="Arial"/>
          <w:color w:val="000000"/>
          <w:sz w:val="18"/>
          <w:szCs w:val="18"/>
        </w:rPr>
        <w:t>堆中存的是</w:t>
      </w:r>
      <w:r>
        <w:rPr>
          <w:rFonts w:ascii="Arial" w:hAnsi="Arial" w:cs="Arial"/>
          <w:color w:val="FF0000"/>
          <w:sz w:val="18"/>
          <w:szCs w:val="18"/>
        </w:rPr>
        <w:t>对象</w:t>
      </w:r>
      <w:r>
        <w:rPr>
          <w:rFonts w:ascii="Arial" w:hAnsi="Arial" w:cs="Arial"/>
          <w:color w:val="000000"/>
          <w:sz w:val="18"/>
          <w:szCs w:val="18"/>
        </w:rPr>
        <w:t>。栈中存的是</w:t>
      </w:r>
      <w:r>
        <w:rPr>
          <w:rFonts w:ascii="Arial" w:hAnsi="Arial" w:cs="Arial"/>
          <w:color w:val="FF0000"/>
          <w:sz w:val="18"/>
          <w:szCs w:val="18"/>
        </w:rPr>
        <w:t>基本数据类型</w:t>
      </w:r>
      <w:r>
        <w:rPr>
          <w:rFonts w:ascii="Arial" w:hAnsi="Arial" w:cs="Arial"/>
          <w:color w:val="000000"/>
          <w:sz w:val="18"/>
          <w:szCs w:val="18"/>
        </w:rPr>
        <w:t>和</w:t>
      </w:r>
      <w:r>
        <w:rPr>
          <w:rFonts w:ascii="Arial" w:hAnsi="Arial" w:cs="Arial"/>
          <w:color w:val="FF0000"/>
          <w:sz w:val="18"/>
          <w:szCs w:val="18"/>
        </w:rPr>
        <w:t>堆中对象的引用</w:t>
      </w:r>
      <w:r>
        <w:rPr>
          <w:rFonts w:ascii="Arial" w:hAnsi="Arial" w:cs="Arial"/>
          <w:color w:val="000000"/>
          <w:sz w:val="18"/>
          <w:szCs w:val="18"/>
        </w:rPr>
        <w:t>。一个对象的大小是不可估计的，或者说是可以动态变化的，但是在栈中，一个对象只对应了一个</w:t>
      </w:r>
      <w:r>
        <w:rPr>
          <w:rFonts w:ascii="Arial" w:hAnsi="Arial" w:cs="Arial"/>
          <w:color w:val="000000"/>
          <w:sz w:val="18"/>
          <w:szCs w:val="18"/>
        </w:rPr>
        <w:t>4btye</w:t>
      </w:r>
      <w:r>
        <w:rPr>
          <w:rFonts w:ascii="Arial" w:hAnsi="Arial" w:cs="Arial"/>
          <w:color w:val="000000"/>
          <w:sz w:val="18"/>
          <w:szCs w:val="18"/>
        </w:rPr>
        <w:t>的引用（堆栈分离的好处：））。</w: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xml:space="preserve">    </w:t>
      </w:r>
      <w:r>
        <w:rPr>
          <w:rFonts w:ascii="Arial" w:hAnsi="Arial" w:cs="Arial"/>
          <w:color w:val="000000"/>
          <w:sz w:val="18"/>
          <w:szCs w:val="18"/>
        </w:rPr>
        <w:t>为什么不把基本类型放堆中呢？因为其占用的空间一般是</w:t>
      </w:r>
      <w:r>
        <w:rPr>
          <w:rFonts w:ascii="Arial" w:hAnsi="Arial" w:cs="Arial"/>
          <w:color w:val="000000"/>
          <w:sz w:val="18"/>
          <w:szCs w:val="18"/>
        </w:rPr>
        <w:t>1~8</w:t>
      </w:r>
      <w:r>
        <w:rPr>
          <w:rFonts w:ascii="Arial" w:hAnsi="Arial" w:cs="Arial"/>
          <w:color w:val="000000"/>
          <w:sz w:val="18"/>
          <w:szCs w:val="18"/>
        </w:rPr>
        <w:t>个字节</w:t>
      </w:r>
      <w:r>
        <w:rPr>
          <w:rFonts w:ascii="Arial" w:hAnsi="Arial" w:cs="Arial"/>
          <w:color w:val="000000"/>
          <w:sz w:val="18"/>
          <w:szCs w:val="18"/>
        </w:rPr>
        <w:t>——</w:t>
      </w:r>
      <w:r>
        <w:rPr>
          <w:rFonts w:ascii="Arial" w:hAnsi="Arial" w:cs="Arial"/>
          <w:color w:val="000000"/>
          <w:sz w:val="18"/>
          <w:szCs w:val="18"/>
        </w:rPr>
        <w:t>需要空间比较少，而且因为是基本类型，所以不会出现动态增长的情况</w:t>
      </w:r>
      <w:r>
        <w:rPr>
          <w:rFonts w:ascii="Arial" w:hAnsi="Arial" w:cs="Arial"/>
          <w:color w:val="000000"/>
          <w:sz w:val="18"/>
          <w:szCs w:val="18"/>
        </w:rPr>
        <w:t>——</w:t>
      </w:r>
      <w:r>
        <w:rPr>
          <w:rFonts w:ascii="Arial" w:hAnsi="Arial" w:cs="Arial"/>
          <w:color w:val="000000"/>
          <w:sz w:val="18"/>
          <w:szCs w:val="18"/>
        </w:rPr>
        <w:t>长度固定，因此栈中存储就够了，如果把他存在堆中是没有什么意义的（还会浪费空间，后面说明）。可以这么说，基本类型和对象的引用都是存放在栈中，而且都是几个字节的一个数，因此在程序运行时，他们的处理方式是统一的。但是基本类型、对象引用和对象本身就有所区别了，因为一个是栈中的数据一个是堆中的数据。最常见的一个问题就是，</w:t>
      </w:r>
      <w:r>
        <w:rPr>
          <w:rFonts w:ascii="Arial" w:hAnsi="Arial" w:cs="Arial"/>
          <w:color w:val="000000"/>
          <w:sz w:val="18"/>
          <w:szCs w:val="18"/>
        </w:rPr>
        <w:t>Java</w:t>
      </w:r>
      <w:r>
        <w:rPr>
          <w:rFonts w:ascii="Arial" w:hAnsi="Arial" w:cs="Arial"/>
          <w:color w:val="000000"/>
          <w:sz w:val="18"/>
          <w:szCs w:val="18"/>
        </w:rPr>
        <w:t>中参数传递时的问题。</w:t>
      </w:r>
    </w:p>
    <w:p w:rsidR="00120BA8" w:rsidRDefault="00FD2F1E">
      <w:pPr>
        <w:pStyle w:val="5"/>
        <w:spacing w:before="0" w:after="60" w:line="312" w:lineRule="atLeast"/>
        <w:rPr>
          <w:rFonts w:ascii="Arial" w:hAnsi="Arial" w:cs="Arial"/>
          <w:color w:val="000000"/>
          <w:sz w:val="20"/>
          <w:szCs w:val="20"/>
        </w:rPr>
      </w:pPr>
      <w:r>
        <w:rPr>
          <w:rFonts w:ascii="Arial" w:hAnsi="Arial" w:cs="Arial"/>
          <w:color w:val="000000"/>
        </w:rPr>
        <w:t>   </w:t>
      </w:r>
      <w:r>
        <w:rPr>
          <w:rStyle w:val="apple-converted-space"/>
          <w:rFonts w:ascii="Arial" w:hAnsi="Arial" w:cs="Arial"/>
          <w:color w:val="000000"/>
        </w:rPr>
        <w:t> </w:t>
      </w:r>
      <w:r>
        <w:rPr>
          <w:rStyle w:val="a6"/>
          <w:rFonts w:ascii="Arial" w:hAnsi="Arial" w:cs="Arial"/>
          <w:b/>
          <w:bCs/>
          <w:color w:val="0000FF"/>
        </w:rPr>
        <w:t>Java</w:t>
      </w:r>
      <w:r>
        <w:rPr>
          <w:rStyle w:val="a6"/>
          <w:rFonts w:ascii="Arial" w:hAnsi="Arial" w:cs="Arial"/>
          <w:b/>
          <w:bCs/>
          <w:color w:val="0000FF"/>
        </w:rPr>
        <w:t>中的参数传递时传值呢？</w:t>
      </w:r>
      <w:r>
        <w:rPr>
          <w:rStyle w:val="a6"/>
          <w:rFonts w:ascii="Arial" w:hAnsi="Arial" w:cs="Arial"/>
          <w:b/>
          <w:bCs/>
          <w:color w:val="0000FF"/>
        </w:rPr>
        <w:t>还是传引用</w:t>
      </w:r>
      <w:r>
        <w:rPr>
          <w:rFonts w:ascii="Arial" w:hAnsi="Arial" w:cs="Arial"/>
          <w:color w:val="0000FF"/>
        </w:rPr>
        <w:t>？</w: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xml:space="preserve">    </w:t>
      </w:r>
      <w:r>
        <w:rPr>
          <w:rFonts w:ascii="Arial" w:hAnsi="Arial" w:cs="Arial"/>
          <w:color w:val="000000"/>
          <w:sz w:val="18"/>
          <w:szCs w:val="18"/>
        </w:rPr>
        <w:t>要说明这个问题，先要明确两点：</w: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1.</w:t>
      </w:r>
      <w:r>
        <w:rPr>
          <w:rStyle w:val="apple-converted-space"/>
          <w:rFonts w:ascii="Arial" w:hAnsi="Arial" w:cs="Arial"/>
          <w:color w:val="000000"/>
          <w:sz w:val="18"/>
          <w:szCs w:val="18"/>
        </w:rPr>
        <w:t> </w:t>
      </w:r>
      <w:r>
        <w:rPr>
          <w:rStyle w:val="a6"/>
          <w:rFonts w:ascii="Arial" w:hAnsi="Arial" w:cs="Arial"/>
          <w:color w:val="000000"/>
          <w:sz w:val="18"/>
          <w:szCs w:val="18"/>
          <w:u w:val="single"/>
        </w:rPr>
        <w:t>不要试图与</w:t>
      </w:r>
      <w:r>
        <w:rPr>
          <w:rStyle w:val="a6"/>
          <w:rFonts w:ascii="Arial" w:hAnsi="Arial" w:cs="Arial"/>
          <w:color w:val="000000"/>
          <w:sz w:val="18"/>
          <w:szCs w:val="18"/>
          <w:u w:val="single"/>
        </w:rPr>
        <w:t>C</w:t>
      </w:r>
      <w:r>
        <w:rPr>
          <w:rStyle w:val="a6"/>
          <w:rFonts w:ascii="Arial" w:hAnsi="Arial" w:cs="Arial"/>
          <w:color w:val="000000"/>
          <w:sz w:val="18"/>
          <w:szCs w:val="18"/>
          <w:u w:val="single"/>
        </w:rPr>
        <w:t>进行类比，</w:t>
      </w:r>
      <w:r>
        <w:rPr>
          <w:rStyle w:val="a6"/>
          <w:rFonts w:ascii="Arial" w:hAnsi="Arial" w:cs="Arial"/>
          <w:color w:val="000000"/>
          <w:sz w:val="18"/>
          <w:szCs w:val="18"/>
          <w:u w:val="single"/>
        </w:rPr>
        <w:t>Java</w:t>
      </w:r>
      <w:r>
        <w:rPr>
          <w:rStyle w:val="a6"/>
          <w:rFonts w:ascii="Arial" w:hAnsi="Arial" w:cs="Arial"/>
          <w:color w:val="000000"/>
          <w:sz w:val="18"/>
          <w:szCs w:val="18"/>
          <w:u w:val="single"/>
        </w:rPr>
        <w:t>中没有指针的概念</w: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2.</w:t>
      </w:r>
      <w:r>
        <w:rPr>
          <w:rStyle w:val="apple-converted-space"/>
          <w:rFonts w:ascii="Arial" w:hAnsi="Arial" w:cs="Arial"/>
          <w:color w:val="000000"/>
          <w:sz w:val="18"/>
          <w:szCs w:val="18"/>
        </w:rPr>
        <w:t> </w:t>
      </w:r>
      <w:r>
        <w:rPr>
          <w:rStyle w:val="a6"/>
          <w:rFonts w:ascii="Arial" w:hAnsi="Arial" w:cs="Arial"/>
          <w:color w:val="000000"/>
          <w:sz w:val="18"/>
          <w:szCs w:val="18"/>
          <w:u w:val="single"/>
        </w:rPr>
        <w:t>程序运行永远都是在栈中进行的，因而参数传递时，只存在传递基本类型和对象引用的问题</w:t>
      </w:r>
      <w:r>
        <w:rPr>
          <w:rFonts w:ascii="Arial" w:hAnsi="Arial" w:cs="Arial"/>
          <w:color w:val="000000"/>
          <w:sz w:val="18"/>
          <w:szCs w:val="18"/>
          <w:u w:val="single"/>
        </w:rPr>
        <w:t>。不会直接传对象本身。</w: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xml:space="preserve">    </w:t>
      </w:r>
      <w:r>
        <w:rPr>
          <w:rFonts w:ascii="Arial" w:hAnsi="Arial" w:cs="Arial"/>
          <w:color w:val="000000"/>
          <w:sz w:val="18"/>
          <w:szCs w:val="18"/>
        </w:rPr>
        <w:t>明确以上两点后。</w:t>
      </w:r>
      <w:r>
        <w:rPr>
          <w:rFonts w:ascii="Arial" w:hAnsi="Arial" w:cs="Arial"/>
          <w:color w:val="000000"/>
          <w:sz w:val="18"/>
          <w:szCs w:val="18"/>
        </w:rPr>
        <w:t>Java</w:t>
      </w:r>
      <w:r>
        <w:rPr>
          <w:rFonts w:ascii="Arial" w:hAnsi="Arial" w:cs="Arial"/>
          <w:color w:val="000000"/>
          <w:sz w:val="18"/>
          <w:szCs w:val="18"/>
        </w:rPr>
        <w:t>在方法调用传递参数时，因为没有指针，所以</w:t>
      </w:r>
      <w:r>
        <w:rPr>
          <w:rStyle w:val="a6"/>
          <w:rFonts w:ascii="Arial" w:hAnsi="Arial" w:cs="Arial"/>
          <w:color w:val="000000"/>
          <w:sz w:val="18"/>
          <w:szCs w:val="18"/>
        </w:rPr>
        <w:t>它都是进行传值调用</w:t>
      </w:r>
      <w:r>
        <w:rPr>
          <w:rFonts w:ascii="Arial" w:hAnsi="Arial" w:cs="Arial"/>
          <w:color w:val="000000"/>
          <w:sz w:val="18"/>
          <w:szCs w:val="18"/>
        </w:rPr>
        <w:t>（这点可以参考</w:t>
      </w:r>
      <w:r>
        <w:rPr>
          <w:rFonts w:ascii="Arial" w:hAnsi="Arial" w:cs="Arial"/>
          <w:color w:val="000000"/>
          <w:sz w:val="18"/>
          <w:szCs w:val="18"/>
        </w:rPr>
        <w:t>C</w:t>
      </w:r>
      <w:r>
        <w:rPr>
          <w:rFonts w:ascii="Arial" w:hAnsi="Arial" w:cs="Arial"/>
          <w:color w:val="000000"/>
          <w:sz w:val="18"/>
          <w:szCs w:val="18"/>
        </w:rPr>
        <w:t>的传值调用）。因此，很多书里面都说</w:t>
      </w:r>
      <w:r>
        <w:rPr>
          <w:rFonts w:ascii="Arial" w:hAnsi="Arial" w:cs="Arial"/>
          <w:color w:val="000000"/>
          <w:sz w:val="18"/>
          <w:szCs w:val="18"/>
        </w:rPr>
        <w:t>Java</w:t>
      </w:r>
      <w:r>
        <w:rPr>
          <w:rFonts w:ascii="Arial" w:hAnsi="Arial" w:cs="Arial"/>
          <w:color w:val="000000"/>
          <w:sz w:val="18"/>
          <w:szCs w:val="18"/>
        </w:rPr>
        <w:t>是进行传值调用，这点没有问题，而且也简化的</w:t>
      </w:r>
      <w:r>
        <w:rPr>
          <w:rFonts w:ascii="Arial" w:hAnsi="Arial" w:cs="Arial"/>
          <w:color w:val="000000"/>
          <w:sz w:val="18"/>
          <w:szCs w:val="18"/>
        </w:rPr>
        <w:t>C</w:t>
      </w:r>
      <w:r>
        <w:rPr>
          <w:rFonts w:ascii="Arial" w:hAnsi="Arial" w:cs="Arial"/>
          <w:color w:val="000000"/>
          <w:sz w:val="18"/>
          <w:szCs w:val="18"/>
        </w:rPr>
        <w:t>中复杂性。</w: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r>
        <w:rPr>
          <w:rStyle w:val="apple-converted-space"/>
          <w:rFonts w:ascii="Arial" w:hAnsi="Arial" w:cs="Arial"/>
          <w:color w:val="000000"/>
          <w:sz w:val="18"/>
          <w:szCs w:val="18"/>
        </w:rPr>
        <w:t> </w:t>
      </w:r>
      <w:r>
        <w:rPr>
          <w:rStyle w:val="a7"/>
          <w:rFonts w:ascii="Arial" w:hAnsi="Arial" w:cs="Arial"/>
          <w:color w:val="000000"/>
          <w:sz w:val="18"/>
          <w:szCs w:val="18"/>
        </w:rPr>
        <w:t>但是传引用的错觉是如何造成的呢？</w:t>
      </w:r>
      <w:r>
        <w:rPr>
          <w:rFonts w:ascii="Arial" w:hAnsi="Arial" w:cs="Arial"/>
          <w:color w:val="000000"/>
          <w:sz w:val="18"/>
          <w:szCs w:val="18"/>
        </w:rPr>
        <w:t>在运行栈中，</w:t>
      </w:r>
      <w:r>
        <w:rPr>
          <w:rFonts w:ascii="Arial" w:hAnsi="Arial" w:cs="Arial"/>
          <w:color w:val="FF0000"/>
          <w:sz w:val="18"/>
          <w:szCs w:val="18"/>
        </w:rPr>
        <w:t>基本类型和引用的处理是一样的，都是传值</w:t>
      </w:r>
      <w:r>
        <w:rPr>
          <w:rFonts w:ascii="Arial" w:hAnsi="Arial" w:cs="Arial"/>
          <w:color w:val="000000"/>
          <w:sz w:val="18"/>
          <w:szCs w:val="18"/>
        </w:rPr>
        <w:t>，所以，如果是传引用的方法调用，也同时可以理解为</w:t>
      </w:r>
      <w:r>
        <w:rPr>
          <w:rFonts w:ascii="Arial" w:hAnsi="Arial" w:cs="Arial"/>
          <w:color w:val="000000"/>
          <w:sz w:val="18"/>
          <w:szCs w:val="18"/>
        </w:rPr>
        <w:t>“</w:t>
      </w:r>
      <w:r>
        <w:rPr>
          <w:rFonts w:ascii="Arial" w:hAnsi="Arial" w:cs="Arial"/>
          <w:color w:val="000000"/>
          <w:sz w:val="18"/>
          <w:szCs w:val="18"/>
        </w:rPr>
        <w:t>传引用值</w:t>
      </w:r>
      <w:r>
        <w:rPr>
          <w:rFonts w:ascii="Arial" w:hAnsi="Arial" w:cs="Arial"/>
          <w:color w:val="000000"/>
          <w:sz w:val="18"/>
          <w:szCs w:val="18"/>
        </w:rPr>
        <w:t>”</w:t>
      </w:r>
      <w:r>
        <w:rPr>
          <w:rFonts w:ascii="Arial" w:hAnsi="Arial" w:cs="Arial"/>
          <w:color w:val="000000"/>
          <w:sz w:val="18"/>
          <w:szCs w:val="18"/>
        </w:rPr>
        <w:t>的传值调用，即引用的处理跟基本类型是完全一样的。但是当进入被调用方法时，被传递的这个引用的值，被程序解释（或者查找）到堆中的对象，这个时候才对应到真正的对象。如果此时进行修改，修改的是引用对应的对象，而不是引用本身，即：修改的是堆中的数据。所以这个修改是可以保持的了。</w: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xml:space="preserve">    </w:t>
      </w:r>
      <w:r>
        <w:rPr>
          <w:rFonts w:ascii="Arial" w:hAnsi="Arial" w:cs="Arial"/>
          <w:color w:val="000000"/>
          <w:sz w:val="18"/>
          <w:szCs w:val="18"/>
        </w:rPr>
        <w:t>对象，从某种意义上说，是由基本类型组成的。</w:t>
      </w:r>
      <w:r>
        <w:rPr>
          <w:rFonts w:ascii="Arial" w:hAnsi="Arial" w:cs="Arial"/>
          <w:color w:val="FF0000"/>
          <w:sz w:val="18"/>
          <w:szCs w:val="18"/>
        </w:rPr>
        <w:t>可以把一个对象看作为一棵树，对象的属性如果还是对象，则还是一颗树（即非叶子节点），基本类型则为</w:t>
      </w:r>
      <w:r>
        <w:rPr>
          <w:rFonts w:ascii="Arial" w:hAnsi="Arial" w:cs="Arial"/>
          <w:color w:val="FF0000"/>
          <w:sz w:val="18"/>
          <w:szCs w:val="18"/>
        </w:rPr>
        <w:t>树的叶子节点</w:t>
      </w:r>
      <w:r>
        <w:rPr>
          <w:rFonts w:ascii="Arial" w:hAnsi="Arial" w:cs="Arial"/>
          <w:color w:val="000000"/>
          <w:sz w:val="18"/>
          <w:szCs w:val="18"/>
        </w:rPr>
        <w:t>。程序参数传递时，被传递的值本身都是不能进行修改的，但是，如果这个值是一个非叶子节点（即一个对象引用），则可以修改这个节点下面的所有内容。</w: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xml:space="preserve">    </w:t>
      </w:r>
      <w:r>
        <w:rPr>
          <w:rFonts w:ascii="Arial" w:hAnsi="Arial" w:cs="Arial"/>
          <w:color w:val="000000"/>
          <w:sz w:val="18"/>
          <w:szCs w:val="18"/>
        </w:rPr>
        <w:t>堆和栈中，栈是程序运行最根本的东西。程序运行可以没有堆，但是不能没有栈。而堆是为栈进行数据存储服务，说白了堆就是一块共享的内存。不过，正是因为堆和栈的分离的思想，才使得</w:t>
      </w:r>
      <w:r>
        <w:rPr>
          <w:rFonts w:ascii="Arial" w:hAnsi="Arial" w:cs="Arial"/>
          <w:color w:val="000000"/>
          <w:sz w:val="18"/>
          <w:szCs w:val="18"/>
        </w:rPr>
        <w:t>Java</w:t>
      </w:r>
      <w:r>
        <w:rPr>
          <w:rFonts w:ascii="Arial" w:hAnsi="Arial" w:cs="Arial"/>
          <w:color w:val="000000"/>
          <w:sz w:val="18"/>
          <w:szCs w:val="18"/>
        </w:rPr>
        <w:t>的垃圾回收成为可能。</w: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Java</w:t>
      </w:r>
      <w:r>
        <w:rPr>
          <w:rFonts w:ascii="Arial" w:hAnsi="Arial" w:cs="Arial"/>
          <w:color w:val="000000"/>
          <w:sz w:val="18"/>
          <w:szCs w:val="18"/>
        </w:rPr>
        <w:t>中，栈的大小通过</w:t>
      </w:r>
      <w:r>
        <w:rPr>
          <w:rFonts w:ascii="Arial" w:hAnsi="Arial" w:cs="Arial"/>
          <w:color w:val="000000"/>
          <w:sz w:val="18"/>
          <w:szCs w:val="18"/>
        </w:rPr>
        <w:t>-Xss</w:t>
      </w:r>
      <w:r>
        <w:rPr>
          <w:rFonts w:ascii="Arial" w:hAnsi="Arial" w:cs="Arial"/>
          <w:color w:val="000000"/>
          <w:sz w:val="18"/>
          <w:szCs w:val="18"/>
        </w:rPr>
        <w:t>来设置，当栈中存储数据比较多时，需要适当调大这个值，否则会出现</w:t>
      </w:r>
      <w:r>
        <w:rPr>
          <w:rFonts w:ascii="Arial" w:hAnsi="Arial" w:cs="Arial"/>
          <w:color w:val="000000"/>
          <w:sz w:val="18"/>
          <w:szCs w:val="18"/>
        </w:rPr>
        <w:t>java.lang.StackOverflow</w:t>
      </w:r>
      <w:r>
        <w:rPr>
          <w:rFonts w:ascii="Arial" w:hAnsi="Arial" w:cs="Arial"/>
          <w:color w:val="000000"/>
          <w:sz w:val="18"/>
          <w:szCs w:val="18"/>
        </w:rPr>
        <w:t>Error</w:t>
      </w:r>
      <w:r>
        <w:rPr>
          <w:rFonts w:ascii="Arial" w:hAnsi="Arial" w:cs="Arial"/>
          <w:color w:val="000000"/>
          <w:sz w:val="18"/>
          <w:szCs w:val="18"/>
        </w:rPr>
        <w:t>异常。常见的出现这个异常的是无法返回的递归，因为此时栈中保存的信息都是方法返回的记录点。</w:t>
      </w:r>
    </w:p>
    <w:p w:rsidR="00120BA8" w:rsidRDefault="00FD2F1E">
      <w:pPr>
        <w:pStyle w:val="1"/>
        <w:pBdr>
          <w:bottom w:val="single" w:sz="6" w:space="4" w:color="CCCCCC"/>
        </w:pBdr>
        <w:spacing w:before="375" w:beforeAutospacing="0" w:after="150" w:afterAutospacing="0" w:line="360" w:lineRule="atLeast"/>
        <w:ind w:left="150"/>
        <w:rPr>
          <w:rFonts w:ascii="Arial" w:hAnsi="Arial" w:cs="Arial"/>
          <w:color w:val="000000"/>
        </w:rPr>
      </w:pPr>
      <w:hyperlink r:id="rId22" w:history="1">
        <w:r>
          <w:rPr>
            <w:rStyle w:val="a8"/>
            <w:rFonts w:ascii="Arial" w:hAnsi="Arial" w:cs="Arial"/>
            <w:color w:val="006699"/>
          </w:rPr>
          <w:t>JVM</w:t>
        </w:r>
        <w:r>
          <w:rPr>
            <w:rStyle w:val="a8"/>
            <w:rFonts w:ascii="Arial" w:hAnsi="Arial" w:cs="Arial"/>
            <w:color w:val="006699"/>
          </w:rPr>
          <w:t>调优总结（二）</w:t>
        </w:r>
      </w:hyperlink>
    </w:p>
    <w:p w:rsidR="00120BA8" w:rsidRDefault="00FD2F1E">
      <w:pPr>
        <w:pStyle w:val="2"/>
        <w:pBdr>
          <w:bottom w:val="single" w:sz="6" w:space="2" w:color="CCCCCC"/>
        </w:pBdr>
        <w:spacing w:before="0" w:after="120" w:line="360" w:lineRule="atLeast"/>
        <w:rPr>
          <w:rFonts w:ascii="Arial" w:hAnsi="Arial" w:cs="Arial"/>
          <w:color w:val="000000"/>
        </w:rPr>
      </w:pPr>
      <w:r>
        <w:rPr>
          <w:rFonts w:ascii="Arial" w:hAnsi="Arial" w:cs="Arial"/>
          <w:color w:val="000000"/>
        </w:rPr>
        <w:t>Java</w:t>
      </w:r>
      <w:r>
        <w:rPr>
          <w:rFonts w:ascii="Arial" w:hAnsi="Arial" w:cs="Arial"/>
          <w:color w:val="000000"/>
        </w:rPr>
        <w:t>对象的大小</w: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xml:space="preserve">    </w:t>
      </w:r>
      <w:r>
        <w:rPr>
          <w:rFonts w:ascii="Arial" w:hAnsi="Arial" w:cs="Arial"/>
          <w:color w:val="000000"/>
          <w:sz w:val="18"/>
          <w:szCs w:val="18"/>
        </w:rPr>
        <w:t>基本数据的类型的大小是固定的，这里就不多说了。对于非基本类型的</w:t>
      </w:r>
      <w:r>
        <w:rPr>
          <w:rFonts w:ascii="Arial" w:hAnsi="Arial" w:cs="Arial"/>
          <w:color w:val="000000"/>
          <w:sz w:val="18"/>
          <w:szCs w:val="18"/>
        </w:rPr>
        <w:t>Java</w:t>
      </w:r>
      <w:r>
        <w:rPr>
          <w:rFonts w:ascii="Arial" w:hAnsi="Arial" w:cs="Arial"/>
          <w:color w:val="000000"/>
          <w:sz w:val="18"/>
          <w:szCs w:val="18"/>
        </w:rPr>
        <w:t>对象，其大小就值得商榷。</w: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lastRenderedPageBreak/>
        <w:t xml:space="preserve">    </w:t>
      </w:r>
      <w:r>
        <w:rPr>
          <w:rFonts w:ascii="Arial" w:hAnsi="Arial" w:cs="Arial"/>
          <w:color w:val="000000"/>
          <w:sz w:val="18"/>
          <w:szCs w:val="18"/>
        </w:rPr>
        <w:t>在</w:t>
      </w:r>
      <w:r>
        <w:rPr>
          <w:rFonts w:ascii="Arial" w:hAnsi="Arial" w:cs="Arial"/>
          <w:color w:val="000000"/>
          <w:sz w:val="18"/>
          <w:szCs w:val="18"/>
        </w:rPr>
        <w:t>Java</w:t>
      </w:r>
      <w:r>
        <w:rPr>
          <w:rFonts w:ascii="Arial" w:hAnsi="Arial" w:cs="Arial"/>
          <w:color w:val="000000"/>
          <w:sz w:val="18"/>
          <w:szCs w:val="18"/>
        </w:rPr>
        <w:t>中，</w:t>
      </w:r>
      <w:r>
        <w:rPr>
          <w:rStyle w:val="a6"/>
          <w:rFonts w:ascii="Arial" w:hAnsi="Arial" w:cs="Arial"/>
          <w:color w:val="000000"/>
        </w:rPr>
        <w:t>一个空</w:t>
      </w:r>
      <w:r>
        <w:rPr>
          <w:rStyle w:val="a6"/>
          <w:rFonts w:ascii="Arial" w:hAnsi="Arial" w:cs="Arial"/>
          <w:color w:val="000000"/>
        </w:rPr>
        <w:t>Object</w:t>
      </w:r>
      <w:r>
        <w:rPr>
          <w:rStyle w:val="a6"/>
          <w:rFonts w:ascii="Arial" w:hAnsi="Arial" w:cs="Arial"/>
          <w:color w:val="000000"/>
        </w:rPr>
        <w:t>对象的大小是</w:t>
      </w:r>
      <w:r>
        <w:rPr>
          <w:rStyle w:val="a6"/>
          <w:rFonts w:ascii="Arial" w:hAnsi="Arial" w:cs="Arial"/>
          <w:color w:val="000000"/>
        </w:rPr>
        <w:t>8byte</w:t>
      </w:r>
      <w:r>
        <w:rPr>
          <w:rFonts w:ascii="Arial" w:hAnsi="Arial" w:cs="Arial"/>
          <w:color w:val="000000"/>
          <w:sz w:val="18"/>
          <w:szCs w:val="18"/>
        </w:rPr>
        <w:t>，这个大小只是保存堆中一个没有任何属性的对象的大小。看下面语句：</w:t>
      </w:r>
    </w:p>
    <w:p w:rsidR="00120BA8" w:rsidRDefault="00FD2F1E">
      <w:pPr>
        <w:pStyle w:val="11"/>
        <w:shd w:val="clear" w:color="auto" w:fill="FAFAFA"/>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Object ob = n</w:t>
      </w:r>
      <w:r>
        <w:rPr>
          <w:rFonts w:ascii="Arial" w:hAnsi="Arial" w:cs="Arial"/>
          <w:color w:val="000000"/>
          <w:sz w:val="18"/>
          <w:szCs w:val="18"/>
        </w:rPr>
        <w:t>ew Object();</w: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xml:space="preserve">    </w:t>
      </w:r>
      <w:r>
        <w:rPr>
          <w:rFonts w:ascii="Arial" w:hAnsi="Arial" w:cs="Arial"/>
          <w:color w:val="000000"/>
          <w:sz w:val="18"/>
          <w:szCs w:val="18"/>
        </w:rPr>
        <w:t>这样在程序中完成了一个</w:t>
      </w:r>
      <w:r>
        <w:rPr>
          <w:rFonts w:ascii="Arial" w:hAnsi="Arial" w:cs="Arial"/>
          <w:color w:val="000000"/>
          <w:sz w:val="18"/>
          <w:szCs w:val="18"/>
        </w:rPr>
        <w:t>Java</w:t>
      </w:r>
      <w:r>
        <w:rPr>
          <w:rFonts w:ascii="Arial" w:hAnsi="Arial" w:cs="Arial"/>
          <w:color w:val="000000"/>
          <w:sz w:val="18"/>
          <w:szCs w:val="18"/>
        </w:rPr>
        <w:t>对象的生命，但是它所占的空间为：</w:t>
      </w:r>
      <w:r>
        <w:rPr>
          <w:rStyle w:val="a6"/>
          <w:rFonts w:ascii="Arial" w:hAnsi="Arial" w:cs="Arial"/>
          <w:color w:val="000000"/>
        </w:rPr>
        <w:t>4byte+8byte</w:t>
      </w:r>
      <w:r>
        <w:rPr>
          <w:rFonts w:ascii="Arial" w:hAnsi="Arial" w:cs="Arial"/>
          <w:color w:val="000000"/>
          <w:sz w:val="18"/>
          <w:szCs w:val="18"/>
        </w:rPr>
        <w:t>。</w:t>
      </w:r>
      <w:r>
        <w:rPr>
          <w:rFonts w:ascii="Arial" w:hAnsi="Arial" w:cs="Arial"/>
          <w:color w:val="000000"/>
          <w:sz w:val="18"/>
          <w:szCs w:val="18"/>
        </w:rPr>
        <w:t>4byte</w:t>
      </w:r>
      <w:r>
        <w:rPr>
          <w:rFonts w:ascii="Arial" w:hAnsi="Arial" w:cs="Arial"/>
          <w:color w:val="000000"/>
          <w:sz w:val="18"/>
          <w:szCs w:val="18"/>
        </w:rPr>
        <w:t>是上面部分所说的</w:t>
      </w:r>
      <w:r>
        <w:rPr>
          <w:rFonts w:ascii="Arial" w:hAnsi="Arial" w:cs="Arial"/>
          <w:color w:val="000000"/>
          <w:sz w:val="18"/>
          <w:szCs w:val="18"/>
        </w:rPr>
        <w:t>Java</w:t>
      </w:r>
      <w:r>
        <w:rPr>
          <w:rFonts w:ascii="Arial" w:hAnsi="Arial" w:cs="Arial"/>
          <w:color w:val="000000"/>
          <w:sz w:val="18"/>
          <w:szCs w:val="18"/>
        </w:rPr>
        <w:t>栈中保存引用的所需要的空间。而那</w:t>
      </w:r>
      <w:r>
        <w:rPr>
          <w:rFonts w:ascii="Arial" w:hAnsi="Arial" w:cs="Arial"/>
          <w:color w:val="000000"/>
          <w:sz w:val="18"/>
          <w:szCs w:val="18"/>
        </w:rPr>
        <w:t>8byte</w:t>
      </w:r>
      <w:r>
        <w:rPr>
          <w:rFonts w:ascii="Arial" w:hAnsi="Arial" w:cs="Arial"/>
          <w:color w:val="000000"/>
          <w:sz w:val="18"/>
          <w:szCs w:val="18"/>
        </w:rPr>
        <w:t>则是</w:t>
      </w:r>
      <w:r>
        <w:rPr>
          <w:rFonts w:ascii="Arial" w:hAnsi="Arial" w:cs="Arial"/>
          <w:color w:val="000000"/>
          <w:sz w:val="18"/>
          <w:szCs w:val="18"/>
        </w:rPr>
        <w:t>Java</w:t>
      </w:r>
      <w:r>
        <w:rPr>
          <w:rFonts w:ascii="Arial" w:hAnsi="Arial" w:cs="Arial"/>
          <w:color w:val="000000"/>
          <w:sz w:val="18"/>
          <w:szCs w:val="18"/>
        </w:rPr>
        <w:t>堆中对象的信息。因为所有的</w:t>
      </w:r>
      <w:r>
        <w:rPr>
          <w:rFonts w:ascii="Arial" w:hAnsi="Arial" w:cs="Arial"/>
          <w:color w:val="000000"/>
          <w:sz w:val="18"/>
          <w:szCs w:val="18"/>
        </w:rPr>
        <w:t>Java</w:t>
      </w:r>
      <w:r>
        <w:rPr>
          <w:rFonts w:ascii="Arial" w:hAnsi="Arial" w:cs="Arial"/>
          <w:color w:val="000000"/>
          <w:sz w:val="18"/>
          <w:szCs w:val="18"/>
        </w:rPr>
        <w:t>非基本类型的对象都需要默认继承</w:t>
      </w:r>
      <w:r>
        <w:rPr>
          <w:rFonts w:ascii="Arial" w:hAnsi="Arial" w:cs="Arial"/>
          <w:color w:val="000000"/>
          <w:sz w:val="18"/>
          <w:szCs w:val="18"/>
        </w:rPr>
        <w:t>Object</w:t>
      </w:r>
      <w:r>
        <w:rPr>
          <w:rFonts w:ascii="Arial" w:hAnsi="Arial" w:cs="Arial"/>
          <w:color w:val="000000"/>
          <w:sz w:val="18"/>
          <w:szCs w:val="18"/>
        </w:rPr>
        <w:t>对象，因此不论什么样的</w:t>
      </w:r>
      <w:r>
        <w:rPr>
          <w:rFonts w:ascii="Arial" w:hAnsi="Arial" w:cs="Arial"/>
          <w:color w:val="000000"/>
          <w:sz w:val="18"/>
          <w:szCs w:val="18"/>
        </w:rPr>
        <w:t>Java</w:t>
      </w:r>
      <w:r>
        <w:rPr>
          <w:rFonts w:ascii="Arial" w:hAnsi="Arial" w:cs="Arial"/>
          <w:color w:val="000000"/>
          <w:sz w:val="18"/>
          <w:szCs w:val="18"/>
        </w:rPr>
        <w:t>对象，其大小都必须是大于</w:t>
      </w:r>
      <w:r>
        <w:rPr>
          <w:rFonts w:ascii="Arial" w:hAnsi="Arial" w:cs="Arial"/>
          <w:color w:val="000000"/>
          <w:sz w:val="18"/>
          <w:szCs w:val="18"/>
        </w:rPr>
        <w:t>8byte</w:t>
      </w:r>
      <w:r>
        <w:rPr>
          <w:rFonts w:ascii="Arial" w:hAnsi="Arial" w:cs="Arial"/>
          <w:color w:val="000000"/>
          <w:sz w:val="18"/>
          <w:szCs w:val="18"/>
        </w:rPr>
        <w:t>。</w: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xml:space="preserve">   </w:t>
      </w:r>
      <w:r>
        <w:rPr>
          <w:rFonts w:ascii="Arial" w:hAnsi="Arial" w:cs="Arial"/>
          <w:color w:val="000000"/>
          <w:sz w:val="18"/>
          <w:szCs w:val="18"/>
        </w:rPr>
        <w:t>有了</w:t>
      </w:r>
      <w:r>
        <w:rPr>
          <w:rFonts w:ascii="Arial" w:hAnsi="Arial" w:cs="Arial"/>
          <w:color w:val="000000"/>
          <w:sz w:val="18"/>
          <w:szCs w:val="18"/>
        </w:rPr>
        <w:t>Object</w:t>
      </w:r>
      <w:r>
        <w:rPr>
          <w:rFonts w:ascii="Arial" w:hAnsi="Arial" w:cs="Arial"/>
          <w:color w:val="000000"/>
          <w:sz w:val="18"/>
          <w:szCs w:val="18"/>
        </w:rPr>
        <w:t>对象的大小，我们就可以计算其他对象的大小了。</w:t>
      </w:r>
    </w:p>
    <w:p w:rsidR="00120BA8" w:rsidRDefault="00FD2F1E">
      <w:pPr>
        <w:pStyle w:val="11"/>
        <w:shd w:val="clear" w:color="auto" w:fill="FAFAFA"/>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Class NewObject {</w:t>
      </w:r>
    </w:p>
    <w:p w:rsidR="00120BA8" w:rsidRDefault="00FD2F1E">
      <w:pPr>
        <w:pStyle w:val="11"/>
        <w:shd w:val="clear" w:color="auto" w:fill="FAFAFA"/>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int count;</w:t>
      </w:r>
    </w:p>
    <w:p w:rsidR="00120BA8" w:rsidRDefault="00FD2F1E">
      <w:pPr>
        <w:pStyle w:val="11"/>
        <w:shd w:val="clear" w:color="auto" w:fill="FAFAFA"/>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boolean f</w:t>
      </w:r>
      <w:r>
        <w:rPr>
          <w:rFonts w:ascii="Arial" w:hAnsi="Arial" w:cs="Arial"/>
          <w:color w:val="000000"/>
          <w:sz w:val="18"/>
          <w:szCs w:val="18"/>
        </w:rPr>
        <w:t>lag;</w:t>
      </w:r>
    </w:p>
    <w:p w:rsidR="00120BA8" w:rsidRDefault="00FD2F1E">
      <w:pPr>
        <w:pStyle w:val="11"/>
        <w:shd w:val="clear" w:color="auto" w:fill="FAFAFA"/>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Object ob;</w:t>
      </w:r>
    </w:p>
    <w:p w:rsidR="00120BA8" w:rsidRDefault="00FD2F1E">
      <w:pPr>
        <w:pStyle w:val="11"/>
        <w:shd w:val="clear" w:color="auto" w:fill="FAFAFA"/>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w:t>
      </w:r>
    </w:p>
    <w:p w:rsidR="00120BA8" w:rsidRDefault="00FD2F1E">
      <w:pPr>
        <w:pStyle w:val="11"/>
        <w:shd w:val="clear" w:color="auto" w:fill="FAFAFA"/>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xml:space="preserve">    </w:t>
      </w:r>
      <w:r>
        <w:rPr>
          <w:rFonts w:ascii="Arial" w:hAnsi="Arial" w:cs="Arial"/>
          <w:color w:val="000000"/>
          <w:sz w:val="18"/>
          <w:szCs w:val="18"/>
        </w:rPr>
        <w:t>其大小为：空对象大小</w:t>
      </w:r>
      <w:r>
        <w:rPr>
          <w:rFonts w:ascii="Arial" w:hAnsi="Arial" w:cs="Arial"/>
          <w:color w:val="000000"/>
          <w:sz w:val="18"/>
          <w:szCs w:val="18"/>
        </w:rPr>
        <w:t>(8byte)+int</w:t>
      </w:r>
      <w:r>
        <w:rPr>
          <w:rFonts w:ascii="Arial" w:hAnsi="Arial" w:cs="Arial"/>
          <w:color w:val="000000"/>
          <w:sz w:val="18"/>
          <w:szCs w:val="18"/>
        </w:rPr>
        <w:t>大小</w:t>
      </w:r>
      <w:r>
        <w:rPr>
          <w:rFonts w:ascii="Arial" w:hAnsi="Arial" w:cs="Arial"/>
          <w:color w:val="000000"/>
          <w:sz w:val="18"/>
          <w:szCs w:val="18"/>
        </w:rPr>
        <w:t>(4byte)+Boolean</w:t>
      </w:r>
      <w:r>
        <w:rPr>
          <w:rFonts w:ascii="Arial" w:hAnsi="Arial" w:cs="Arial"/>
          <w:color w:val="000000"/>
          <w:sz w:val="18"/>
          <w:szCs w:val="18"/>
        </w:rPr>
        <w:t>大小</w:t>
      </w:r>
      <w:r>
        <w:rPr>
          <w:rFonts w:ascii="Arial" w:hAnsi="Arial" w:cs="Arial"/>
          <w:color w:val="000000"/>
          <w:sz w:val="18"/>
          <w:szCs w:val="18"/>
        </w:rPr>
        <w:t>(1byte)+</w:t>
      </w:r>
      <w:r>
        <w:rPr>
          <w:rFonts w:ascii="Arial" w:hAnsi="Arial" w:cs="Arial"/>
          <w:color w:val="000000"/>
          <w:sz w:val="18"/>
          <w:szCs w:val="18"/>
        </w:rPr>
        <w:t>空</w:t>
      </w:r>
      <w:r>
        <w:rPr>
          <w:rFonts w:ascii="Arial" w:hAnsi="Arial" w:cs="Arial"/>
          <w:color w:val="000000"/>
          <w:sz w:val="18"/>
          <w:szCs w:val="18"/>
        </w:rPr>
        <w:t>Object</w:t>
      </w:r>
      <w:r>
        <w:rPr>
          <w:rFonts w:ascii="Arial" w:hAnsi="Arial" w:cs="Arial"/>
          <w:color w:val="000000"/>
          <w:sz w:val="18"/>
          <w:szCs w:val="18"/>
        </w:rPr>
        <w:t>引用的大小</w:t>
      </w:r>
      <w:r>
        <w:rPr>
          <w:rFonts w:ascii="Arial" w:hAnsi="Arial" w:cs="Arial"/>
          <w:color w:val="000000"/>
          <w:sz w:val="18"/>
          <w:szCs w:val="18"/>
        </w:rPr>
        <w:t>(4byte)=17byte</w:t>
      </w:r>
      <w:r>
        <w:rPr>
          <w:rFonts w:ascii="Arial" w:hAnsi="Arial" w:cs="Arial"/>
          <w:color w:val="000000"/>
          <w:sz w:val="18"/>
          <w:szCs w:val="18"/>
        </w:rPr>
        <w:t>。但是因为</w:t>
      </w:r>
      <w:r>
        <w:rPr>
          <w:rFonts w:ascii="Arial" w:hAnsi="Arial" w:cs="Arial"/>
          <w:color w:val="000000"/>
          <w:sz w:val="18"/>
          <w:szCs w:val="18"/>
        </w:rPr>
        <w:t>Java</w:t>
      </w:r>
      <w:r>
        <w:rPr>
          <w:rFonts w:ascii="Arial" w:hAnsi="Arial" w:cs="Arial"/>
          <w:color w:val="000000"/>
          <w:sz w:val="18"/>
          <w:szCs w:val="18"/>
        </w:rPr>
        <w:t>在对对象内存分配时都是以</w:t>
      </w:r>
      <w:r>
        <w:rPr>
          <w:rFonts w:ascii="Arial" w:hAnsi="Arial" w:cs="Arial"/>
          <w:color w:val="000000"/>
          <w:sz w:val="18"/>
          <w:szCs w:val="18"/>
        </w:rPr>
        <w:t>8</w:t>
      </w:r>
      <w:r>
        <w:rPr>
          <w:rFonts w:ascii="Arial" w:hAnsi="Arial" w:cs="Arial"/>
          <w:color w:val="000000"/>
          <w:sz w:val="18"/>
          <w:szCs w:val="18"/>
        </w:rPr>
        <w:t>的整数倍来分，因此大于</w:t>
      </w:r>
      <w:r>
        <w:rPr>
          <w:rFonts w:ascii="Arial" w:hAnsi="Arial" w:cs="Arial"/>
          <w:color w:val="000000"/>
          <w:sz w:val="18"/>
          <w:szCs w:val="18"/>
        </w:rPr>
        <w:t>17byte</w:t>
      </w:r>
      <w:r>
        <w:rPr>
          <w:rFonts w:ascii="Arial" w:hAnsi="Arial" w:cs="Arial"/>
          <w:color w:val="000000"/>
          <w:sz w:val="18"/>
          <w:szCs w:val="18"/>
        </w:rPr>
        <w:t>的最接近</w:t>
      </w:r>
      <w:r>
        <w:rPr>
          <w:rFonts w:ascii="Arial" w:hAnsi="Arial" w:cs="Arial"/>
          <w:color w:val="000000"/>
          <w:sz w:val="18"/>
          <w:szCs w:val="18"/>
        </w:rPr>
        <w:t>8</w:t>
      </w:r>
      <w:r>
        <w:rPr>
          <w:rFonts w:ascii="Arial" w:hAnsi="Arial" w:cs="Arial"/>
          <w:color w:val="000000"/>
          <w:sz w:val="18"/>
          <w:szCs w:val="18"/>
        </w:rPr>
        <w:t>的整数倍的是</w:t>
      </w:r>
      <w:r>
        <w:rPr>
          <w:rFonts w:ascii="Arial" w:hAnsi="Arial" w:cs="Arial"/>
          <w:color w:val="000000"/>
          <w:sz w:val="18"/>
          <w:szCs w:val="18"/>
        </w:rPr>
        <w:t>24</w:t>
      </w:r>
      <w:r>
        <w:rPr>
          <w:rFonts w:ascii="Arial" w:hAnsi="Arial" w:cs="Arial"/>
          <w:color w:val="000000"/>
          <w:sz w:val="18"/>
          <w:szCs w:val="18"/>
        </w:rPr>
        <w:t>，因此此对象的大小为</w:t>
      </w:r>
      <w:r>
        <w:rPr>
          <w:rFonts w:ascii="Arial" w:hAnsi="Arial" w:cs="Arial"/>
          <w:color w:val="000000"/>
          <w:sz w:val="18"/>
          <w:szCs w:val="18"/>
        </w:rPr>
        <w:t>24byte</w:t>
      </w:r>
      <w:r>
        <w:rPr>
          <w:rFonts w:ascii="Arial" w:hAnsi="Arial" w:cs="Arial"/>
          <w:color w:val="000000"/>
          <w:sz w:val="18"/>
          <w:szCs w:val="18"/>
        </w:rPr>
        <w:t>。</w: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xml:space="preserve">    </w:t>
      </w:r>
      <w:r>
        <w:rPr>
          <w:rFonts w:ascii="Arial" w:hAnsi="Arial" w:cs="Arial"/>
          <w:color w:val="000000"/>
          <w:sz w:val="18"/>
          <w:szCs w:val="18"/>
        </w:rPr>
        <w:t>这里需要注意一下</w:t>
      </w:r>
      <w:r>
        <w:rPr>
          <w:rStyle w:val="a6"/>
          <w:rFonts w:ascii="Arial" w:hAnsi="Arial" w:cs="Arial"/>
          <w:color w:val="000000"/>
        </w:rPr>
        <w:t>基本类型的包装类型的大小</w:t>
      </w:r>
      <w:r>
        <w:rPr>
          <w:rFonts w:ascii="Arial" w:hAnsi="Arial" w:cs="Arial"/>
          <w:color w:val="000000"/>
          <w:sz w:val="18"/>
          <w:szCs w:val="18"/>
        </w:rPr>
        <w:t>。因为这种包装类型已经成为对象了，因此需要把他们作为对象来看待。包装类型的大小至少是</w:t>
      </w:r>
      <w:r>
        <w:rPr>
          <w:rFonts w:ascii="Arial" w:hAnsi="Arial" w:cs="Arial"/>
          <w:color w:val="000000"/>
          <w:sz w:val="18"/>
          <w:szCs w:val="18"/>
        </w:rPr>
        <w:t>12byte</w:t>
      </w:r>
      <w:r>
        <w:rPr>
          <w:rFonts w:ascii="Arial" w:hAnsi="Arial" w:cs="Arial"/>
          <w:color w:val="000000"/>
          <w:sz w:val="18"/>
          <w:szCs w:val="18"/>
        </w:rPr>
        <w:t>（声明一个空</w:t>
      </w:r>
      <w:r>
        <w:rPr>
          <w:rFonts w:ascii="Arial" w:hAnsi="Arial" w:cs="Arial"/>
          <w:color w:val="000000"/>
          <w:sz w:val="18"/>
          <w:szCs w:val="18"/>
        </w:rPr>
        <w:t>Object</w:t>
      </w:r>
      <w:r>
        <w:rPr>
          <w:rFonts w:ascii="Arial" w:hAnsi="Arial" w:cs="Arial"/>
          <w:color w:val="000000"/>
          <w:sz w:val="18"/>
          <w:szCs w:val="18"/>
        </w:rPr>
        <w:t>至少需要的空间），而且</w:t>
      </w:r>
      <w:r>
        <w:rPr>
          <w:rFonts w:ascii="Arial" w:hAnsi="Arial" w:cs="Arial"/>
          <w:color w:val="000000"/>
          <w:sz w:val="18"/>
          <w:szCs w:val="18"/>
        </w:rPr>
        <w:t>12byte</w:t>
      </w:r>
      <w:r>
        <w:rPr>
          <w:rFonts w:ascii="Arial" w:hAnsi="Arial" w:cs="Arial"/>
          <w:color w:val="000000"/>
          <w:sz w:val="18"/>
          <w:szCs w:val="18"/>
        </w:rPr>
        <w:t>没有包含任何有效信息，同时，因为</w:t>
      </w:r>
      <w:r>
        <w:rPr>
          <w:rFonts w:ascii="Arial" w:hAnsi="Arial" w:cs="Arial"/>
          <w:color w:val="000000"/>
          <w:sz w:val="18"/>
          <w:szCs w:val="18"/>
        </w:rPr>
        <w:t>Java</w:t>
      </w:r>
      <w:r>
        <w:rPr>
          <w:rFonts w:ascii="Arial" w:hAnsi="Arial" w:cs="Arial"/>
          <w:color w:val="000000"/>
          <w:sz w:val="18"/>
          <w:szCs w:val="18"/>
        </w:rPr>
        <w:t>对象大小是</w:t>
      </w:r>
      <w:r>
        <w:rPr>
          <w:rFonts w:ascii="Arial" w:hAnsi="Arial" w:cs="Arial"/>
          <w:color w:val="000000"/>
          <w:sz w:val="18"/>
          <w:szCs w:val="18"/>
        </w:rPr>
        <w:t>8</w:t>
      </w:r>
      <w:r>
        <w:rPr>
          <w:rFonts w:ascii="Arial" w:hAnsi="Arial" w:cs="Arial"/>
          <w:color w:val="000000"/>
          <w:sz w:val="18"/>
          <w:szCs w:val="18"/>
        </w:rPr>
        <w:t>的整数倍，因此</w:t>
      </w:r>
      <w:r>
        <w:rPr>
          <w:rStyle w:val="a6"/>
          <w:rFonts w:ascii="Arial" w:hAnsi="Arial" w:cs="Arial"/>
          <w:color w:val="000000"/>
        </w:rPr>
        <w:t>一个基本类型包装类的大小至少是</w:t>
      </w:r>
      <w:r>
        <w:rPr>
          <w:rStyle w:val="a6"/>
          <w:rFonts w:ascii="Arial" w:hAnsi="Arial" w:cs="Arial"/>
          <w:color w:val="000000"/>
        </w:rPr>
        <w:t>16byte</w:t>
      </w:r>
      <w:r>
        <w:rPr>
          <w:rFonts w:ascii="Arial" w:hAnsi="Arial" w:cs="Arial"/>
          <w:color w:val="000000"/>
          <w:sz w:val="18"/>
          <w:szCs w:val="18"/>
        </w:rPr>
        <w:t>。这个内存占用是很恐怖的，它是使用基本类型的</w:t>
      </w:r>
      <w:r>
        <w:rPr>
          <w:rFonts w:ascii="Arial" w:hAnsi="Arial" w:cs="Arial"/>
          <w:color w:val="000000"/>
          <w:sz w:val="18"/>
          <w:szCs w:val="18"/>
        </w:rPr>
        <w:t>N</w:t>
      </w:r>
      <w:r>
        <w:rPr>
          <w:rFonts w:ascii="Arial" w:hAnsi="Arial" w:cs="Arial"/>
          <w:color w:val="000000"/>
          <w:sz w:val="18"/>
          <w:szCs w:val="18"/>
        </w:rPr>
        <w:t>倍（</w:t>
      </w:r>
      <w:r>
        <w:rPr>
          <w:rFonts w:ascii="Arial" w:hAnsi="Arial" w:cs="Arial"/>
          <w:color w:val="000000"/>
          <w:sz w:val="18"/>
          <w:szCs w:val="18"/>
        </w:rPr>
        <w:t>N&gt;2</w:t>
      </w:r>
      <w:r>
        <w:rPr>
          <w:rFonts w:ascii="Arial" w:hAnsi="Arial" w:cs="Arial"/>
          <w:color w:val="000000"/>
          <w:sz w:val="18"/>
          <w:szCs w:val="18"/>
        </w:rPr>
        <w:t>），有些类型的内存占用更是夸张（随便想下就知道了）。因此，可能的话应尽量少使用包装类。在</w:t>
      </w:r>
      <w:r>
        <w:rPr>
          <w:rFonts w:ascii="Arial" w:hAnsi="Arial" w:cs="Arial"/>
          <w:color w:val="000000"/>
          <w:sz w:val="18"/>
          <w:szCs w:val="18"/>
        </w:rPr>
        <w:t>JDK5.0</w:t>
      </w:r>
      <w:r>
        <w:rPr>
          <w:rFonts w:ascii="Arial" w:hAnsi="Arial" w:cs="Arial"/>
          <w:color w:val="000000"/>
          <w:sz w:val="18"/>
          <w:szCs w:val="18"/>
        </w:rPr>
        <w:t>以后，因为加入了自动类型装换，因此，</w:t>
      </w:r>
      <w:r>
        <w:rPr>
          <w:rFonts w:ascii="Arial" w:hAnsi="Arial" w:cs="Arial"/>
          <w:color w:val="000000"/>
          <w:sz w:val="18"/>
          <w:szCs w:val="18"/>
        </w:rPr>
        <w:t>Java</w:t>
      </w:r>
      <w:r>
        <w:rPr>
          <w:rFonts w:ascii="Arial" w:hAnsi="Arial" w:cs="Arial"/>
          <w:color w:val="000000"/>
          <w:sz w:val="18"/>
          <w:szCs w:val="18"/>
        </w:rPr>
        <w:t>虚拟机会在存储方面进行相应的优化。</w:t>
      </w:r>
    </w:p>
    <w:p w:rsidR="00120BA8" w:rsidRDefault="00FD2F1E">
      <w:pPr>
        <w:pStyle w:val="2"/>
        <w:pBdr>
          <w:bottom w:val="single" w:sz="6" w:space="2" w:color="CCCCCC"/>
        </w:pBdr>
        <w:spacing w:before="0" w:after="120" w:line="360" w:lineRule="atLeast"/>
        <w:rPr>
          <w:rFonts w:ascii="Arial" w:hAnsi="Arial" w:cs="Arial"/>
          <w:color w:val="000000"/>
          <w:sz w:val="36"/>
          <w:szCs w:val="36"/>
        </w:rPr>
      </w:pPr>
      <w:r>
        <w:rPr>
          <w:rFonts w:ascii="Arial" w:hAnsi="Arial" w:cs="Arial"/>
          <w:color w:val="000000"/>
        </w:rPr>
        <w:t>引用类型</w: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xml:space="preserve">    </w:t>
      </w:r>
      <w:r>
        <w:rPr>
          <w:rFonts w:ascii="Arial" w:hAnsi="Arial" w:cs="Arial"/>
          <w:color w:val="000000"/>
          <w:sz w:val="18"/>
          <w:szCs w:val="18"/>
        </w:rPr>
        <w:t>对象引用类型分为</w:t>
      </w:r>
      <w:r>
        <w:rPr>
          <w:rStyle w:val="a6"/>
          <w:rFonts w:ascii="Arial" w:hAnsi="Arial" w:cs="Arial"/>
          <w:color w:val="000000"/>
        </w:rPr>
        <w:t>强引用、软引用、弱引用和虚引用</w:t>
      </w:r>
      <w:r>
        <w:rPr>
          <w:rFonts w:ascii="Arial" w:hAnsi="Arial" w:cs="Arial"/>
          <w:color w:val="000000"/>
          <w:sz w:val="18"/>
          <w:szCs w:val="18"/>
        </w:rPr>
        <w:t>。</w: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rsidR="00120BA8" w:rsidRDefault="00FD2F1E">
      <w:pPr>
        <w:pStyle w:val="11"/>
        <w:spacing w:before="0" w:beforeAutospacing="0" w:after="0" w:afterAutospacing="0" w:line="270" w:lineRule="atLeast"/>
        <w:rPr>
          <w:rFonts w:ascii="Arial" w:hAnsi="Arial" w:cs="Arial"/>
          <w:color w:val="000000"/>
          <w:sz w:val="18"/>
          <w:szCs w:val="18"/>
        </w:rPr>
      </w:pPr>
      <w:r>
        <w:rPr>
          <w:rStyle w:val="a6"/>
          <w:rFonts w:ascii="Arial" w:hAnsi="Arial" w:cs="Arial"/>
          <w:color w:val="0000FF"/>
        </w:rPr>
        <w:t>强引用</w:t>
      </w:r>
      <w:r>
        <w:rPr>
          <w:rStyle w:val="a6"/>
          <w:rFonts w:ascii="Arial" w:hAnsi="Arial" w:cs="Arial"/>
          <w:color w:val="0000FF"/>
        </w:rPr>
        <w:t>:</w:t>
      </w:r>
      <w:r>
        <w:rPr>
          <w:rFonts w:ascii="Arial" w:hAnsi="Arial" w:cs="Arial"/>
          <w:color w:val="000000"/>
          <w:sz w:val="18"/>
          <w:szCs w:val="18"/>
        </w:rPr>
        <w:t>就是我们一般声明对象是时虚拟机生成的引用，强引用环境下，垃圾回收时需要严格判断当前对象是否被强引用，如果被强引用，则不会被垃圾回收</w: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rsidR="00120BA8" w:rsidRDefault="00FD2F1E">
      <w:pPr>
        <w:pStyle w:val="11"/>
        <w:spacing w:before="0" w:beforeAutospacing="0" w:after="0" w:afterAutospacing="0" w:line="270" w:lineRule="atLeast"/>
        <w:rPr>
          <w:rFonts w:ascii="Arial" w:hAnsi="Arial" w:cs="Arial"/>
          <w:color w:val="000000"/>
          <w:sz w:val="18"/>
          <w:szCs w:val="18"/>
        </w:rPr>
      </w:pPr>
      <w:r>
        <w:rPr>
          <w:rStyle w:val="a6"/>
          <w:rFonts w:ascii="Arial" w:hAnsi="Arial" w:cs="Arial"/>
          <w:color w:val="0000FF"/>
        </w:rPr>
        <w:t>软引用</w:t>
      </w:r>
      <w:r>
        <w:rPr>
          <w:rStyle w:val="a6"/>
          <w:rFonts w:ascii="Arial" w:hAnsi="Arial" w:cs="Arial"/>
          <w:color w:val="0000FF"/>
        </w:rPr>
        <w:t>:</w:t>
      </w:r>
      <w:r>
        <w:rPr>
          <w:rFonts w:ascii="Arial" w:hAnsi="Arial" w:cs="Arial"/>
          <w:color w:val="000000"/>
          <w:sz w:val="18"/>
          <w:szCs w:val="18"/>
        </w:rPr>
        <w:t>软引用一般被做为缓存来使用。与强引用的区别是，软引用在垃圾回收时，虚拟机会根据当前系统的剩余内存来决定是否对软引用进行回收。如果剩余内存比较紧张，则虚拟机会回收软引用所引用的空间；如果剩余内存相对富裕，则不会进行回收。换句话说，虚拟机在发生</w:t>
      </w:r>
      <w:r>
        <w:rPr>
          <w:rFonts w:ascii="Arial" w:hAnsi="Arial" w:cs="Arial"/>
          <w:color w:val="000000"/>
          <w:sz w:val="18"/>
          <w:szCs w:val="18"/>
        </w:rPr>
        <w:t>OutOfMemory</w:t>
      </w:r>
      <w:r>
        <w:rPr>
          <w:rFonts w:ascii="Arial" w:hAnsi="Arial" w:cs="Arial"/>
          <w:color w:val="000000"/>
          <w:sz w:val="18"/>
          <w:szCs w:val="18"/>
        </w:rPr>
        <w:t>时，肯定是没有软引用存在的。</w: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rsidR="00120BA8" w:rsidRDefault="00FD2F1E">
      <w:pPr>
        <w:pStyle w:val="11"/>
        <w:spacing w:before="0" w:beforeAutospacing="0" w:after="0" w:afterAutospacing="0" w:line="270" w:lineRule="atLeast"/>
        <w:rPr>
          <w:rFonts w:ascii="Arial" w:hAnsi="Arial" w:cs="Arial"/>
          <w:color w:val="000000"/>
          <w:sz w:val="18"/>
          <w:szCs w:val="18"/>
        </w:rPr>
      </w:pPr>
      <w:r>
        <w:rPr>
          <w:rStyle w:val="a6"/>
          <w:rFonts w:ascii="Arial" w:hAnsi="Arial" w:cs="Arial"/>
          <w:color w:val="0000FF"/>
        </w:rPr>
        <w:t>弱</w:t>
      </w:r>
      <w:r>
        <w:rPr>
          <w:rStyle w:val="a6"/>
          <w:rFonts w:ascii="Arial" w:hAnsi="Arial" w:cs="Arial"/>
          <w:color w:val="0000FF"/>
        </w:rPr>
        <w:t>引用</w:t>
      </w:r>
      <w:r>
        <w:rPr>
          <w:rStyle w:val="a6"/>
          <w:rFonts w:ascii="Arial" w:hAnsi="Arial" w:cs="Arial"/>
          <w:color w:val="0000FF"/>
        </w:rPr>
        <w:t>:</w:t>
      </w:r>
      <w:r>
        <w:rPr>
          <w:rFonts w:ascii="Arial" w:hAnsi="Arial" w:cs="Arial"/>
          <w:color w:val="000000"/>
          <w:sz w:val="18"/>
          <w:szCs w:val="18"/>
        </w:rPr>
        <w:t>弱引用与软引用类似，都是作为缓存来使用。但与软引用不同，弱引用在进行垃圾回收时，是一定会被回收掉的，因此其生命周期只存在于一个垃圾回收周期内。</w: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xml:space="preserve">    </w:t>
      </w:r>
      <w:r>
        <w:rPr>
          <w:rFonts w:ascii="Arial" w:hAnsi="Arial" w:cs="Arial"/>
          <w:color w:val="000000"/>
          <w:sz w:val="18"/>
          <w:szCs w:val="18"/>
        </w:rPr>
        <w:t>强引用不用说，我们系统一般在使用时都是用的强引用。而</w:t>
      </w:r>
      <w:r>
        <w:rPr>
          <w:rFonts w:ascii="Arial" w:hAnsi="Arial" w:cs="Arial"/>
          <w:color w:val="000000"/>
          <w:sz w:val="18"/>
          <w:szCs w:val="18"/>
        </w:rPr>
        <w:t>“</w:t>
      </w:r>
      <w:r>
        <w:rPr>
          <w:rFonts w:ascii="Arial" w:hAnsi="Arial" w:cs="Arial"/>
          <w:color w:val="000000"/>
          <w:sz w:val="18"/>
          <w:szCs w:val="18"/>
        </w:rPr>
        <w:t>软引用</w:t>
      </w:r>
      <w:r>
        <w:rPr>
          <w:rFonts w:ascii="Arial" w:hAnsi="Arial" w:cs="Arial"/>
          <w:color w:val="000000"/>
          <w:sz w:val="18"/>
          <w:szCs w:val="18"/>
        </w:rPr>
        <w:t>”</w:t>
      </w:r>
      <w:r>
        <w:rPr>
          <w:rFonts w:ascii="Arial" w:hAnsi="Arial" w:cs="Arial"/>
          <w:color w:val="000000"/>
          <w:sz w:val="18"/>
          <w:szCs w:val="18"/>
        </w:rPr>
        <w:t>和</w:t>
      </w:r>
      <w:r>
        <w:rPr>
          <w:rFonts w:ascii="Arial" w:hAnsi="Arial" w:cs="Arial"/>
          <w:color w:val="000000"/>
          <w:sz w:val="18"/>
          <w:szCs w:val="18"/>
        </w:rPr>
        <w:t>“</w:t>
      </w:r>
      <w:r>
        <w:rPr>
          <w:rFonts w:ascii="Arial" w:hAnsi="Arial" w:cs="Arial"/>
          <w:color w:val="000000"/>
          <w:sz w:val="18"/>
          <w:szCs w:val="18"/>
        </w:rPr>
        <w:t>弱引用</w:t>
      </w:r>
      <w:r>
        <w:rPr>
          <w:rFonts w:ascii="Arial" w:hAnsi="Arial" w:cs="Arial"/>
          <w:color w:val="000000"/>
          <w:sz w:val="18"/>
          <w:szCs w:val="18"/>
        </w:rPr>
        <w:t>”</w:t>
      </w:r>
      <w:r>
        <w:rPr>
          <w:rFonts w:ascii="Arial" w:hAnsi="Arial" w:cs="Arial"/>
          <w:color w:val="000000"/>
          <w:sz w:val="18"/>
          <w:szCs w:val="18"/>
        </w:rPr>
        <w:t>比较少见。他们一般被作为缓存使用，而且一般是在内存大小比较受限的情况下做为缓存。因为如果内存足够大的话，可以直接使用强引用作为缓存即可，同时可控性更高。因而，他们常见的是被使用在桌面应用系统的缓存。</w:t>
      </w:r>
    </w:p>
    <w:p w:rsidR="00120BA8" w:rsidRDefault="00FD2F1E">
      <w:pPr>
        <w:pStyle w:val="1"/>
        <w:pBdr>
          <w:bottom w:val="single" w:sz="6" w:space="4" w:color="CCCCCC"/>
        </w:pBdr>
        <w:spacing w:before="375" w:beforeAutospacing="0" w:after="150" w:afterAutospacing="0" w:line="360" w:lineRule="atLeast"/>
        <w:ind w:left="150"/>
        <w:rPr>
          <w:rFonts w:ascii="Arial" w:hAnsi="Arial" w:cs="Arial"/>
          <w:color w:val="000000"/>
        </w:rPr>
      </w:pPr>
      <w:hyperlink r:id="rId23" w:history="1">
        <w:r>
          <w:rPr>
            <w:rStyle w:val="a8"/>
            <w:rFonts w:ascii="Arial" w:hAnsi="Arial" w:cs="Arial"/>
            <w:color w:val="006699"/>
          </w:rPr>
          <w:t>JVM</w:t>
        </w:r>
        <w:r>
          <w:rPr>
            <w:rStyle w:val="a8"/>
            <w:rFonts w:ascii="Arial" w:hAnsi="Arial" w:cs="Arial"/>
            <w:color w:val="006699"/>
          </w:rPr>
          <w:t>调优总结（三）</w:t>
        </w:r>
        <w:r>
          <w:rPr>
            <w:rStyle w:val="a8"/>
            <w:rFonts w:ascii="Arial" w:hAnsi="Arial" w:cs="Arial"/>
            <w:color w:val="006699"/>
          </w:rPr>
          <w:t>-</w:t>
        </w:r>
        <w:r>
          <w:rPr>
            <w:rStyle w:val="a8"/>
            <w:rFonts w:ascii="Arial" w:hAnsi="Arial" w:cs="Arial"/>
            <w:color w:val="006699"/>
          </w:rPr>
          <w:t>基本垃圾回收算法</w:t>
        </w:r>
      </w:hyperlink>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可以从不同的的角度去划分垃圾回收算法：</w:t>
      </w:r>
    </w:p>
    <w:p w:rsidR="00120BA8" w:rsidRDefault="00FD2F1E">
      <w:pPr>
        <w:pStyle w:val="2"/>
        <w:pBdr>
          <w:bottom w:val="single" w:sz="6" w:space="2" w:color="CCCCCC"/>
        </w:pBdr>
        <w:spacing w:before="0" w:after="120" w:line="360" w:lineRule="atLeast"/>
        <w:rPr>
          <w:rFonts w:ascii="Arial" w:hAnsi="Arial" w:cs="Arial"/>
          <w:color w:val="000000"/>
          <w:sz w:val="36"/>
          <w:szCs w:val="36"/>
        </w:rPr>
      </w:pPr>
      <w:r>
        <w:rPr>
          <w:rFonts w:ascii="Arial" w:hAnsi="Arial" w:cs="Arial"/>
          <w:color w:val="000000"/>
        </w:rPr>
        <w:t>按照基本回收策略分</w:t>
      </w:r>
    </w:p>
    <w:p w:rsidR="00120BA8" w:rsidRDefault="00FD2F1E">
      <w:pPr>
        <w:pStyle w:val="11"/>
        <w:spacing w:before="0" w:beforeAutospacing="0" w:after="0" w:afterAutospacing="0" w:line="270" w:lineRule="atLeast"/>
        <w:rPr>
          <w:rFonts w:ascii="Arial" w:hAnsi="Arial" w:cs="Arial"/>
          <w:color w:val="000000"/>
          <w:sz w:val="18"/>
          <w:szCs w:val="18"/>
        </w:rPr>
      </w:pPr>
      <w:r>
        <w:rPr>
          <w:rStyle w:val="a6"/>
          <w:rFonts w:ascii="Arial" w:hAnsi="Arial" w:cs="Arial"/>
          <w:color w:val="0000FF"/>
        </w:rPr>
        <w:t>引用计数（</w:t>
      </w:r>
      <w:r>
        <w:rPr>
          <w:rStyle w:val="a6"/>
          <w:rFonts w:ascii="Arial" w:hAnsi="Arial" w:cs="Arial"/>
          <w:color w:val="0000FF"/>
        </w:rPr>
        <w:t>Reference Counting</w:t>
      </w:r>
      <w:r>
        <w:rPr>
          <w:rStyle w:val="a6"/>
          <w:rFonts w:ascii="Arial" w:hAnsi="Arial" w:cs="Arial"/>
          <w:color w:val="0000FF"/>
        </w:rPr>
        <w:t>）</w:t>
      </w:r>
      <w:r>
        <w:rPr>
          <w:rStyle w:val="a6"/>
          <w:rFonts w:ascii="Arial" w:hAnsi="Arial" w:cs="Arial"/>
          <w:color w:val="0000FF"/>
        </w:rPr>
        <w:t>:</w: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比较古老的回收算法。原理是此对象有一个引用，即增加一个计数，删除一个引用则减少一个计数。垃圾回收时，只用收集计数为</w:t>
      </w:r>
      <w:r>
        <w:rPr>
          <w:rFonts w:ascii="Arial" w:hAnsi="Arial" w:cs="Arial"/>
          <w:color w:val="000000"/>
          <w:sz w:val="18"/>
          <w:szCs w:val="18"/>
        </w:rPr>
        <w:t>0</w:t>
      </w:r>
      <w:r>
        <w:rPr>
          <w:rFonts w:ascii="Arial" w:hAnsi="Arial" w:cs="Arial"/>
          <w:color w:val="000000"/>
          <w:sz w:val="18"/>
          <w:szCs w:val="18"/>
        </w:rPr>
        <w:t>的对象。此算法最致命的是无法处理循环引用的问题。</w: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rsidR="00120BA8" w:rsidRDefault="00FD2F1E">
      <w:pPr>
        <w:pStyle w:val="11"/>
        <w:spacing w:before="0" w:beforeAutospacing="0" w:after="0" w:afterAutospacing="0" w:line="270" w:lineRule="atLeast"/>
        <w:rPr>
          <w:rFonts w:ascii="Arial" w:hAnsi="Arial" w:cs="Arial"/>
          <w:color w:val="000000"/>
          <w:sz w:val="18"/>
          <w:szCs w:val="18"/>
        </w:rPr>
      </w:pPr>
      <w:r>
        <w:rPr>
          <w:rStyle w:val="a6"/>
          <w:rFonts w:ascii="Arial" w:hAnsi="Arial" w:cs="Arial"/>
          <w:color w:val="0000FF"/>
        </w:rPr>
        <w:t>标记</w:t>
      </w:r>
      <w:r>
        <w:rPr>
          <w:rStyle w:val="a6"/>
          <w:rFonts w:ascii="Arial" w:hAnsi="Arial" w:cs="Arial"/>
          <w:color w:val="0000FF"/>
        </w:rPr>
        <w:t>-</w:t>
      </w:r>
      <w:r>
        <w:rPr>
          <w:rStyle w:val="a6"/>
          <w:rFonts w:ascii="Arial" w:hAnsi="Arial" w:cs="Arial"/>
          <w:color w:val="0000FF"/>
        </w:rPr>
        <w:t>清除（</w:t>
      </w:r>
      <w:r>
        <w:rPr>
          <w:rStyle w:val="a6"/>
          <w:rFonts w:ascii="Arial" w:hAnsi="Arial" w:cs="Arial"/>
          <w:color w:val="0000FF"/>
        </w:rPr>
        <w:t>Mark-Sweep</w:t>
      </w:r>
      <w:r>
        <w:rPr>
          <w:rStyle w:val="a6"/>
          <w:rFonts w:ascii="Arial" w:hAnsi="Arial" w:cs="Arial"/>
          <w:color w:val="0000FF"/>
        </w:rPr>
        <w:t>）</w:t>
      </w:r>
      <w:r>
        <w:rPr>
          <w:rStyle w:val="a6"/>
          <w:rFonts w:ascii="Arial" w:hAnsi="Arial" w:cs="Arial"/>
          <w:color w:val="0000FF"/>
        </w:rPr>
        <w:t>:</w: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pict>
          <v:shape id="图片框 1035" o:spid="_x0000_i1035" type="#_x0000_t75" style="width:429.5pt;height:172.8pt">
            <v:imagedata r:id="rId24" o:title=""/>
          </v:shape>
        </w:pic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此算法执行分两阶段。第一阶段从引用根节点开始标记所有被引用的对象，第二阶段遍历整个堆，把未标记的对象清除。此算法需要暂停整个应用，同时，会产生内存碎片。</w: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rsidR="00120BA8" w:rsidRDefault="00FD2F1E">
      <w:pPr>
        <w:pStyle w:val="11"/>
        <w:spacing w:before="0" w:beforeAutospacing="0" w:after="0" w:afterAutospacing="0" w:line="270" w:lineRule="atLeast"/>
        <w:rPr>
          <w:rFonts w:ascii="Arial" w:hAnsi="Arial" w:cs="Arial"/>
          <w:color w:val="000000"/>
          <w:sz w:val="18"/>
          <w:szCs w:val="18"/>
        </w:rPr>
      </w:pPr>
      <w:r>
        <w:rPr>
          <w:rStyle w:val="a6"/>
          <w:rFonts w:ascii="Arial" w:hAnsi="Arial" w:cs="Arial"/>
          <w:color w:val="0000FF"/>
        </w:rPr>
        <w:t>复制（</w:t>
      </w:r>
      <w:r>
        <w:rPr>
          <w:rStyle w:val="a6"/>
          <w:rFonts w:ascii="Arial" w:hAnsi="Arial" w:cs="Arial"/>
          <w:color w:val="0000FF"/>
        </w:rPr>
        <w:t>Copying</w:t>
      </w:r>
      <w:r>
        <w:rPr>
          <w:rStyle w:val="a6"/>
          <w:rFonts w:ascii="Arial" w:hAnsi="Arial" w:cs="Arial"/>
          <w:color w:val="0000FF"/>
        </w:rPr>
        <w:t>）</w:t>
      </w:r>
      <w:r>
        <w:rPr>
          <w:rStyle w:val="a6"/>
          <w:rFonts w:ascii="Arial" w:hAnsi="Arial" w:cs="Arial"/>
          <w:color w:val="0000FF"/>
        </w:rPr>
        <w:t>:</w: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pict>
          <v:shape id="图片框 1036" o:spid="_x0000_i1036" type="#_x0000_t75" style="width:429.5pt;height:172.8pt">
            <v:imagedata r:id="rId25" o:title=""/>
          </v:shape>
        </w:pic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lastRenderedPageBreak/>
        <w:t> </w: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此算法把内存空间划为两个相等的区域，每次只使用其中一个区域。垃圾回收时，遍历当前使用区域，把正在使用中的对象复制到另外一个区域中。次算法每次只处理正在使用中的对象，因此复制成本比较小，同时复制过去以后还能进行相应的内存整理，不会出现</w:t>
      </w:r>
      <w:r>
        <w:rPr>
          <w:rFonts w:ascii="Arial" w:hAnsi="Arial" w:cs="Arial"/>
          <w:color w:val="000000"/>
          <w:sz w:val="18"/>
          <w:szCs w:val="18"/>
        </w:rPr>
        <w:t>“</w:t>
      </w:r>
      <w:r>
        <w:rPr>
          <w:rFonts w:ascii="Arial" w:hAnsi="Arial" w:cs="Arial"/>
          <w:color w:val="000000"/>
          <w:sz w:val="18"/>
          <w:szCs w:val="18"/>
        </w:rPr>
        <w:t>碎片</w:t>
      </w:r>
      <w:r>
        <w:rPr>
          <w:rFonts w:ascii="Arial" w:hAnsi="Arial" w:cs="Arial"/>
          <w:color w:val="000000"/>
          <w:sz w:val="18"/>
          <w:szCs w:val="18"/>
        </w:rPr>
        <w:t>”</w:t>
      </w:r>
      <w:r>
        <w:rPr>
          <w:rFonts w:ascii="Arial" w:hAnsi="Arial" w:cs="Arial"/>
          <w:color w:val="000000"/>
          <w:sz w:val="18"/>
          <w:szCs w:val="18"/>
        </w:rPr>
        <w:t>问题。当然，此算法的缺点也是很明显的，就是需要两倍内存空间。</w: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rsidR="00120BA8" w:rsidRDefault="00FD2F1E">
      <w:pPr>
        <w:pStyle w:val="11"/>
        <w:spacing w:before="0" w:beforeAutospacing="0" w:after="0" w:afterAutospacing="0" w:line="270" w:lineRule="atLeast"/>
        <w:rPr>
          <w:rFonts w:ascii="Arial" w:hAnsi="Arial" w:cs="Arial"/>
          <w:color w:val="000000"/>
          <w:sz w:val="18"/>
          <w:szCs w:val="18"/>
        </w:rPr>
      </w:pPr>
      <w:r>
        <w:rPr>
          <w:rStyle w:val="a6"/>
          <w:rFonts w:ascii="Arial" w:hAnsi="Arial" w:cs="Arial"/>
          <w:color w:val="0000FF"/>
        </w:rPr>
        <w:t>标记</w:t>
      </w:r>
      <w:r>
        <w:rPr>
          <w:rStyle w:val="a6"/>
          <w:rFonts w:ascii="Arial" w:hAnsi="Arial" w:cs="Arial"/>
          <w:color w:val="0000FF"/>
        </w:rPr>
        <w:t>-</w:t>
      </w:r>
      <w:r>
        <w:rPr>
          <w:rStyle w:val="a6"/>
          <w:rFonts w:ascii="Arial" w:hAnsi="Arial" w:cs="Arial"/>
          <w:color w:val="0000FF"/>
        </w:rPr>
        <w:t>整理（</w:t>
      </w:r>
      <w:r>
        <w:rPr>
          <w:rStyle w:val="a6"/>
          <w:rFonts w:ascii="Arial" w:hAnsi="Arial" w:cs="Arial"/>
          <w:color w:val="0000FF"/>
        </w:rPr>
        <w:t>Mark-Compact</w:t>
      </w:r>
      <w:r>
        <w:rPr>
          <w:rStyle w:val="a6"/>
          <w:rFonts w:ascii="Arial" w:hAnsi="Arial" w:cs="Arial"/>
          <w:color w:val="0000FF"/>
        </w:rPr>
        <w:t>）</w:t>
      </w:r>
      <w:r>
        <w:rPr>
          <w:rStyle w:val="a6"/>
          <w:rFonts w:ascii="Arial" w:hAnsi="Arial" w:cs="Arial"/>
          <w:color w:val="0000FF"/>
        </w:rPr>
        <w:t>:</w: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pict>
          <v:shape id="图片框 1037" o:spid="_x0000_i1037" type="#_x0000_t75" style="width:429.5pt;height:172.8pt">
            <v:imagedata r:id="rId26" o:title=""/>
          </v:shape>
        </w:pic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此算法结合了</w:t>
      </w:r>
      <w:r>
        <w:rPr>
          <w:rFonts w:ascii="Arial" w:hAnsi="Arial" w:cs="Arial"/>
          <w:color w:val="000000"/>
          <w:sz w:val="18"/>
          <w:szCs w:val="18"/>
        </w:rPr>
        <w:t>“</w:t>
      </w:r>
      <w:r>
        <w:rPr>
          <w:rFonts w:ascii="Arial" w:hAnsi="Arial" w:cs="Arial"/>
          <w:color w:val="000000"/>
          <w:sz w:val="18"/>
          <w:szCs w:val="18"/>
        </w:rPr>
        <w:t>标记</w:t>
      </w:r>
      <w:r>
        <w:rPr>
          <w:rFonts w:ascii="Arial" w:hAnsi="Arial" w:cs="Arial"/>
          <w:color w:val="000000"/>
          <w:sz w:val="18"/>
          <w:szCs w:val="18"/>
        </w:rPr>
        <w:t>-</w:t>
      </w:r>
      <w:r>
        <w:rPr>
          <w:rFonts w:ascii="Arial" w:hAnsi="Arial" w:cs="Arial"/>
          <w:color w:val="000000"/>
          <w:sz w:val="18"/>
          <w:szCs w:val="18"/>
        </w:rPr>
        <w:t>清除</w:t>
      </w:r>
      <w:r>
        <w:rPr>
          <w:rFonts w:ascii="Arial" w:hAnsi="Arial" w:cs="Arial"/>
          <w:color w:val="000000"/>
          <w:sz w:val="18"/>
          <w:szCs w:val="18"/>
        </w:rPr>
        <w:t>”</w:t>
      </w:r>
      <w:r>
        <w:rPr>
          <w:rFonts w:ascii="Arial" w:hAnsi="Arial" w:cs="Arial"/>
          <w:color w:val="000000"/>
          <w:sz w:val="18"/>
          <w:szCs w:val="18"/>
        </w:rPr>
        <w:t>和</w:t>
      </w:r>
      <w:r>
        <w:rPr>
          <w:rFonts w:ascii="Arial" w:hAnsi="Arial" w:cs="Arial"/>
          <w:color w:val="000000"/>
          <w:sz w:val="18"/>
          <w:szCs w:val="18"/>
        </w:rPr>
        <w:t>“</w:t>
      </w:r>
      <w:r>
        <w:rPr>
          <w:rFonts w:ascii="Arial" w:hAnsi="Arial" w:cs="Arial"/>
          <w:color w:val="000000"/>
          <w:sz w:val="18"/>
          <w:szCs w:val="18"/>
        </w:rPr>
        <w:t>复制</w:t>
      </w:r>
      <w:r>
        <w:rPr>
          <w:rFonts w:ascii="Arial" w:hAnsi="Arial" w:cs="Arial"/>
          <w:color w:val="000000"/>
          <w:sz w:val="18"/>
          <w:szCs w:val="18"/>
        </w:rPr>
        <w:t>”</w:t>
      </w:r>
      <w:r>
        <w:rPr>
          <w:rFonts w:ascii="Arial" w:hAnsi="Arial" w:cs="Arial"/>
          <w:color w:val="000000"/>
          <w:sz w:val="18"/>
          <w:szCs w:val="18"/>
        </w:rPr>
        <w:t>两个算法的优点。也是分两阶段，第一阶段从根节点开始标记所有被引用对象，第二阶段遍历整个堆，把清除未标记对象并且把存活对象</w:t>
      </w:r>
      <w:r>
        <w:rPr>
          <w:rFonts w:ascii="Arial" w:hAnsi="Arial" w:cs="Arial"/>
          <w:color w:val="000000"/>
          <w:sz w:val="18"/>
          <w:szCs w:val="18"/>
        </w:rPr>
        <w:t>“</w:t>
      </w:r>
      <w:r>
        <w:rPr>
          <w:rFonts w:ascii="Arial" w:hAnsi="Arial" w:cs="Arial"/>
          <w:color w:val="000000"/>
          <w:sz w:val="18"/>
          <w:szCs w:val="18"/>
        </w:rPr>
        <w:t>压缩</w:t>
      </w:r>
      <w:r>
        <w:rPr>
          <w:rFonts w:ascii="Arial" w:hAnsi="Arial" w:cs="Arial"/>
          <w:color w:val="000000"/>
          <w:sz w:val="18"/>
          <w:szCs w:val="18"/>
        </w:rPr>
        <w:t>”</w:t>
      </w:r>
      <w:r>
        <w:rPr>
          <w:rFonts w:ascii="Arial" w:hAnsi="Arial" w:cs="Arial"/>
          <w:color w:val="000000"/>
          <w:sz w:val="18"/>
          <w:szCs w:val="18"/>
        </w:rPr>
        <w:t>到堆的其中一块，按顺序排放。此算法避免了</w:t>
      </w:r>
      <w:r>
        <w:rPr>
          <w:rFonts w:ascii="Arial" w:hAnsi="Arial" w:cs="Arial"/>
          <w:color w:val="000000"/>
          <w:sz w:val="18"/>
          <w:szCs w:val="18"/>
        </w:rPr>
        <w:t>“</w:t>
      </w:r>
      <w:r>
        <w:rPr>
          <w:rFonts w:ascii="Arial" w:hAnsi="Arial" w:cs="Arial"/>
          <w:color w:val="000000"/>
          <w:sz w:val="18"/>
          <w:szCs w:val="18"/>
        </w:rPr>
        <w:t>标记</w:t>
      </w:r>
      <w:r>
        <w:rPr>
          <w:rFonts w:ascii="Arial" w:hAnsi="Arial" w:cs="Arial"/>
          <w:color w:val="000000"/>
          <w:sz w:val="18"/>
          <w:szCs w:val="18"/>
        </w:rPr>
        <w:t>-</w:t>
      </w:r>
      <w:r>
        <w:rPr>
          <w:rFonts w:ascii="Arial" w:hAnsi="Arial" w:cs="Arial"/>
          <w:color w:val="000000"/>
          <w:sz w:val="18"/>
          <w:szCs w:val="18"/>
        </w:rPr>
        <w:t>清除</w:t>
      </w:r>
      <w:r>
        <w:rPr>
          <w:rFonts w:ascii="Arial" w:hAnsi="Arial" w:cs="Arial"/>
          <w:color w:val="000000"/>
          <w:sz w:val="18"/>
          <w:szCs w:val="18"/>
        </w:rPr>
        <w:t>”</w:t>
      </w:r>
      <w:r>
        <w:rPr>
          <w:rFonts w:ascii="Arial" w:hAnsi="Arial" w:cs="Arial"/>
          <w:color w:val="000000"/>
          <w:sz w:val="18"/>
          <w:szCs w:val="18"/>
        </w:rPr>
        <w:t>的碎片问题，同时也避免了</w:t>
      </w:r>
      <w:r>
        <w:rPr>
          <w:rFonts w:ascii="Arial" w:hAnsi="Arial" w:cs="Arial"/>
          <w:color w:val="000000"/>
          <w:sz w:val="18"/>
          <w:szCs w:val="18"/>
        </w:rPr>
        <w:t>“</w:t>
      </w:r>
      <w:r>
        <w:rPr>
          <w:rFonts w:ascii="Arial" w:hAnsi="Arial" w:cs="Arial"/>
          <w:color w:val="000000"/>
          <w:sz w:val="18"/>
          <w:szCs w:val="18"/>
        </w:rPr>
        <w:t>复制</w:t>
      </w:r>
      <w:r>
        <w:rPr>
          <w:rFonts w:ascii="Arial" w:hAnsi="Arial" w:cs="Arial"/>
          <w:color w:val="000000"/>
          <w:sz w:val="18"/>
          <w:szCs w:val="18"/>
        </w:rPr>
        <w:t>”</w:t>
      </w:r>
      <w:r>
        <w:rPr>
          <w:rFonts w:ascii="Arial" w:hAnsi="Arial" w:cs="Arial"/>
          <w:color w:val="000000"/>
          <w:sz w:val="18"/>
          <w:szCs w:val="18"/>
        </w:rPr>
        <w:t>算法的空间问题。</w:t>
      </w:r>
    </w:p>
    <w:p w:rsidR="00120BA8" w:rsidRDefault="00FD2F1E">
      <w:pPr>
        <w:pStyle w:val="2"/>
        <w:pBdr>
          <w:bottom w:val="single" w:sz="6" w:space="2" w:color="CCCCCC"/>
        </w:pBdr>
        <w:spacing w:before="0" w:after="120" w:line="360" w:lineRule="atLeast"/>
        <w:rPr>
          <w:rFonts w:ascii="Arial" w:hAnsi="Arial" w:cs="Arial"/>
          <w:color w:val="000000"/>
          <w:sz w:val="36"/>
          <w:szCs w:val="36"/>
        </w:rPr>
      </w:pPr>
      <w:r>
        <w:rPr>
          <w:rFonts w:ascii="Arial" w:hAnsi="Arial" w:cs="Arial"/>
          <w:color w:val="000000"/>
        </w:rPr>
        <w:t>按分区对待的方式分</w:t>
      </w:r>
    </w:p>
    <w:p w:rsidR="00120BA8" w:rsidRDefault="00FD2F1E">
      <w:pPr>
        <w:pStyle w:val="11"/>
        <w:spacing w:before="0" w:beforeAutospacing="0" w:after="0" w:afterAutospacing="0" w:line="270" w:lineRule="atLeast"/>
        <w:rPr>
          <w:rFonts w:ascii="Arial" w:hAnsi="Arial" w:cs="Arial"/>
          <w:color w:val="000000"/>
          <w:sz w:val="18"/>
          <w:szCs w:val="18"/>
        </w:rPr>
      </w:pPr>
      <w:r>
        <w:rPr>
          <w:rStyle w:val="a6"/>
          <w:rFonts w:ascii="Arial" w:hAnsi="Arial" w:cs="Arial"/>
          <w:color w:val="0000FF"/>
        </w:rPr>
        <w:t>增量收集（</w:t>
      </w:r>
      <w:r>
        <w:rPr>
          <w:rStyle w:val="a6"/>
          <w:rFonts w:ascii="Arial" w:hAnsi="Arial" w:cs="Arial"/>
          <w:color w:val="0000FF"/>
        </w:rPr>
        <w:t>Incremental Collecting</w:t>
      </w:r>
      <w:r>
        <w:rPr>
          <w:rStyle w:val="a6"/>
          <w:rFonts w:ascii="Arial" w:hAnsi="Arial" w:cs="Arial"/>
          <w:color w:val="0000FF"/>
        </w:rPr>
        <w:t>）</w:t>
      </w:r>
      <w:r>
        <w:rPr>
          <w:rStyle w:val="a6"/>
          <w:rFonts w:ascii="Arial" w:hAnsi="Arial" w:cs="Arial"/>
          <w:color w:val="0000FF"/>
        </w:rPr>
        <w:t>:</w:t>
      </w:r>
      <w:r>
        <w:rPr>
          <w:rFonts w:ascii="Arial" w:hAnsi="Arial" w:cs="Arial"/>
          <w:color w:val="000000"/>
          <w:sz w:val="18"/>
          <w:szCs w:val="18"/>
        </w:rPr>
        <w:t>实时垃圾回收算法，即：在应用进行的同时进行垃圾回收。不知道什么原因</w:t>
      </w:r>
      <w:r>
        <w:rPr>
          <w:rFonts w:ascii="Arial" w:hAnsi="Arial" w:cs="Arial"/>
          <w:color w:val="000000"/>
          <w:sz w:val="18"/>
          <w:szCs w:val="18"/>
        </w:rPr>
        <w:t>JDK5.0</w:t>
      </w:r>
      <w:r>
        <w:rPr>
          <w:rFonts w:ascii="Arial" w:hAnsi="Arial" w:cs="Arial"/>
          <w:color w:val="000000"/>
          <w:sz w:val="18"/>
          <w:szCs w:val="18"/>
        </w:rPr>
        <w:t>中的收集器没有使用这种算法的。</w: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rsidR="00120BA8" w:rsidRDefault="00FD2F1E">
      <w:pPr>
        <w:pStyle w:val="11"/>
        <w:spacing w:before="0" w:beforeAutospacing="0" w:after="0" w:afterAutospacing="0" w:line="270" w:lineRule="atLeast"/>
        <w:rPr>
          <w:rFonts w:ascii="Arial" w:hAnsi="Arial" w:cs="Arial"/>
          <w:color w:val="000000"/>
          <w:sz w:val="18"/>
          <w:szCs w:val="18"/>
        </w:rPr>
      </w:pPr>
      <w:r>
        <w:rPr>
          <w:rStyle w:val="a6"/>
          <w:rFonts w:ascii="Arial" w:hAnsi="Arial" w:cs="Arial"/>
          <w:color w:val="0000FF"/>
        </w:rPr>
        <w:t>分代收集（</w:t>
      </w:r>
      <w:r>
        <w:rPr>
          <w:rStyle w:val="a6"/>
          <w:rFonts w:ascii="Arial" w:hAnsi="Arial" w:cs="Arial"/>
          <w:color w:val="0000FF"/>
        </w:rPr>
        <w:t>Generational Collecting</w:t>
      </w:r>
      <w:r>
        <w:rPr>
          <w:rStyle w:val="a6"/>
          <w:rFonts w:ascii="Arial" w:hAnsi="Arial" w:cs="Arial"/>
          <w:color w:val="0000FF"/>
        </w:rPr>
        <w:t>）</w:t>
      </w:r>
      <w:r>
        <w:rPr>
          <w:rStyle w:val="a6"/>
          <w:rFonts w:ascii="Arial" w:hAnsi="Arial" w:cs="Arial"/>
          <w:color w:val="0000FF"/>
        </w:rPr>
        <w:t>:</w:t>
      </w:r>
      <w:r>
        <w:rPr>
          <w:rFonts w:ascii="Arial" w:hAnsi="Arial" w:cs="Arial"/>
          <w:color w:val="000000"/>
          <w:sz w:val="18"/>
          <w:szCs w:val="18"/>
        </w:rPr>
        <w:t>基于对对象生命周期分析后得出的垃圾回收算法。把对象分为年青代、年老代、持久代，对不同生命周期的对象使用不同的算法（上述方式中的一个）进行回收。现在的垃圾回收器（从</w:t>
      </w:r>
      <w:r>
        <w:rPr>
          <w:rFonts w:ascii="Arial" w:hAnsi="Arial" w:cs="Arial"/>
          <w:color w:val="000000"/>
          <w:sz w:val="18"/>
          <w:szCs w:val="18"/>
        </w:rPr>
        <w:t>J2SE1.2</w:t>
      </w:r>
      <w:r>
        <w:rPr>
          <w:rFonts w:ascii="Arial" w:hAnsi="Arial" w:cs="Arial"/>
          <w:color w:val="000000"/>
          <w:sz w:val="18"/>
          <w:szCs w:val="18"/>
        </w:rPr>
        <w:t>开始）都是使用此算法的。</w: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rsidR="00120BA8" w:rsidRDefault="00FD2F1E">
      <w:pPr>
        <w:pStyle w:val="2"/>
        <w:pBdr>
          <w:bottom w:val="single" w:sz="6" w:space="2" w:color="CCCCCC"/>
        </w:pBdr>
        <w:spacing w:before="0" w:after="120" w:line="360" w:lineRule="atLeast"/>
        <w:rPr>
          <w:rFonts w:ascii="Arial" w:hAnsi="Arial" w:cs="Arial"/>
          <w:color w:val="000000"/>
          <w:sz w:val="36"/>
          <w:szCs w:val="36"/>
        </w:rPr>
      </w:pPr>
      <w:r>
        <w:rPr>
          <w:rFonts w:ascii="Arial" w:hAnsi="Arial" w:cs="Arial"/>
          <w:color w:val="000000"/>
        </w:rPr>
        <w:t>按系统线程分</w:t>
      </w:r>
    </w:p>
    <w:p w:rsidR="00120BA8" w:rsidRDefault="00FD2F1E">
      <w:pPr>
        <w:pStyle w:val="11"/>
        <w:spacing w:before="0" w:beforeAutospacing="0" w:after="0" w:afterAutospacing="0" w:line="270" w:lineRule="atLeast"/>
        <w:rPr>
          <w:rFonts w:ascii="Arial" w:hAnsi="Arial" w:cs="Arial"/>
          <w:color w:val="000000"/>
          <w:sz w:val="18"/>
          <w:szCs w:val="18"/>
        </w:rPr>
      </w:pPr>
      <w:r>
        <w:rPr>
          <w:rStyle w:val="a6"/>
          <w:rFonts w:ascii="Arial" w:hAnsi="Arial" w:cs="Arial"/>
          <w:color w:val="0000FF"/>
        </w:rPr>
        <w:t>串行收集</w:t>
      </w:r>
      <w:r>
        <w:rPr>
          <w:rStyle w:val="a6"/>
          <w:rFonts w:ascii="Arial" w:hAnsi="Arial" w:cs="Arial"/>
          <w:color w:val="0000FF"/>
        </w:rPr>
        <w:t>:</w:t>
      </w:r>
      <w:r>
        <w:rPr>
          <w:rFonts w:ascii="Arial" w:hAnsi="Arial" w:cs="Arial"/>
          <w:color w:val="000000"/>
          <w:sz w:val="18"/>
          <w:szCs w:val="18"/>
        </w:rPr>
        <w:t>串行收集使用单线程处理所有垃圾回收工作，因为无需多线程交互，实现容易，而且效率比较高。但是，其局限性也比较明显，即无法使用多处理器的优势，所以此收集适合单处理器机器。当然，此收集器也可以用在小数据量（</w:t>
      </w:r>
      <w:r>
        <w:rPr>
          <w:rFonts w:ascii="Arial" w:hAnsi="Arial" w:cs="Arial"/>
          <w:color w:val="000000"/>
          <w:sz w:val="18"/>
          <w:szCs w:val="18"/>
        </w:rPr>
        <w:t>100M</w:t>
      </w:r>
      <w:r>
        <w:rPr>
          <w:rFonts w:ascii="Arial" w:hAnsi="Arial" w:cs="Arial"/>
          <w:color w:val="000000"/>
          <w:sz w:val="18"/>
          <w:szCs w:val="18"/>
        </w:rPr>
        <w:t>左右）情况下</w:t>
      </w:r>
      <w:r>
        <w:rPr>
          <w:rFonts w:ascii="Arial" w:hAnsi="Arial" w:cs="Arial"/>
          <w:color w:val="000000"/>
          <w:sz w:val="18"/>
          <w:szCs w:val="18"/>
        </w:rPr>
        <w:t>的多处理器机器上。</w: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rsidR="00120BA8" w:rsidRDefault="00FD2F1E">
      <w:pPr>
        <w:pStyle w:val="11"/>
        <w:spacing w:before="0" w:beforeAutospacing="0" w:after="0" w:afterAutospacing="0" w:line="270" w:lineRule="atLeast"/>
        <w:rPr>
          <w:rFonts w:ascii="Arial" w:hAnsi="Arial" w:cs="Arial"/>
          <w:color w:val="000000"/>
          <w:sz w:val="18"/>
          <w:szCs w:val="18"/>
        </w:rPr>
      </w:pPr>
      <w:r>
        <w:rPr>
          <w:rStyle w:val="a6"/>
          <w:rFonts w:ascii="Arial" w:hAnsi="Arial" w:cs="Arial"/>
          <w:color w:val="0000FF"/>
        </w:rPr>
        <w:t>并行收集</w:t>
      </w:r>
      <w:r>
        <w:rPr>
          <w:rStyle w:val="a6"/>
          <w:rFonts w:ascii="Arial" w:hAnsi="Arial" w:cs="Arial"/>
          <w:color w:val="0000FF"/>
        </w:rPr>
        <w:t>:</w:t>
      </w:r>
      <w:r>
        <w:rPr>
          <w:rFonts w:ascii="Arial" w:hAnsi="Arial" w:cs="Arial"/>
          <w:color w:val="000000"/>
          <w:sz w:val="18"/>
          <w:szCs w:val="18"/>
        </w:rPr>
        <w:t>并行收集使用多线程处理垃圾回收工作，因而速度快，效率高。而且理论上</w:t>
      </w:r>
      <w:r>
        <w:rPr>
          <w:rFonts w:ascii="Arial" w:hAnsi="Arial" w:cs="Arial"/>
          <w:color w:val="000000"/>
          <w:sz w:val="18"/>
          <w:szCs w:val="18"/>
        </w:rPr>
        <w:t>CPU</w:t>
      </w:r>
      <w:r>
        <w:rPr>
          <w:rFonts w:ascii="Arial" w:hAnsi="Arial" w:cs="Arial"/>
          <w:color w:val="000000"/>
          <w:sz w:val="18"/>
          <w:szCs w:val="18"/>
        </w:rPr>
        <w:t>数目越多，越能体现出并行收集器的优势。</w: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rsidR="00120BA8" w:rsidRDefault="00FD2F1E">
      <w:pPr>
        <w:pStyle w:val="11"/>
        <w:spacing w:before="0" w:beforeAutospacing="0" w:after="0" w:afterAutospacing="0" w:line="270" w:lineRule="atLeast"/>
        <w:rPr>
          <w:rFonts w:ascii="Arial" w:hAnsi="Arial" w:cs="Arial"/>
          <w:color w:val="000000"/>
          <w:sz w:val="18"/>
          <w:szCs w:val="18"/>
        </w:rPr>
      </w:pPr>
      <w:r>
        <w:rPr>
          <w:rStyle w:val="a6"/>
          <w:rFonts w:ascii="Arial" w:hAnsi="Arial" w:cs="Arial"/>
          <w:color w:val="0000FF"/>
        </w:rPr>
        <w:lastRenderedPageBreak/>
        <w:t>并发收集</w:t>
      </w:r>
      <w:r>
        <w:rPr>
          <w:rStyle w:val="a6"/>
          <w:rFonts w:ascii="Arial" w:hAnsi="Arial" w:cs="Arial"/>
          <w:color w:val="0000FF"/>
        </w:rPr>
        <w:t>:</w:t>
      </w:r>
      <w:r>
        <w:rPr>
          <w:rFonts w:ascii="Arial" w:hAnsi="Arial" w:cs="Arial"/>
          <w:color w:val="000000"/>
          <w:sz w:val="18"/>
          <w:szCs w:val="18"/>
        </w:rPr>
        <w:t>相对于串行收集和并行收集而言，前面两个在进行垃圾回收工作时，需要暂停整个运行环境，而只有垃圾回收程序在运行，因此，系统在垃圾回收时会有明显的暂停，而且暂停时间会因为堆越大而越长。</w:t>
      </w:r>
    </w:p>
    <w:p w:rsidR="00120BA8" w:rsidRDefault="00FD2F1E">
      <w:pPr>
        <w:pStyle w:val="1"/>
        <w:pBdr>
          <w:bottom w:val="single" w:sz="6" w:space="4" w:color="CCCCCC"/>
        </w:pBdr>
        <w:spacing w:before="375" w:beforeAutospacing="0" w:after="150" w:afterAutospacing="0" w:line="360" w:lineRule="atLeast"/>
        <w:ind w:left="150"/>
        <w:rPr>
          <w:rFonts w:ascii="Arial" w:hAnsi="Arial" w:cs="Arial"/>
          <w:color w:val="000000"/>
        </w:rPr>
      </w:pPr>
      <w:hyperlink r:id="rId27" w:history="1">
        <w:r>
          <w:rPr>
            <w:rStyle w:val="a8"/>
            <w:rFonts w:ascii="Arial" w:hAnsi="Arial" w:cs="Arial"/>
            <w:color w:val="006699"/>
          </w:rPr>
          <w:t>JVM</w:t>
        </w:r>
        <w:r>
          <w:rPr>
            <w:rStyle w:val="a8"/>
            <w:rFonts w:ascii="Arial" w:hAnsi="Arial" w:cs="Arial"/>
            <w:color w:val="006699"/>
          </w:rPr>
          <w:t>调优总结（四）</w:t>
        </w:r>
        <w:r>
          <w:rPr>
            <w:rStyle w:val="a8"/>
            <w:rFonts w:ascii="Arial" w:hAnsi="Arial" w:cs="Arial"/>
            <w:color w:val="006699"/>
          </w:rPr>
          <w:t>-</w:t>
        </w:r>
        <w:r>
          <w:rPr>
            <w:rStyle w:val="a8"/>
            <w:rFonts w:ascii="Arial" w:hAnsi="Arial" w:cs="Arial"/>
            <w:color w:val="006699"/>
          </w:rPr>
          <w:t>垃圾回收面临的问题</w:t>
        </w:r>
      </w:hyperlink>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b/>
          <w:bCs/>
          <w:color w:val="000000"/>
          <w:sz w:val="27"/>
          <w:szCs w:val="27"/>
        </w:rPr>
        <w:t>如何区分垃圾</w: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r>
        <w:rPr>
          <w:rFonts w:ascii="Arial" w:hAnsi="Arial" w:cs="Arial"/>
          <w:color w:val="000000"/>
          <w:sz w:val="18"/>
          <w:szCs w:val="18"/>
        </w:rPr>
        <w:t>上面说到的</w:t>
      </w:r>
      <w:r>
        <w:rPr>
          <w:rFonts w:ascii="Arial" w:hAnsi="Arial" w:cs="Arial"/>
          <w:color w:val="000000"/>
          <w:sz w:val="18"/>
          <w:szCs w:val="18"/>
        </w:rPr>
        <w:t>“</w:t>
      </w:r>
      <w:r>
        <w:rPr>
          <w:rFonts w:ascii="Arial" w:hAnsi="Arial" w:cs="Arial"/>
          <w:color w:val="000000"/>
          <w:sz w:val="18"/>
          <w:szCs w:val="18"/>
        </w:rPr>
        <w:t>引用计数</w:t>
      </w:r>
      <w:r>
        <w:rPr>
          <w:rFonts w:ascii="Arial" w:hAnsi="Arial" w:cs="Arial"/>
          <w:color w:val="000000"/>
          <w:sz w:val="18"/>
          <w:szCs w:val="18"/>
        </w:rPr>
        <w:t>”</w:t>
      </w:r>
      <w:r>
        <w:rPr>
          <w:rFonts w:ascii="Arial" w:hAnsi="Arial" w:cs="Arial"/>
          <w:color w:val="000000"/>
          <w:sz w:val="18"/>
          <w:szCs w:val="18"/>
        </w:rPr>
        <w:t>法，通过统计控制生成对象和删除对象时的引用数来判断。垃圾回收程序收集计数为</w:t>
      </w:r>
      <w:r>
        <w:rPr>
          <w:rFonts w:ascii="Arial" w:hAnsi="Arial" w:cs="Arial"/>
          <w:color w:val="000000"/>
          <w:sz w:val="18"/>
          <w:szCs w:val="18"/>
        </w:rPr>
        <w:t>0</w:t>
      </w:r>
      <w:r>
        <w:rPr>
          <w:rFonts w:ascii="Arial" w:hAnsi="Arial" w:cs="Arial"/>
          <w:color w:val="000000"/>
          <w:sz w:val="18"/>
          <w:szCs w:val="18"/>
        </w:rPr>
        <w:t>的对象即可。但是这种方法无法解决循环引用。所以，后来实现的垃圾判断算法中，都是从程序运行的根节点出发，遍历整个对象引用，查找存活的对象。那么在这种方式的实现中，</w:t>
      </w:r>
      <w:r>
        <w:rPr>
          <w:rStyle w:val="a6"/>
          <w:rFonts w:ascii="Arial" w:hAnsi="Arial" w:cs="Arial"/>
          <w:color w:val="000000"/>
          <w:sz w:val="18"/>
          <w:szCs w:val="18"/>
        </w:rPr>
        <w:t>垃圾回收从哪儿开始的呢</w:t>
      </w:r>
      <w:r>
        <w:rPr>
          <w:rFonts w:ascii="Arial" w:hAnsi="Arial" w:cs="Arial"/>
          <w:color w:val="000000"/>
          <w:sz w:val="18"/>
          <w:szCs w:val="18"/>
        </w:rPr>
        <w:t>？即，从哪儿开始查找哪些对象是正在被当前系统使用的。上面分析的堆和栈的区别，其中栈是真正进行程序执行地方，所以要获取哪些对象正在被使用，则需要从</w:t>
      </w:r>
      <w:r>
        <w:rPr>
          <w:rFonts w:ascii="Arial" w:hAnsi="Arial" w:cs="Arial"/>
          <w:color w:val="000000"/>
          <w:sz w:val="18"/>
          <w:szCs w:val="18"/>
        </w:rPr>
        <w:t>Java</w:t>
      </w:r>
      <w:r>
        <w:rPr>
          <w:rFonts w:ascii="Arial" w:hAnsi="Arial" w:cs="Arial"/>
          <w:color w:val="000000"/>
          <w:sz w:val="18"/>
          <w:szCs w:val="18"/>
        </w:rPr>
        <w:t>栈开始。同时，一个栈是与一个线程对应的，因此，如果有多个线程的话，则必须</w:t>
      </w:r>
      <w:r>
        <w:rPr>
          <w:rFonts w:ascii="Arial" w:hAnsi="Arial" w:cs="Arial"/>
          <w:color w:val="000000"/>
          <w:sz w:val="18"/>
          <w:szCs w:val="18"/>
        </w:rPr>
        <w:t>对这些线程对应的所有的栈进行检查。</w: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pict>
          <v:shape id="图片框 1038" o:spid="_x0000_i1038" type="#_x0000_t75" style="width:429.5pt;height:172.8pt">
            <v:imagedata r:id="rId28" o:title=""/>
          </v:shape>
        </w:pic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r>
        <w:rPr>
          <w:rFonts w:ascii="Arial" w:hAnsi="Arial" w:cs="Arial"/>
          <w:color w:val="000000"/>
          <w:sz w:val="18"/>
          <w:szCs w:val="18"/>
        </w:rPr>
        <w:t>同时，除了栈外，还有系统运行时的寄存器等，也是存储程序运行数据的。这样，以栈或寄存器中的引用为起点，我们可以找到堆中的对象，又从这些对象找到对堆中其他对象的引用，这种引用逐步扩展，最终以</w:t>
      </w:r>
      <w:r>
        <w:rPr>
          <w:rFonts w:ascii="Arial" w:hAnsi="Arial" w:cs="Arial"/>
          <w:color w:val="000000"/>
          <w:sz w:val="18"/>
          <w:szCs w:val="18"/>
        </w:rPr>
        <w:t>null</w:t>
      </w:r>
      <w:r>
        <w:rPr>
          <w:rFonts w:ascii="Arial" w:hAnsi="Arial" w:cs="Arial"/>
          <w:color w:val="000000"/>
          <w:sz w:val="18"/>
          <w:szCs w:val="18"/>
        </w:rPr>
        <w:t>引用或者基本类型结束，这样就形成了一颗以</w:t>
      </w:r>
      <w:r>
        <w:rPr>
          <w:rFonts w:ascii="Arial" w:hAnsi="Arial" w:cs="Arial"/>
          <w:color w:val="000000"/>
          <w:sz w:val="18"/>
          <w:szCs w:val="18"/>
        </w:rPr>
        <w:t>Java</w:t>
      </w:r>
      <w:r>
        <w:rPr>
          <w:rFonts w:ascii="Arial" w:hAnsi="Arial" w:cs="Arial"/>
          <w:color w:val="000000"/>
          <w:sz w:val="18"/>
          <w:szCs w:val="18"/>
        </w:rPr>
        <w:t>栈中引用所对应的对象为根节点的一颗对象树，如果栈中有多个引用，则最终会形成多颗对象树。在这些对象树上的对象，都是当前系统运行所需要的对象，不能被垃圾回收。而其他剩余对象，则可以视为无法被引用到的对象，可以被当做垃圾进行回收</w:t>
      </w:r>
      <w:r>
        <w:rPr>
          <w:rFonts w:ascii="Arial" w:hAnsi="Arial" w:cs="Arial"/>
          <w:color w:val="000000"/>
          <w:sz w:val="18"/>
          <w:szCs w:val="18"/>
        </w:rPr>
        <w:t>。</w: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因此，</w:t>
      </w:r>
      <w:r>
        <w:rPr>
          <w:rStyle w:val="a6"/>
          <w:rFonts w:ascii="Arial" w:hAnsi="Arial" w:cs="Arial"/>
          <w:color w:val="000000"/>
          <w:sz w:val="18"/>
          <w:szCs w:val="18"/>
        </w:rPr>
        <w:t>垃圾回收的起点是一些根对象（</w:t>
      </w:r>
      <w:r>
        <w:rPr>
          <w:rStyle w:val="a6"/>
          <w:rFonts w:ascii="Arial" w:hAnsi="Arial" w:cs="Arial"/>
          <w:color w:val="000000"/>
          <w:sz w:val="18"/>
          <w:szCs w:val="18"/>
        </w:rPr>
        <w:t>java</w:t>
      </w:r>
      <w:r>
        <w:rPr>
          <w:rStyle w:val="a6"/>
          <w:rFonts w:ascii="Arial" w:hAnsi="Arial" w:cs="Arial"/>
          <w:color w:val="000000"/>
          <w:sz w:val="18"/>
          <w:szCs w:val="18"/>
        </w:rPr>
        <w:t>栈</w:t>
      </w:r>
      <w:r>
        <w:rPr>
          <w:rStyle w:val="a6"/>
          <w:rFonts w:ascii="Arial" w:hAnsi="Arial" w:cs="Arial"/>
          <w:color w:val="000000"/>
          <w:sz w:val="18"/>
          <w:szCs w:val="18"/>
        </w:rPr>
        <w:t xml:space="preserve">, </w:t>
      </w:r>
      <w:r>
        <w:rPr>
          <w:rStyle w:val="a6"/>
          <w:rFonts w:ascii="Arial" w:hAnsi="Arial" w:cs="Arial"/>
          <w:color w:val="000000"/>
          <w:sz w:val="18"/>
          <w:szCs w:val="18"/>
        </w:rPr>
        <w:t>静态变量</w:t>
      </w:r>
      <w:r>
        <w:rPr>
          <w:rStyle w:val="a6"/>
          <w:rFonts w:ascii="Arial" w:hAnsi="Arial" w:cs="Arial"/>
          <w:color w:val="000000"/>
          <w:sz w:val="18"/>
          <w:szCs w:val="18"/>
        </w:rPr>
        <w:t xml:space="preserve">, </w:t>
      </w:r>
      <w:r>
        <w:rPr>
          <w:rStyle w:val="a6"/>
          <w:rFonts w:ascii="Arial" w:hAnsi="Arial" w:cs="Arial"/>
          <w:color w:val="000000"/>
          <w:sz w:val="18"/>
          <w:szCs w:val="18"/>
        </w:rPr>
        <w:t>寄存器</w:t>
      </w:r>
      <w:r>
        <w:rPr>
          <w:rStyle w:val="a6"/>
          <w:rFonts w:ascii="Arial" w:hAnsi="Arial" w:cs="Arial"/>
          <w:color w:val="000000"/>
          <w:sz w:val="18"/>
          <w:szCs w:val="18"/>
        </w:rPr>
        <w:t>...</w:t>
      </w:r>
      <w:r>
        <w:rPr>
          <w:rStyle w:val="a6"/>
          <w:rFonts w:ascii="Arial" w:hAnsi="Arial" w:cs="Arial"/>
          <w:color w:val="000000"/>
          <w:sz w:val="18"/>
          <w:szCs w:val="18"/>
        </w:rPr>
        <w:t>）</w:t>
      </w:r>
      <w:r>
        <w:rPr>
          <w:rFonts w:ascii="Arial" w:hAnsi="Arial" w:cs="Arial"/>
          <w:color w:val="000000"/>
          <w:sz w:val="18"/>
          <w:szCs w:val="18"/>
        </w:rPr>
        <w:t>。而最简单的</w:t>
      </w:r>
      <w:r>
        <w:rPr>
          <w:rFonts w:ascii="Arial" w:hAnsi="Arial" w:cs="Arial"/>
          <w:color w:val="000000"/>
          <w:sz w:val="18"/>
          <w:szCs w:val="18"/>
        </w:rPr>
        <w:t>Java</w:t>
      </w:r>
      <w:r>
        <w:rPr>
          <w:rFonts w:ascii="Arial" w:hAnsi="Arial" w:cs="Arial"/>
          <w:color w:val="000000"/>
          <w:sz w:val="18"/>
          <w:szCs w:val="18"/>
        </w:rPr>
        <w:t>栈就是</w:t>
      </w:r>
      <w:r>
        <w:rPr>
          <w:rFonts w:ascii="Arial" w:hAnsi="Arial" w:cs="Arial"/>
          <w:color w:val="000000"/>
          <w:sz w:val="18"/>
          <w:szCs w:val="18"/>
        </w:rPr>
        <w:t>Java</w:t>
      </w:r>
      <w:r>
        <w:rPr>
          <w:rFonts w:ascii="Arial" w:hAnsi="Arial" w:cs="Arial"/>
          <w:color w:val="000000"/>
          <w:sz w:val="18"/>
          <w:szCs w:val="18"/>
        </w:rPr>
        <w:t>程序执行的</w:t>
      </w:r>
      <w:r>
        <w:rPr>
          <w:rFonts w:ascii="Arial" w:hAnsi="Arial" w:cs="Arial"/>
          <w:color w:val="000000"/>
          <w:sz w:val="18"/>
          <w:szCs w:val="18"/>
        </w:rPr>
        <w:t>main</w:t>
      </w:r>
      <w:r>
        <w:rPr>
          <w:rFonts w:ascii="Arial" w:hAnsi="Arial" w:cs="Arial"/>
          <w:color w:val="000000"/>
          <w:sz w:val="18"/>
          <w:szCs w:val="18"/>
        </w:rPr>
        <w:t>函数。这种回收方式，也是上面提到的</w:t>
      </w:r>
      <w:r>
        <w:rPr>
          <w:rFonts w:ascii="Arial" w:hAnsi="Arial" w:cs="Arial"/>
          <w:color w:val="000000"/>
          <w:sz w:val="18"/>
          <w:szCs w:val="18"/>
        </w:rPr>
        <w:t>“</w:t>
      </w:r>
      <w:r>
        <w:rPr>
          <w:rFonts w:ascii="Arial" w:hAnsi="Arial" w:cs="Arial"/>
          <w:color w:val="000000"/>
          <w:sz w:val="18"/>
          <w:szCs w:val="18"/>
        </w:rPr>
        <w:t>标记</w:t>
      </w:r>
      <w:r>
        <w:rPr>
          <w:rFonts w:ascii="Arial" w:hAnsi="Arial" w:cs="Arial"/>
          <w:color w:val="000000"/>
          <w:sz w:val="18"/>
          <w:szCs w:val="18"/>
        </w:rPr>
        <w:t>-</w:t>
      </w:r>
      <w:r>
        <w:rPr>
          <w:rFonts w:ascii="Arial" w:hAnsi="Arial" w:cs="Arial"/>
          <w:color w:val="000000"/>
          <w:sz w:val="18"/>
          <w:szCs w:val="18"/>
        </w:rPr>
        <w:t>清除</w:t>
      </w:r>
      <w:r>
        <w:rPr>
          <w:rFonts w:ascii="Arial" w:hAnsi="Arial" w:cs="Arial"/>
          <w:color w:val="000000"/>
          <w:sz w:val="18"/>
          <w:szCs w:val="18"/>
        </w:rPr>
        <w:t>”</w:t>
      </w:r>
      <w:r>
        <w:rPr>
          <w:rFonts w:ascii="Arial" w:hAnsi="Arial" w:cs="Arial"/>
          <w:color w:val="000000"/>
          <w:sz w:val="18"/>
          <w:szCs w:val="18"/>
        </w:rPr>
        <w:t>的回收方式</w: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rsidR="00120BA8" w:rsidRDefault="00FD2F1E">
      <w:pPr>
        <w:pStyle w:val="2"/>
        <w:pBdr>
          <w:bottom w:val="single" w:sz="6" w:space="2" w:color="CCCCCC"/>
        </w:pBdr>
        <w:spacing w:before="0" w:after="120" w:line="360" w:lineRule="atLeast"/>
        <w:rPr>
          <w:rFonts w:ascii="Arial" w:hAnsi="Arial" w:cs="Arial"/>
          <w:color w:val="000000"/>
          <w:sz w:val="36"/>
          <w:szCs w:val="36"/>
        </w:rPr>
      </w:pPr>
      <w:r>
        <w:rPr>
          <w:rFonts w:ascii="Arial" w:hAnsi="Arial" w:cs="Arial"/>
          <w:color w:val="000000"/>
        </w:rPr>
        <w:t>如何处理碎片</w: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xml:space="preserve">   </w:t>
      </w:r>
      <w:r>
        <w:rPr>
          <w:rFonts w:ascii="Arial" w:hAnsi="Arial" w:cs="Arial"/>
          <w:color w:val="000000"/>
          <w:sz w:val="18"/>
          <w:szCs w:val="18"/>
        </w:rPr>
        <w:t>由于不同</w:t>
      </w:r>
      <w:r>
        <w:rPr>
          <w:rFonts w:ascii="Arial" w:hAnsi="Arial" w:cs="Arial"/>
          <w:color w:val="000000"/>
          <w:sz w:val="18"/>
          <w:szCs w:val="18"/>
        </w:rPr>
        <w:t>Java</w:t>
      </w:r>
      <w:r>
        <w:rPr>
          <w:rFonts w:ascii="Arial" w:hAnsi="Arial" w:cs="Arial"/>
          <w:color w:val="000000"/>
          <w:sz w:val="18"/>
          <w:szCs w:val="18"/>
        </w:rPr>
        <w:t>对象存活时间是不一定的，因此，在程序运行一段时间以后，如果不进行内存整理，就会出现零散的内存碎片。碎片最直接的问题就是会导致无法分配大块的内存空间，以及程序运行效率降低。所以，在上面提到的基本垃圾回收算法中，</w:t>
      </w:r>
      <w:r>
        <w:rPr>
          <w:rFonts w:ascii="Arial" w:hAnsi="Arial" w:cs="Arial"/>
          <w:color w:val="000000"/>
          <w:sz w:val="18"/>
          <w:szCs w:val="18"/>
        </w:rPr>
        <w:t>“</w:t>
      </w:r>
      <w:r>
        <w:rPr>
          <w:rFonts w:ascii="Arial" w:hAnsi="Arial" w:cs="Arial"/>
          <w:color w:val="000000"/>
          <w:sz w:val="18"/>
          <w:szCs w:val="18"/>
        </w:rPr>
        <w:t>复制</w:t>
      </w:r>
      <w:r>
        <w:rPr>
          <w:rFonts w:ascii="Arial" w:hAnsi="Arial" w:cs="Arial"/>
          <w:color w:val="000000"/>
          <w:sz w:val="18"/>
          <w:szCs w:val="18"/>
        </w:rPr>
        <w:t>”</w:t>
      </w:r>
      <w:r>
        <w:rPr>
          <w:rFonts w:ascii="Arial" w:hAnsi="Arial" w:cs="Arial"/>
          <w:color w:val="000000"/>
          <w:sz w:val="18"/>
          <w:szCs w:val="18"/>
        </w:rPr>
        <w:t>方式和</w:t>
      </w:r>
      <w:r>
        <w:rPr>
          <w:rFonts w:ascii="Arial" w:hAnsi="Arial" w:cs="Arial"/>
          <w:color w:val="000000"/>
          <w:sz w:val="18"/>
          <w:szCs w:val="18"/>
        </w:rPr>
        <w:t>“</w:t>
      </w:r>
      <w:r>
        <w:rPr>
          <w:rFonts w:ascii="Arial" w:hAnsi="Arial" w:cs="Arial"/>
          <w:color w:val="000000"/>
          <w:sz w:val="18"/>
          <w:szCs w:val="18"/>
        </w:rPr>
        <w:t>标记</w:t>
      </w:r>
      <w:r>
        <w:rPr>
          <w:rFonts w:ascii="Arial" w:hAnsi="Arial" w:cs="Arial"/>
          <w:color w:val="000000"/>
          <w:sz w:val="18"/>
          <w:szCs w:val="18"/>
        </w:rPr>
        <w:t>-</w:t>
      </w:r>
      <w:r>
        <w:rPr>
          <w:rFonts w:ascii="Arial" w:hAnsi="Arial" w:cs="Arial"/>
          <w:color w:val="000000"/>
          <w:sz w:val="18"/>
          <w:szCs w:val="18"/>
        </w:rPr>
        <w:t>整理</w:t>
      </w:r>
      <w:r>
        <w:rPr>
          <w:rFonts w:ascii="Arial" w:hAnsi="Arial" w:cs="Arial"/>
          <w:color w:val="000000"/>
          <w:sz w:val="18"/>
          <w:szCs w:val="18"/>
        </w:rPr>
        <w:t>”</w:t>
      </w:r>
      <w:r>
        <w:rPr>
          <w:rFonts w:ascii="Arial" w:hAnsi="Arial" w:cs="Arial"/>
          <w:color w:val="000000"/>
          <w:sz w:val="18"/>
          <w:szCs w:val="18"/>
        </w:rPr>
        <w:t>方式，都可以解决碎片的问题。</w: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lastRenderedPageBreak/>
        <w:t> </w: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rsidR="00120BA8" w:rsidRDefault="00FD2F1E">
      <w:pPr>
        <w:pStyle w:val="2"/>
        <w:pBdr>
          <w:bottom w:val="single" w:sz="6" w:space="2" w:color="CCCCCC"/>
        </w:pBdr>
        <w:spacing w:before="0" w:after="120" w:line="360" w:lineRule="atLeast"/>
        <w:rPr>
          <w:rFonts w:ascii="Arial" w:hAnsi="Arial" w:cs="Arial"/>
          <w:color w:val="000000"/>
          <w:sz w:val="36"/>
          <w:szCs w:val="36"/>
        </w:rPr>
      </w:pPr>
      <w:r>
        <w:rPr>
          <w:rFonts w:ascii="Arial" w:hAnsi="Arial" w:cs="Arial"/>
          <w:color w:val="000000"/>
        </w:rPr>
        <w:t>如何</w:t>
      </w:r>
      <w:r>
        <w:rPr>
          <w:rFonts w:ascii="Arial" w:hAnsi="Arial" w:cs="Arial"/>
          <w:color w:val="000000"/>
        </w:rPr>
        <w:t>解决同时存在的对象创建和对象回收问题</w: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r>
        <w:rPr>
          <w:rFonts w:ascii="Arial" w:hAnsi="Arial" w:cs="Arial"/>
          <w:color w:val="000000"/>
          <w:sz w:val="18"/>
          <w:szCs w:val="18"/>
        </w:rPr>
        <w:t>垃圾回收线程是回收内存的，而程序运行线程则是消耗（或分配）内存的，</w:t>
      </w:r>
      <w:r>
        <w:rPr>
          <w:rStyle w:val="a6"/>
          <w:rFonts w:ascii="Arial" w:hAnsi="Arial" w:cs="Arial"/>
          <w:color w:val="000000"/>
          <w:sz w:val="18"/>
          <w:szCs w:val="18"/>
        </w:rPr>
        <w:t>一个回收内存，一个分配内存</w:t>
      </w:r>
      <w:r>
        <w:rPr>
          <w:rFonts w:ascii="Arial" w:hAnsi="Arial" w:cs="Arial"/>
          <w:color w:val="000000"/>
          <w:sz w:val="18"/>
          <w:szCs w:val="18"/>
        </w:rPr>
        <w:t>，从这点看，两者是矛盾的。因此，在现有的垃圾回收方式中，要进行垃圾回收前，一般都需要暂停整个应用（即：暂停内存的分配），然后进行垃圾回收，回收完成后再继续应用。这种实现方式是最直接，而且最有效的解决二者矛盾的方式。</w: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但是</w:t>
      </w:r>
      <w:r>
        <w:rPr>
          <w:rStyle w:val="a6"/>
          <w:rFonts w:ascii="Arial" w:hAnsi="Arial" w:cs="Arial"/>
          <w:color w:val="000000"/>
          <w:sz w:val="18"/>
          <w:szCs w:val="18"/>
        </w:rPr>
        <w:t>这种方式有一个很明显的弊端，就是当堆空间持续增大时，垃圾回收的时间也将会相应的持续增大，对应应用暂停的时间也会相应的增大</w:t>
      </w:r>
      <w:r>
        <w:rPr>
          <w:rFonts w:ascii="Arial" w:hAnsi="Arial" w:cs="Arial"/>
          <w:color w:val="000000"/>
          <w:sz w:val="18"/>
          <w:szCs w:val="18"/>
        </w:rPr>
        <w:t>。一些对相应时间要求很高的应用，比如最大暂停时间要求是几百毫秒，那么当堆空间大于几个</w:t>
      </w:r>
      <w:r>
        <w:rPr>
          <w:rFonts w:ascii="Arial" w:hAnsi="Arial" w:cs="Arial"/>
          <w:color w:val="000000"/>
          <w:sz w:val="18"/>
          <w:szCs w:val="18"/>
        </w:rPr>
        <w:t>G</w:t>
      </w:r>
      <w:r>
        <w:rPr>
          <w:rFonts w:ascii="Arial" w:hAnsi="Arial" w:cs="Arial"/>
          <w:color w:val="000000"/>
          <w:sz w:val="18"/>
          <w:szCs w:val="18"/>
        </w:rPr>
        <w:t>时，就很有可能超过这个限制，在这种情况下，垃圾回收将会成为系统运行的一个瓶颈。为解决这种矛盾，有了</w:t>
      </w:r>
      <w:r>
        <w:rPr>
          <w:rStyle w:val="a6"/>
          <w:rFonts w:ascii="Arial" w:hAnsi="Arial" w:cs="Arial"/>
          <w:color w:val="000000"/>
          <w:sz w:val="18"/>
          <w:szCs w:val="18"/>
        </w:rPr>
        <w:t>并发垃圾回收算法</w:t>
      </w:r>
      <w:r>
        <w:rPr>
          <w:rFonts w:ascii="Arial" w:hAnsi="Arial" w:cs="Arial"/>
          <w:color w:val="000000"/>
          <w:sz w:val="18"/>
          <w:szCs w:val="18"/>
        </w:rPr>
        <w:t>，使用这种算法，垃圾回收线程与程序运行线程同时运行。在这种方式下，解决了暂停的问题，但是因为需要在新生成对象的同时又要回收对象，算法复杂性会大大增加，系统的处理能力也会相应降低，同时，</w:t>
      </w:r>
      <w:r>
        <w:rPr>
          <w:rFonts w:ascii="Arial" w:hAnsi="Arial" w:cs="Arial"/>
          <w:color w:val="000000"/>
          <w:sz w:val="18"/>
          <w:szCs w:val="18"/>
        </w:rPr>
        <w:t>“</w:t>
      </w:r>
      <w:r>
        <w:rPr>
          <w:rFonts w:ascii="Arial" w:hAnsi="Arial" w:cs="Arial"/>
          <w:color w:val="000000"/>
          <w:sz w:val="18"/>
          <w:szCs w:val="18"/>
        </w:rPr>
        <w:t>碎片</w:t>
      </w:r>
      <w:r>
        <w:rPr>
          <w:rFonts w:ascii="Arial" w:hAnsi="Arial" w:cs="Arial"/>
          <w:color w:val="000000"/>
          <w:sz w:val="18"/>
          <w:szCs w:val="18"/>
        </w:rPr>
        <w:t>”</w:t>
      </w:r>
      <w:r>
        <w:rPr>
          <w:rFonts w:ascii="Arial" w:hAnsi="Arial" w:cs="Arial"/>
          <w:color w:val="000000"/>
          <w:sz w:val="18"/>
          <w:szCs w:val="18"/>
        </w:rPr>
        <w:t>问题将会比较难解决。</w:t>
      </w:r>
    </w:p>
    <w:p w:rsidR="00120BA8" w:rsidRDefault="00FD2F1E">
      <w:pPr>
        <w:pStyle w:val="1"/>
        <w:pBdr>
          <w:bottom w:val="single" w:sz="6" w:space="4" w:color="CCCCCC"/>
        </w:pBdr>
        <w:spacing w:before="375" w:beforeAutospacing="0" w:after="150" w:afterAutospacing="0" w:line="360" w:lineRule="atLeast"/>
        <w:ind w:left="150"/>
        <w:rPr>
          <w:rFonts w:ascii="Arial" w:hAnsi="Arial" w:cs="Arial"/>
          <w:color w:val="000000"/>
        </w:rPr>
      </w:pPr>
      <w:hyperlink r:id="rId29" w:history="1">
        <w:r>
          <w:rPr>
            <w:rStyle w:val="a8"/>
            <w:rFonts w:ascii="Arial" w:hAnsi="Arial" w:cs="Arial"/>
            <w:color w:val="006699"/>
          </w:rPr>
          <w:t>JVM</w:t>
        </w:r>
        <w:r>
          <w:rPr>
            <w:rStyle w:val="a8"/>
            <w:rFonts w:ascii="Arial" w:hAnsi="Arial" w:cs="Arial"/>
            <w:color w:val="006699"/>
          </w:rPr>
          <w:t>调优总结（五）</w:t>
        </w:r>
        <w:r>
          <w:rPr>
            <w:rStyle w:val="a8"/>
            <w:rFonts w:ascii="Arial" w:hAnsi="Arial" w:cs="Arial"/>
            <w:color w:val="006699"/>
          </w:rPr>
          <w:t>-</w:t>
        </w:r>
        <w:r>
          <w:rPr>
            <w:rStyle w:val="a8"/>
            <w:rFonts w:ascii="Arial" w:hAnsi="Arial" w:cs="Arial"/>
            <w:color w:val="006699"/>
          </w:rPr>
          <w:t>分代垃圾回收详述</w:t>
        </w:r>
        <w:r>
          <w:rPr>
            <w:rStyle w:val="a8"/>
            <w:rFonts w:ascii="Arial" w:hAnsi="Arial" w:cs="Arial"/>
            <w:color w:val="006699"/>
          </w:rPr>
          <w:t>1</w:t>
        </w:r>
      </w:hyperlink>
    </w:p>
    <w:p w:rsidR="00120BA8" w:rsidRDefault="00FD2F1E">
      <w:pPr>
        <w:pStyle w:val="2"/>
        <w:pBdr>
          <w:bottom w:val="single" w:sz="6" w:space="2" w:color="CCCCCC"/>
        </w:pBdr>
        <w:spacing w:before="0" w:after="120" w:line="360" w:lineRule="atLeast"/>
        <w:rPr>
          <w:rFonts w:ascii="Arial" w:hAnsi="Arial" w:cs="Arial"/>
          <w:color w:val="000000"/>
        </w:rPr>
      </w:pPr>
      <w:r>
        <w:rPr>
          <w:rFonts w:ascii="Arial" w:hAnsi="Arial" w:cs="Arial"/>
          <w:color w:val="000000"/>
        </w:rPr>
        <w:t>为什么要分代</w: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r>
        <w:rPr>
          <w:rFonts w:ascii="Arial" w:hAnsi="Arial" w:cs="Arial"/>
          <w:color w:val="000000"/>
          <w:sz w:val="18"/>
          <w:szCs w:val="18"/>
        </w:rPr>
        <w:t>分代的垃圾回收策略，是基于这样一个事实：</w:t>
      </w:r>
      <w:r>
        <w:rPr>
          <w:rStyle w:val="a6"/>
          <w:rFonts w:ascii="Arial" w:hAnsi="Arial" w:cs="Arial"/>
          <w:color w:val="000000"/>
        </w:rPr>
        <w:t>不同的对象的生命周期是不一样的</w:t>
      </w:r>
      <w:r>
        <w:rPr>
          <w:rFonts w:ascii="Arial" w:hAnsi="Arial" w:cs="Arial"/>
          <w:color w:val="000000"/>
          <w:sz w:val="18"/>
          <w:szCs w:val="18"/>
        </w:rPr>
        <w:t>。因此，不同生命周期的对象可以采取不同的收集方式，以便提高回收效率。</w: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r>
        <w:rPr>
          <w:rFonts w:ascii="Arial" w:hAnsi="Arial" w:cs="Arial"/>
          <w:color w:val="000000"/>
          <w:sz w:val="18"/>
          <w:szCs w:val="18"/>
        </w:rPr>
        <w:t>在</w:t>
      </w:r>
      <w:r>
        <w:rPr>
          <w:rFonts w:ascii="Arial" w:hAnsi="Arial" w:cs="Arial"/>
          <w:color w:val="000000"/>
          <w:sz w:val="18"/>
          <w:szCs w:val="18"/>
        </w:rPr>
        <w:t>Java</w:t>
      </w:r>
      <w:r>
        <w:rPr>
          <w:rFonts w:ascii="Arial" w:hAnsi="Arial" w:cs="Arial"/>
          <w:color w:val="000000"/>
          <w:sz w:val="18"/>
          <w:szCs w:val="18"/>
        </w:rPr>
        <w:t>程序运行的过程中，会产生大量的对象，其中有些对象是与业务信息相关，比如</w:t>
      </w:r>
      <w:r>
        <w:rPr>
          <w:rFonts w:ascii="Arial" w:hAnsi="Arial" w:cs="Arial"/>
          <w:color w:val="000000"/>
          <w:sz w:val="18"/>
          <w:szCs w:val="18"/>
        </w:rPr>
        <w:t>Http</w:t>
      </w:r>
      <w:r>
        <w:rPr>
          <w:rFonts w:ascii="Arial" w:hAnsi="Arial" w:cs="Arial"/>
          <w:color w:val="000000"/>
          <w:sz w:val="18"/>
          <w:szCs w:val="18"/>
        </w:rPr>
        <w:t>请求中的</w:t>
      </w:r>
      <w:r>
        <w:rPr>
          <w:rFonts w:ascii="Arial" w:hAnsi="Arial" w:cs="Arial"/>
          <w:color w:val="000000"/>
          <w:sz w:val="18"/>
          <w:szCs w:val="18"/>
        </w:rPr>
        <w:t>Session</w:t>
      </w:r>
      <w:r>
        <w:rPr>
          <w:rFonts w:ascii="Arial" w:hAnsi="Arial" w:cs="Arial"/>
          <w:color w:val="000000"/>
          <w:sz w:val="18"/>
          <w:szCs w:val="18"/>
        </w:rPr>
        <w:t>对象、线程、</w:t>
      </w:r>
      <w:r>
        <w:rPr>
          <w:rFonts w:ascii="Arial" w:hAnsi="Arial" w:cs="Arial"/>
          <w:color w:val="000000"/>
          <w:sz w:val="18"/>
          <w:szCs w:val="18"/>
        </w:rPr>
        <w:t>Socket</w:t>
      </w:r>
      <w:r>
        <w:rPr>
          <w:rFonts w:ascii="Arial" w:hAnsi="Arial" w:cs="Arial"/>
          <w:color w:val="000000"/>
          <w:sz w:val="18"/>
          <w:szCs w:val="18"/>
        </w:rPr>
        <w:t>连接，这类对象跟业务直接挂钩，因此生命周期比较长。但是还有一些对象，主要是程序运行过程中生成的临时变量，这些对象生命周期会比较短，比如：</w:t>
      </w:r>
      <w:r>
        <w:rPr>
          <w:rFonts w:ascii="Arial" w:hAnsi="Arial" w:cs="Arial"/>
          <w:color w:val="000000"/>
          <w:sz w:val="18"/>
          <w:szCs w:val="18"/>
        </w:rPr>
        <w:t>String</w:t>
      </w:r>
      <w:r>
        <w:rPr>
          <w:rFonts w:ascii="Arial" w:hAnsi="Arial" w:cs="Arial"/>
          <w:color w:val="000000"/>
          <w:sz w:val="18"/>
          <w:szCs w:val="18"/>
        </w:rPr>
        <w:t>对象，由于其不变类的特性，系统会产生大量的这些对象，有些对象甚至只用一次即可回收。</w: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r>
        <w:rPr>
          <w:rFonts w:ascii="Arial" w:hAnsi="Arial" w:cs="Arial"/>
          <w:color w:val="000000"/>
          <w:sz w:val="18"/>
          <w:szCs w:val="18"/>
        </w:rPr>
        <w:t>试想，在不进行对象存活时间区分的情况下，每次垃圾回收都是对整个堆空间进行回收，花费时间相对会长，同时，因为每次回收都需要遍历所有存活对象，但实际上，对于生命周期长的对象而言，这种遍历是没有效果的，因为可能进行了很多次遍历，但是他们依旧存在。因此，分代垃圾回收采用分治的思想，进行代的划分，把不同生命周期的对象放在不同代上，不同代上采用最适合它的垃圾回收方式进行回收。</w: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rsidR="00120BA8" w:rsidRDefault="00FD2F1E">
      <w:pPr>
        <w:pStyle w:val="2"/>
        <w:pBdr>
          <w:bottom w:val="single" w:sz="6" w:space="2" w:color="CCCCCC"/>
        </w:pBdr>
        <w:spacing w:before="0" w:after="120" w:line="360" w:lineRule="atLeast"/>
        <w:rPr>
          <w:rFonts w:ascii="Arial" w:hAnsi="Arial" w:cs="Arial"/>
          <w:color w:val="000000"/>
          <w:sz w:val="36"/>
          <w:szCs w:val="36"/>
        </w:rPr>
      </w:pPr>
      <w:r>
        <w:rPr>
          <w:rFonts w:ascii="Arial" w:hAnsi="Arial" w:cs="Arial"/>
          <w:color w:val="000000"/>
        </w:rPr>
        <w:lastRenderedPageBreak/>
        <w:t>如何分代</w: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pict>
          <v:shape id="图片框 1039" o:spid="_x0000_i1039" type="#_x0000_t75" style="width:430.75pt;height:238.55pt">
            <v:imagedata r:id="rId30" o:title=""/>
          </v:shape>
        </w:pic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如图所示：</w: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xml:space="preserve">   </w:t>
      </w:r>
      <w:r>
        <w:rPr>
          <w:rFonts w:ascii="Arial" w:hAnsi="Arial" w:cs="Arial"/>
          <w:color w:val="000000"/>
          <w:sz w:val="18"/>
          <w:szCs w:val="18"/>
        </w:rPr>
        <w:t> </w:t>
      </w:r>
      <w:r>
        <w:rPr>
          <w:rFonts w:ascii="Arial" w:hAnsi="Arial" w:cs="Arial"/>
          <w:color w:val="000000"/>
          <w:sz w:val="18"/>
          <w:szCs w:val="18"/>
        </w:rPr>
        <w:t>虚拟机中的共划分为三个代：</w:t>
      </w:r>
      <w:r>
        <w:rPr>
          <w:rStyle w:val="a6"/>
          <w:rFonts w:ascii="Arial" w:hAnsi="Arial" w:cs="Arial"/>
          <w:color w:val="000000"/>
        </w:rPr>
        <w:t>年轻代（</w:t>
      </w:r>
      <w:r>
        <w:rPr>
          <w:rStyle w:val="a6"/>
          <w:rFonts w:ascii="Arial" w:hAnsi="Arial" w:cs="Arial"/>
          <w:color w:val="000000"/>
        </w:rPr>
        <w:t>Young Generation</w:t>
      </w:r>
      <w:r>
        <w:rPr>
          <w:rStyle w:val="a6"/>
          <w:rFonts w:ascii="Arial" w:hAnsi="Arial" w:cs="Arial"/>
          <w:color w:val="000000"/>
        </w:rPr>
        <w:t>）、年老点（</w:t>
      </w:r>
      <w:r>
        <w:rPr>
          <w:rStyle w:val="a6"/>
          <w:rFonts w:ascii="Arial" w:hAnsi="Arial" w:cs="Arial"/>
          <w:color w:val="000000"/>
        </w:rPr>
        <w:t>Old Generation</w:t>
      </w:r>
      <w:r>
        <w:rPr>
          <w:rStyle w:val="a6"/>
          <w:rFonts w:ascii="Arial" w:hAnsi="Arial" w:cs="Arial"/>
          <w:color w:val="000000"/>
        </w:rPr>
        <w:t>）和持久代（</w:t>
      </w:r>
      <w:r>
        <w:rPr>
          <w:rStyle w:val="a6"/>
          <w:rFonts w:ascii="Arial" w:hAnsi="Arial" w:cs="Arial"/>
          <w:color w:val="000000"/>
        </w:rPr>
        <w:t>Permanent Generation</w:t>
      </w:r>
      <w:r>
        <w:rPr>
          <w:rStyle w:val="a6"/>
          <w:rFonts w:ascii="Arial" w:hAnsi="Arial" w:cs="Arial"/>
          <w:color w:val="000000"/>
        </w:rPr>
        <w:t>）</w:t>
      </w:r>
      <w:r>
        <w:rPr>
          <w:rFonts w:ascii="Arial" w:hAnsi="Arial" w:cs="Arial"/>
          <w:color w:val="000000"/>
          <w:sz w:val="18"/>
          <w:szCs w:val="18"/>
        </w:rPr>
        <w:t>。其中持久代主要存放的是</w:t>
      </w:r>
      <w:r>
        <w:rPr>
          <w:rFonts w:ascii="Arial" w:hAnsi="Arial" w:cs="Arial"/>
          <w:color w:val="000000"/>
          <w:sz w:val="18"/>
          <w:szCs w:val="18"/>
        </w:rPr>
        <w:t>Java</w:t>
      </w:r>
      <w:r>
        <w:rPr>
          <w:rFonts w:ascii="Arial" w:hAnsi="Arial" w:cs="Arial"/>
          <w:color w:val="000000"/>
          <w:sz w:val="18"/>
          <w:szCs w:val="18"/>
        </w:rPr>
        <w:t>类的类信息，与垃圾收集要收集的</w:t>
      </w:r>
      <w:r>
        <w:rPr>
          <w:rFonts w:ascii="Arial" w:hAnsi="Arial" w:cs="Arial"/>
          <w:color w:val="000000"/>
          <w:sz w:val="18"/>
          <w:szCs w:val="18"/>
        </w:rPr>
        <w:t>Java</w:t>
      </w:r>
      <w:r>
        <w:rPr>
          <w:rFonts w:ascii="Arial" w:hAnsi="Arial" w:cs="Arial"/>
          <w:color w:val="000000"/>
          <w:sz w:val="18"/>
          <w:szCs w:val="18"/>
        </w:rPr>
        <w:t>对象关系不大。年轻代和年老代的划分是对垃圾收集影响比较大的。</w: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rsidR="00120BA8" w:rsidRDefault="00FD2F1E">
      <w:pPr>
        <w:pStyle w:val="11"/>
        <w:spacing w:before="0" w:beforeAutospacing="0" w:after="0" w:afterAutospacing="0" w:line="270" w:lineRule="atLeast"/>
        <w:rPr>
          <w:rFonts w:ascii="Arial" w:hAnsi="Arial" w:cs="Arial"/>
          <w:color w:val="000000"/>
          <w:sz w:val="18"/>
          <w:szCs w:val="18"/>
        </w:rPr>
      </w:pPr>
      <w:r>
        <w:rPr>
          <w:rStyle w:val="a6"/>
          <w:rFonts w:ascii="Arial" w:hAnsi="Arial" w:cs="Arial"/>
          <w:color w:val="0000FF"/>
        </w:rPr>
        <w:t>年轻代</w:t>
      </w:r>
      <w:r>
        <w:rPr>
          <w:rStyle w:val="a6"/>
          <w:rFonts w:ascii="Arial" w:hAnsi="Arial" w:cs="Arial"/>
          <w:color w:val="0000FF"/>
        </w:rPr>
        <w:t>:</w: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xml:space="preserve">   </w:t>
      </w:r>
      <w:r>
        <w:rPr>
          <w:rFonts w:ascii="Arial" w:hAnsi="Arial" w:cs="Arial"/>
          <w:color w:val="000000"/>
          <w:sz w:val="18"/>
          <w:szCs w:val="18"/>
        </w:rPr>
        <w:t> </w:t>
      </w:r>
      <w:r>
        <w:rPr>
          <w:rFonts w:ascii="Arial" w:hAnsi="Arial" w:cs="Arial"/>
          <w:color w:val="000000"/>
          <w:sz w:val="18"/>
          <w:szCs w:val="18"/>
        </w:rPr>
        <w:t>所有新生成的对象首先都是放在年轻代的。年轻代的目标就是尽可能快速的收集掉那些生命周期短的对象。年轻代分三个区。一个</w:t>
      </w:r>
      <w:r>
        <w:rPr>
          <w:rFonts w:ascii="Arial" w:hAnsi="Arial" w:cs="Arial"/>
          <w:color w:val="000000"/>
          <w:sz w:val="18"/>
          <w:szCs w:val="18"/>
        </w:rPr>
        <w:t>Eden</w:t>
      </w:r>
      <w:r>
        <w:rPr>
          <w:rFonts w:ascii="Arial" w:hAnsi="Arial" w:cs="Arial"/>
          <w:color w:val="000000"/>
          <w:sz w:val="18"/>
          <w:szCs w:val="18"/>
        </w:rPr>
        <w:t>区，两个</w:t>
      </w:r>
      <w:r>
        <w:rPr>
          <w:rFonts w:ascii="Arial" w:hAnsi="Arial" w:cs="Arial"/>
          <w:color w:val="000000"/>
          <w:sz w:val="18"/>
          <w:szCs w:val="18"/>
        </w:rPr>
        <w:t>Survivor</w:t>
      </w:r>
      <w:r>
        <w:rPr>
          <w:rFonts w:ascii="Arial" w:hAnsi="Arial" w:cs="Arial"/>
          <w:color w:val="000000"/>
          <w:sz w:val="18"/>
          <w:szCs w:val="18"/>
        </w:rPr>
        <w:t>区</w:t>
      </w:r>
      <w:r>
        <w:rPr>
          <w:rFonts w:ascii="Arial" w:hAnsi="Arial" w:cs="Arial"/>
          <w:color w:val="000000"/>
          <w:sz w:val="18"/>
          <w:szCs w:val="18"/>
        </w:rPr>
        <w:t>(</w:t>
      </w:r>
      <w:r>
        <w:rPr>
          <w:rFonts w:ascii="Arial" w:hAnsi="Arial" w:cs="Arial"/>
          <w:color w:val="000000"/>
          <w:sz w:val="18"/>
          <w:szCs w:val="18"/>
        </w:rPr>
        <w:t>一般而言</w:t>
      </w:r>
      <w:r>
        <w:rPr>
          <w:rFonts w:ascii="Arial" w:hAnsi="Arial" w:cs="Arial"/>
          <w:color w:val="000000"/>
          <w:sz w:val="18"/>
          <w:szCs w:val="18"/>
        </w:rPr>
        <w:t>)</w:t>
      </w:r>
      <w:r>
        <w:rPr>
          <w:rFonts w:ascii="Arial" w:hAnsi="Arial" w:cs="Arial"/>
          <w:color w:val="000000"/>
          <w:sz w:val="18"/>
          <w:szCs w:val="18"/>
        </w:rPr>
        <w:t>。大部分对象在</w:t>
      </w:r>
      <w:r>
        <w:rPr>
          <w:rFonts w:ascii="Arial" w:hAnsi="Arial" w:cs="Arial"/>
          <w:color w:val="000000"/>
          <w:sz w:val="18"/>
          <w:szCs w:val="18"/>
        </w:rPr>
        <w:t>Eden</w:t>
      </w:r>
      <w:r>
        <w:rPr>
          <w:rFonts w:ascii="Arial" w:hAnsi="Arial" w:cs="Arial"/>
          <w:color w:val="000000"/>
          <w:sz w:val="18"/>
          <w:szCs w:val="18"/>
        </w:rPr>
        <w:t>区中生成。当</w:t>
      </w:r>
      <w:r>
        <w:rPr>
          <w:rFonts w:ascii="Arial" w:hAnsi="Arial" w:cs="Arial"/>
          <w:color w:val="000000"/>
          <w:sz w:val="18"/>
          <w:szCs w:val="18"/>
        </w:rPr>
        <w:t>Eden</w:t>
      </w:r>
      <w:r>
        <w:rPr>
          <w:rFonts w:ascii="Arial" w:hAnsi="Arial" w:cs="Arial"/>
          <w:color w:val="000000"/>
          <w:sz w:val="18"/>
          <w:szCs w:val="18"/>
        </w:rPr>
        <w:t>区满时，还存活的对象将被复制到</w:t>
      </w:r>
      <w:r>
        <w:rPr>
          <w:rFonts w:ascii="Arial" w:hAnsi="Arial" w:cs="Arial"/>
          <w:color w:val="000000"/>
          <w:sz w:val="18"/>
          <w:szCs w:val="18"/>
        </w:rPr>
        <w:t>Survivor</w:t>
      </w:r>
      <w:r>
        <w:rPr>
          <w:rFonts w:ascii="Arial" w:hAnsi="Arial" w:cs="Arial"/>
          <w:color w:val="000000"/>
          <w:sz w:val="18"/>
          <w:szCs w:val="18"/>
        </w:rPr>
        <w:t>区（两个中的一个），当这个</w:t>
      </w:r>
      <w:r>
        <w:rPr>
          <w:rFonts w:ascii="Arial" w:hAnsi="Arial" w:cs="Arial"/>
          <w:color w:val="000000"/>
          <w:sz w:val="18"/>
          <w:szCs w:val="18"/>
        </w:rPr>
        <w:t>Survivor</w:t>
      </w:r>
      <w:r>
        <w:rPr>
          <w:rFonts w:ascii="Arial" w:hAnsi="Arial" w:cs="Arial"/>
          <w:color w:val="000000"/>
          <w:sz w:val="18"/>
          <w:szCs w:val="18"/>
        </w:rPr>
        <w:t>区满时，此区的存活对象将被复制到另外一个</w:t>
      </w:r>
      <w:r>
        <w:rPr>
          <w:rFonts w:ascii="Arial" w:hAnsi="Arial" w:cs="Arial"/>
          <w:color w:val="000000"/>
          <w:sz w:val="18"/>
          <w:szCs w:val="18"/>
        </w:rPr>
        <w:t>Survivor</w:t>
      </w:r>
      <w:r>
        <w:rPr>
          <w:rFonts w:ascii="Arial" w:hAnsi="Arial" w:cs="Arial"/>
          <w:color w:val="000000"/>
          <w:sz w:val="18"/>
          <w:szCs w:val="18"/>
        </w:rPr>
        <w:t>区，当这个</w:t>
      </w:r>
      <w:r>
        <w:rPr>
          <w:rFonts w:ascii="Arial" w:hAnsi="Arial" w:cs="Arial"/>
          <w:color w:val="000000"/>
          <w:sz w:val="18"/>
          <w:szCs w:val="18"/>
        </w:rPr>
        <w:t>Survivor</w:t>
      </w:r>
      <w:r>
        <w:rPr>
          <w:rFonts w:ascii="Arial" w:hAnsi="Arial" w:cs="Arial"/>
          <w:color w:val="000000"/>
          <w:sz w:val="18"/>
          <w:szCs w:val="18"/>
        </w:rPr>
        <w:t>去也满了的时候，从第一个</w:t>
      </w:r>
      <w:r>
        <w:rPr>
          <w:rFonts w:ascii="Arial" w:hAnsi="Arial" w:cs="Arial"/>
          <w:color w:val="000000"/>
          <w:sz w:val="18"/>
          <w:szCs w:val="18"/>
        </w:rPr>
        <w:t>Survivor</w:t>
      </w:r>
      <w:r>
        <w:rPr>
          <w:rFonts w:ascii="Arial" w:hAnsi="Arial" w:cs="Arial"/>
          <w:color w:val="000000"/>
          <w:sz w:val="18"/>
          <w:szCs w:val="18"/>
        </w:rPr>
        <w:t>区复制过来的并且此时还存活的对象，将被复制</w:t>
      </w:r>
      <w:r>
        <w:rPr>
          <w:rFonts w:ascii="Arial" w:hAnsi="Arial" w:cs="Arial"/>
          <w:color w:val="000000"/>
          <w:sz w:val="18"/>
          <w:szCs w:val="18"/>
        </w:rPr>
        <w:t>“</w:t>
      </w:r>
      <w:r>
        <w:rPr>
          <w:rFonts w:ascii="Arial" w:hAnsi="Arial" w:cs="Arial"/>
          <w:color w:val="000000"/>
          <w:sz w:val="18"/>
          <w:szCs w:val="18"/>
        </w:rPr>
        <w:t>年老区</w:t>
      </w:r>
      <w:r>
        <w:rPr>
          <w:rFonts w:ascii="Arial" w:hAnsi="Arial" w:cs="Arial"/>
          <w:color w:val="000000"/>
          <w:sz w:val="18"/>
          <w:szCs w:val="18"/>
        </w:rPr>
        <w:t>(Tenured)”</w:t>
      </w:r>
      <w:r>
        <w:rPr>
          <w:rFonts w:ascii="Arial" w:hAnsi="Arial" w:cs="Arial"/>
          <w:color w:val="000000"/>
          <w:sz w:val="18"/>
          <w:szCs w:val="18"/>
        </w:rPr>
        <w:t>。需要注意，</w:t>
      </w:r>
      <w:r>
        <w:rPr>
          <w:rFonts w:ascii="Arial" w:hAnsi="Arial" w:cs="Arial"/>
          <w:color w:val="000000"/>
          <w:sz w:val="18"/>
          <w:szCs w:val="18"/>
        </w:rPr>
        <w:t>Survivor</w:t>
      </w:r>
      <w:r>
        <w:rPr>
          <w:rFonts w:ascii="Arial" w:hAnsi="Arial" w:cs="Arial"/>
          <w:color w:val="000000"/>
          <w:sz w:val="18"/>
          <w:szCs w:val="18"/>
        </w:rPr>
        <w:t>的两个区是对称的，没先后关系，所以同一个区中可能同时存在从</w:t>
      </w:r>
      <w:r>
        <w:rPr>
          <w:rFonts w:ascii="Arial" w:hAnsi="Arial" w:cs="Arial"/>
          <w:color w:val="000000"/>
          <w:sz w:val="18"/>
          <w:szCs w:val="18"/>
        </w:rPr>
        <w:t>Eden</w:t>
      </w:r>
      <w:r>
        <w:rPr>
          <w:rFonts w:ascii="Arial" w:hAnsi="Arial" w:cs="Arial"/>
          <w:color w:val="000000"/>
          <w:sz w:val="18"/>
          <w:szCs w:val="18"/>
        </w:rPr>
        <w:t>复制过来</w:t>
      </w:r>
      <w:r>
        <w:rPr>
          <w:rFonts w:ascii="Arial" w:hAnsi="Arial" w:cs="Arial"/>
          <w:color w:val="000000"/>
          <w:sz w:val="18"/>
          <w:szCs w:val="18"/>
        </w:rPr>
        <w:t xml:space="preserve"> </w:t>
      </w:r>
      <w:r>
        <w:rPr>
          <w:rFonts w:ascii="Arial" w:hAnsi="Arial" w:cs="Arial"/>
          <w:color w:val="000000"/>
          <w:sz w:val="18"/>
          <w:szCs w:val="18"/>
        </w:rPr>
        <w:t>对象，和从前一个</w:t>
      </w:r>
      <w:r>
        <w:rPr>
          <w:rFonts w:ascii="Arial" w:hAnsi="Arial" w:cs="Arial"/>
          <w:color w:val="000000"/>
          <w:sz w:val="18"/>
          <w:szCs w:val="18"/>
        </w:rPr>
        <w:t>Survivor</w:t>
      </w:r>
      <w:r>
        <w:rPr>
          <w:rFonts w:ascii="Arial" w:hAnsi="Arial" w:cs="Arial"/>
          <w:color w:val="000000"/>
          <w:sz w:val="18"/>
          <w:szCs w:val="18"/>
        </w:rPr>
        <w:t>复制过来的对象，而复制到年老区的只有从第一个</w:t>
      </w:r>
      <w:r>
        <w:rPr>
          <w:rFonts w:ascii="Arial" w:hAnsi="Arial" w:cs="Arial"/>
          <w:color w:val="000000"/>
          <w:sz w:val="18"/>
          <w:szCs w:val="18"/>
        </w:rPr>
        <w:t>Survivor</w:t>
      </w:r>
      <w:r>
        <w:rPr>
          <w:rFonts w:ascii="Arial" w:hAnsi="Arial" w:cs="Arial"/>
          <w:color w:val="000000"/>
          <w:sz w:val="18"/>
          <w:szCs w:val="18"/>
        </w:rPr>
        <w:t>去过来的对象。而且，</w:t>
      </w:r>
      <w:r>
        <w:rPr>
          <w:rFonts w:ascii="Arial" w:hAnsi="Arial" w:cs="Arial"/>
          <w:color w:val="000000"/>
          <w:sz w:val="18"/>
          <w:szCs w:val="18"/>
        </w:rPr>
        <w:t>Survivor</w:t>
      </w:r>
      <w:r>
        <w:rPr>
          <w:rFonts w:ascii="Arial" w:hAnsi="Arial" w:cs="Arial"/>
          <w:color w:val="000000"/>
          <w:sz w:val="18"/>
          <w:szCs w:val="18"/>
        </w:rPr>
        <w:t>区总有一个是空的。同时，根据程序需要，</w:t>
      </w:r>
      <w:r>
        <w:rPr>
          <w:rFonts w:ascii="Arial" w:hAnsi="Arial" w:cs="Arial"/>
          <w:color w:val="000000"/>
          <w:sz w:val="18"/>
          <w:szCs w:val="18"/>
        </w:rPr>
        <w:t>Survivor</w:t>
      </w:r>
      <w:r>
        <w:rPr>
          <w:rFonts w:ascii="Arial" w:hAnsi="Arial" w:cs="Arial"/>
          <w:color w:val="000000"/>
          <w:sz w:val="18"/>
          <w:szCs w:val="18"/>
        </w:rPr>
        <w:t>区是可以配置为多个的（多于两个），这样可以增加对象在年轻代中的存在时间，减少被放到年老代的可能。</w: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rsidR="00120BA8" w:rsidRDefault="00FD2F1E">
      <w:pPr>
        <w:pStyle w:val="11"/>
        <w:spacing w:before="0" w:beforeAutospacing="0" w:after="0" w:afterAutospacing="0" w:line="270" w:lineRule="atLeast"/>
        <w:rPr>
          <w:rFonts w:ascii="Arial" w:hAnsi="Arial" w:cs="Arial"/>
          <w:color w:val="000000"/>
          <w:sz w:val="18"/>
          <w:szCs w:val="18"/>
        </w:rPr>
      </w:pPr>
      <w:r>
        <w:rPr>
          <w:rStyle w:val="a6"/>
          <w:rFonts w:ascii="Arial" w:hAnsi="Arial" w:cs="Arial"/>
          <w:color w:val="0000FF"/>
        </w:rPr>
        <w:t>年老代</w:t>
      </w:r>
      <w:r>
        <w:rPr>
          <w:rStyle w:val="a6"/>
          <w:rFonts w:ascii="Arial" w:hAnsi="Arial" w:cs="Arial"/>
          <w:color w:val="0000FF"/>
        </w:rPr>
        <w:t>:</w: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r>
        <w:rPr>
          <w:rFonts w:ascii="Arial" w:hAnsi="Arial" w:cs="Arial"/>
          <w:color w:val="000000"/>
          <w:sz w:val="18"/>
          <w:szCs w:val="18"/>
        </w:rPr>
        <w:t>在年轻代中经历了</w:t>
      </w:r>
      <w:r>
        <w:rPr>
          <w:rFonts w:ascii="Arial" w:hAnsi="Arial" w:cs="Arial"/>
          <w:color w:val="000000"/>
          <w:sz w:val="18"/>
          <w:szCs w:val="18"/>
        </w:rPr>
        <w:t>N</w:t>
      </w:r>
      <w:r>
        <w:rPr>
          <w:rFonts w:ascii="Arial" w:hAnsi="Arial" w:cs="Arial"/>
          <w:color w:val="000000"/>
          <w:sz w:val="18"/>
          <w:szCs w:val="18"/>
        </w:rPr>
        <w:t>次垃圾回收后仍然存活的对象，就会被放到年老代中。因此，可以认为年老代中存放的都是一些生命周期较长的对象。</w: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rsidR="00120BA8" w:rsidRDefault="00FD2F1E">
      <w:pPr>
        <w:pStyle w:val="11"/>
        <w:spacing w:before="0" w:beforeAutospacing="0" w:after="0" w:afterAutospacing="0" w:line="270" w:lineRule="atLeast"/>
        <w:rPr>
          <w:rFonts w:ascii="Arial" w:hAnsi="Arial" w:cs="Arial"/>
          <w:color w:val="000000"/>
          <w:sz w:val="18"/>
          <w:szCs w:val="18"/>
        </w:rPr>
      </w:pPr>
      <w:r>
        <w:rPr>
          <w:rStyle w:val="a6"/>
          <w:rFonts w:ascii="Arial" w:hAnsi="Arial" w:cs="Arial"/>
          <w:color w:val="0000FF"/>
        </w:rPr>
        <w:t>持久代</w:t>
      </w:r>
      <w:r>
        <w:rPr>
          <w:rStyle w:val="a6"/>
          <w:rFonts w:ascii="Arial" w:hAnsi="Arial" w:cs="Arial"/>
          <w:color w:val="0000FF"/>
        </w:rPr>
        <w:t>:</w: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lastRenderedPageBreak/>
        <w:t>    </w:t>
      </w:r>
      <w:r>
        <w:rPr>
          <w:rFonts w:ascii="Arial" w:hAnsi="Arial" w:cs="Arial"/>
          <w:color w:val="000000"/>
          <w:sz w:val="18"/>
          <w:szCs w:val="18"/>
        </w:rPr>
        <w:t>用于存放静态文件，如今</w:t>
      </w:r>
      <w:r>
        <w:rPr>
          <w:rFonts w:ascii="Arial" w:hAnsi="Arial" w:cs="Arial"/>
          <w:color w:val="000000"/>
          <w:sz w:val="18"/>
          <w:szCs w:val="18"/>
        </w:rPr>
        <w:t>Java</w:t>
      </w:r>
      <w:r>
        <w:rPr>
          <w:rFonts w:ascii="Arial" w:hAnsi="Arial" w:cs="Arial"/>
          <w:color w:val="000000"/>
          <w:sz w:val="18"/>
          <w:szCs w:val="18"/>
        </w:rPr>
        <w:t>类、方法等。持久代对垃圾回收没有显著影响，但是有些应用可能动态生成或者调用一些</w:t>
      </w:r>
      <w:r>
        <w:rPr>
          <w:rFonts w:ascii="Arial" w:hAnsi="Arial" w:cs="Arial"/>
          <w:color w:val="000000"/>
          <w:sz w:val="18"/>
          <w:szCs w:val="18"/>
        </w:rPr>
        <w:t>class</w:t>
      </w:r>
      <w:r>
        <w:rPr>
          <w:rFonts w:ascii="Arial" w:hAnsi="Arial" w:cs="Arial"/>
          <w:color w:val="000000"/>
          <w:sz w:val="18"/>
          <w:szCs w:val="18"/>
        </w:rPr>
        <w:t>，例如</w:t>
      </w:r>
      <w:r>
        <w:rPr>
          <w:rFonts w:ascii="Arial" w:hAnsi="Arial" w:cs="Arial"/>
          <w:color w:val="000000"/>
          <w:sz w:val="18"/>
          <w:szCs w:val="18"/>
        </w:rPr>
        <w:t>Hibernate</w:t>
      </w:r>
      <w:r>
        <w:rPr>
          <w:rFonts w:ascii="Arial" w:hAnsi="Arial" w:cs="Arial"/>
          <w:color w:val="000000"/>
          <w:sz w:val="18"/>
          <w:szCs w:val="18"/>
        </w:rPr>
        <w:t>等，在这种时候需要设置一个比较大的持久代空间来存放这些运行过程中新增的类。持久代大小通过</w:t>
      </w:r>
      <w:r>
        <w:rPr>
          <w:rFonts w:ascii="Arial" w:hAnsi="Arial" w:cs="Arial"/>
          <w:color w:val="000000"/>
          <w:sz w:val="18"/>
          <w:szCs w:val="18"/>
        </w:rPr>
        <w:t>-XX:MaxPermSize=&lt;N&gt;</w:t>
      </w:r>
      <w:r>
        <w:rPr>
          <w:rFonts w:ascii="Arial" w:hAnsi="Arial" w:cs="Arial"/>
          <w:color w:val="000000"/>
          <w:sz w:val="18"/>
          <w:szCs w:val="18"/>
        </w:rPr>
        <w:t>进行设置。</w: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rsidR="00120BA8" w:rsidRDefault="00FD2F1E">
      <w:pPr>
        <w:pStyle w:val="2"/>
        <w:pBdr>
          <w:bottom w:val="single" w:sz="6" w:space="2" w:color="CCCCCC"/>
        </w:pBdr>
        <w:spacing w:before="0" w:after="120" w:line="360" w:lineRule="atLeast"/>
        <w:rPr>
          <w:rFonts w:ascii="Arial" w:hAnsi="Arial" w:cs="Arial"/>
          <w:color w:val="000000"/>
          <w:sz w:val="36"/>
          <w:szCs w:val="36"/>
        </w:rPr>
      </w:pPr>
      <w:r>
        <w:rPr>
          <w:rFonts w:ascii="Arial" w:hAnsi="Arial" w:cs="Arial"/>
          <w:color w:val="000000"/>
        </w:rPr>
        <w:t>什么情况下触发垃圾回收</w: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r>
        <w:rPr>
          <w:rFonts w:ascii="Arial" w:hAnsi="Arial" w:cs="Arial"/>
          <w:color w:val="000000"/>
          <w:sz w:val="18"/>
          <w:szCs w:val="18"/>
        </w:rPr>
        <w:t>由于对象进行了分代处理，因此垃圾回收区域、时间也不一样。</w:t>
      </w:r>
      <w:r>
        <w:rPr>
          <w:rFonts w:ascii="Arial" w:hAnsi="Arial" w:cs="Arial"/>
          <w:color w:val="000000"/>
          <w:sz w:val="18"/>
          <w:szCs w:val="18"/>
        </w:rPr>
        <w:t>GC</w:t>
      </w:r>
      <w:r>
        <w:rPr>
          <w:rFonts w:ascii="Arial" w:hAnsi="Arial" w:cs="Arial"/>
          <w:color w:val="000000"/>
          <w:sz w:val="18"/>
          <w:szCs w:val="18"/>
        </w:rPr>
        <w:t>有两种类型：</w:t>
      </w:r>
      <w:r>
        <w:rPr>
          <w:rStyle w:val="a6"/>
          <w:rFonts w:ascii="Arial" w:hAnsi="Arial" w:cs="Arial"/>
          <w:color w:val="000000"/>
        </w:rPr>
        <w:t>Scavenge GC</w:t>
      </w:r>
      <w:r>
        <w:rPr>
          <w:rFonts w:ascii="Arial" w:hAnsi="Arial" w:cs="Arial"/>
          <w:color w:val="000000"/>
          <w:sz w:val="18"/>
          <w:szCs w:val="18"/>
        </w:rPr>
        <w:t>和</w:t>
      </w:r>
      <w:r>
        <w:rPr>
          <w:rStyle w:val="a6"/>
          <w:rFonts w:ascii="Arial" w:hAnsi="Arial" w:cs="Arial"/>
          <w:color w:val="000000"/>
        </w:rPr>
        <w:t>Full GC</w:t>
      </w:r>
      <w:r>
        <w:rPr>
          <w:rFonts w:ascii="Arial" w:hAnsi="Arial" w:cs="Arial"/>
          <w:color w:val="000000"/>
          <w:sz w:val="18"/>
          <w:szCs w:val="18"/>
        </w:rPr>
        <w:t>。</w: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rsidR="00120BA8" w:rsidRDefault="00FD2F1E">
      <w:pPr>
        <w:pStyle w:val="11"/>
        <w:spacing w:before="0" w:beforeAutospacing="0" w:after="0" w:afterAutospacing="0" w:line="270" w:lineRule="atLeast"/>
        <w:rPr>
          <w:rFonts w:ascii="Arial" w:hAnsi="Arial" w:cs="Arial"/>
          <w:color w:val="000000"/>
          <w:sz w:val="18"/>
          <w:szCs w:val="18"/>
        </w:rPr>
      </w:pPr>
      <w:r>
        <w:rPr>
          <w:rStyle w:val="a6"/>
          <w:rFonts w:ascii="Arial" w:hAnsi="Arial" w:cs="Arial"/>
          <w:color w:val="0000FF"/>
        </w:rPr>
        <w:t>Scavenge GC</w: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r>
        <w:rPr>
          <w:rFonts w:ascii="Arial" w:hAnsi="Arial" w:cs="Arial"/>
          <w:color w:val="000000"/>
          <w:sz w:val="18"/>
          <w:szCs w:val="18"/>
        </w:rPr>
        <w:t>一般情况下，当新对象生成，并且在</w:t>
      </w:r>
      <w:r>
        <w:rPr>
          <w:rFonts w:ascii="Arial" w:hAnsi="Arial" w:cs="Arial"/>
          <w:color w:val="000000"/>
          <w:sz w:val="18"/>
          <w:szCs w:val="18"/>
        </w:rPr>
        <w:t>E</w:t>
      </w:r>
      <w:r>
        <w:rPr>
          <w:rFonts w:ascii="Arial" w:hAnsi="Arial" w:cs="Arial"/>
          <w:color w:val="000000"/>
          <w:sz w:val="18"/>
          <w:szCs w:val="18"/>
        </w:rPr>
        <w:t>den</w:t>
      </w:r>
      <w:r>
        <w:rPr>
          <w:rFonts w:ascii="Arial" w:hAnsi="Arial" w:cs="Arial"/>
          <w:color w:val="000000"/>
          <w:sz w:val="18"/>
          <w:szCs w:val="18"/>
        </w:rPr>
        <w:t>申请空间失败时，就会触发</w:t>
      </w:r>
      <w:r>
        <w:rPr>
          <w:rFonts w:ascii="Arial" w:hAnsi="Arial" w:cs="Arial"/>
          <w:color w:val="000000"/>
          <w:sz w:val="18"/>
          <w:szCs w:val="18"/>
        </w:rPr>
        <w:t>Scavenge GC</w:t>
      </w:r>
      <w:r>
        <w:rPr>
          <w:rFonts w:ascii="Arial" w:hAnsi="Arial" w:cs="Arial"/>
          <w:color w:val="000000"/>
          <w:sz w:val="18"/>
          <w:szCs w:val="18"/>
        </w:rPr>
        <w:t>，对</w:t>
      </w:r>
      <w:r>
        <w:rPr>
          <w:rFonts w:ascii="Arial" w:hAnsi="Arial" w:cs="Arial"/>
          <w:color w:val="000000"/>
          <w:sz w:val="18"/>
          <w:szCs w:val="18"/>
        </w:rPr>
        <w:t>Eden</w:t>
      </w:r>
      <w:r>
        <w:rPr>
          <w:rFonts w:ascii="Arial" w:hAnsi="Arial" w:cs="Arial"/>
          <w:color w:val="000000"/>
          <w:sz w:val="18"/>
          <w:szCs w:val="18"/>
        </w:rPr>
        <w:t>区域进行</w:t>
      </w:r>
      <w:r>
        <w:rPr>
          <w:rFonts w:ascii="Arial" w:hAnsi="Arial" w:cs="Arial"/>
          <w:color w:val="000000"/>
          <w:sz w:val="18"/>
          <w:szCs w:val="18"/>
        </w:rPr>
        <w:t>GC</w:t>
      </w:r>
      <w:r>
        <w:rPr>
          <w:rFonts w:ascii="Arial" w:hAnsi="Arial" w:cs="Arial"/>
          <w:color w:val="000000"/>
          <w:sz w:val="18"/>
          <w:szCs w:val="18"/>
        </w:rPr>
        <w:t>，清除非存活对象，并且把尚且存活的对象移动到</w:t>
      </w:r>
      <w:r>
        <w:rPr>
          <w:rFonts w:ascii="Arial" w:hAnsi="Arial" w:cs="Arial"/>
          <w:color w:val="000000"/>
          <w:sz w:val="18"/>
          <w:szCs w:val="18"/>
        </w:rPr>
        <w:t>Survivor</w:t>
      </w:r>
      <w:r>
        <w:rPr>
          <w:rFonts w:ascii="Arial" w:hAnsi="Arial" w:cs="Arial"/>
          <w:color w:val="000000"/>
          <w:sz w:val="18"/>
          <w:szCs w:val="18"/>
        </w:rPr>
        <w:t>区。然后整理</w:t>
      </w:r>
      <w:r>
        <w:rPr>
          <w:rFonts w:ascii="Arial" w:hAnsi="Arial" w:cs="Arial"/>
          <w:color w:val="000000"/>
          <w:sz w:val="18"/>
          <w:szCs w:val="18"/>
        </w:rPr>
        <w:t>Survivor</w:t>
      </w:r>
      <w:r>
        <w:rPr>
          <w:rFonts w:ascii="Arial" w:hAnsi="Arial" w:cs="Arial"/>
          <w:color w:val="000000"/>
          <w:sz w:val="18"/>
          <w:szCs w:val="18"/>
        </w:rPr>
        <w:t>的两个区。这种方式的</w:t>
      </w:r>
      <w:r>
        <w:rPr>
          <w:rFonts w:ascii="Arial" w:hAnsi="Arial" w:cs="Arial"/>
          <w:color w:val="000000"/>
          <w:sz w:val="18"/>
          <w:szCs w:val="18"/>
        </w:rPr>
        <w:t>GC</w:t>
      </w:r>
      <w:r>
        <w:rPr>
          <w:rFonts w:ascii="Arial" w:hAnsi="Arial" w:cs="Arial"/>
          <w:color w:val="000000"/>
          <w:sz w:val="18"/>
          <w:szCs w:val="18"/>
        </w:rPr>
        <w:t>是对年轻代的</w:t>
      </w:r>
      <w:r>
        <w:rPr>
          <w:rFonts w:ascii="Arial" w:hAnsi="Arial" w:cs="Arial"/>
          <w:color w:val="000000"/>
          <w:sz w:val="18"/>
          <w:szCs w:val="18"/>
        </w:rPr>
        <w:t>Eden</w:t>
      </w:r>
      <w:r>
        <w:rPr>
          <w:rFonts w:ascii="Arial" w:hAnsi="Arial" w:cs="Arial"/>
          <w:color w:val="000000"/>
          <w:sz w:val="18"/>
          <w:szCs w:val="18"/>
        </w:rPr>
        <w:t>区进行，不会影响到年老代。因为大部分对象都是从</w:t>
      </w:r>
      <w:r>
        <w:rPr>
          <w:rFonts w:ascii="Arial" w:hAnsi="Arial" w:cs="Arial"/>
          <w:color w:val="000000"/>
          <w:sz w:val="18"/>
          <w:szCs w:val="18"/>
        </w:rPr>
        <w:t>Eden</w:t>
      </w:r>
      <w:r>
        <w:rPr>
          <w:rFonts w:ascii="Arial" w:hAnsi="Arial" w:cs="Arial"/>
          <w:color w:val="000000"/>
          <w:sz w:val="18"/>
          <w:szCs w:val="18"/>
        </w:rPr>
        <w:t>区开始的，同时</w:t>
      </w:r>
      <w:r>
        <w:rPr>
          <w:rFonts w:ascii="Arial" w:hAnsi="Arial" w:cs="Arial"/>
          <w:color w:val="000000"/>
          <w:sz w:val="18"/>
          <w:szCs w:val="18"/>
        </w:rPr>
        <w:t>Eden</w:t>
      </w:r>
      <w:r>
        <w:rPr>
          <w:rFonts w:ascii="Arial" w:hAnsi="Arial" w:cs="Arial"/>
          <w:color w:val="000000"/>
          <w:sz w:val="18"/>
          <w:szCs w:val="18"/>
        </w:rPr>
        <w:t>区不会分配的很大，所以</w:t>
      </w:r>
      <w:r>
        <w:rPr>
          <w:rFonts w:ascii="Arial" w:hAnsi="Arial" w:cs="Arial"/>
          <w:color w:val="000000"/>
          <w:sz w:val="18"/>
          <w:szCs w:val="18"/>
        </w:rPr>
        <w:t>Eden</w:t>
      </w:r>
      <w:r>
        <w:rPr>
          <w:rFonts w:ascii="Arial" w:hAnsi="Arial" w:cs="Arial"/>
          <w:color w:val="000000"/>
          <w:sz w:val="18"/>
          <w:szCs w:val="18"/>
        </w:rPr>
        <w:t>区的</w:t>
      </w:r>
      <w:r>
        <w:rPr>
          <w:rFonts w:ascii="Arial" w:hAnsi="Arial" w:cs="Arial"/>
          <w:color w:val="000000"/>
          <w:sz w:val="18"/>
          <w:szCs w:val="18"/>
        </w:rPr>
        <w:t>GC</w:t>
      </w:r>
      <w:r>
        <w:rPr>
          <w:rFonts w:ascii="Arial" w:hAnsi="Arial" w:cs="Arial"/>
          <w:color w:val="000000"/>
          <w:sz w:val="18"/>
          <w:szCs w:val="18"/>
        </w:rPr>
        <w:t>会频繁进行。因而，一般在这里需要使用速度快、效率高的算法，使</w:t>
      </w:r>
      <w:r>
        <w:rPr>
          <w:rFonts w:ascii="Arial" w:hAnsi="Arial" w:cs="Arial"/>
          <w:color w:val="000000"/>
          <w:sz w:val="18"/>
          <w:szCs w:val="18"/>
        </w:rPr>
        <w:t>Eden</w:t>
      </w:r>
      <w:r>
        <w:rPr>
          <w:rFonts w:ascii="Arial" w:hAnsi="Arial" w:cs="Arial"/>
          <w:color w:val="000000"/>
          <w:sz w:val="18"/>
          <w:szCs w:val="18"/>
        </w:rPr>
        <w:t>去能尽快空闲出来。</w: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rsidR="00120BA8" w:rsidRDefault="00FD2F1E">
      <w:pPr>
        <w:pStyle w:val="11"/>
        <w:spacing w:before="0" w:beforeAutospacing="0" w:after="0" w:afterAutospacing="0" w:line="270" w:lineRule="atLeast"/>
        <w:rPr>
          <w:rFonts w:ascii="Arial" w:hAnsi="Arial" w:cs="Arial"/>
          <w:color w:val="000000"/>
          <w:sz w:val="18"/>
          <w:szCs w:val="18"/>
        </w:rPr>
      </w:pPr>
      <w:r>
        <w:rPr>
          <w:rStyle w:val="a6"/>
          <w:rFonts w:ascii="Arial" w:hAnsi="Arial" w:cs="Arial"/>
          <w:color w:val="0000FF"/>
        </w:rPr>
        <w:t>Full GC</w: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r>
        <w:rPr>
          <w:rFonts w:ascii="Arial" w:hAnsi="Arial" w:cs="Arial"/>
          <w:color w:val="000000"/>
          <w:sz w:val="18"/>
          <w:szCs w:val="18"/>
        </w:rPr>
        <w:t>对整个堆进行整理，包括</w:t>
      </w:r>
      <w:r>
        <w:rPr>
          <w:rFonts w:ascii="Arial" w:hAnsi="Arial" w:cs="Arial"/>
          <w:color w:val="000000"/>
          <w:sz w:val="18"/>
          <w:szCs w:val="18"/>
        </w:rPr>
        <w:t>Young</w:t>
      </w:r>
      <w:r>
        <w:rPr>
          <w:rFonts w:ascii="Arial" w:hAnsi="Arial" w:cs="Arial"/>
          <w:color w:val="000000"/>
          <w:sz w:val="18"/>
          <w:szCs w:val="18"/>
        </w:rPr>
        <w:t>、</w:t>
      </w:r>
      <w:r>
        <w:rPr>
          <w:rFonts w:ascii="Arial" w:hAnsi="Arial" w:cs="Arial"/>
          <w:color w:val="000000"/>
          <w:sz w:val="18"/>
          <w:szCs w:val="18"/>
        </w:rPr>
        <w:t>Tenured</w:t>
      </w:r>
      <w:r>
        <w:rPr>
          <w:rFonts w:ascii="Arial" w:hAnsi="Arial" w:cs="Arial"/>
          <w:color w:val="000000"/>
          <w:sz w:val="18"/>
          <w:szCs w:val="18"/>
        </w:rPr>
        <w:t>和</w:t>
      </w:r>
      <w:r>
        <w:rPr>
          <w:rFonts w:ascii="Arial" w:hAnsi="Arial" w:cs="Arial"/>
          <w:color w:val="000000"/>
          <w:sz w:val="18"/>
          <w:szCs w:val="18"/>
        </w:rPr>
        <w:t>Perm</w:t>
      </w:r>
      <w:r>
        <w:rPr>
          <w:rFonts w:ascii="Arial" w:hAnsi="Arial" w:cs="Arial"/>
          <w:color w:val="000000"/>
          <w:sz w:val="18"/>
          <w:szCs w:val="18"/>
        </w:rPr>
        <w:t>。</w:t>
      </w:r>
      <w:r>
        <w:rPr>
          <w:rFonts w:ascii="Arial" w:hAnsi="Arial" w:cs="Arial"/>
          <w:color w:val="000000"/>
          <w:sz w:val="18"/>
          <w:szCs w:val="18"/>
        </w:rPr>
        <w:t>Full GC</w:t>
      </w:r>
      <w:r>
        <w:rPr>
          <w:rFonts w:ascii="Arial" w:hAnsi="Arial" w:cs="Arial"/>
          <w:color w:val="000000"/>
          <w:sz w:val="18"/>
          <w:szCs w:val="18"/>
        </w:rPr>
        <w:t>因为需要对整个对进行回收，所以比</w:t>
      </w:r>
      <w:r>
        <w:rPr>
          <w:rFonts w:ascii="Arial" w:hAnsi="Arial" w:cs="Arial"/>
          <w:color w:val="000000"/>
          <w:sz w:val="18"/>
          <w:szCs w:val="18"/>
        </w:rPr>
        <w:t>Scavenge GC</w:t>
      </w:r>
      <w:r>
        <w:rPr>
          <w:rFonts w:ascii="Arial" w:hAnsi="Arial" w:cs="Arial"/>
          <w:color w:val="000000"/>
          <w:sz w:val="18"/>
          <w:szCs w:val="18"/>
        </w:rPr>
        <w:t>要慢，因此应该尽可能减少</w:t>
      </w:r>
      <w:r>
        <w:rPr>
          <w:rFonts w:ascii="Arial" w:hAnsi="Arial" w:cs="Arial"/>
          <w:color w:val="000000"/>
          <w:sz w:val="18"/>
          <w:szCs w:val="18"/>
        </w:rPr>
        <w:t>Full GC</w:t>
      </w:r>
      <w:r>
        <w:rPr>
          <w:rFonts w:ascii="Arial" w:hAnsi="Arial" w:cs="Arial"/>
          <w:color w:val="000000"/>
          <w:sz w:val="18"/>
          <w:szCs w:val="18"/>
        </w:rPr>
        <w:t>的次数。在对</w:t>
      </w:r>
      <w:r>
        <w:rPr>
          <w:rFonts w:ascii="Arial" w:hAnsi="Arial" w:cs="Arial"/>
          <w:color w:val="000000"/>
          <w:sz w:val="18"/>
          <w:szCs w:val="18"/>
        </w:rPr>
        <w:t>JVM</w:t>
      </w:r>
      <w:r>
        <w:rPr>
          <w:rFonts w:ascii="Arial" w:hAnsi="Arial" w:cs="Arial"/>
          <w:color w:val="000000"/>
          <w:sz w:val="18"/>
          <w:szCs w:val="18"/>
        </w:rPr>
        <w:t>调优的过程中，很大一部分工作就是对于</w:t>
      </w:r>
      <w:r>
        <w:rPr>
          <w:rFonts w:ascii="Arial" w:hAnsi="Arial" w:cs="Arial"/>
          <w:color w:val="000000"/>
          <w:sz w:val="18"/>
          <w:szCs w:val="18"/>
        </w:rPr>
        <w:t>FullGC</w:t>
      </w:r>
      <w:r>
        <w:rPr>
          <w:rFonts w:ascii="Arial" w:hAnsi="Arial" w:cs="Arial"/>
          <w:color w:val="000000"/>
          <w:sz w:val="18"/>
          <w:szCs w:val="18"/>
        </w:rPr>
        <w:t>的调节。有如下原因可能导致</w:t>
      </w:r>
      <w:r>
        <w:rPr>
          <w:rFonts w:ascii="Arial" w:hAnsi="Arial" w:cs="Arial"/>
          <w:color w:val="000000"/>
          <w:sz w:val="18"/>
          <w:szCs w:val="18"/>
        </w:rPr>
        <w:t>Full GC</w:t>
      </w:r>
      <w:r>
        <w:rPr>
          <w:rFonts w:ascii="Arial" w:hAnsi="Arial" w:cs="Arial"/>
          <w:color w:val="000000"/>
          <w:sz w:val="18"/>
          <w:szCs w:val="18"/>
        </w:rPr>
        <w:t>：</w:t>
      </w:r>
    </w:p>
    <w:p w:rsidR="00120BA8" w:rsidRDefault="00FD2F1E">
      <w:pPr>
        <w:pStyle w:val="11"/>
        <w:shd w:val="clear" w:color="auto" w:fill="FAFAFA"/>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xml:space="preserve">· </w:t>
      </w:r>
      <w:r>
        <w:rPr>
          <w:rFonts w:ascii="Arial" w:hAnsi="Arial" w:cs="Arial"/>
          <w:color w:val="000000"/>
          <w:sz w:val="18"/>
          <w:szCs w:val="18"/>
        </w:rPr>
        <w:t>年老代（</w:t>
      </w:r>
      <w:r>
        <w:rPr>
          <w:rFonts w:ascii="Arial" w:hAnsi="Arial" w:cs="Arial"/>
          <w:color w:val="000000"/>
          <w:sz w:val="18"/>
          <w:szCs w:val="18"/>
        </w:rPr>
        <w:t>Tenured</w:t>
      </w:r>
      <w:r>
        <w:rPr>
          <w:rFonts w:ascii="Arial" w:hAnsi="Arial" w:cs="Arial"/>
          <w:color w:val="000000"/>
          <w:sz w:val="18"/>
          <w:szCs w:val="18"/>
        </w:rPr>
        <w:t>）被写满</w:t>
      </w:r>
    </w:p>
    <w:p w:rsidR="00120BA8" w:rsidRDefault="00FD2F1E">
      <w:pPr>
        <w:pStyle w:val="11"/>
        <w:shd w:val="clear" w:color="auto" w:fill="FAFAFA"/>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xml:space="preserve">· </w:t>
      </w:r>
      <w:r>
        <w:rPr>
          <w:rFonts w:ascii="Arial" w:hAnsi="Arial" w:cs="Arial"/>
          <w:color w:val="000000"/>
          <w:sz w:val="18"/>
          <w:szCs w:val="18"/>
        </w:rPr>
        <w:t>持久代（</w:t>
      </w:r>
      <w:r>
        <w:rPr>
          <w:rFonts w:ascii="Arial" w:hAnsi="Arial" w:cs="Arial"/>
          <w:color w:val="000000"/>
          <w:sz w:val="18"/>
          <w:szCs w:val="18"/>
        </w:rPr>
        <w:t>Perm</w:t>
      </w:r>
      <w:r>
        <w:rPr>
          <w:rFonts w:ascii="Arial" w:hAnsi="Arial" w:cs="Arial"/>
          <w:color w:val="000000"/>
          <w:sz w:val="18"/>
          <w:szCs w:val="18"/>
        </w:rPr>
        <w:t>）被写满</w:t>
      </w:r>
      <w:r>
        <w:rPr>
          <w:rFonts w:ascii="Arial" w:hAnsi="Arial" w:cs="Arial"/>
          <w:color w:val="000000"/>
          <w:sz w:val="18"/>
          <w:szCs w:val="18"/>
        </w:rPr>
        <w:t> </w:t>
      </w:r>
    </w:p>
    <w:p w:rsidR="00120BA8" w:rsidRDefault="00FD2F1E">
      <w:pPr>
        <w:pStyle w:val="11"/>
        <w:shd w:val="clear" w:color="auto" w:fill="FAFAFA"/>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System.gc()</w:t>
      </w:r>
      <w:r>
        <w:rPr>
          <w:rFonts w:ascii="Arial" w:hAnsi="Arial" w:cs="Arial"/>
          <w:color w:val="000000"/>
          <w:sz w:val="18"/>
          <w:szCs w:val="18"/>
        </w:rPr>
        <w:t>被显示调用</w:t>
      </w:r>
      <w:r>
        <w:rPr>
          <w:rFonts w:ascii="Arial" w:hAnsi="Arial" w:cs="Arial"/>
          <w:color w:val="000000"/>
          <w:sz w:val="18"/>
          <w:szCs w:val="18"/>
        </w:rPr>
        <w:t> </w:t>
      </w:r>
    </w:p>
    <w:p w:rsidR="00120BA8" w:rsidRDefault="00FD2F1E">
      <w:pPr>
        <w:pStyle w:val="11"/>
        <w:shd w:val="clear" w:color="auto" w:fill="FAFAFA"/>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w:t>
      </w:r>
      <w:r>
        <w:rPr>
          <w:rFonts w:ascii="Arial" w:hAnsi="Arial" w:cs="Arial"/>
          <w:color w:val="000000"/>
          <w:sz w:val="18"/>
          <w:szCs w:val="18"/>
        </w:rPr>
        <w:t>上一次</w:t>
      </w:r>
      <w:r>
        <w:rPr>
          <w:rFonts w:ascii="Arial" w:hAnsi="Arial" w:cs="Arial"/>
          <w:color w:val="000000"/>
          <w:sz w:val="18"/>
          <w:szCs w:val="18"/>
        </w:rPr>
        <w:t>GC</w:t>
      </w:r>
      <w:r>
        <w:rPr>
          <w:rFonts w:ascii="Arial" w:hAnsi="Arial" w:cs="Arial"/>
          <w:color w:val="000000"/>
          <w:sz w:val="18"/>
          <w:szCs w:val="18"/>
        </w:rPr>
        <w:t>之后</w:t>
      </w:r>
      <w:r>
        <w:rPr>
          <w:rFonts w:ascii="Arial" w:hAnsi="Arial" w:cs="Arial"/>
          <w:color w:val="000000"/>
          <w:sz w:val="18"/>
          <w:szCs w:val="18"/>
        </w:rPr>
        <w:t>Heap</w:t>
      </w:r>
      <w:r>
        <w:rPr>
          <w:rFonts w:ascii="Arial" w:hAnsi="Arial" w:cs="Arial"/>
          <w:color w:val="000000"/>
          <w:sz w:val="18"/>
          <w:szCs w:val="18"/>
        </w:rPr>
        <w:t>的各域分配策略动态变化</w:t>
      </w:r>
    </w:p>
    <w:p w:rsidR="00120BA8" w:rsidRDefault="00FD2F1E">
      <w:pPr>
        <w:pStyle w:val="1"/>
        <w:pBdr>
          <w:bottom w:val="single" w:sz="6" w:space="4" w:color="CCCCCC"/>
        </w:pBdr>
        <w:spacing w:before="375" w:beforeAutospacing="0" w:after="150" w:afterAutospacing="0" w:line="360" w:lineRule="atLeast"/>
        <w:ind w:left="150"/>
        <w:rPr>
          <w:rFonts w:ascii="Arial" w:hAnsi="Arial" w:cs="Arial"/>
          <w:color w:val="000000"/>
        </w:rPr>
      </w:pPr>
      <w:hyperlink r:id="rId31" w:history="1">
        <w:r>
          <w:rPr>
            <w:rStyle w:val="a8"/>
            <w:rFonts w:ascii="Arial" w:hAnsi="Arial" w:cs="Arial"/>
            <w:color w:val="006699"/>
          </w:rPr>
          <w:t>JVM</w:t>
        </w:r>
        <w:r>
          <w:rPr>
            <w:rStyle w:val="a8"/>
            <w:rFonts w:ascii="Arial" w:hAnsi="Arial" w:cs="Arial"/>
            <w:color w:val="006699"/>
          </w:rPr>
          <w:t>调优总结（六）</w:t>
        </w:r>
        <w:r>
          <w:rPr>
            <w:rStyle w:val="a8"/>
            <w:rFonts w:ascii="Arial" w:hAnsi="Arial" w:cs="Arial"/>
            <w:color w:val="006699"/>
          </w:rPr>
          <w:t>-</w:t>
        </w:r>
        <w:r>
          <w:rPr>
            <w:rStyle w:val="a8"/>
            <w:rFonts w:ascii="Arial" w:hAnsi="Arial" w:cs="Arial"/>
            <w:color w:val="006699"/>
          </w:rPr>
          <w:t>分代垃圾回收详述</w:t>
        </w:r>
        <w:r>
          <w:rPr>
            <w:rStyle w:val="a8"/>
            <w:rFonts w:ascii="Arial" w:hAnsi="Arial" w:cs="Arial"/>
            <w:color w:val="006699"/>
          </w:rPr>
          <w:t>2</w:t>
        </w:r>
      </w:hyperlink>
    </w:p>
    <w:p w:rsidR="00120BA8" w:rsidRDefault="00FD2F1E">
      <w:pPr>
        <w:pStyle w:val="2"/>
        <w:pBdr>
          <w:bottom w:val="single" w:sz="6" w:space="2" w:color="CCCCCC"/>
        </w:pBdr>
        <w:spacing w:before="0" w:after="120" w:line="360" w:lineRule="atLeast"/>
        <w:rPr>
          <w:rFonts w:ascii="Arial" w:hAnsi="Arial" w:cs="Arial"/>
          <w:color w:val="000000"/>
        </w:rPr>
      </w:pPr>
      <w:r>
        <w:rPr>
          <w:rFonts w:ascii="Arial" w:hAnsi="Arial" w:cs="Arial"/>
          <w:color w:val="000000"/>
        </w:rPr>
        <w:lastRenderedPageBreak/>
        <w:t>分代垃圾回收流程示意</w: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pict>
          <v:shape id="图片框 1040" o:spid="_x0000_i1040" type="#_x0000_t75" style="width:262.35pt;height:416.95pt">
            <v:imagedata r:id="rId32" o:title=""/>
          </v:shape>
        </w:pic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lastRenderedPageBreak/>
        <w:pict>
          <v:shape id="图片框 1041" o:spid="_x0000_i1041" type="#_x0000_t75" style="width:262.35pt;height:488.35pt">
            <v:imagedata r:id="rId33" o:title=""/>
          </v:shape>
        </w:pic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lastRenderedPageBreak/>
        <w:pict>
          <v:shape id="图片框 1042" o:spid="_x0000_i1042" type="#_x0000_t75" style="width:262.35pt;height:488.35pt">
            <v:imagedata r:id="rId34" o:title=""/>
          </v:shape>
        </w:pic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lastRenderedPageBreak/>
        <w:pict>
          <v:shape id="图片框 1043" o:spid="_x0000_i1043" type="#_x0000_t75" style="width:262.35pt;height:484.6pt">
            <v:imagedata r:id="rId35" o:title=""/>
          </v:shape>
        </w:pic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rsidR="00120BA8" w:rsidRDefault="00FD2F1E">
      <w:pPr>
        <w:pStyle w:val="2"/>
        <w:pBdr>
          <w:bottom w:val="single" w:sz="6" w:space="2" w:color="CCCCCC"/>
        </w:pBdr>
        <w:spacing w:before="0" w:after="120" w:line="360" w:lineRule="atLeast"/>
        <w:rPr>
          <w:rFonts w:ascii="Arial" w:hAnsi="Arial" w:cs="Arial"/>
          <w:color w:val="000000"/>
          <w:sz w:val="36"/>
          <w:szCs w:val="36"/>
        </w:rPr>
      </w:pPr>
      <w:r>
        <w:rPr>
          <w:rFonts w:ascii="Arial" w:hAnsi="Arial" w:cs="Arial"/>
          <w:color w:val="000000"/>
        </w:rPr>
        <w:t>选择合适的垃圾收集算法</w:t>
      </w:r>
    </w:p>
    <w:p w:rsidR="00120BA8" w:rsidRDefault="00FD2F1E">
      <w:pPr>
        <w:pStyle w:val="11"/>
        <w:spacing w:before="0" w:beforeAutospacing="0" w:after="0" w:afterAutospacing="0" w:line="270" w:lineRule="atLeast"/>
        <w:rPr>
          <w:rFonts w:ascii="Arial" w:hAnsi="Arial" w:cs="Arial"/>
          <w:color w:val="000000"/>
          <w:sz w:val="18"/>
          <w:szCs w:val="18"/>
        </w:rPr>
      </w:pPr>
      <w:r>
        <w:rPr>
          <w:rStyle w:val="a6"/>
          <w:rFonts w:ascii="Arial" w:hAnsi="Arial" w:cs="Arial"/>
          <w:color w:val="0000FF"/>
        </w:rPr>
        <w:t>串行收集器</w: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lastRenderedPageBreak/>
        <w:pict>
          <v:shape id="图片框 1044" o:spid="_x0000_i1044" type="#_x0000_t75" style="width:337.45pt;height:183.45pt">
            <v:imagedata r:id="rId36" o:title=""/>
          </v:shape>
        </w:pic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用单线程处理所有垃圾回收工作，因为无需多线程交互，所以效率比较高。但是，也无法使用多处理器的优势，所以此收集器适合单处理器机器。当然，此收集器也可以用在小数据量（</w:t>
      </w:r>
      <w:r>
        <w:rPr>
          <w:rFonts w:ascii="Arial" w:hAnsi="Arial" w:cs="Arial"/>
          <w:color w:val="000000"/>
          <w:sz w:val="18"/>
          <w:szCs w:val="18"/>
        </w:rPr>
        <w:t>100M</w:t>
      </w:r>
      <w:r>
        <w:rPr>
          <w:rFonts w:ascii="Arial" w:hAnsi="Arial" w:cs="Arial"/>
          <w:color w:val="000000"/>
          <w:sz w:val="18"/>
          <w:szCs w:val="18"/>
        </w:rPr>
        <w:t>左右）情况下的多处理器机器上。可以使用</w:t>
      </w:r>
      <w:r>
        <w:rPr>
          <w:rFonts w:ascii="Arial" w:hAnsi="Arial" w:cs="Arial"/>
          <w:color w:val="000000"/>
          <w:sz w:val="18"/>
          <w:szCs w:val="18"/>
        </w:rPr>
        <w:t>-XX:+UseSerialGC</w:t>
      </w:r>
      <w:r>
        <w:rPr>
          <w:rFonts w:ascii="Arial" w:hAnsi="Arial" w:cs="Arial"/>
          <w:color w:val="000000"/>
          <w:sz w:val="18"/>
          <w:szCs w:val="18"/>
        </w:rPr>
        <w:t>打开。</w: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rsidR="00120BA8" w:rsidRDefault="00FD2F1E">
      <w:pPr>
        <w:pStyle w:val="11"/>
        <w:spacing w:before="0" w:beforeAutospacing="0" w:after="0" w:afterAutospacing="0" w:line="270" w:lineRule="atLeast"/>
        <w:rPr>
          <w:rFonts w:ascii="Arial" w:hAnsi="Arial" w:cs="Arial"/>
          <w:color w:val="000000"/>
          <w:sz w:val="18"/>
          <w:szCs w:val="18"/>
        </w:rPr>
      </w:pPr>
      <w:r>
        <w:rPr>
          <w:rStyle w:val="a6"/>
          <w:rFonts w:ascii="Arial" w:hAnsi="Arial" w:cs="Arial"/>
          <w:color w:val="0000FF"/>
        </w:rPr>
        <w:t>并行收集器</w: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pict>
          <v:shape id="图片框 1045" o:spid="_x0000_i1045" type="#_x0000_t75" style="width:337.45pt;height:169.05pt">
            <v:imagedata r:id="rId37" o:title=""/>
          </v:shape>
        </w:pic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对年轻代进行并行垃圾回收，因此可以减少垃圾回收时间。一般在多线程多处理器机器上使用。使用</w:t>
      </w:r>
      <w:r>
        <w:rPr>
          <w:rFonts w:ascii="Arial" w:hAnsi="Arial" w:cs="Arial"/>
          <w:color w:val="000000"/>
          <w:sz w:val="18"/>
          <w:szCs w:val="18"/>
        </w:rPr>
        <w:t>-XX:+UseParallelGC.</w:t>
      </w:r>
      <w:r>
        <w:rPr>
          <w:rFonts w:ascii="Arial" w:hAnsi="Arial" w:cs="Arial"/>
          <w:color w:val="000000"/>
          <w:sz w:val="18"/>
          <w:szCs w:val="18"/>
        </w:rPr>
        <w:t>打开。并行收集器在</w:t>
      </w:r>
      <w:r>
        <w:rPr>
          <w:rFonts w:ascii="Arial" w:hAnsi="Arial" w:cs="Arial"/>
          <w:color w:val="000000"/>
          <w:sz w:val="18"/>
          <w:szCs w:val="18"/>
        </w:rPr>
        <w:t>J2SE5.0</w:t>
      </w:r>
      <w:r>
        <w:rPr>
          <w:rFonts w:ascii="Arial" w:hAnsi="Arial" w:cs="Arial"/>
          <w:color w:val="000000"/>
          <w:sz w:val="18"/>
          <w:szCs w:val="18"/>
        </w:rPr>
        <w:t>第六</w:t>
      </w:r>
      <w:r>
        <w:rPr>
          <w:rFonts w:ascii="Arial" w:hAnsi="Arial" w:cs="Arial"/>
          <w:color w:val="000000"/>
          <w:sz w:val="18"/>
          <w:szCs w:val="18"/>
        </w:rPr>
        <w:t>6</w:t>
      </w:r>
      <w:r>
        <w:rPr>
          <w:rFonts w:ascii="Arial" w:hAnsi="Arial" w:cs="Arial"/>
          <w:color w:val="000000"/>
          <w:sz w:val="18"/>
          <w:szCs w:val="18"/>
        </w:rPr>
        <w:t>更新上引入，在</w:t>
      </w:r>
      <w:r>
        <w:rPr>
          <w:rFonts w:ascii="Arial" w:hAnsi="Arial" w:cs="Arial"/>
          <w:color w:val="000000"/>
          <w:sz w:val="18"/>
          <w:szCs w:val="18"/>
        </w:rPr>
        <w:t>Java SE6.0</w:t>
      </w:r>
      <w:r>
        <w:rPr>
          <w:rFonts w:ascii="Arial" w:hAnsi="Arial" w:cs="Arial"/>
          <w:color w:val="000000"/>
          <w:sz w:val="18"/>
          <w:szCs w:val="18"/>
        </w:rPr>
        <w:t>中进行了增强</w:t>
      </w:r>
      <w:r>
        <w:rPr>
          <w:rFonts w:ascii="Arial" w:hAnsi="Arial" w:cs="Arial"/>
          <w:color w:val="000000"/>
          <w:sz w:val="18"/>
          <w:szCs w:val="18"/>
        </w:rPr>
        <w:t>--</w:t>
      </w:r>
      <w:r>
        <w:rPr>
          <w:rFonts w:ascii="Arial" w:hAnsi="Arial" w:cs="Arial"/>
          <w:color w:val="000000"/>
          <w:sz w:val="18"/>
          <w:szCs w:val="18"/>
        </w:rPr>
        <w:t>可以对年老代进行并行收集。如果年老代不使用并发收集的话，默认是使用单线程进行垃圾回收，因此会制约扩展能力。使用</w:t>
      </w:r>
      <w:r>
        <w:rPr>
          <w:rFonts w:ascii="Arial" w:hAnsi="Arial" w:cs="Arial"/>
          <w:color w:val="000000"/>
          <w:sz w:val="18"/>
          <w:szCs w:val="18"/>
        </w:rPr>
        <w:t>-XX:+UseParallelOldGC</w:t>
      </w:r>
      <w:r>
        <w:rPr>
          <w:rFonts w:ascii="Arial" w:hAnsi="Arial" w:cs="Arial"/>
          <w:color w:val="000000"/>
          <w:sz w:val="18"/>
          <w:szCs w:val="18"/>
        </w:rPr>
        <w:t>打开。</w: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使用</w:t>
      </w:r>
      <w:r>
        <w:rPr>
          <w:rFonts w:ascii="Arial" w:hAnsi="Arial" w:cs="Arial"/>
          <w:color w:val="000000"/>
          <w:sz w:val="18"/>
          <w:szCs w:val="18"/>
        </w:rPr>
        <w:t>-XX:ParallelGCThreads=&lt;N&gt;</w:t>
      </w:r>
      <w:r>
        <w:rPr>
          <w:rFonts w:ascii="Arial" w:hAnsi="Arial" w:cs="Arial"/>
          <w:color w:val="000000"/>
          <w:sz w:val="18"/>
          <w:szCs w:val="18"/>
        </w:rPr>
        <w:t>设置并行垃圾回收的线程数。此值可以设置与机器处理器数量相等。</w: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此收集器可以进行如下配</w:t>
      </w:r>
      <w:r>
        <w:rPr>
          <w:rFonts w:ascii="Arial" w:hAnsi="Arial" w:cs="Arial"/>
          <w:color w:val="000000"/>
          <w:sz w:val="18"/>
          <w:szCs w:val="18"/>
        </w:rPr>
        <w:t>置：</w:t>
      </w:r>
    </w:p>
    <w:p w:rsidR="00120BA8" w:rsidRDefault="00FD2F1E">
      <w:pPr>
        <w:pStyle w:val="11"/>
        <w:shd w:val="clear" w:color="auto" w:fill="FAFAFA"/>
        <w:spacing w:before="0" w:beforeAutospacing="0" w:after="0" w:afterAutospacing="0" w:line="270" w:lineRule="atLeast"/>
        <w:rPr>
          <w:rFonts w:ascii="Arial" w:hAnsi="Arial" w:cs="Arial"/>
          <w:color w:val="000000"/>
          <w:sz w:val="18"/>
          <w:szCs w:val="18"/>
        </w:rPr>
      </w:pPr>
      <w:r>
        <w:rPr>
          <w:rStyle w:val="a6"/>
          <w:rFonts w:ascii="Arial" w:hAnsi="Arial" w:cs="Arial"/>
          <w:color w:val="000000"/>
        </w:rPr>
        <w:t>最大垃圾回收暂停</w:t>
      </w:r>
      <w:r>
        <w:rPr>
          <w:rStyle w:val="a6"/>
          <w:rFonts w:ascii="Arial" w:hAnsi="Arial" w:cs="Arial"/>
          <w:color w:val="000000"/>
        </w:rPr>
        <w:t>:</w:t>
      </w:r>
      <w:r>
        <w:rPr>
          <w:rFonts w:ascii="Arial" w:hAnsi="Arial" w:cs="Arial"/>
          <w:color w:val="000000"/>
          <w:sz w:val="18"/>
          <w:szCs w:val="18"/>
        </w:rPr>
        <w:t>指定垃圾回收时的最长暂停时间，通过</w:t>
      </w:r>
      <w:r>
        <w:rPr>
          <w:rFonts w:ascii="Arial" w:hAnsi="Arial" w:cs="Arial"/>
          <w:color w:val="000000"/>
          <w:sz w:val="18"/>
          <w:szCs w:val="18"/>
        </w:rPr>
        <w:t>-XX:MaxGCPauseMillis=&lt;N&gt;</w:t>
      </w:r>
      <w:r>
        <w:rPr>
          <w:rFonts w:ascii="Arial" w:hAnsi="Arial" w:cs="Arial"/>
          <w:color w:val="000000"/>
          <w:sz w:val="18"/>
          <w:szCs w:val="18"/>
        </w:rPr>
        <w:t>指定。</w:t>
      </w:r>
      <w:r>
        <w:rPr>
          <w:rFonts w:ascii="Arial" w:hAnsi="Arial" w:cs="Arial"/>
          <w:color w:val="000000"/>
          <w:sz w:val="18"/>
          <w:szCs w:val="18"/>
        </w:rPr>
        <w:t>&lt;N&gt;</w:t>
      </w:r>
      <w:r>
        <w:rPr>
          <w:rFonts w:ascii="Arial" w:hAnsi="Arial" w:cs="Arial"/>
          <w:color w:val="000000"/>
          <w:sz w:val="18"/>
          <w:szCs w:val="18"/>
        </w:rPr>
        <w:t>为毫秒</w:t>
      </w:r>
      <w:r>
        <w:rPr>
          <w:rFonts w:ascii="Arial" w:hAnsi="Arial" w:cs="Arial"/>
          <w:color w:val="000000"/>
          <w:sz w:val="18"/>
          <w:szCs w:val="18"/>
        </w:rPr>
        <w:t>.</w:t>
      </w:r>
      <w:r>
        <w:rPr>
          <w:rFonts w:ascii="Arial" w:hAnsi="Arial" w:cs="Arial"/>
          <w:color w:val="000000"/>
          <w:sz w:val="18"/>
          <w:szCs w:val="18"/>
        </w:rPr>
        <w:t>如果指定了此值的话，堆大小和垃圾回收相关参数会进行调整以达到指定值。设定此值可能会减少应用的吞吐量。</w:t>
      </w:r>
    </w:p>
    <w:p w:rsidR="00120BA8" w:rsidRDefault="00FD2F1E">
      <w:pPr>
        <w:pStyle w:val="11"/>
        <w:shd w:val="clear" w:color="auto" w:fill="FAFAFA"/>
        <w:spacing w:before="0" w:beforeAutospacing="0" w:after="0" w:afterAutospacing="0" w:line="270" w:lineRule="atLeast"/>
        <w:rPr>
          <w:rFonts w:ascii="Arial" w:hAnsi="Arial" w:cs="Arial"/>
          <w:color w:val="000000"/>
          <w:sz w:val="18"/>
          <w:szCs w:val="18"/>
        </w:rPr>
      </w:pPr>
      <w:r>
        <w:rPr>
          <w:rStyle w:val="a6"/>
          <w:rFonts w:ascii="Arial" w:hAnsi="Arial" w:cs="Arial"/>
          <w:color w:val="000000"/>
        </w:rPr>
        <w:lastRenderedPageBreak/>
        <w:t>吞吐量</w:t>
      </w:r>
      <w:r>
        <w:rPr>
          <w:rStyle w:val="a6"/>
          <w:rFonts w:ascii="Arial" w:hAnsi="Arial" w:cs="Arial"/>
          <w:color w:val="000000"/>
        </w:rPr>
        <w:t>:</w:t>
      </w:r>
      <w:r>
        <w:rPr>
          <w:rFonts w:ascii="Arial" w:hAnsi="Arial" w:cs="Arial"/>
          <w:color w:val="000000"/>
          <w:sz w:val="18"/>
          <w:szCs w:val="18"/>
        </w:rPr>
        <w:t>吞吐量为垃圾回收时间与非垃圾回收时间的比值，通过</w:t>
      </w:r>
      <w:r>
        <w:rPr>
          <w:rFonts w:ascii="Arial" w:hAnsi="Arial" w:cs="Arial"/>
          <w:color w:val="000000"/>
          <w:sz w:val="18"/>
          <w:szCs w:val="18"/>
        </w:rPr>
        <w:t>-XX:GCTimeRatio=&lt;N&gt;</w:t>
      </w:r>
      <w:r>
        <w:rPr>
          <w:rFonts w:ascii="Arial" w:hAnsi="Arial" w:cs="Arial"/>
          <w:color w:val="000000"/>
          <w:sz w:val="18"/>
          <w:szCs w:val="18"/>
        </w:rPr>
        <w:t>来设定，公式为</w:t>
      </w:r>
      <w:r>
        <w:rPr>
          <w:rFonts w:ascii="Arial" w:hAnsi="Arial" w:cs="Arial"/>
          <w:color w:val="000000"/>
          <w:sz w:val="18"/>
          <w:szCs w:val="18"/>
        </w:rPr>
        <w:t>1/</w:t>
      </w:r>
      <w:r>
        <w:rPr>
          <w:rFonts w:ascii="Arial" w:hAnsi="Arial" w:cs="Arial"/>
          <w:color w:val="000000"/>
          <w:sz w:val="18"/>
          <w:szCs w:val="18"/>
        </w:rPr>
        <w:t>（</w:t>
      </w:r>
      <w:r>
        <w:rPr>
          <w:rFonts w:ascii="Arial" w:hAnsi="Arial" w:cs="Arial"/>
          <w:color w:val="000000"/>
          <w:sz w:val="18"/>
          <w:szCs w:val="18"/>
        </w:rPr>
        <w:t>1+N</w:t>
      </w:r>
      <w:r>
        <w:rPr>
          <w:rFonts w:ascii="Arial" w:hAnsi="Arial" w:cs="Arial"/>
          <w:color w:val="000000"/>
          <w:sz w:val="18"/>
          <w:szCs w:val="18"/>
        </w:rPr>
        <w:t>）。例如，</w:t>
      </w:r>
      <w:r>
        <w:rPr>
          <w:rFonts w:ascii="Arial" w:hAnsi="Arial" w:cs="Arial"/>
          <w:color w:val="000000"/>
          <w:sz w:val="18"/>
          <w:szCs w:val="18"/>
        </w:rPr>
        <w:t>-XX:GCTimeRatio=19</w:t>
      </w:r>
      <w:r>
        <w:rPr>
          <w:rFonts w:ascii="Arial" w:hAnsi="Arial" w:cs="Arial"/>
          <w:color w:val="000000"/>
          <w:sz w:val="18"/>
          <w:szCs w:val="18"/>
        </w:rPr>
        <w:t>时，表示</w:t>
      </w:r>
      <w:r>
        <w:rPr>
          <w:rFonts w:ascii="Arial" w:hAnsi="Arial" w:cs="Arial"/>
          <w:color w:val="000000"/>
          <w:sz w:val="18"/>
          <w:szCs w:val="18"/>
        </w:rPr>
        <w:t>5%</w:t>
      </w:r>
      <w:r>
        <w:rPr>
          <w:rFonts w:ascii="Arial" w:hAnsi="Arial" w:cs="Arial"/>
          <w:color w:val="000000"/>
          <w:sz w:val="18"/>
          <w:szCs w:val="18"/>
        </w:rPr>
        <w:t>的时间用于垃圾回收。默认情况为</w:t>
      </w:r>
      <w:r>
        <w:rPr>
          <w:rFonts w:ascii="Arial" w:hAnsi="Arial" w:cs="Arial"/>
          <w:color w:val="000000"/>
          <w:sz w:val="18"/>
          <w:szCs w:val="18"/>
        </w:rPr>
        <w:t>99</w:t>
      </w:r>
      <w:r>
        <w:rPr>
          <w:rFonts w:ascii="Arial" w:hAnsi="Arial" w:cs="Arial"/>
          <w:color w:val="000000"/>
          <w:sz w:val="18"/>
          <w:szCs w:val="18"/>
        </w:rPr>
        <w:t>，即</w:t>
      </w:r>
      <w:r>
        <w:rPr>
          <w:rFonts w:ascii="Arial" w:hAnsi="Arial" w:cs="Arial"/>
          <w:color w:val="000000"/>
          <w:sz w:val="18"/>
          <w:szCs w:val="18"/>
        </w:rPr>
        <w:t>1%</w:t>
      </w:r>
      <w:r>
        <w:rPr>
          <w:rFonts w:ascii="Arial" w:hAnsi="Arial" w:cs="Arial"/>
          <w:color w:val="000000"/>
          <w:sz w:val="18"/>
          <w:szCs w:val="18"/>
        </w:rPr>
        <w:t>的时间用于垃圾回收。</w:t>
      </w:r>
    </w:p>
    <w:p w:rsidR="00120BA8" w:rsidRDefault="00FD2F1E">
      <w:pPr>
        <w:pStyle w:val="11"/>
        <w:shd w:val="clear" w:color="auto" w:fill="FAFAFA"/>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rsidR="00120BA8" w:rsidRDefault="00FD2F1E">
      <w:pPr>
        <w:pStyle w:val="11"/>
        <w:shd w:val="clear" w:color="auto" w:fill="FAFAFA"/>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rsidR="00120BA8" w:rsidRDefault="00FD2F1E">
      <w:pPr>
        <w:pStyle w:val="11"/>
        <w:shd w:val="clear" w:color="auto" w:fill="FAFAFA"/>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rsidR="00120BA8" w:rsidRDefault="00FD2F1E">
      <w:pPr>
        <w:pStyle w:val="11"/>
        <w:spacing w:before="0" w:beforeAutospacing="0" w:after="0" w:afterAutospacing="0" w:line="270" w:lineRule="atLeast"/>
        <w:rPr>
          <w:rFonts w:ascii="Arial" w:hAnsi="Arial" w:cs="Arial"/>
          <w:color w:val="000000"/>
          <w:sz w:val="18"/>
          <w:szCs w:val="18"/>
        </w:rPr>
      </w:pPr>
      <w:r>
        <w:rPr>
          <w:rStyle w:val="a6"/>
          <w:rFonts w:ascii="Arial" w:hAnsi="Arial" w:cs="Arial"/>
          <w:color w:val="0000FF"/>
        </w:rPr>
        <w:t>并发收集器</w: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可以保证大部分工作都并发进行（应用不停止），垃圾回收只暂停很少的时间，此收集器适合对响应时间要求比较高的中、大规模应用。使用</w:t>
      </w:r>
      <w:r>
        <w:rPr>
          <w:rFonts w:ascii="Arial" w:hAnsi="Arial" w:cs="Arial"/>
          <w:color w:val="000000"/>
          <w:sz w:val="18"/>
          <w:szCs w:val="18"/>
        </w:rPr>
        <w:t>-XX:+UseConcMarkSweepGC</w:t>
      </w:r>
      <w:r>
        <w:rPr>
          <w:rFonts w:ascii="Arial" w:hAnsi="Arial" w:cs="Arial"/>
          <w:color w:val="000000"/>
          <w:sz w:val="18"/>
          <w:szCs w:val="18"/>
        </w:rPr>
        <w:t>打开。</w: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pict>
          <v:shape id="图片框 1046" o:spid="_x0000_i1046" type="#_x0000_t75" style="width:337.45pt;height:167.15pt">
            <v:imagedata r:id="rId38" o:title=""/>
          </v:shape>
        </w:pic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xml:space="preserve">    </w:t>
      </w:r>
      <w:r>
        <w:rPr>
          <w:rFonts w:ascii="Arial" w:hAnsi="Arial" w:cs="Arial"/>
          <w:color w:val="000000"/>
          <w:sz w:val="18"/>
          <w:szCs w:val="18"/>
        </w:rPr>
        <w:t>并发收集器主要减少年老代的暂停时间，他在应用不停止的情况下使用独立的垃圾回收线程，跟踪可达对象。在每个年老代垃圾回收周期中，在收集初期并发收集器</w:t>
      </w:r>
      <w:r>
        <w:rPr>
          <w:rFonts w:ascii="Arial" w:hAnsi="Arial" w:cs="Arial"/>
          <w:color w:val="000000"/>
          <w:sz w:val="18"/>
          <w:szCs w:val="18"/>
        </w:rPr>
        <w:t xml:space="preserve"> </w:t>
      </w:r>
      <w:r>
        <w:rPr>
          <w:rFonts w:ascii="Arial" w:hAnsi="Arial" w:cs="Arial"/>
          <w:color w:val="000000"/>
          <w:sz w:val="18"/>
          <w:szCs w:val="18"/>
        </w:rPr>
        <w:t>会对整个应用进行简短的暂停，在收集中还会再暂停一次。第二次暂停会比第一次稍长，在此过程中多个线程同时进行垃圾回收工作。</w: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xml:space="preserve">    </w:t>
      </w:r>
      <w:r>
        <w:rPr>
          <w:rFonts w:ascii="Arial" w:hAnsi="Arial" w:cs="Arial"/>
          <w:color w:val="000000"/>
          <w:sz w:val="18"/>
          <w:szCs w:val="18"/>
        </w:rPr>
        <w:t>并发收集器使用处理器换来短暂的停顿时间。在一个</w:t>
      </w:r>
      <w:r>
        <w:rPr>
          <w:rFonts w:ascii="Arial" w:hAnsi="Arial" w:cs="Arial"/>
          <w:color w:val="000000"/>
          <w:sz w:val="18"/>
          <w:szCs w:val="18"/>
        </w:rPr>
        <w:t>N</w:t>
      </w:r>
      <w:r>
        <w:rPr>
          <w:rFonts w:ascii="Arial" w:hAnsi="Arial" w:cs="Arial"/>
          <w:color w:val="000000"/>
          <w:sz w:val="18"/>
          <w:szCs w:val="18"/>
        </w:rPr>
        <w:t>个处理器的系统上，并发收集部分使用</w:t>
      </w:r>
      <w:r>
        <w:rPr>
          <w:rFonts w:ascii="Arial" w:hAnsi="Arial" w:cs="Arial"/>
          <w:color w:val="000000"/>
          <w:sz w:val="18"/>
          <w:szCs w:val="18"/>
        </w:rPr>
        <w:t>K/N</w:t>
      </w:r>
      <w:r>
        <w:rPr>
          <w:rFonts w:ascii="Arial" w:hAnsi="Arial" w:cs="Arial"/>
          <w:color w:val="000000"/>
          <w:sz w:val="18"/>
          <w:szCs w:val="18"/>
        </w:rPr>
        <w:t>个可用处理器进行回收，一般情况下</w:t>
      </w:r>
      <w:r>
        <w:rPr>
          <w:rFonts w:ascii="Arial" w:hAnsi="Arial" w:cs="Arial"/>
          <w:color w:val="000000"/>
          <w:sz w:val="18"/>
          <w:szCs w:val="18"/>
        </w:rPr>
        <w:t>1&lt;=K&lt;=N/4</w:t>
      </w:r>
      <w:r>
        <w:rPr>
          <w:rFonts w:ascii="Arial" w:hAnsi="Arial" w:cs="Arial"/>
          <w:color w:val="000000"/>
          <w:sz w:val="18"/>
          <w:szCs w:val="18"/>
        </w:rPr>
        <w:t>。</w: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xml:space="preserve">    </w:t>
      </w:r>
      <w:r>
        <w:rPr>
          <w:rFonts w:ascii="Arial" w:hAnsi="Arial" w:cs="Arial"/>
          <w:color w:val="000000"/>
          <w:sz w:val="18"/>
          <w:szCs w:val="18"/>
        </w:rPr>
        <w:t>在只有一个处理器的主机上使用并发收集器，设置为</w:t>
      </w:r>
      <w:r>
        <w:rPr>
          <w:rFonts w:ascii="Arial" w:hAnsi="Arial" w:cs="Arial"/>
          <w:color w:val="000000"/>
          <w:sz w:val="18"/>
          <w:szCs w:val="18"/>
        </w:rPr>
        <w:t>incremental mode</w:t>
      </w:r>
      <w:r>
        <w:rPr>
          <w:rFonts w:ascii="Arial" w:hAnsi="Arial" w:cs="Arial"/>
          <w:color w:val="000000"/>
          <w:sz w:val="18"/>
          <w:szCs w:val="18"/>
        </w:rPr>
        <w:t>模式也可获得较短的停顿时间。</w: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r>
        <w:rPr>
          <w:rStyle w:val="apple-converted-space"/>
          <w:rFonts w:ascii="Arial" w:hAnsi="Arial" w:cs="Arial"/>
          <w:color w:val="000000"/>
          <w:sz w:val="18"/>
          <w:szCs w:val="18"/>
        </w:rPr>
        <w:t> </w:t>
      </w:r>
      <w:r>
        <w:rPr>
          <w:rStyle w:val="a6"/>
          <w:rFonts w:ascii="Arial" w:hAnsi="Arial" w:cs="Arial"/>
          <w:color w:val="000000"/>
        </w:rPr>
        <w:t>浮动垃圾：</w:t>
      </w:r>
      <w:r>
        <w:rPr>
          <w:rFonts w:ascii="Arial" w:hAnsi="Arial" w:cs="Arial"/>
          <w:color w:val="000000"/>
          <w:sz w:val="18"/>
          <w:szCs w:val="18"/>
        </w:rPr>
        <w:t>由于在应用运行的同时进行垃圾回收，所以有些垃圾可能在垃圾回收进行完成时产生，这样就造成了</w:t>
      </w:r>
      <w:r>
        <w:rPr>
          <w:rFonts w:ascii="Arial" w:hAnsi="Arial" w:cs="Arial"/>
          <w:color w:val="000000"/>
          <w:sz w:val="18"/>
          <w:szCs w:val="18"/>
        </w:rPr>
        <w:t>“Floating Garbage”</w:t>
      </w:r>
      <w:r>
        <w:rPr>
          <w:rFonts w:ascii="Arial" w:hAnsi="Arial" w:cs="Arial"/>
          <w:color w:val="000000"/>
          <w:sz w:val="18"/>
          <w:szCs w:val="18"/>
        </w:rPr>
        <w:t>，这些垃圾需要在下次垃圾回收周期时才能回收掉。所以，并发收集器一般需要</w:t>
      </w:r>
      <w:r>
        <w:rPr>
          <w:rFonts w:ascii="Arial" w:hAnsi="Arial" w:cs="Arial"/>
          <w:color w:val="000000"/>
          <w:sz w:val="18"/>
          <w:szCs w:val="18"/>
        </w:rPr>
        <w:t>20%</w:t>
      </w:r>
      <w:r>
        <w:rPr>
          <w:rFonts w:ascii="Arial" w:hAnsi="Arial" w:cs="Arial"/>
          <w:color w:val="000000"/>
          <w:sz w:val="18"/>
          <w:szCs w:val="18"/>
        </w:rPr>
        <w:t>的预留空间用于这些浮动垃圾。</w: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r>
        <w:rPr>
          <w:rStyle w:val="apple-converted-space"/>
          <w:rFonts w:ascii="Arial" w:hAnsi="Arial" w:cs="Arial"/>
          <w:color w:val="000000"/>
          <w:sz w:val="18"/>
          <w:szCs w:val="18"/>
        </w:rPr>
        <w:t> </w:t>
      </w:r>
      <w:r>
        <w:rPr>
          <w:rStyle w:val="a6"/>
          <w:rFonts w:ascii="Arial" w:hAnsi="Arial" w:cs="Arial"/>
          <w:color w:val="000000"/>
        </w:rPr>
        <w:t>Concurrent Mode Fai</w:t>
      </w:r>
      <w:r>
        <w:rPr>
          <w:rStyle w:val="a6"/>
          <w:rFonts w:ascii="Arial" w:hAnsi="Arial" w:cs="Arial"/>
          <w:color w:val="000000"/>
        </w:rPr>
        <w:t>lure</w:t>
      </w:r>
      <w:r>
        <w:rPr>
          <w:rStyle w:val="a6"/>
          <w:rFonts w:ascii="Arial" w:hAnsi="Arial" w:cs="Arial"/>
          <w:color w:val="000000"/>
        </w:rPr>
        <w:t>：</w:t>
      </w:r>
      <w:r>
        <w:rPr>
          <w:rFonts w:ascii="Arial" w:hAnsi="Arial" w:cs="Arial"/>
          <w:color w:val="000000"/>
          <w:sz w:val="18"/>
          <w:szCs w:val="18"/>
        </w:rPr>
        <w:t>并发收集器在应用运行时进行收集，所以需要保证堆在垃圾回收的这段时间有足够的空间供程序使用，否则，垃圾回收还未完成，堆空间先满了。这种情况下将会发生</w:t>
      </w:r>
      <w:r>
        <w:rPr>
          <w:rFonts w:ascii="Arial" w:hAnsi="Arial" w:cs="Arial"/>
          <w:color w:val="000000"/>
          <w:sz w:val="18"/>
          <w:szCs w:val="18"/>
        </w:rPr>
        <w:t>“</w:t>
      </w:r>
      <w:r>
        <w:rPr>
          <w:rFonts w:ascii="Arial" w:hAnsi="Arial" w:cs="Arial"/>
          <w:color w:val="000000"/>
          <w:sz w:val="18"/>
          <w:szCs w:val="18"/>
        </w:rPr>
        <w:t>并发模式失败</w:t>
      </w:r>
      <w:r>
        <w:rPr>
          <w:rFonts w:ascii="Arial" w:hAnsi="Arial" w:cs="Arial"/>
          <w:color w:val="000000"/>
          <w:sz w:val="18"/>
          <w:szCs w:val="18"/>
        </w:rPr>
        <w:t>”</w:t>
      </w:r>
      <w:r>
        <w:rPr>
          <w:rFonts w:ascii="Arial" w:hAnsi="Arial" w:cs="Arial"/>
          <w:color w:val="000000"/>
          <w:sz w:val="18"/>
          <w:szCs w:val="18"/>
        </w:rPr>
        <w:t>，此时整个应用将会暂停，进行垃圾回收。</w: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r>
        <w:rPr>
          <w:rStyle w:val="apple-converted-space"/>
          <w:rFonts w:ascii="Arial" w:hAnsi="Arial" w:cs="Arial"/>
          <w:color w:val="000000"/>
          <w:sz w:val="18"/>
          <w:szCs w:val="18"/>
        </w:rPr>
        <w:t> </w:t>
      </w:r>
      <w:r>
        <w:rPr>
          <w:rStyle w:val="a6"/>
          <w:rFonts w:ascii="Arial" w:hAnsi="Arial" w:cs="Arial"/>
          <w:color w:val="000000"/>
        </w:rPr>
        <w:t>启动并发收集器：</w:t>
      </w:r>
      <w:r>
        <w:rPr>
          <w:rFonts w:ascii="Arial" w:hAnsi="Arial" w:cs="Arial"/>
          <w:color w:val="000000"/>
          <w:sz w:val="18"/>
          <w:szCs w:val="18"/>
        </w:rPr>
        <w:t>因为并发收集在应用运行时进行收集，所以必须保证收集完成之前有足够的内存空间供程序使用，否则会出现</w:t>
      </w:r>
      <w:r>
        <w:rPr>
          <w:rFonts w:ascii="Arial" w:hAnsi="Arial" w:cs="Arial"/>
          <w:color w:val="000000"/>
          <w:sz w:val="18"/>
          <w:szCs w:val="18"/>
        </w:rPr>
        <w:t>“Concurrent Mode Failure”</w:t>
      </w:r>
      <w:r>
        <w:rPr>
          <w:rFonts w:ascii="Arial" w:hAnsi="Arial" w:cs="Arial"/>
          <w:color w:val="000000"/>
          <w:sz w:val="18"/>
          <w:szCs w:val="18"/>
        </w:rPr>
        <w:t>。通过设置</w:t>
      </w:r>
      <w:r>
        <w:rPr>
          <w:rFonts w:ascii="Arial" w:hAnsi="Arial" w:cs="Arial"/>
          <w:color w:val="000000"/>
          <w:sz w:val="18"/>
          <w:szCs w:val="18"/>
        </w:rPr>
        <w:t>-XX:CMSInitiatingOccupancyFraction=&lt;N&gt;</w:t>
      </w:r>
      <w:r>
        <w:rPr>
          <w:rFonts w:ascii="Arial" w:hAnsi="Arial" w:cs="Arial"/>
          <w:color w:val="000000"/>
          <w:sz w:val="18"/>
          <w:szCs w:val="18"/>
        </w:rPr>
        <w:t>指定还有多少剩余堆时开始执行并发收集</w: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rsidR="00120BA8" w:rsidRDefault="00FD2F1E">
      <w:pPr>
        <w:pStyle w:val="2"/>
        <w:pBdr>
          <w:bottom w:val="single" w:sz="6" w:space="2" w:color="CCCCCC"/>
        </w:pBdr>
        <w:spacing w:before="0" w:after="120" w:line="360" w:lineRule="atLeast"/>
        <w:rPr>
          <w:rFonts w:ascii="Arial" w:hAnsi="Arial" w:cs="Arial"/>
          <w:color w:val="000000"/>
          <w:sz w:val="36"/>
          <w:szCs w:val="36"/>
        </w:rPr>
      </w:pPr>
      <w:r>
        <w:rPr>
          <w:rFonts w:ascii="Arial" w:hAnsi="Arial" w:cs="Arial"/>
          <w:color w:val="000000"/>
        </w:rPr>
        <w:t>小结</w:t>
      </w:r>
    </w:p>
    <w:p w:rsidR="00120BA8" w:rsidRDefault="00FD2F1E">
      <w:pPr>
        <w:pStyle w:val="11"/>
        <w:spacing w:before="0" w:beforeAutospacing="0" w:after="0" w:afterAutospacing="0" w:line="270" w:lineRule="atLeast"/>
        <w:rPr>
          <w:rFonts w:ascii="Arial" w:hAnsi="Arial" w:cs="Arial"/>
          <w:color w:val="000000"/>
          <w:sz w:val="18"/>
          <w:szCs w:val="18"/>
        </w:rPr>
      </w:pPr>
      <w:r>
        <w:rPr>
          <w:rStyle w:val="a6"/>
          <w:rFonts w:ascii="Arial" w:hAnsi="Arial" w:cs="Arial"/>
          <w:color w:val="0000FF"/>
        </w:rPr>
        <w:t>串行处理器：</w: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lastRenderedPageBreak/>
        <w:t>--</w:t>
      </w:r>
      <w:r>
        <w:rPr>
          <w:rFonts w:ascii="Arial" w:hAnsi="Arial" w:cs="Arial"/>
          <w:color w:val="000000"/>
          <w:sz w:val="18"/>
          <w:szCs w:val="18"/>
        </w:rPr>
        <w:t>适用情况：数据量比较小（</w:t>
      </w:r>
      <w:r>
        <w:rPr>
          <w:rFonts w:ascii="Arial" w:hAnsi="Arial" w:cs="Arial"/>
          <w:color w:val="000000"/>
          <w:sz w:val="18"/>
          <w:szCs w:val="18"/>
        </w:rPr>
        <w:t>100M</w:t>
      </w:r>
      <w:r>
        <w:rPr>
          <w:rFonts w:ascii="Arial" w:hAnsi="Arial" w:cs="Arial"/>
          <w:color w:val="000000"/>
          <w:sz w:val="18"/>
          <w:szCs w:val="18"/>
        </w:rPr>
        <w:t>左右）；单处理器下并且对响应时间无要求的应用。</w:t>
      </w:r>
      <w:r>
        <w:rPr>
          <w:rStyle w:val="apple-converted-space"/>
          <w:rFonts w:ascii="Arial" w:hAnsi="Arial" w:cs="Arial"/>
          <w:color w:val="000000"/>
          <w:sz w:val="18"/>
          <w:szCs w:val="18"/>
        </w:rPr>
        <w:t> </w:t>
      </w:r>
      <w:r>
        <w:rPr>
          <w:rFonts w:ascii="Arial" w:hAnsi="Arial" w:cs="Arial"/>
          <w:color w:val="000000"/>
          <w:sz w:val="18"/>
          <w:szCs w:val="18"/>
        </w:rPr>
        <w:br/>
        <w:t>--</w:t>
      </w:r>
      <w:r>
        <w:rPr>
          <w:rFonts w:ascii="Arial" w:hAnsi="Arial" w:cs="Arial"/>
          <w:color w:val="000000"/>
          <w:sz w:val="18"/>
          <w:szCs w:val="18"/>
        </w:rPr>
        <w:t>缺点：只能用于小型应用</w: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rsidR="00120BA8" w:rsidRDefault="00FD2F1E">
      <w:pPr>
        <w:pStyle w:val="11"/>
        <w:spacing w:before="0" w:beforeAutospacing="0" w:after="0" w:afterAutospacing="0" w:line="270" w:lineRule="atLeast"/>
        <w:rPr>
          <w:rFonts w:ascii="Arial" w:hAnsi="Arial" w:cs="Arial"/>
          <w:color w:val="000000"/>
          <w:sz w:val="18"/>
          <w:szCs w:val="18"/>
        </w:rPr>
      </w:pPr>
      <w:r>
        <w:rPr>
          <w:rStyle w:val="a6"/>
          <w:rFonts w:ascii="Arial" w:hAnsi="Arial" w:cs="Arial"/>
          <w:color w:val="0000FF"/>
        </w:rPr>
        <w:t>并行处理器：</w: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w:t>
      </w:r>
      <w:r>
        <w:rPr>
          <w:rFonts w:ascii="Arial" w:hAnsi="Arial" w:cs="Arial"/>
          <w:color w:val="000000"/>
          <w:sz w:val="18"/>
          <w:szCs w:val="18"/>
        </w:rPr>
        <w:t>适用情况：</w:t>
      </w:r>
      <w:r>
        <w:rPr>
          <w:rFonts w:ascii="Arial" w:hAnsi="Arial" w:cs="Arial"/>
          <w:color w:val="000000"/>
          <w:sz w:val="18"/>
          <w:szCs w:val="18"/>
        </w:rPr>
        <w:t>“</w:t>
      </w:r>
      <w:r>
        <w:rPr>
          <w:rFonts w:ascii="Arial" w:hAnsi="Arial" w:cs="Arial"/>
          <w:color w:val="000000"/>
          <w:sz w:val="18"/>
          <w:szCs w:val="18"/>
        </w:rPr>
        <w:t>对吞吐量有高要求</w:t>
      </w:r>
      <w:r>
        <w:rPr>
          <w:rFonts w:ascii="Arial" w:hAnsi="Arial" w:cs="Arial"/>
          <w:color w:val="000000"/>
          <w:sz w:val="18"/>
          <w:szCs w:val="18"/>
        </w:rPr>
        <w:t>”</w:t>
      </w:r>
      <w:r>
        <w:rPr>
          <w:rFonts w:ascii="Arial" w:hAnsi="Arial" w:cs="Arial"/>
          <w:color w:val="000000"/>
          <w:sz w:val="18"/>
          <w:szCs w:val="18"/>
        </w:rPr>
        <w:t>，多</w:t>
      </w:r>
      <w:r>
        <w:rPr>
          <w:rFonts w:ascii="Arial" w:hAnsi="Arial" w:cs="Arial"/>
          <w:color w:val="000000"/>
          <w:sz w:val="18"/>
          <w:szCs w:val="18"/>
        </w:rPr>
        <w:t>CPU</w:t>
      </w:r>
      <w:r>
        <w:rPr>
          <w:rFonts w:ascii="Arial" w:hAnsi="Arial" w:cs="Arial"/>
          <w:color w:val="000000"/>
          <w:sz w:val="18"/>
          <w:szCs w:val="18"/>
        </w:rPr>
        <w:t>、对应用响应时间无要求的中、大型应用。举例：后台处理、科学计算。</w:t>
      </w:r>
      <w:r>
        <w:rPr>
          <w:rStyle w:val="apple-converted-space"/>
          <w:rFonts w:ascii="Arial" w:hAnsi="Arial" w:cs="Arial"/>
          <w:color w:val="000000"/>
          <w:sz w:val="18"/>
          <w:szCs w:val="18"/>
        </w:rPr>
        <w:t> </w:t>
      </w:r>
      <w:r>
        <w:rPr>
          <w:rFonts w:ascii="Arial" w:hAnsi="Arial" w:cs="Arial"/>
          <w:color w:val="000000"/>
          <w:sz w:val="18"/>
          <w:szCs w:val="18"/>
        </w:rPr>
        <w:br/>
        <w:t>--</w:t>
      </w:r>
      <w:r>
        <w:rPr>
          <w:rFonts w:ascii="Arial" w:hAnsi="Arial" w:cs="Arial"/>
          <w:color w:val="000000"/>
          <w:sz w:val="18"/>
          <w:szCs w:val="18"/>
        </w:rPr>
        <w:t>缺点：垃圾收集过程中应用响应时间可能加长</w: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rsidR="00120BA8" w:rsidRDefault="00FD2F1E">
      <w:pPr>
        <w:pStyle w:val="11"/>
        <w:spacing w:before="0" w:beforeAutospacing="0" w:after="0" w:afterAutospacing="0" w:line="270" w:lineRule="atLeast"/>
        <w:rPr>
          <w:rFonts w:ascii="Arial" w:hAnsi="Arial" w:cs="Arial"/>
          <w:color w:val="000000"/>
          <w:sz w:val="18"/>
          <w:szCs w:val="18"/>
        </w:rPr>
      </w:pPr>
      <w:r>
        <w:rPr>
          <w:rStyle w:val="a6"/>
          <w:rFonts w:ascii="Arial" w:hAnsi="Arial" w:cs="Arial"/>
          <w:color w:val="0000FF"/>
        </w:rPr>
        <w:t>并发处理器：</w: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w:t>
      </w:r>
      <w:r>
        <w:rPr>
          <w:rFonts w:ascii="Arial" w:hAnsi="Arial" w:cs="Arial"/>
          <w:color w:val="000000"/>
          <w:sz w:val="18"/>
          <w:szCs w:val="18"/>
        </w:rPr>
        <w:t>适用情况：</w:t>
      </w:r>
      <w:r>
        <w:rPr>
          <w:rFonts w:ascii="Arial" w:hAnsi="Arial" w:cs="Arial"/>
          <w:color w:val="000000"/>
          <w:sz w:val="18"/>
          <w:szCs w:val="18"/>
        </w:rPr>
        <w:t>“</w:t>
      </w:r>
      <w:r>
        <w:rPr>
          <w:rFonts w:ascii="Arial" w:hAnsi="Arial" w:cs="Arial"/>
          <w:color w:val="000000"/>
          <w:sz w:val="18"/>
          <w:szCs w:val="18"/>
        </w:rPr>
        <w:t>对响应时间有高要求</w:t>
      </w:r>
      <w:r>
        <w:rPr>
          <w:rFonts w:ascii="Arial" w:hAnsi="Arial" w:cs="Arial"/>
          <w:color w:val="000000"/>
          <w:sz w:val="18"/>
          <w:szCs w:val="18"/>
        </w:rPr>
        <w:t>”</w:t>
      </w:r>
      <w:r>
        <w:rPr>
          <w:rFonts w:ascii="Arial" w:hAnsi="Arial" w:cs="Arial"/>
          <w:color w:val="000000"/>
          <w:sz w:val="18"/>
          <w:szCs w:val="18"/>
        </w:rPr>
        <w:t>，多</w:t>
      </w:r>
      <w:r>
        <w:rPr>
          <w:rFonts w:ascii="Arial" w:hAnsi="Arial" w:cs="Arial"/>
          <w:color w:val="000000"/>
          <w:sz w:val="18"/>
          <w:szCs w:val="18"/>
        </w:rPr>
        <w:t>CPU</w:t>
      </w:r>
      <w:r>
        <w:rPr>
          <w:rFonts w:ascii="Arial" w:hAnsi="Arial" w:cs="Arial"/>
          <w:color w:val="000000"/>
          <w:sz w:val="18"/>
          <w:szCs w:val="18"/>
        </w:rPr>
        <w:t>、对应用响应时间有较高要求的中、大型应用。举例：</w:t>
      </w:r>
      <w:r>
        <w:rPr>
          <w:rFonts w:ascii="Arial" w:hAnsi="Arial" w:cs="Arial"/>
          <w:color w:val="000000"/>
          <w:sz w:val="18"/>
          <w:szCs w:val="18"/>
        </w:rPr>
        <w:t>Web</w:t>
      </w:r>
      <w:r>
        <w:rPr>
          <w:rFonts w:ascii="Arial" w:hAnsi="Arial" w:cs="Arial"/>
          <w:color w:val="000000"/>
          <w:sz w:val="18"/>
          <w:szCs w:val="18"/>
        </w:rPr>
        <w:t>服务器</w:t>
      </w:r>
      <w:r>
        <w:rPr>
          <w:rFonts w:ascii="Arial" w:hAnsi="Arial" w:cs="Arial"/>
          <w:color w:val="000000"/>
          <w:sz w:val="18"/>
          <w:szCs w:val="18"/>
        </w:rPr>
        <w:t>/</w:t>
      </w:r>
      <w:r>
        <w:rPr>
          <w:rFonts w:ascii="Arial" w:hAnsi="Arial" w:cs="Arial"/>
          <w:color w:val="000000"/>
          <w:sz w:val="18"/>
          <w:szCs w:val="18"/>
        </w:rPr>
        <w:t>应用服务器、电信交换、集成开发环境。</w: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rsidR="00120BA8" w:rsidRDefault="00FD2F1E">
      <w:pPr>
        <w:pStyle w:val="1"/>
        <w:pBdr>
          <w:bottom w:val="single" w:sz="6" w:space="4" w:color="CCCCCC"/>
        </w:pBdr>
        <w:spacing w:before="375" w:beforeAutospacing="0" w:after="150" w:afterAutospacing="0" w:line="360" w:lineRule="atLeast"/>
        <w:ind w:left="150"/>
        <w:rPr>
          <w:rFonts w:ascii="Arial" w:hAnsi="Arial" w:cs="Arial"/>
          <w:color w:val="000000"/>
        </w:rPr>
      </w:pPr>
      <w:hyperlink r:id="rId39" w:history="1">
        <w:r>
          <w:rPr>
            <w:rStyle w:val="a8"/>
            <w:rFonts w:ascii="Arial" w:hAnsi="Arial" w:cs="Arial"/>
            <w:color w:val="006699"/>
          </w:rPr>
          <w:t>JVM</w:t>
        </w:r>
        <w:r>
          <w:rPr>
            <w:rStyle w:val="a8"/>
            <w:rFonts w:ascii="Arial" w:hAnsi="Arial" w:cs="Arial"/>
            <w:color w:val="006699"/>
          </w:rPr>
          <w:t>调优总结（七）</w:t>
        </w:r>
        <w:r>
          <w:rPr>
            <w:rStyle w:val="a8"/>
            <w:rFonts w:ascii="Arial" w:hAnsi="Arial" w:cs="Arial"/>
            <w:color w:val="006699"/>
          </w:rPr>
          <w:t>-</w:t>
        </w:r>
        <w:r>
          <w:rPr>
            <w:rStyle w:val="a8"/>
            <w:rFonts w:ascii="Arial" w:hAnsi="Arial" w:cs="Arial"/>
            <w:color w:val="006699"/>
          </w:rPr>
          <w:t>典型配置举例</w:t>
        </w:r>
        <w:r>
          <w:rPr>
            <w:rStyle w:val="a8"/>
            <w:rFonts w:ascii="Arial" w:hAnsi="Arial" w:cs="Arial"/>
            <w:color w:val="006699"/>
          </w:rPr>
          <w:t>1</w:t>
        </w:r>
      </w:hyperlink>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以下配置主要针对分代垃圾回收算法而言。</w: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rsidR="00120BA8" w:rsidRDefault="00FD2F1E">
      <w:pPr>
        <w:pStyle w:val="2"/>
        <w:pBdr>
          <w:bottom w:val="single" w:sz="6" w:space="2" w:color="CCCCCC"/>
        </w:pBdr>
        <w:spacing w:before="0" w:after="120" w:line="360" w:lineRule="atLeast"/>
        <w:rPr>
          <w:rFonts w:ascii="Arial" w:hAnsi="Arial" w:cs="Arial"/>
          <w:color w:val="000000"/>
          <w:sz w:val="36"/>
          <w:szCs w:val="36"/>
        </w:rPr>
      </w:pPr>
      <w:r>
        <w:rPr>
          <w:rFonts w:ascii="Arial" w:hAnsi="Arial" w:cs="Arial"/>
          <w:color w:val="000000"/>
        </w:rPr>
        <w:t>堆大小设置</w: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年轻代的设置很关键</w: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JVM</w:t>
      </w:r>
      <w:r>
        <w:rPr>
          <w:rFonts w:ascii="Arial" w:hAnsi="Arial" w:cs="Arial"/>
          <w:color w:val="000000"/>
          <w:sz w:val="18"/>
          <w:szCs w:val="18"/>
        </w:rPr>
        <w:t>中最大堆大小有三方面限制：相关操作系统的数据模型（</w:t>
      </w:r>
      <w:r>
        <w:rPr>
          <w:rFonts w:ascii="Arial" w:hAnsi="Arial" w:cs="Arial"/>
          <w:color w:val="000000"/>
          <w:sz w:val="18"/>
          <w:szCs w:val="18"/>
        </w:rPr>
        <w:t>32-bt</w:t>
      </w:r>
      <w:r>
        <w:rPr>
          <w:rFonts w:ascii="Arial" w:hAnsi="Arial" w:cs="Arial"/>
          <w:color w:val="000000"/>
          <w:sz w:val="18"/>
          <w:szCs w:val="18"/>
        </w:rPr>
        <w:t>还是</w:t>
      </w:r>
      <w:r>
        <w:rPr>
          <w:rFonts w:ascii="Arial" w:hAnsi="Arial" w:cs="Arial"/>
          <w:color w:val="000000"/>
          <w:sz w:val="18"/>
          <w:szCs w:val="18"/>
        </w:rPr>
        <w:t>64-bit</w:t>
      </w:r>
      <w:r>
        <w:rPr>
          <w:rFonts w:ascii="Arial" w:hAnsi="Arial" w:cs="Arial"/>
          <w:color w:val="000000"/>
          <w:sz w:val="18"/>
          <w:szCs w:val="18"/>
        </w:rPr>
        <w:t>）限制；系统的可用虚拟内存限制；系统的可用物理内存限制。</w:t>
      </w:r>
      <w:r>
        <w:rPr>
          <w:rFonts w:ascii="Arial" w:hAnsi="Arial" w:cs="Arial"/>
          <w:color w:val="000000"/>
          <w:sz w:val="18"/>
          <w:szCs w:val="18"/>
        </w:rPr>
        <w:t>32</w:t>
      </w:r>
      <w:r>
        <w:rPr>
          <w:rFonts w:ascii="Arial" w:hAnsi="Arial" w:cs="Arial"/>
          <w:color w:val="000000"/>
          <w:sz w:val="18"/>
          <w:szCs w:val="18"/>
        </w:rPr>
        <w:t>位系统下，一般限制在</w:t>
      </w:r>
      <w:r>
        <w:rPr>
          <w:rFonts w:ascii="Arial" w:hAnsi="Arial" w:cs="Arial"/>
          <w:color w:val="000000"/>
          <w:sz w:val="18"/>
          <w:szCs w:val="18"/>
        </w:rPr>
        <w:t>1.5G~2G</w:t>
      </w:r>
      <w:r>
        <w:rPr>
          <w:rFonts w:ascii="Arial" w:hAnsi="Arial" w:cs="Arial"/>
          <w:color w:val="000000"/>
          <w:sz w:val="18"/>
          <w:szCs w:val="18"/>
        </w:rPr>
        <w:t>；</w:t>
      </w:r>
      <w:r>
        <w:rPr>
          <w:rFonts w:ascii="Arial" w:hAnsi="Arial" w:cs="Arial"/>
          <w:color w:val="000000"/>
          <w:sz w:val="18"/>
          <w:szCs w:val="18"/>
        </w:rPr>
        <w:t>64</w:t>
      </w:r>
      <w:r>
        <w:rPr>
          <w:rFonts w:ascii="Arial" w:hAnsi="Arial" w:cs="Arial"/>
          <w:color w:val="000000"/>
          <w:sz w:val="18"/>
          <w:szCs w:val="18"/>
        </w:rPr>
        <w:t>为操作系统对内存无限制。在</w:t>
      </w:r>
      <w:r>
        <w:rPr>
          <w:rFonts w:ascii="Arial" w:hAnsi="Arial" w:cs="Arial"/>
          <w:color w:val="000000"/>
          <w:sz w:val="18"/>
          <w:szCs w:val="18"/>
        </w:rPr>
        <w:t xml:space="preserve">Windows Server 2003 </w:t>
      </w:r>
      <w:r>
        <w:rPr>
          <w:rFonts w:ascii="Arial" w:hAnsi="Arial" w:cs="Arial"/>
          <w:color w:val="000000"/>
          <w:sz w:val="18"/>
          <w:szCs w:val="18"/>
        </w:rPr>
        <w:t>系统，</w:t>
      </w:r>
      <w:r>
        <w:rPr>
          <w:rFonts w:ascii="Arial" w:hAnsi="Arial" w:cs="Arial"/>
          <w:color w:val="000000"/>
          <w:sz w:val="18"/>
          <w:szCs w:val="18"/>
        </w:rPr>
        <w:t>3.5G</w:t>
      </w:r>
      <w:r>
        <w:rPr>
          <w:rFonts w:ascii="Arial" w:hAnsi="Arial" w:cs="Arial"/>
          <w:color w:val="000000"/>
          <w:sz w:val="18"/>
          <w:szCs w:val="18"/>
        </w:rPr>
        <w:t>物理内存，</w:t>
      </w:r>
      <w:r>
        <w:rPr>
          <w:rFonts w:ascii="Arial" w:hAnsi="Arial" w:cs="Arial"/>
          <w:color w:val="000000"/>
          <w:sz w:val="18"/>
          <w:szCs w:val="18"/>
        </w:rPr>
        <w:t>JDK5.0</w:t>
      </w:r>
      <w:r>
        <w:rPr>
          <w:rFonts w:ascii="Arial" w:hAnsi="Arial" w:cs="Arial"/>
          <w:color w:val="000000"/>
          <w:sz w:val="18"/>
          <w:szCs w:val="18"/>
        </w:rPr>
        <w:t>下测试，最大可设置为</w:t>
      </w:r>
      <w:r>
        <w:rPr>
          <w:rFonts w:ascii="Arial" w:hAnsi="Arial" w:cs="Arial"/>
          <w:color w:val="000000"/>
          <w:sz w:val="18"/>
          <w:szCs w:val="18"/>
        </w:rPr>
        <w:t>14</w:t>
      </w:r>
      <w:r>
        <w:rPr>
          <w:rFonts w:ascii="Arial" w:hAnsi="Arial" w:cs="Arial"/>
          <w:color w:val="000000"/>
          <w:sz w:val="18"/>
          <w:szCs w:val="18"/>
        </w:rPr>
        <w:t>78m</w:t>
      </w:r>
      <w:r>
        <w:rPr>
          <w:rFonts w:ascii="Arial" w:hAnsi="Arial" w:cs="Arial"/>
          <w:color w:val="000000"/>
          <w:sz w:val="18"/>
          <w:szCs w:val="18"/>
        </w:rPr>
        <w:t>。</w:t>
      </w:r>
    </w:p>
    <w:p w:rsidR="00120BA8" w:rsidRDefault="00FD2F1E">
      <w:pPr>
        <w:pStyle w:val="11"/>
        <w:spacing w:before="0" w:beforeAutospacing="0" w:after="0" w:afterAutospacing="0" w:line="270" w:lineRule="atLeast"/>
        <w:rPr>
          <w:rFonts w:ascii="Arial" w:hAnsi="Arial" w:cs="Arial"/>
          <w:color w:val="000000"/>
          <w:sz w:val="18"/>
          <w:szCs w:val="18"/>
        </w:rPr>
      </w:pPr>
      <w:r>
        <w:rPr>
          <w:rStyle w:val="a6"/>
          <w:rFonts w:ascii="Arial" w:hAnsi="Arial" w:cs="Arial"/>
          <w:color w:val="000000"/>
        </w:rPr>
        <w:t>典型设置：</w:t>
      </w:r>
    </w:p>
    <w:p w:rsidR="00120BA8" w:rsidRDefault="00FD2F1E">
      <w:pPr>
        <w:pStyle w:val="11"/>
        <w:shd w:val="clear" w:color="auto" w:fill="FAFAFA"/>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java</w:t>
      </w:r>
      <w:r>
        <w:rPr>
          <w:rStyle w:val="apple-converted-space"/>
          <w:rFonts w:ascii="Arial" w:hAnsi="Arial" w:cs="Arial"/>
          <w:color w:val="000000"/>
          <w:sz w:val="18"/>
          <w:szCs w:val="18"/>
        </w:rPr>
        <w:t> </w:t>
      </w:r>
      <w:r>
        <w:rPr>
          <w:rStyle w:val="a6"/>
          <w:rFonts w:ascii="Arial" w:hAnsi="Arial" w:cs="Arial"/>
          <w:color w:val="000000"/>
        </w:rPr>
        <w:t>-Xmx3550m -Xms3550m -Xmn2g</w:t>
      </w:r>
      <w:r>
        <w:rPr>
          <w:rStyle w:val="apple-converted-space"/>
          <w:rFonts w:ascii="Arial" w:hAnsi="Arial" w:cs="Arial"/>
          <w:color w:val="000000"/>
          <w:sz w:val="18"/>
          <w:szCs w:val="18"/>
        </w:rPr>
        <w:t> </w:t>
      </w:r>
      <w:r>
        <w:rPr>
          <w:rFonts w:ascii="Arial" w:hAnsi="Arial" w:cs="Arial"/>
          <w:color w:val="000000"/>
          <w:sz w:val="18"/>
          <w:szCs w:val="18"/>
        </w:rPr>
        <w:t>–Xss128k</w:t>
      </w:r>
    </w:p>
    <w:p w:rsidR="00120BA8" w:rsidRDefault="00FD2F1E">
      <w:pPr>
        <w:pStyle w:val="11"/>
        <w:shd w:val="clear" w:color="auto" w:fill="FAFAFA"/>
        <w:spacing w:before="0" w:beforeAutospacing="0" w:after="0" w:afterAutospacing="0" w:line="270" w:lineRule="atLeast"/>
        <w:rPr>
          <w:rFonts w:ascii="Arial" w:hAnsi="Arial" w:cs="Arial"/>
          <w:color w:val="000000"/>
          <w:sz w:val="18"/>
          <w:szCs w:val="18"/>
        </w:rPr>
      </w:pPr>
      <w:r>
        <w:rPr>
          <w:rStyle w:val="a6"/>
          <w:rFonts w:ascii="Arial" w:hAnsi="Arial" w:cs="Arial"/>
          <w:color w:val="000000"/>
        </w:rPr>
        <w:t>-Xmx3550m</w:t>
      </w:r>
      <w:r>
        <w:rPr>
          <w:rStyle w:val="a6"/>
          <w:rFonts w:ascii="Arial" w:hAnsi="Arial" w:cs="Arial"/>
          <w:color w:val="000000"/>
        </w:rPr>
        <w:t>：</w:t>
      </w:r>
      <w:r>
        <w:rPr>
          <w:rFonts w:ascii="Arial" w:hAnsi="Arial" w:cs="Arial"/>
          <w:color w:val="000000"/>
          <w:sz w:val="18"/>
          <w:szCs w:val="18"/>
        </w:rPr>
        <w:t>设置</w:t>
      </w:r>
      <w:r>
        <w:rPr>
          <w:rFonts w:ascii="Arial" w:hAnsi="Arial" w:cs="Arial"/>
          <w:color w:val="000000"/>
          <w:sz w:val="18"/>
          <w:szCs w:val="18"/>
        </w:rPr>
        <w:t>JVM</w:t>
      </w:r>
      <w:r>
        <w:rPr>
          <w:rFonts w:ascii="Arial" w:hAnsi="Arial" w:cs="Arial"/>
          <w:color w:val="000000"/>
          <w:sz w:val="18"/>
          <w:szCs w:val="18"/>
        </w:rPr>
        <w:t>最大可用内存为</w:t>
      </w:r>
      <w:r>
        <w:rPr>
          <w:rFonts w:ascii="Arial" w:hAnsi="Arial" w:cs="Arial"/>
          <w:color w:val="000000"/>
          <w:sz w:val="18"/>
          <w:szCs w:val="18"/>
        </w:rPr>
        <w:t>3550M</w:t>
      </w:r>
      <w:r>
        <w:rPr>
          <w:rFonts w:ascii="Arial" w:hAnsi="Arial" w:cs="Arial"/>
          <w:color w:val="000000"/>
          <w:sz w:val="18"/>
          <w:szCs w:val="18"/>
        </w:rPr>
        <w:t>。</w:t>
      </w:r>
    </w:p>
    <w:p w:rsidR="00120BA8" w:rsidRDefault="00FD2F1E">
      <w:pPr>
        <w:pStyle w:val="11"/>
        <w:shd w:val="clear" w:color="auto" w:fill="FAFAFA"/>
        <w:spacing w:before="0" w:beforeAutospacing="0" w:after="0" w:afterAutospacing="0" w:line="270" w:lineRule="atLeast"/>
        <w:rPr>
          <w:rFonts w:ascii="Arial" w:hAnsi="Arial" w:cs="Arial"/>
          <w:color w:val="000000"/>
          <w:sz w:val="18"/>
          <w:szCs w:val="18"/>
        </w:rPr>
      </w:pPr>
      <w:r>
        <w:rPr>
          <w:rStyle w:val="a6"/>
          <w:rFonts w:ascii="Arial" w:hAnsi="Arial" w:cs="Arial"/>
          <w:color w:val="000000"/>
        </w:rPr>
        <w:t>-Xms3550m</w:t>
      </w:r>
      <w:r>
        <w:rPr>
          <w:rStyle w:val="a6"/>
          <w:rFonts w:ascii="Arial" w:hAnsi="Arial" w:cs="Arial"/>
          <w:color w:val="000000"/>
        </w:rPr>
        <w:t>：</w:t>
      </w:r>
      <w:r>
        <w:rPr>
          <w:rFonts w:ascii="Arial" w:hAnsi="Arial" w:cs="Arial"/>
          <w:color w:val="000000"/>
          <w:sz w:val="18"/>
          <w:szCs w:val="18"/>
        </w:rPr>
        <w:t>设置</w:t>
      </w:r>
      <w:r>
        <w:rPr>
          <w:rFonts w:ascii="Arial" w:hAnsi="Arial" w:cs="Arial"/>
          <w:color w:val="000000"/>
          <w:sz w:val="18"/>
          <w:szCs w:val="18"/>
        </w:rPr>
        <w:t>JVM</w:t>
      </w:r>
      <w:r>
        <w:rPr>
          <w:rFonts w:ascii="Arial" w:hAnsi="Arial" w:cs="Arial"/>
          <w:color w:val="000000"/>
          <w:sz w:val="18"/>
          <w:szCs w:val="18"/>
        </w:rPr>
        <w:t>促使内存为</w:t>
      </w:r>
      <w:r>
        <w:rPr>
          <w:rFonts w:ascii="Arial" w:hAnsi="Arial" w:cs="Arial"/>
          <w:color w:val="000000"/>
          <w:sz w:val="18"/>
          <w:szCs w:val="18"/>
        </w:rPr>
        <w:t>3550m</w:t>
      </w:r>
      <w:r>
        <w:rPr>
          <w:rFonts w:ascii="Arial" w:hAnsi="Arial" w:cs="Arial"/>
          <w:color w:val="000000"/>
          <w:sz w:val="18"/>
          <w:szCs w:val="18"/>
        </w:rPr>
        <w:t>。此值可以设置与</w:t>
      </w:r>
      <w:r>
        <w:rPr>
          <w:rFonts w:ascii="Arial" w:hAnsi="Arial" w:cs="Arial"/>
          <w:color w:val="000000"/>
          <w:sz w:val="18"/>
          <w:szCs w:val="18"/>
        </w:rPr>
        <w:t>-Xmx</w:t>
      </w:r>
      <w:r>
        <w:rPr>
          <w:rFonts w:ascii="Arial" w:hAnsi="Arial" w:cs="Arial"/>
          <w:color w:val="000000"/>
          <w:sz w:val="18"/>
          <w:szCs w:val="18"/>
        </w:rPr>
        <w:t>相同，以避免每次垃圾回收完成后</w:t>
      </w:r>
      <w:r>
        <w:rPr>
          <w:rFonts w:ascii="Arial" w:hAnsi="Arial" w:cs="Arial"/>
          <w:color w:val="000000"/>
          <w:sz w:val="18"/>
          <w:szCs w:val="18"/>
        </w:rPr>
        <w:t>JVM</w:t>
      </w:r>
      <w:r>
        <w:rPr>
          <w:rFonts w:ascii="Arial" w:hAnsi="Arial" w:cs="Arial"/>
          <w:color w:val="000000"/>
          <w:sz w:val="18"/>
          <w:szCs w:val="18"/>
        </w:rPr>
        <w:t>重新分配内存。</w:t>
      </w:r>
    </w:p>
    <w:p w:rsidR="00120BA8" w:rsidRDefault="00FD2F1E">
      <w:pPr>
        <w:pStyle w:val="11"/>
        <w:shd w:val="clear" w:color="auto" w:fill="FAFAFA"/>
        <w:spacing w:before="0" w:beforeAutospacing="0" w:after="0" w:afterAutospacing="0" w:line="270" w:lineRule="atLeast"/>
        <w:rPr>
          <w:rFonts w:ascii="Arial" w:hAnsi="Arial" w:cs="Arial"/>
          <w:color w:val="000000"/>
          <w:sz w:val="18"/>
          <w:szCs w:val="18"/>
        </w:rPr>
      </w:pPr>
      <w:r>
        <w:rPr>
          <w:rStyle w:val="a6"/>
          <w:rFonts w:ascii="Arial" w:hAnsi="Arial" w:cs="Arial"/>
          <w:color w:val="000000"/>
        </w:rPr>
        <w:t>-Xmn2g</w:t>
      </w:r>
      <w:r>
        <w:rPr>
          <w:rStyle w:val="a6"/>
          <w:rFonts w:ascii="Arial" w:hAnsi="Arial" w:cs="Arial"/>
          <w:color w:val="000000"/>
        </w:rPr>
        <w:t>：</w:t>
      </w:r>
      <w:r>
        <w:rPr>
          <w:rFonts w:ascii="Arial" w:hAnsi="Arial" w:cs="Arial"/>
          <w:color w:val="000000"/>
          <w:sz w:val="18"/>
          <w:szCs w:val="18"/>
        </w:rPr>
        <w:t>设置年轻代大小为</w:t>
      </w:r>
      <w:r>
        <w:rPr>
          <w:rFonts w:ascii="Arial" w:hAnsi="Arial" w:cs="Arial"/>
          <w:color w:val="000000"/>
          <w:sz w:val="18"/>
          <w:szCs w:val="18"/>
        </w:rPr>
        <w:t>2G</w:t>
      </w:r>
      <w:r>
        <w:rPr>
          <w:rFonts w:ascii="Arial" w:hAnsi="Arial" w:cs="Arial"/>
          <w:color w:val="000000"/>
          <w:sz w:val="18"/>
          <w:szCs w:val="18"/>
        </w:rPr>
        <w:t>。整个堆大小</w:t>
      </w:r>
      <w:r>
        <w:rPr>
          <w:rFonts w:ascii="Arial" w:hAnsi="Arial" w:cs="Arial"/>
          <w:color w:val="000000"/>
          <w:sz w:val="18"/>
          <w:szCs w:val="18"/>
        </w:rPr>
        <w:t>=</w:t>
      </w:r>
      <w:r>
        <w:rPr>
          <w:rFonts w:ascii="Arial" w:hAnsi="Arial" w:cs="Arial"/>
          <w:color w:val="000000"/>
          <w:sz w:val="18"/>
          <w:szCs w:val="18"/>
        </w:rPr>
        <w:t>年轻代大小</w:t>
      </w:r>
      <w:r>
        <w:rPr>
          <w:rFonts w:ascii="Arial" w:hAnsi="Arial" w:cs="Arial"/>
          <w:color w:val="000000"/>
          <w:sz w:val="18"/>
          <w:szCs w:val="18"/>
        </w:rPr>
        <w:t xml:space="preserve"> + </w:t>
      </w:r>
      <w:r>
        <w:rPr>
          <w:rFonts w:ascii="Arial" w:hAnsi="Arial" w:cs="Arial"/>
          <w:color w:val="000000"/>
          <w:sz w:val="18"/>
          <w:szCs w:val="18"/>
        </w:rPr>
        <w:t>年老代大小</w:t>
      </w:r>
      <w:r>
        <w:rPr>
          <w:rFonts w:ascii="Arial" w:hAnsi="Arial" w:cs="Arial"/>
          <w:color w:val="000000"/>
          <w:sz w:val="18"/>
          <w:szCs w:val="18"/>
        </w:rPr>
        <w:t xml:space="preserve"> + </w:t>
      </w:r>
      <w:r>
        <w:rPr>
          <w:rFonts w:ascii="Arial" w:hAnsi="Arial" w:cs="Arial"/>
          <w:color w:val="000000"/>
          <w:sz w:val="18"/>
          <w:szCs w:val="18"/>
        </w:rPr>
        <w:t>持久代大小。持久代一般固定大小为</w:t>
      </w:r>
      <w:r>
        <w:rPr>
          <w:rFonts w:ascii="Arial" w:hAnsi="Arial" w:cs="Arial"/>
          <w:color w:val="000000"/>
          <w:sz w:val="18"/>
          <w:szCs w:val="18"/>
        </w:rPr>
        <w:t>64m</w:t>
      </w:r>
      <w:r>
        <w:rPr>
          <w:rFonts w:ascii="Arial" w:hAnsi="Arial" w:cs="Arial"/>
          <w:color w:val="000000"/>
          <w:sz w:val="18"/>
          <w:szCs w:val="18"/>
        </w:rPr>
        <w:t>，所以增大年轻代后，将会减小年老代大小。此值对系统性能影响较大，</w:t>
      </w:r>
      <w:r>
        <w:rPr>
          <w:rFonts w:ascii="Arial" w:hAnsi="Arial" w:cs="Arial"/>
          <w:color w:val="000000"/>
          <w:sz w:val="18"/>
          <w:szCs w:val="18"/>
        </w:rPr>
        <w:t>Sun</w:t>
      </w:r>
      <w:r>
        <w:rPr>
          <w:rFonts w:ascii="Arial" w:hAnsi="Arial" w:cs="Arial"/>
          <w:color w:val="000000"/>
          <w:sz w:val="18"/>
          <w:szCs w:val="18"/>
        </w:rPr>
        <w:t>官方推荐配置为整个堆的</w:t>
      </w:r>
      <w:r>
        <w:rPr>
          <w:rFonts w:ascii="Arial" w:hAnsi="Arial" w:cs="Arial"/>
          <w:color w:val="000000"/>
          <w:sz w:val="18"/>
          <w:szCs w:val="18"/>
        </w:rPr>
        <w:t>3/8</w:t>
      </w:r>
      <w:r>
        <w:rPr>
          <w:rFonts w:ascii="Arial" w:hAnsi="Arial" w:cs="Arial"/>
          <w:color w:val="000000"/>
          <w:sz w:val="18"/>
          <w:szCs w:val="18"/>
        </w:rPr>
        <w:t>。</w:t>
      </w:r>
    </w:p>
    <w:p w:rsidR="00120BA8" w:rsidRDefault="00FD2F1E">
      <w:pPr>
        <w:pStyle w:val="11"/>
        <w:shd w:val="clear" w:color="auto" w:fill="FAFAFA"/>
        <w:spacing w:before="0" w:beforeAutospacing="0" w:after="0" w:afterAutospacing="0" w:line="270" w:lineRule="atLeast"/>
        <w:rPr>
          <w:rFonts w:ascii="Arial" w:hAnsi="Arial" w:cs="Arial"/>
          <w:color w:val="000000"/>
          <w:sz w:val="18"/>
          <w:szCs w:val="18"/>
        </w:rPr>
      </w:pPr>
      <w:r>
        <w:rPr>
          <w:rStyle w:val="a6"/>
          <w:rFonts w:ascii="Arial" w:hAnsi="Arial" w:cs="Arial"/>
          <w:color w:val="000000"/>
        </w:rPr>
        <w:t>-Xss128k</w:t>
      </w:r>
      <w:r>
        <w:rPr>
          <w:rStyle w:val="a6"/>
          <w:rFonts w:ascii="Arial" w:hAnsi="Arial" w:cs="Arial"/>
          <w:color w:val="000000"/>
        </w:rPr>
        <w:t>：</w:t>
      </w:r>
      <w:r>
        <w:rPr>
          <w:rFonts w:ascii="Arial" w:hAnsi="Arial" w:cs="Arial"/>
          <w:color w:val="000000"/>
          <w:sz w:val="18"/>
          <w:szCs w:val="18"/>
        </w:rPr>
        <w:t>设置每个线程的堆栈大小。</w:t>
      </w:r>
      <w:r>
        <w:rPr>
          <w:rFonts w:ascii="Arial" w:hAnsi="Arial" w:cs="Arial"/>
          <w:color w:val="000000"/>
          <w:sz w:val="18"/>
          <w:szCs w:val="18"/>
        </w:rPr>
        <w:t>JDK5.0</w:t>
      </w:r>
      <w:r>
        <w:rPr>
          <w:rFonts w:ascii="Arial" w:hAnsi="Arial" w:cs="Arial"/>
          <w:color w:val="000000"/>
          <w:sz w:val="18"/>
          <w:szCs w:val="18"/>
        </w:rPr>
        <w:t>以后每个线程堆栈大小为</w:t>
      </w:r>
      <w:r>
        <w:rPr>
          <w:rFonts w:ascii="Arial" w:hAnsi="Arial" w:cs="Arial"/>
          <w:color w:val="000000"/>
          <w:sz w:val="18"/>
          <w:szCs w:val="18"/>
        </w:rPr>
        <w:t>1M</w:t>
      </w:r>
      <w:r>
        <w:rPr>
          <w:rFonts w:ascii="Arial" w:hAnsi="Arial" w:cs="Arial"/>
          <w:color w:val="000000"/>
          <w:sz w:val="18"/>
          <w:szCs w:val="18"/>
        </w:rPr>
        <w:t>，以前每个线程堆栈大小为</w:t>
      </w:r>
      <w:r>
        <w:rPr>
          <w:rFonts w:ascii="Arial" w:hAnsi="Arial" w:cs="Arial"/>
          <w:color w:val="000000"/>
          <w:sz w:val="18"/>
          <w:szCs w:val="18"/>
        </w:rPr>
        <w:t>256K</w:t>
      </w:r>
      <w:r>
        <w:rPr>
          <w:rFonts w:ascii="Arial" w:hAnsi="Arial" w:cs="Arial"/>
          <w:color w:val="000000"/>
          <w:sz w:val="18"/>
          <w:szCs w:val="18"/>
        </w:rPr>
        <w:t>。更具应用的线程所需内存大小进行调整。在相同物理内存下，减小这个值能生成更多的线程。但是操作系统对一个进程内的线程数还是有限制的，不能无限生成，经验值在</w:t>
      </w:r>
      <w:r>
        <w:rPr>
          <w:rFonts w:ascii="Arial" w:hAnsi="Arial" w:cs="Arial"/>
          <w:color w:val="000000"/>
          <w:sz w:val="18"/>
          <w:szCs w:val="18"/>
        </w:rPr>
        <w:t>3000~5000</w:t>
      </w:r>
      <w:r>
        <w:rPr>
          <w:rFonts w:ascii="Arial" w:hAnsi="Arial" w:cs="Arial"/>
          <w:color w:val="000000"/>
          <w:sz w:val="18"/>
          <w:szCs w:val="18"/>
        </w:rPr>
        <w:t>左右。</w:t>
      </w:r>
    </w:p>
    <w:p w:rsidR="00120BA8" w:rsidRDefault="00FD2F1E">
      <w:pPr>
        <w:pStyle w:val="11"/>
        <w:shd w:val="clear" w:color="auto" w:fill="FAFAFA"/>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rsidR="00120BA8" w:rsidRDefault="00FD2F1E">
      <w:pPr>
        <w:pStyle w:val="11"/>
        <w:shd w:val="clear" w:color="auto" w:fill="FAFAFA"/>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java -Xmx3550m -Xms3550m -Xss128k</w:t>
      </w:r>
      <w:r>
        <w:rPr>
          <w:rStyle w:val="apple-converted-space"/>
          <w:rFonts w:ascii="Arial" w:hAnsi="Arial" w:cs="Arial"/>
          <w:color w:val="000000"/>
          <w:sz w:val="18"/>
          <w:szCs w:val="18"/>
        </w:rPr>
        <w:t> </w:t>
      </w:r>
      <w:r>
        <w:rPr>
          <w:rStyle w:val="a6"/>
          <w:rFonts w:ascii="Arial" w:hAnsi="Arial" w:cs="Arial"/>
          <w:color w:val="000000"/>
        </w:rPr>
        <w:t xml:space="preserve">-XX:NewRatio=4 -XX:SurvivorRatio=4 -XX:MaxPermSize=16m </w:t>
      </w:r>
      <w:r>
        <w:rPr>
          <w:rStyle w:val="a6"/>
          <w:rFonts w:ascii="Arial" w:hAnsi="Arial" w:cs="Arial"/>
          <w:color w:val="000000"/>
        </w:rPr>
        <w:t>-XX:MaxTenuringThreshold=0</w:t>
      </w:r>
    </w:p>
    <w:p w:rsidR="00120BA8" w:rsidRDefault="00FD2F1E">
      <w:pPr>
        <w:pStyle w:val="11"/>
        <w:shd w:val="clear" w:color="auto" w:fill="FAFAFA"/>
        <w:spacing w:before="0" w:beforeAutospacing="0" w:after="0" w:afterAutospacing="0" w:line="270" w:lineRule="atLeast"/>
        <w:rPr>
          <w:rFonts w:ascii="Arial" w:hAnsi="Arial" w:cs="Arial"/>
          <w:color w:val="000000"/>
          <w:sz w:val="18"/>
          <w:szCs w:val="18"/>
        </w:rPr>
      </w:pPr>
      <w:r>
        <w:rPr>
          <w:rStyle w:val="a6"/>
          <w:rFonts w:ascii="Arial" w:hAnsi="Arial" w:cs="Arial"/>
          <w:color w:val="000000"/>
        </w:rPr>
        <w:t>-XX:NewRatio=4</w:t>
      </w:r>
      <w:r>
        <w:rPr>
          <w:rFonts w:ascii="Arial" w:hAnsi="Arial" w:cs="Arial"/>
          <w:color w:val="000000"/>
          <w:sz w:val="18"/>
          <w:szCs w:val="18"/>
        </w:rPr>
        <w:t>:</w:t>
      </w:r>
      <w:r>
        <w:rPr>
          <w:rFonts w:ascii="Arial" w:hAnsi="Arial" w:cs="Arial"/>
          <w:color w:val="000000"/>
          <w:sz w:val="18"/>
          <w:szCs w:val="18"/>
        </w:rPr>
        <w:t>设置年轻代（包括</w:t>
      </w:r>
      <w:r>
        <w:rPr>
          <w:rFonts w:ascii="Arial" w:hAnsi="Arial" w:cs="Arial"/>
          <w:color w:val="000000"/>
          <w:sz w:val="18"/>
          <w:szCs w:val="18"/>
        </w:rPr>
        <w:t>Eden</w:t>
      </w:r>
      <w:r>
        <w:rPr>
          <w:rFonts w:ascii="Arial" w:hAnsi="Arial" w:cs="Arial"/>
          <w:color w:val="000000"/>
          <w:sz w:val="18"/>
          <w:szCs w:val="18"/>
        </w:rPr>
        <w:t>和两个</w:t>
      </w:r>
      <w:r>
        <w:rPr>
          <w:rFonts w:ascii="Arial" w:hAnsi="Arial" w:cs="Arial"/>
          <w:color w:val="000000"/>
          <w:sz w:val="18"/>
          <w:szCs w:val="18"/>
        </w:rPr>
        <w:t>Survivor</w:t>
      </w:r>
      <w:r>
        <w:rPr>
          <w:rFonts w:ascii="Arial" w:hAnsi="Arial" w:cs="Arial"/>
          <w:color w:val="000000"/>
          <w:sz w:val="18"/>
          <w:szCs w:val="18"/>
        </w:rPr>
        <w:t>区）与年老代的比值（除去持久代）。设置为</w:t>
      </w:r>
      <w:r>
        <w:rPr>
          <w:rFonts w:ascii="Arial" w:hAnsi="Arial" w:cs="Arial"/>
          <w:color w:val="000000"/>
          <w:sz w:val="18"/>
          <w:szCs w:val="18"/>
        </w:rPr>
        <w:t>4</w:t>
      </w:r>
      <w:r>
        <w:rPr>
          <w:rFonts w:ascii="Arial" w:hAnsi="Arial" w:cs="Arial"/>
          <w:color w:val="000000"/>
          <w:sz w:val="18"/>
          <w:szCs w:val="18"/>
        </w:rPr>
        <w:t>，则年轻代与年老代所占比值为</w:t>
      </w:r>
      <w:r>
        <w:rPr>
          <w:rFonts w:ascii="Arial" w:hAnsi="Arial" w:cs="Arial"/>
          <w:color w:val="000000"/>
          <w:sz w:val="18"/>
          <w:szCs w:val="18"/>
        </w:rPr>
        <w:t>1</w:t>
      </w:r>
      <w:r>
        <w:rPr>
          <w:rFonts w:ascii="Arial" w:hAnsi="Arial" w:cs="Arial"/>
          <w:color w:val="000000"/>
          <w:sz w:val="18"/>
          <w:szCs w:val="18"/>
        </w:rPr>
        <w:t>：</w:t>
      </w:r>
      <w:r>
        <w:rPr>
          <w:rFonts w:ascii="Arial" w:hAnsi="Arial" w:cs="Arial"/>
          <w:color w:val="000000"/>
          <w:sz w:val="18"/>
          <w:szCs w:val="18"/>
        </w:rPr>
        <w:t>4</w:t>
      </w:r>
      <w:r>
        <w:rPr>
          <w:rFonts w:ascii="Arial" w:hAnsi="Arial" w:cs="Arial"/>
          <w:color w:val="000000"/>
          <w:sz w:val="18"/>
          <w:szCs w:val="18"/>
        </w:rPr>
        <w:t>，年轻代占整个堆栈的</w:t>
      </w:r>
      <w:r>
        <w:rPr>
          <w:rFonts w:ascii="Arial" w:hAnsi="Arial" w:cs="Arial"/>
          <w:color w:val="000000"/>
          <w:sz w:val="18"/>
          <w:szCs w:val="18"/>
        </w:rPr>
        <w:t>1/5</w:t>
      </w:r>
    </w:p>
    <w:p w:rsidR="00120BA8" w:rsidRDefault="00FD2F1E">
      <w:pPr>
        <w:pStyle w:val="11"/>
        <w:shd w:val="clear" w:color="auto" w:fill="FAFAFA"/>
        <w:spacing w:before="0" w:beforeAutospacing="0" w:after="0" w:afterAutospacing="0" w:line="270" w:lineRule="atLeast"/>
        <w:rPr>
          <w:rFonts w:ascii="Arial" w:hAnsi="Arial" w:cs="Arial"/>
          <w:color w:val="000000"/>
          <w:sz w:val="18"/>
          <w:szCs w:val="18"/>
        </w:rPr>
      </w:pPr>
      <w:r>
        <w:rPr>
          <w:rStyle w:val="a6"/>
          <w:rFonts w:ascii="Arial" w:hAnsi="Arial" w:cs="Arial"/>
          <w:color w:val="000000"/>
        </w:rPr>
        <w:t>-XX:SurvivorRatio=4</w:t>
      </w:r>
      <w:r>
        <w:rPr>
          <w:rFonts w:ascii="Arial" w:hAnsi="Arial" w:cs="Arial"/>
          <w:color w:val="000000"/>
          <w:sz w:val="18"/>
          <w:szCs w:val="18"/>
        </w:rPr>
        <w:t>：设置年轻代中</w:t>
      </w:r>
      <w:r>
        <w:rPr>
          <w:rFonts w:ascii="Arial" w:hAnsi="Arial" w:cs="Arial"/>
          <w:color w:val="000000"/>
          <w:sz w:val="18"/>
          <w:szCs w:val="18"/>
        </w:rPr>
        <w:t>Eden</w:t>
      </w:r>
      <w:r>
        <w:rPr>
          <w:rFonts w:ascii="Arial" w:hAnsi="Arial" w:cs="Arial"/>
          <w:color w:val="000000"/>
          <w:sz w:val="18"/>
          <w:szCs w:val="18"/>
        </w:rPr>
        <w:t>区与</w:t>
      </w:r>
      <w:r>
        <w:rPr>
          <w:rFonts w:ascii="Arial" w:hAnsi="Arial" w:cs="Arial"/>
          <w:color w:val="000000"/>
          <w:sz w:val="18"/>
          <w:szCs w:val="18"/>
        </w:rPr>
        <w:t>Survivor</w:t>
      </w:r>
      <w:r>
        <w:rPr>
          <w:rFonts w:ascii="Arial" w:hAnsi="Arial" w:cs="Arial"/>
          <w:color w:val="000000"/>
          <w:sz w:val="18"/>
          <w:szCs w:val="18"/>
        </w:rPr>
        <w:t>区的大小比值。设置为</w:t>
      </w:r>
      <w:r>
        <w:rPr>
          <w:rFonts w:ascii="Arial" w:hAnsi="Arial" w:cs="Arial"/>
          <w:color w:val="000000"/>
          <w:sz w:val="18"/>
          <w:szCs w:val="18"/>
        </w:rPr>
        <w:t>4</w:t>
      </w:r>
      <w:r>
        <w:rPr>
          <w:rFonts w:ascii="Arial" w:hAnsi="Arial" w:cs="Arial"/>
          <w:color w:val="000000"/>
          <w:sz w:val="18"/>
          <w:szCs w:val="18"/>
        </w:rPr>
        <w:t>，则两个</w:t>
      </w:r>
      <w:r>
        <w:rPr>
          <w:rFonts w:ascii="Arial" w:hAnsi="Arial" w:cs="Arial"/>
          <w:color w:val="000000"/>
          <w:sz w:val="18"/>
          <w:szCs w:val="18"/>
        </w:rPr>
        <w:t>Survivor</w:t>
      </w:r>
      <w:r>
        <w:rPr>
          <w:rFonts w:ascii="Arial" w:hAnsi="Arial" w:cs="Arial"/>
          <w:color w:val="000000"/>
          <w:sz w:val="18"/>
          <w:szCs w:val="18"/>
        </w:rPr>
        <w:t>区与一个</w:t>
      </w:r>
      <w:r>
        <w:rPr>
          <w:rFonts w:ascii="Arial" w:hAnsi="Arial" w:cs="Arial"/>
          <w:color w:val="000000"/>
          <w:sz w:val="18"/>
          <w:szCs w:val="18"/>
        </w:rPr>
        <w:t>Eden</w:t>
      </w:r>
      <w:r>
        <w:rPr>
          <w:rFonts w:ascii="Arial" w:hAnsi="Arial" w:cs="Arial"/>
          <w:color w:val="000000"/>
          <w:sz w:val="18"/>
          <w:szCs w:val="18"/>
        </w:rPr>
        <w:t>区的比值为</w:t>
      </w:r>
      <w:r>
        <w:rPr>
          <w:rFonts w:ascii="Arial" w:hAnsi="Arial" w:cs="Arial"/>
          <w:color w:val="000000"/>
          <w:sz w:val="18"/>
          <w:szCs w:val="18"/>
        </w:rPr>
        <w:t>2:4</w:t>
      </w:r>
      <w:r>
        <w:rPr>
          <w:rFonts w:ascii="Arial" w:hAnsi="Arial" w:cs="Arial"/>
          <w:color w:val="000000"/>
          <w:sz w:val="18"/>
          <w:szCs w:val="18"/>
        </w:rPr>
        <w:t>，一个</w:t>
      </w:r>
      <w:r>
        <w:rPr>
          <w:rFonts w:ascii="Arial" w:hAnsi="Arial" w:cs="Arial"/>
          <w:color w:val="000000"/>
          <w:sz w:val="18"/>
          <w:szCs w:val="18"/>
        </w:rPr>
        <w:t>Survivor</w:t>
      </w:r>
      <w:r>
        <w:rPr>
          <w:rFonts w:ascii="Arial" w:hAnsi="Arial" w:cs="Arial"/>
          <w:color w:val="000000"/>
          <w:sz w:val="18"/>
          <w:szCs w:val="18"/>
        </w:rPr>
        <w:t>区占整个年轻代的</w:t>
      </w:r>
      <w:r>
        <w:rPr>
          <w:rFonts w:ascii="Arial" w:hAnsi="Arial" w:cs="Arial"/>
          <w:color w:val="000000"/>
          <w:sz w:val="18"/>
          <w:szCs w:val="18"/>
        </w:rPr>
        <w:t>1/6</w:t>
      </w:r>
    </w:p>
    <w:p w:rsidR="00120BA8" w:rsidRDefault="00FD2F1E">
      <w:pPr>
        <w:pStyle w:val="11"/>
        <w:shd w:val="clear" w:color="auto" w:fill="FAFAFA"/>
        <w:spacing w:before="0" w:beforeAutospacing="0" w:after="0" w:afterAutospacing="0" w:line="270" w:lineRule="atLeast"/>
        <w:rPr>
          <w:rFonts w:ascii="Arial" w:hAnsi="Arial" w:cs="Arial"/>
          <w:color w:val="000000"/>
          <w:sz w:val="18"/>
          <w:szCs w:val="18"/>
        </w:rPr>
      </w:pPr>
      <w:r>
        <w:rPr>
          <w:rStyle w:val="a6"/>
          <w:rFonts w:ascii="Arial" w:hAnsi="Arial" w:cs="Arial"/>
          <w:color w:val="000000"/>
        </w:rPr>
        <w:t>-XX:MaxPermSize=16m:</w:t>
      </w:r>
      <w:r>
        <w:rPr>
          <w:rFonts w:ascii="Arial" w:hAnsi="Arial" w:cs="Arial"/>
          <w:color w:val="000000"/>
          <w:sz w:val="18"/>
          <w:szCs w:val="18"/>
        </w:rPr>
        <w:t>设置持久代大小为</w:t>
      </w:r>
      <w:r>
        <w:rPr>
          <w:rFonts w:ascii="Arial" w:hAnsi="Arial" w:cs="Arial"/>
          <w:color w:val="000000"/>
          <w:sz w:val="18"/>
          <w:szCs w:val="18"/>
        </w:rPr>
        <w:t>16m</w:t>
      </w:r>
      <w:r>
        <w:rPr>
          <w:rFonts w:ascii="Arial" w:hAnsi="Arial" w:cs="Arial"/>
          <w:color w:val="000000"/>
          <w:sz w:val="18"/>
          <w:szCs w:val="18"/>
        </w:rPr>
        <w:t>。</w:t>
      </w:r>
    </w:p>
    <w:p w:rsidR="00120BA8" w:rsidRDefault="00FD2F1E">
      <w:pPr>
        <w:pStyle w:val="11"/>
        <w:shd w:val="clear" w:color="auto" w:fill="FAFAFA"/>
        <w:spacing w:before="0" w:beforeAutospacing="0" w:after="0" w:afterAutospacing="0" w:line="270" w:lineRule="atLeast"/>
        <w:rPr>
          <w:rFonts w:ascii="Arial" w:hAnsi="Arial" w:cs="Arial"/>
          <w:color w:val="000000"/>
          <w:sz w:val="18"/>
          <w:szCs w:val="18"/>
        </w:rPr>
      </w:pPr>
      <w:r>
        <w:rPr>
          <w:rStyle w:val="a6"/>
          <w:rFonts w:ascii="Arial" w:hAnsi="Arial" w:cs="Arial"/>
          <w:color w:val="000000"/>
        </w:rPr>
        <w:lastRenderedPageBreak/>
        <w:t>-XX:</w:t>
      </w:r>
      <w:r>
        <w:rPr>
          <w:rStyle w:val="a6"/>
          <w:rFonts w:ascii="Arial" w:hAnsi="Arial" w:cs="Arial"/>
          <w:color w:val="000000"/>
        </w:rPr>
        <w:t>MaxTenuringThreshold=0</w:t>
      </w:r>
      <w:r>
        <w:rPr>
          <w:rStyle w:val="a6"/>
          <w:rFonts w:ascii="Arial" w:hAnsi="Arial" w:cs="Arial"/>
          <w:color w:val="000000"/>
        </w:rPr>
        <w:t>：</w:t>
      </w:r>
      <w:r>
        <w:rPr>
          <w:rFonts w:ascii="Arial" w:hAnsi="Arial" w:cs="Arial"/>
          <w:color w:val="000000"/>
          <w:sz w:val="18"/>
          <w:szCs w:val="18"/>
        </w:rPr>
        <w:t>设置垃圾最大年龄。如果设置为</w:t>
      </w:r>
      <w:r>
        <w:rPr>
          <w:rFonts w:ascii="Arial" w:hAnsi="Arial" w:cs="Arial"/>
          <w:color w:val="000000"/>
          <w:sz w:val="18"/>
          <w:szCs w:val="18"/>
        </w:rPr>
        <w:t>0</w:t>
      </w:r>
      <w:r>
        <w:rPr>
          <w:rFonts w:ascii="Arial" w:hAnsi="Arial" w:cs="Arial"/>
          <w:color w:val="000000"/>
          <w:sz w:val="18"/>
          <w:szCs w:val="18"/>
        </w:rPr>
        <w:t>的话，则年轻代对象不经过</w:t>
      </w:r>
      <w:r>
        <w:rPr>
          <w:rFonts w:ascii="Arial" w:hAnsi="Arial" w:cs="Arial"/>
          <w:color w:val="000000"/>
          <w:sz w:val="18"/>
          <w:szCs w:val="18"/>
        </w:rPr>
        <w:t>Survivor</w:t>
      </w:r>
      <w:r>
        <w:rPr>
          <w:rFonts w:ascii="Arial" w:hAnsi="Arial" w:cs="Arial"/>
          <w:color w:val="000000"/>
          <w:sz w:val="18"/>
          <w:szCs w:val="18"/>
        </w:rPr>
        <w:t>区，直接进入年老代。对于年老代比较多的应用，可以提高效率。如果将此值设置为一个较大值，则年轻代对象会在</w:t>
      </w:r>
      <w:r>
        <w:rPr>
          <w:rFonts w:ascii="Arial" w:hAnsi="Arial" w:cs="Arial"/>
          <w:color w:val="000000"/>
          <w:sz w:val="18"/>
          <w:szCs w:val="18"/>
        </w:rPr>
        <w:t>Survivor</w:t>
      </w:r>
      <w:r>
        <w:rPr>
          <w:rFonts w:ascii="Arial" w:hAnsi="Arial" w:cs="Arial"/>
          <w:color w:val="000000"/>
          <w:sz w:val="18"/>
          <w:szCs w:val="18"/>
        </w:rPr>
        <w:t>区进行多次复制，这样可以增加对象再年轻代的存活时间，增加在年轻代即被回收的概论。</w:t>
      </w:r>
    </w:p>
    <w:p w:rsidR="00120BA8" w:rsidRDefault="00FD2F1E">
      <w:pPr>
        <w:pStyle w:val="11"/>
        <w:shd w:val="clear" w:color="auto" w:fill="FAFAFA"/>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rsidR="00120BA8" w:rsidRDefault="00FD2F1E">
      <w:pPr>
        <w:pStyle w:val="2"/>
        <w:pBdr>
          <w:bottom w:val="single" w:sz="6" w:space="2" w:color="CCCCCC"/>
        </w:pBdr>
        <w:spacing w:before="0" w:after="120" w:line="360" w:lineRule="atLeast"/>
        <w:rPr>
          <w:rFonts w:ascii="Arial" w:hAnsi="Arial" w:cs="Arial"/>
          <w:color w:val="000000"/>
          <w:sz w:val="36"/>
          <w:szCs w:val="36"/>
        </w:rPr>
      </w:pPr>
      <w:r>
        <w:rPr>
          <w:rFonts w:ascii="Arial" w:hAnsi="Arial" w:cs="Arial"/>
          <w:color w:val="000000"/>
        </w:rPr>
        <w:t>回收器选择</w: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JVM</w:t>
      </w:r>
      <w:r>
        <w:rPr>
          <w:rFonts w:ascii="Arial" w:hAnsi="Arial" w:cs="Arial"/>
          <w:color w:val="000000"/>
          <w:sz w:val="18"/>
          <w:szCs w:val="18"/>
        </w:rPr>
        <w:t>给了三种选择：</w:t>
      </w:r>
      <w:r>
        <w:rPr>
          <w:rStyle w:val="a6"/>
          <w:rFonts w:ascii="Arial" w:hAnsi="Arial" w:cs="Arial"/>
          <w:color w:val="000000"/>
        </w:rPr>
        <w:t>串行收集器、并行收集器、并发收集器</w:t>
      </w:r>
      <w:r>
        <w:rPr>
          <w:rFonts w:ascii="Arial" w:hAnsi="Arial" w:cs="Arial"/>
          <w:color w:val="000000"/>
          <w:sz w:val="18"/>
          <w:szCs w:val="18"/>
        </w:rPr>
        <w:t>，但是串行收集器只适用于小数据量的情况，所以这里的选择主要针对并行收集器和并发收集器。默认情况下，</w:t>
      </w:r>
      <w:r>
        <w:rPr>
          <w:rFonts w:ascii="Arial" w:hAnsi="Arial" w:cs="Arial"/>
          <w:color w:val="000000"/>
          <w:sz w:val="18"/>
          <w:szCs w:val="18"/>
        </w:rPr>
        <w:t>JDK5.0</w:t>
      </w:r>
      <w:r>
        <w:rPr>
          <w:rFonts w:ascii="Arial" w:hAnsi="Arial" w:cs="Arial"/>
          <w:color w:val="000000"/>
          <w:sz w:val="18"/>
          <w:szCs w:val="18"/>
        </w:rPr>
        <w:t>以前都是使用串行</w:t>
      </w:r>
      <w:r>
        <w:rPr>
          <w:rFonts w:ascii="Arial" w:hAnsi="Arial" w:cs="Arial"/>
          <w:color w:val="000000"/>
          <w:sz w:val="18"/>
          <w:szCs w:val="18"/>
        </w:rPr>
        <w:t>收集器，如果想使用其他收集器需要在启动时加入相应参数。</w:t>
      </w:r>
      <w:r>
        <w:rPr>
          <w:rFonts w:ascii="Arial" w:hAnsi="Arial" w:cs="Arial"/>
          <w:color w:val="000000"/>
          <w:sz w:val="18"/>
          <w:szCs w:val="18"/>
        </w:rPr>
        <w:t>JDK5.0</w:t>
      </w:r>
      <w:r>
        <w:rPr>
          <w:rFonts w:ascii="Arial" w:hAnsi="Arial" w:cs="Arial"/>
          <w:color w:val="000000"/>
          <w:sz w:val="18"/>
          <w:szCs w:val="18"/>
        </w:rPr>
        <w:t>以后，</w:t>
      </w:r>
      <w:r>
        <w:rPr>
          <w:rFonts w:ascii="Arial" w:hAnsi="Arial" w:cs="Arial"/>
          <w:color w:val="000000"/>
          <w:sz w:val="18"/>
          <w:szCs w:val="18"/>
        </w:rPr>
        <w:t>JVM</w:t>
      </w:r>
      <w:r>
        <w:rPr>
          <w:rFonts w:ascii="Arial" w:hAnsi="Arial" w:cs="Arial"/>
          <w:color w:val="000000"/>
          <w:sz w:val="18"/>
          <w:szCs w:val="18"/>
        </w:rPr>
        <w:t>会根据当前</w:t>
      </w:r>
      <w:hyperlink r:id="rId40" w:history="1">
        <w:r>
          <w:rPr>
            <w:rStyle w:val="a8"/>
            <w:rFonts w:ascii="Arial" w:hAnsi="Arial" w:cs="Arial"/>
            <w:color w:val="006699"/>
            <w:sz w:val="18"/>
            <w:szCs w:val="18"/>
            <w:u w:val="none"/>
          </w:rPr>
          <w:t>系统配置</w:t>
        </w:r>
      </w:hyperlink>
      <w:r>
        <w:rPr>
          <w:rFonts w:ascii="Arial" w:hAnsi="Arial" w:cs="Arial"/>
          <w:color w:val="000000"/>
          <w:sz w:val="18"/>
          <w:szCs w:val="18"/>
        </w:rPr>
        <w:t>进行判断。</w:t>
      </w:r>
    </w:p>
    <w:p w:rsidR="00120BA8" w:rsidRDefault="00FD2F1E">
      <w:pPr>
        <w:pStyle w:val="11"/>
        <w:spacing w:before="0" w:beforeAutospacing="0" w:after="0" w:afterAutospacing="0" w:line="270" w:lineRule="atLeast"/>
        <w:rPr>
          <w:rFonts w:ascii="Arial" w:hAnsi="Arial" w:cs="Arial"/>
          <w:color w:val="000000"/>
          <w:sz w:val="18"/>
          <w:szCs w:val="18"/>
        </w:rPr>
      </w:pPr>
      <w:r>
        <w:rPr>
          <w:rStyle w:val="a6"/>
          <w:rFonts w:ascii="Arial" w:hAnsi="Arial" w:cs="Arial"/>
          <w:color w:val="0000FF"/>
        </w:rPr>
        <w:t>吞吐量优先的并行收集器</w: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如上文所述，并行收集器主要以到达一定的吞吐量为目标，适用于科学技术和后台处理等。</w:t>
      </w:r>
    </w:p>
    <w:p w:rsidR="00120BA8" w:rsidRDefault="00FD2F1E">
      <w:pPr>
        <w:pStyle w:val="11"/>
        <w:spacing w:before="0" w:beforeAutospacing="0" w:after="0" w:afterAutospacing="0" w:line="270" w:lineRule="atLeast"/>
        <w:rPr>
          <w:rFonts w:ascii="Arial" w:hAnsi="Arial" w:cs="Arial"/>
          <w:color w:val="000000"/>
          <w:sz w:val="18"/>
          <w:szCs w:val="18"/>
        </w:rPr>
      </w:pPr>
      <w:r>
        <w:rPr>
          <w:rStyle w:val="a6"/>
          <w:rFonts w:ascii="Arial" w:hAnsi="Arial" w:cs="Arial"/>
          <w:color w:val="000000"/>
        </w:rPr>
        <w:t>典型配置：</w:t>
      </w:r>
    </w:p>
    <w:p w:rsidR="00120BA8" w:rsidRDefault="00FD2F1E">
      <w:pPr>
        <w:pStyle w:val="11"/>
        <w:shd w:val="clear" w:color="auto" w:fill="FAFAFA"/>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java -Xmx3800m -Xms3800m -Xmn2g -Xss128k</w:t>
      </w:r>
      <w:r>
        <w:rPr>
          <w:rStyle w:val="apple-converted-space"/>
          <w:rFonts w:ascii="Arial" w:hAnsi="Arial" w:cs="Arial"/>
          <w:color w:val="000000"/>
          <w:sz w:val="18"/>
          <w:szCs w:val="18"/>
        </w:rPr>
        <w:t> </w:t>
      </w:r>
      <w:r>
        <w:rPr>
          <w:rStyle w:val="a6"/>
          <w:rFonts w:ascii="Arial" w:hAnsi="Arial" w:cs="Arial"/>
          <w:color w:val="000000"/>
        </w:rPr>
        <w:t>-XX:+UseParallelGC -XX:P</w:t>
      </w:r>
      <w:r>
        <w:rPr>
          <w:rStyle w:val="a6"/>
          <w:rFonts w:ascii="Arial" w:hAnsi="Arial" w:cs="Arial"/>
          <w:color w:val="000000"/>
        </w:rPr>
        <w:t>arallelGCThreads=20</w:t>
      </w:r>
    </w:p>
    <w:p w:rsidR="00120BA8" w:rsidRDefault="00FD2F1E">
      <w:pPr>
        <w:pStyle w:val="11"/>
        <w:shd w:val="clear" w:color="auto" w:fill="FAFAFA"/>
        <w:spacing w:before="0" w:beforeAutospacing="0" w:after="0" w:afterAutospacing="0" w:line="270" w:lineRule="atLeast"/>
        <w:rPr>
          <w:rFonts w:ascii="Arial" w:hAnsi="Arial" w:cs="Arial"/>
          <w:color w:val="000000"/>
          <w:sz w:val="18"/>
          <w:szCs w:val="18"/>
        </w:rPr>
      </w:pPr>
      <w:r>
        <w:rPr>
          <w:rStyle w:val="a6"/>
          <w:rFonts w:ascii="Arial" w:hAnsi="Arial" w:cs="Arial"/>
          <w:color w:val="000000"/>
        </w:rPr>
        <w:t>-XX:+UseParallelGC</w:t>
      </w:r>
      <w:r>
        <w:rPr>
          <w:rStyle w:val="a6"/>
          <w:rFonts w:ascii="Arial" w:hAnsi="Arial" w:cs="Arial"/>
          <w:color w:val="000000"/>
        </w:rPr>
        <w:t>：</w:t>
      </w:r>
      <w:r>
        <w:rPr>
          <w:rFonts w:ascii="Arial" w:hAnsi="Arial" w:cs="Arial"/>
          <w:color w:val="000000"/>
          <w:sz w:val="18"/>
          <w:szCs w:val="18"/>
        </w:rPr>
        <w:t>选择垃圾收集器为并行收集器。</w:t>
      </w:r>
      <w:r>
        <w:rPr>
          <w:rStyle w:val="a6"/>
          <w:rFonts w:ascii="Arial" w:hAnsi="Arial" w:cs="Arial"/>
          <w:color w:val="000000"/>
        </w:rPr>
        <w:t>此配置仅对年轻代有效。即上述配置下，年轻代使用并发收集，而年老代仍旧使用串行收集。</w:t>
      </w:r>
    </w:p>
    <w:p w:rsidR="00120BA8" w:rsidRDefault="00FD2F1E">
      <w:pPr>
        <w:pStyle w:val="11"/>
        <w:shd w:val="clear" w:color="auto" w:fill="FAFAFA"/>
        <w:spacing w:before="0" w:beforeAutospacing="0" w:after="0" w:afterAutospacing="0" w:line="270" w:lineRule="atLeast"/>
        <w:rPr>
          <w:rFonts w:ascii="Arial" w:hAnsi="Arial" w:cs="Arial"/>
          <w:color w:val="000000"/>
          <w:sz w:val="18"/>
          <w:szCs w:val="18"/>
        </w:rPr>
      </w:pPr>
      <w:r>
        <w:rPr>
          <w:rStyle w:val="a6"/>
          <w:rFonts w:ascii="Arial" w:hAnsi="Arial" w:cs="Arial"/>
          <w:color w:val="000000"/>
        </w:rPr>
        <w:t>-XX:ParallelGCThreads=20</w:t>
      </w:r>
      <w:r>
        <w:rPr>
          <w:rStyle w:val="a6"/>
          <w:rFonts w:ascii="Arial" w:hAnsi="Arial" w:cs="Arial"/>
          <w:color w:val="000000"/>
        </w:rPr>
        <w:t>：</w:t>
      </w:r>
      <w:r>
        <w:rPr>
          <w:rFonts w:ascii="Arial" w:hAnsi="Arial" w:cs="Arial"/>
          <w:color w:val="000000"/>
          <w:sz w:val="18"/>
          <w:szCs w:val="18"/>
        </w:rPr>
        <w:t>配置并行收集器的线程数，即：同时多少个线程一起进行垃圾回收。此值最好配置与处理器数目相等。</w:t>
      </w:r>
    </w:p>
    <w:p w:rsidR="00120BA8" w:rsidRDefault="00FD2F1E">
      <w:pPr>
        <w:pStyle w:val="11"/>
        <w:shd w:val="clear" w:color="auto" w:fill="FAFAFA"/>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java -Xmx3550m -Xms3550m -Xmn2g -Xss128k -XX:+UseParallelGC -XX:ParallelGCThreads=20</w:t>
      </w:r>
      <w:r>
        <w:rPr>
          <w:rStyle w:val="apple-converted-space"/>
          <w:rFonts w:ascii="Arial" w:hAnsi="Arial" w:cs="Arial"/>
          <w:color w:val="000000"/>
          <w:sz w:val="18"/>
          <w:szCs w:val="18"/>
        </w:rPr>
        <w:t> </w:t>
      </w:r>
      <w:r>
        <w:rPr>
          <w:rStyle w:val="a6"/>
          <w:rFonts w:ascii="Arial" w:hAnsi="Arial" w:cs="Arial"/>
          <w:color w:val="000000"/>
        </w:rPr>
        <w:t>-XX:+</w:t>
      </w:r>
      <w:r>
        <w:rPr>
          <w:rStyle w:val="a6"/>
          <w:rFonts w:ascii="Arial" w:hAnsi="Arial" w:cs="Arial"/>
          <w:color w:val="000000"/>
        </w:rPr>
        <w:t>UseParallelOldGC</w:t>
      </w:r>
    </w:p>
    <w:p w:rsidR="00120BA8" w:rsidRDefault="00FD2F1E">
      <w:pPr>
        <w:pStyle w:val="11"/>
        <w:shd w:val="clear" w:color="auto" w:fill="FAFAFA"/>
        <w:spacing w:before="0" w:beforeAutospacing="0" w:after="0" w:afterAutospacing="0" w:line="270" w:lineRule="atLeast"/>
        <w:rPr>
          <w:rFonts w:ascii="Arial" w:hAnsi="Arial" w:cs="Arial"/>
          <w:color w:val="000000"/>
          <w:sz w:val="18"/>
          <w:szCs w:val="18"/>
        </w:rPr>
      </w:pPr>
      <w:r>
        <w:rPr>
          <w:rStyle w:val="a6"/>
          <w:rFonts w:ascii="Arial" w:hAnsi="Arial" w:cs="Arial"/>
          <w:color w:val="000000"/>
        </w:rPr>
        <w:t>-XX:+UseParallelOldGC</w:t>
      </w:r>
      <w:r>
        <w:rPr>
          <w:rStyle w:val="a6"/>
          <w:rFonts w:ascii="Arial" w:hAnsi="Arial" w:cs="Arial"/>
          <w:color w:val="000000"/>
        </w:rPr>
        <w:t>：</w:t>
      </w:r>
      <w:r>
        <w:rPr>
          <w:rFonts w:ascii="Arial" w:hAnsi="Arial" w:cs="Arial"/>
          <w:color w:val="000000"/>
          <w:sz w:val="18"/>
          <w:szCs w:val="18"/>
        </w:rPr>
        <w:t>配置年老代垃圾收集方式为并行收集。</w:t>
      </w:r>
      <w:r>
        <w:rPr>
          <w:rFonts w:ascii="Arial" w:hAnsi="Arial" w:cs="Arial"/>
          <w:color w:val="000000"/>
          <w:sz w:val="18"/>
          <w:szCs w:val="18"/>
        </w:rPr>
        <w:t>JDK6.0</w:t>
      </w:r>
      <w:r>
        <w:rPr>
          <w:rFonts w:ascii="Arial" w:hAnsi="Arial" w:cs="Arial"/>
          <w:color w:val="000000"/>
          <w:sz w:val="18"/>
          <w:szCs w:val="18"/>
        </w:rPr>
        <w:t>支持对年老代并行收集。</w:t>
      </w:r>
    </w:p>
    <w:p w:rsidR="00120BA8" w:rsidRDefault="00FD2F1E">
      <w:pPr>
        <w:pStyle w:val="11"/>
        <w:shd w:val="clear" w:color="auto" w:fill="FAFAFA"/>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java -Xmx3550m -Xms3550m -Xmn2g -Xss128k -XX:+UseParallelGC </w:t>
      </w:r>
      <w:r>
        <w:rPr>
          <w:rStyle w:val="apple-converted-space"/>
          <w:rFonts w:ascii="Arial" w:hAnsi="Arial" w:cs="Arial"/>
          <w:color w:val="000000"/>
          <w:sz w:val="18"/>
          <w:szCs w:val="18"/>
        </w:rPr>
        <w:t> </w:t>
      </w:r>
      <w:r>
        <w:rPr>
          <w:rStyle w:val="a6"/>
          <w:rFonts w:ascii="Arial" w:hAnsi="Arial" w:cs="Arial"/>
          <w:color w:val="000000"/>
        </w:rPr>
        <w:t>-XX:MaxGCPauseMillis=100</w:t>
      </w:r>
    </w:p>
    <w:p w:rsidR="00120BA8" w:rsidRDefault="00FD2F1E">
      <w:pPr>
        <w:pStyle w:val="11"/>
        <w:shd w:val="clear" w:color="auto" w:fill="FAFAFA"/>
        <w:spacing w:before="0" w:beforeAutospacing="0" w:after="0" w:afterAutospacing="0" w:line="270" w:lineRule="atLeast"/>
        <w:rPr>
          <w:rFonts w:ascii="Arial" w:hAnsi="Arial" w:cs="Arial"/>
          <w:color w:val="000000"/>
          <w:sz w:val="18"/>
          <w:szCs w:val="18"/>
        </w:rPr>
      </w:pPr>
      <w:r>
        <w:rPr>
          <w:rStyle w:val="a6"/>
          <w:rFonts w:ascii="Arial" w:hAnsi="Arial" w:cs="Arial"/>
          <w:color w:val="000000"/>
        </w:rPr>
        <w:t>-XX:MaxGCPauseMillis=100</w:t>
      </w:r>
      <w:r>
        <w:rPr>
          <w:rFonts w:ascii="Arial" w:hAnsi="Arial" w:cs="Arial"/>
          <w:color w:val="000000"/>
          <w:sz w:val="18"/>
          <w:szCs w:val="18"/>
        </w:rPr>
        <w:t>:</w:t>
      </w:r>
      <w:r>
        <w:rPr>
          <w:rFonts w:ascii="Arial" w:hAnsi="Arial" w:cs="Arial"/>
          <w:color w:val="000000"/>
          <w:sz w:val="18"/>
          <w:szCs w:val="18"/>
        </w:rPr>
        <w:t>设置每次年轻代垃圾回收的最长时间，如果无法满足此时间，</w:t>
      </w:r>
      <w:r>
        <w:rPr>
          <w:rFonts w:ascii="Arial" w:hAnsi="Arial" w:cs="Arial"/>
          <w:color w:val="000000"/>
          <w:sz w:val="18"/>
          <w:szCs w:val="18"/>
        </w:rPr>
        <w:t>JVM</w:t>
      </w:r>
      <w:r>
        <w:rPr>
          <w:rFonts w:ascii="Arial" w:hAnsi="Arial" w:cs="Arial"/>
          <w:color w:val="000000"/>
          <w:sz w:val="18"/>
          <w:szCs w:val="18"/>
        </w:rPr>
        <w:t>会自动调整年轻代大小，以满足此值。</w:t>
      </w:r>
    </w:p>
    <w:p w:rsidR="00120BA8" w:rsidRDefault="00FD2F1E">
      <w:pPr>
        <w:pStyle w:val="11"/>
        <w:shd w:val="clear" w:color="auto" w:fill="FAFAFA"/>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xml:space="preserve">n java -Xmx3550m </w:t>
      </w:r>
      <w:r>
        <w:rPr>
          <w:rFonts w:ascii="Arial" w:hAnsi="Arial" w:cs="Arial"/>
          <w:color w:val="000000"/>
          <w:sz w:val="18"/>
          <w:szCs w:val="18"/>
        </w:rPr>
        <w:t>-Xms3550m -Xmn2g -Xss128k -XX:+UseParallelGC  -XX:MaxGCPauseMillis=100</w:t>
      </w:r>
      <w:r>
        <w:rPr>
          <w:rStyle w:val="apple-converted-space"/>
          <w:rFonts w:ascii="Arial" w:hAnsi="Arial" w:cs="Arial"/>
          <w:color w:val="000000"/>
          <w:sz w:val="18"/>
          <w:szCs w:val="18"/>
        </w:rPr>
        <w:t> </w:t>
      </w:r>
      <w:r>
        <w:rPr>
          <w:rStyle w:val="a6"/>
          <w:rFonts w:ascii="Arial" w:hAnsi="Arial" w:cs="Arial"/>
          <w:color w:val="000000"/>
        </w:rPr>
        <w:t>-XX:+UseAdaptiveSizePolicy</w:t>
      </w:r>
    </w:p>
    <w:p w:rsidR="00120BA8" w:rsidRDefault="00FD2F1E">
      <w:pPr>
        <w:pStyle w:val="11"/>
        <w:shd w:val="clear" w:color="auto" w:fill="FAFAFA"/>
        <w:spacing w:before="0" w:beforeAutospacing="0" w:after="0" w:afterAutospacing="0" w:line="270" w:lineRule="atLeast"/>
        <w:rPr>
          <w:rFonts w:ascii="Arial" w:hAnsi="Arial" w:cs="Arial"/>
          <w:color w:val="000000"/>
          <w:sz w:val="18"/>
          <w:szCs w:val="18"/>
        </w:rPr>
      </w:pPr>
      <w:r>
        <w:rPr>
          <w:rStyle w:val="a6"/>
          <w:rFonts w:ascii="Arial" w:hAnsi="Arial" w:cs="Arial"/>
          <w:color w:val="000000"/>
        </w:rPr>
        <w:t>-XX:+UseAdaptiveSizePolicy</w:t>
      </w:r>
      <w:r>
        <w:rPr>
          <w:rFonts w:ascii="Arial" w:hAnsi="Arial" w:cs="Arial"/>
          <w:color w:val="000000"/>
          <w:sz w:val="18"/>
          <w:szCs w:val="18"/>
        </w:rPr>
        <w:t>：设置此选项后，并行收集器会自动选择年轻代区大小和相应的</w:t>
      </w:r>
      <w:r>
        <w:rPr>
          <w:rFonts w:ascii="Arial" w:hAnsi="Arial" w:cs="Arial"/>
          <w:color w:val="000000"/>
          <w:sz w:val="18"/>
          <w:szCs w:val="18"/>
        </w:rPr>
        <w:t>Survivor</w:t>
      </w:r>
      <w:r>
        <w:rPr>
          <w:rFonts w:ascii="Arial" w:hAnsi="Arial" w:cs="Arial"/>
          <w:color w:val="000000"/>
          <w:sz w:val="18"/>
          <w:szCs w:val="18"/>
        </w:rPr>
        <w:t>区比例，以达到目标系统规定的最低相应时间或者收集频率等，此值建议使用并行收集器时，一直打开。</w:t>
      </w:r>
    </w:p>
    <w:p w:rsidR="00120BA8" w:rsidRDefault="00FD2F1E">
      <w:pPr>
        <w:pStyle w:val="11"/>
        <w:shd w:val="clear" w:color="auto" w:fill="FAFAFA"/>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rsidR="00120BA8" w:rsidRDefault="00FD2F1E">
      <w:pPr>
        <w:pStyle w:val="11"/>
        <w:spacing w:before="0" w:beforeAutospacing="0" w:after="0" w:afterAutospacing="0" w:line="270" w:lineRule="atLeast"/>
        <w:rPr>
          <w:rFonts w:ascii="Arial" w:hAnsi="Arial" w:cs="Arial"/>
          <w:color w:val="000000"/>
          <w:sz w:val="18"/>
          <w:szCs w:val="18"/>
        </w:rPr>
      </w:pPr>
      <w:r>
        <w:rPr>
          <w:rStyle w:val="a6"/>
          <w:rFonts w:ascii="Arial" w:hAnsi="Arial" w:cs="Arial"/>
          <w:color w:val="0000FF"/>
        </w:rPr>
        <w:t>响应时间优先的并发收集器</w: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如上文所述，并发收集器主要是保证系统的响应时间，减少垃圾收集时的停顿时间。适用于应用服务器、电信领域等。</w:t>
      </w:r>
    </w:p>
    <w:p w:rsidR="00120BA8" w:rsidRDefault="00FD2F1E">
      <w:pPr>
        <w:pStyle w:val="11"/>
        <w:spacing w:before="0" w:beforeAutospacing="0" w:after="0" w:afterAutospacing="0" w:line="270" w:lineRule="atLeast"/>
        <w:rPr>
          <w:rFonts w:ascii="Arial" w:hAnsi="Arial" w:cs="Arial"/>
          <w:color w:val="000000"/>
          <w:sz w:val="18"/>
          <w:szCs w:val="18"/>
        </w:rPr>
      </w:pPr>
      <w:r>
        <w:rPr>
          <w:rStyle w:val="a6"/>
          <w:rFonts w:ascii="Arial" w:hAnsi="Arial" w:cs="Arial"/>
          <w:color w:val="000000"/>
        </w:rPr>
        <w:t>典型配置：</w:t>
      </w:r>
    </w:p>
    <w:p w:rsidR="00120BA8" w:rsidRDefault="00FD2F1E">
      <w:pPr>
        <w:pStyle w:val="11"/>
        <w:shd w:val="clear" w:color="auto" w:fill="FAFAFA"/>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java -Xmx3550m -Xms3550m -Xmn2g -Xss128k -XX:ParallelGCThreads=20</w:t>
      </w:r>
      <w:r>
        <w:rPr>
          <w:rStyle w:val="apple-converted-space"/>
          <w:rFonts w:ascii="Arial" w:hAnsi="Arial" w:cs="Arial"/>
          <w:color w:val="000000"/>
          <w:sz w:val="18"/>
          <w:szCs w:val="18"/>
        </w:rPr>
        <w:t> </w:t>
      </w:r>
      <w:r>
        <w:rPr>
          <w:rStyle w:val="a6"/>
          <w:rFonts w:ascii="Arial" w:hAnsi="Arial" w:cs="Arial"/>
          <w:color w:val="000000"/>
        </w:rPr>
        <w:t>-XX:+UseConcMarkSweepGC -XX:+UseParNewGC</w:t>
      </w:r>
    </w:p>
    <w:p w:rsidR="00120BA8" w:rsidRDefault="00FD2F1E">
      <w:pPr>
        <w:pStyle w:val="11"/>
        <w:shd w:val="clear" w:color="auto" w:fill="FAFAFA"/>
        <w:spacing w:before="0" w:beforeAutospacing="0" w:after="0" w:afterAutospacing="0" w:line="270" w:lineRule="atLeast"/>
        <w:rPr>
          <w:rFonts w:ascii="Arial" w:hAnsi="Arial" w:cs="Arial"/>
          <w:color w:val="000000"/>
          <w:sz w:val="18"/>
          <w:szCs w:val="18"/>
        </w:rPr>
      </w:pPr>
      <w:r>
        <w:rPr>
          <w:rStyle w:val="a6"/>
          <w:rFonts w:ascii="Arial" w:hAnsi="Arial" w:cs="Arial"/>
          <w:color w:val="000000"/>
        </w:rPr>
        <w:t>-XX:+UseConcMarkSweepGC</w:t>
      </w:r>
      <w:r>
        <w:rPr>
          <w:rStyle w:val="a6"/>
          <w:rFonts w:ascii="Arial" w:hAnsi="Arial" w:cs="Arial"/>
          <w:color w:val="000000"/>
        </w:rPr>
        <w:t>：</w:t>
      </w:r>
      <w:r>
        <w:rPr>
          <w:rFonts w:ascii="Arial" w:hAnsi="Arial" w:cs="Arial"/>
          <w:color w:val="000000"/>
          <w:sz w:val="18"/>
          <w:szCs w:val="18"/>
        </w:rPr>
        <w:t>设置年老代为并发收集。测试中配置这个以后，</w:t>
      </w:r>
      <w:r>
        <w:rPr>
          <w:rFonts w:ascii="Arial" w:hAnsi="Arial" w:cs="Arial"/>
          <w:color w:val="000000"/>
          <w:sz w:val="18"/>
          <w:szCs w:val="18"/>
        </w:rPr>
        <w:t>-XX:NewRatio=4</w:t>
      </w:r>
      <w:r>
        <w:rPr>
          <w:rFonts w:ascii="Arial" w:hAnsi="Arial" w:cs="Arial"/>
          <w:color w:val="000000"/>
          <w:sz w:val="18"/>
          <w:szCs w:val="18"/>
        </w:rPr>
        <w:t>的配置失效了，原因不明。所以，此时年轻代大小最好用</w:t>
      </w:r>
      <w:r>
        <w:rPr>
          <w:rFonts w:ascii="Arial" w:hAnsi="Arial" w:cs="Arial"/>
          <w:color w:val="000000"/>
          <w:sz w:val="18"/>
          <w:szCs w:val="18"/>
        </w:rPr>
        <w:t>-Xmn</w:t>
      </w:r>
      <w:r>
        <w:rPr>
          <w:rFonts w:ascii="Arial" w:hAnsi="Arial" w:cs="Arial"/>
          <w:color w:val="000000"/>
          <w:sz w:val="18"/>
          <w:szCs w:val="18"/>
        </w:rPr>
        <w:t>设置</w:t>
      </w:r>
      <w:r>
        <w:rPr>
          <w:rFonts w:ascii="Arial" w:hAnsi="Arial" w:cs="Arial"/>
          <w:color w:val="000000"/>
          <w:sz w:val="18"/>
          <w:szCs w:val="18"/>
        </w:rPr>
        <w:t>。</w:t>
      </w:r>
    </w:p>
    <w:p w:rsidR="00120BA8" w:rsidRDefault="00FD2F1E">
      <w:pPr>
        <w:pStyle w:val="11"/>
        <w:shd w:val="clear" w:color="auto" w:fill="FAFAFA"/>
        <w:spacing w:before="0" w:beforeAutospacing="0" w:after="0" w:afterAutospacing="0" w:line="270" w:lineRule="atLeast"/>
        <w:rPr>
          <w:rFonts w:ascii="Arial" w:hAnsi="Arial" w:cs="Arial"/>
          <w:color w:val="000000"/>
          <w:sz w:val="18"/>
          <w:szCs w:val="18"/>
        </w:rPr>
      </w:pPr>
      <w:r>
        <w:rPr>
          <w:rStyle w:val="a6"/>
          <w:rFonts w:ascii="Arial" w:hAnsi="Arial" w:cs="Arial"/>
          <w:color w:val="000000"/>
        </w:rPr>
        <w:t>-XX:+UseParNewGC:</w:t>
      </w:r>
      <w:r>
        <w:rPr>
          <w:rStyle w:val="apple-converted-space"/>
          <w:rFonts w:ascii="Arial" w:hAnsi="Arial" w:cs="Arial"/>
          <w:color w:val="000000"/>
          <w:sz w:val="18"/>
          <w:szCs w:val="18"/>
        </w:rPr>
        <w:t> </w:t>
      </w:r>
      <w:r>
        <w:rPr>
          <w:rFonts w:ascii="Arial" w:hAnsi="Arial" w:cs="Arial"/>
          <w:color w:val="000000"/>
          <w:sz w:val="18"/>
          <w:szCs w:val="18"/>
        </w:rPr>
        <w:t>设置年轻代为并行收集。可与</w:t>
      </w:r>
      <w:r>
        <w:rPr>
          <w:rFonts w:ascii="Arial" w:hAnsi="Arial" w:cs="Arial"/>
          <w:color w:val="000000"/>
          <w:sz w:val="18"/>
          <w:szCs w:val="18"/>
        </w:rPr>
        <w:t>CMS</w:t>
      </w:r>
      <w:r>
        <w:rPr>
          <w:rFonts w:ascii="Arial" w:hAnsi="Arial" w:cs="Arial"/>
          <w:color w:val="000000"/>
          <w:sz w:val="18"/>
          <w:szCs w:val="18"/>
        </w:rPr>
        <w:t>收集同时使用。</w:t>
      </w:r>
      <w:r>
        <w:rPr>
          <w:rFonts w:ascii="Arial" w:hAnsi="Arial" w:cs="Arial"/>
          <w:color w:val="000000"/>
          <w:sz w:val="18"/>
          <w:szCs w:val="18"/>
        </w:rPr>
        <w:t>JDK5.0</w:t>
      </w:r>
      <w:r>
        <w:rPr>
          <w:rFonts w:ascii="Arial" w:hAnsi="Arial" w:cs="Arial"/>
          <w:color w:val="000000"/>
          <w:sz w:val="18"/>
          <w:szCs w:val="18"/>
        </w:rPr>
        <w:t>以上，</w:t>
      </w:r>
      <w:r>
        <w:rPr>
          <w:rFonts w:ascii="Arial" w:hAnsi="Arial" w:cs="Arial"/>
          <w:color w:val="000000"/>
          <w:sz w:val="18"/>
          <w:szCs w:val="18"/>
        </w:rPr>
        <w:t>JVM</w:t>
      </w:r>
      <w:r>
        <w:rPr>
          <w:rFonts w:ascii="Arial" w:hAnsi="Arial" w:cs="Arial"/>
          <w:color w:val="000000"/>
          <w:sz w:val="18"/>
          <w:szCs w:val="18"/>
        </w:rPr>
        <w:t>会根据系统配置自行设置，所以无需再设置此值。</w:t>
      </w:r>
    </w:p>
    <w:p w:rsidR="00120BA8" w:rsidRDefault="00FD2F1E">
      <w:pPr>
        <w:pStyle w:val="11"/>
        <w:shd w:val="clear" w:color="auto" w:fill="FAFAFA"/>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lastRenderedPageBreak/>
        <w:t>java -Xmx3550m -Xms3550m -Xmn2g -Xss128k -XX:+UseConcMarkSweepGC</w:t>
      </w:r>
      <w:r>
        <w:rPr>
          <w:rStyle w:val="apple-converted-space"/>
          <w:rFonts w:ascii="Arial" w:hAnsi="Arial" w:cs="Arial"/>
          <w:color w:val="000000"/>
          <w:sz w:val="18"/>
          <w:szCs w:val="18"/>
        </w:rPr>
        <w:t> </w:t>
      </w:r>
      <w:r>
        <w:rPr>
          <w:rStyle w:val="a6"/>
          <w:rFonts w:ascii="Arial" w:hAnsi="Arial" w:cs="Arial"/>
          <w:color w:val="000000"/>
        </w:rPr>
        <w:t>-XX:CMSFullGCsBeforeCompaction=5 -XX:+UseCMSCompactAtFullCollection</w:t>
      </w:r>
    </w:p>
    <w:p w:rsidR="00120BA8" w:rsidRDefault="00FD2F1E">
      <w:pPr>
        <w:pStyle w:val="11"/>
        <w:shd w:val="clear" w:color="auto" w:fill="FAFAFA"/>
        <w:spacing w:before="0" w:beforeAutospacing="0" w:after="0" w:afterAutospacing="0" w:line="270" w:lineRule="atLeast"/>
        <w:rPr>
          <w:rFonts w:ascii="Arial" w:hAnsi="Arial" w:cs="Arial"/>
          <w:color w:val="000000"/>
          <w:sz w:val="18"/>
          <w:szCs w:val="18"/>
        </w:rPr>
      </w:pPr>
      <w:r>
        <w:rPr>
          <w:rStyle w:val="a6"/>
          <w:rFonts w:ascii="Arial" w:hAnsi="Arial" w:cs="Arial"/>
          <w:color w:val="000000"/>
        </w:rPr>
        <w:t>-XX:CMSFullGCsBeforeCompaction</w:t>
      </w:r>
      <w:r>
        <w:rPr>
          <w:rStyle w:val="a6"/>
          <w:rFonts w:ascii="Arial" w:hAnsi="Arial" w:cs="Arial"/>
          <w:color w:val="000000"/>
        </w:rPr>
        <w:t>：</w:t>
      </w:r>
      <w:r>
        <w:rPr>
          <w:rFonts w:ascii="Arial" w:hAnsi="Arial" w:cs="Arial"/>
          <w:color w:val="000000"/>
          <w:sz w:val="18"/>
          <w:szCs w:val="18"/>
        </w:rPr>
        <w:t>由于并发收集器不对内存空间进</w:t>
      </w:r>
      <w:r>
        <w:rPr>
          <w:rFonts w:ascii="Arial" w:hAnsi="Arial" w:cs="Arial"/>
          <w:color w:val="000000"/>
          <w:sz w:val="18"/>
          <w:szCs w:val="18"/>
        </w:rPr>
        <w:t>行压缩、整理，所以运行一段时间以后会产生</w:t>
      </w:r>
      <w:r>
        <w:rPr>
          <w:rFonts w:ascii="Arial" w:hAnsi="Arial" w:cs="Arial"/>
          <w:color w:val="000000"/>
          <w:sz w:val="18"/>
          <w:szCs w:val="18"/>
        </w:rPr>
        <w:t>“</w:t>
      </w:r>
      <w:r>
        <w:rPr>
          <w:rFonts w:ascii="Arial" w:hAnsi="Arial" w:cs="Arial"/>
          <w:color w:val="000000"/>
          <w:sz w:val="18"/>
          <w:szCs w:val="18"/>
        </w:rPr>
        <w:t>碎片</w:t>
      </w:r>
      <w:r>
        <w:rPr>
          <w:rFonts w:ascii="Arial" w:hAnsi="Arial" w:cs="Arial"/>
          <w:color w:val="000000"/>
          <w:sz w:val="18"/>
          <w:szCs w:val="18"/>
        </w:rPr>
        <w:t>”</w:t>
      </w:r>
      <w:r>
        <w:rPr>
          <w:rFonts w:ascii="Arial" w:hAnsi="Arial" w:cs="Arial"/>
          <w:color w:val="000000"/>
          <w:sz w:val="18"/>
          <w:szCs w:val="18"/>
        </w:rPr>
        <w:t>，使得运行效率降低。此值设置运行多少次</w:t>
      </w:r>
      <w:r>
        <w:rPr>
          <w:rFonts w:ascii="Arial" w:hAnsi="Arial" w:cs="Arial"/>
          <w:color w:val="000000"/>
          <w:sz w:val="18"/>
          <w:szCs w:val="18"/>
        </w:rPr>
        <w:t>GC</w:t>
      </w:r>
      <w:r>
        <w:rPr>
          <w:rFonts w:ascii="Arial" w:hAnsi="Arial" w:cs="Arial"/>
          <w:color w:val="000000"/>
          <w:sz w:val="18"/>
          <w:szCs w:val="18"/>
        </w:rPr>
        <w:t>以后对内存空间进行压缩、整理。</w:t>
      </w:r>
    </w:p>
    <w:p w:rsidR="00120BA8" w:rsidRDefault="00FD2F1E">
      <w:pPr>
        <w:pStyle w:val="11"/>
        <w:shd w:val="clear" w:color="auto" w:fill="FAFAFA"/>
        <w:spacing w:before="0" w:beforeAutospacing="0" w:after="0" w:afterAutospacing="0" w:line="270" w:lineRule="atLeast"/>
        <w:rPr>
          <w:rFonts w:ascii="Arial" w:hAnsi="Arial" w:cs="Arial"/>
          <w:color w:val="000000"/>
          <w:sz w:val="18"/>
          <w:szCs w:val="18"/>
        </w:rPr>
      </w:pPr>
      <w:r>
        <w:rPr>
          <w:rStyle w:val="a6"/>
          <w:rFonts w:ascii="Arial" w:hAnsi="Arial" w:cs="Arial"/>
          <w:color w:val="000000"/>
        </w:rPr>
        <w:t>-XX:+UseCMSCompactAtFullCollection</w:t>
      </w:r>
      <w:r>
        <w:rPr>
          <w:rStyle w:val="a6"/>
          <w:rFonts w:ascii="Arial" w:hAnsi="Arial" w:cs="Arial"/>
          <w:color w:val="000000"/>
        </w:rPr>
        <w:t>：</w:t>
      </w:r>
      <w:r>
        <w:rPr>
          <w:rFonts w:ascii="Arial" w:hAnsi="Arial" w:cs="Arial"/>
          <w:color w:val="000000"/>
          <w:sz w:val="18"/>
          <w:szCs w:val="18"/>
        </w:rPr>
        <w:t>打开对年老代的压缩。可能会影响性能，但是可以消除碎片</w:t>
      </w:r>
    </w:p>
    <w:p w:rsidR="00120BA8" w:rsidRDefault="00FD2F1E">
      <w:pPr>
        <w:pStyle w:val="11"/>
        <w:shd w:val="clear" w:color="auto" w:fill="FAFAFA"/>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rsidR="00120BA8" w:rsidRDefault="00FD2F1E">
      <w:pPr>
        <w:pStyle w:val="2"/>
        <w:pBdr>
          <w:bottom w:val="single" w:sz="6" w:space="2" w:color="CCCCCC"/>
        </w:pBdr>
        <w:spacing w:before="0" w:after="120" w:line="360" w:lineRule="atLeast"/>
        <w:rPr>
          <w:rFonts w:ascii="Arial" w:hAnsi="Arial" w:cs="Arial"/>
          <w:color w:val="000000"/>
          <w:sz w:val="36"/>
          <w:szCs w:val="36"/>
        </w:rPr>
      </w:pPr>
      <w:r>
        <w:rPr>
          <w:rFonts w:ascii="Arial" w:hAnsi="Arial" w:cs="Arial"/>
          <w:color w:val="000000"/>
        </w:rPr>
        <w:t>辅助信息</w: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JVM</w:t>
      </w:r>
      <w:r>
        <w:rPr>
          <w:rFonts w:ascii="Arial" w:hAnsi="Arial" w:cs="Arial"/>
          <w:color w:val="000000"/>
          <w:sz w:val="18"/>
          <w:szCs w:val="18"/>
        </w:rPr>
        <w:t>提供了大量命令行参数，打印信息，供调试使用。主要有以下一些：</w:t>
      </w:r>
    </w:p>
    <w:p w:rsidR="00120BA8" w:rsidRDefault="00FD2F1E">
      <w:pPr>
        <w:pStyle w:val="11"/>
        <w:spacing w:before="0" w:beforeAutospacing="0" w:after="0" w:afterAutospacing="0" w:line="270" w:lineRule="atLeast"/>
        <w:rPr>
          <w:rFonts w:ascii="Arial" w:hAnsi="Arial" w:cs="Arial"/>
          <w:color w:val="000000"/>
          <w:sz w:val="18"/>
          <w:szCs w:val="18"/>
        </w:rPr>
      </w:pPr>
      <w:r>
        <w:rPr>
          <w:rStyle w:val="a6"/>
          <w:rFonts w:ascii="Arial" w:hAnsi="Arial" w:cs="Arial"/>
          <w:color w:val="0000FF"/>
        </w:rPr>
        <w:t>-XX:+PrintGC</w:t>
      </w:r>
      <w:r>
        <w:rPr>
          <w:rStyle w:val="a6"/>
          <w:rFonts w:ascii="Arial" w:hAnsi="Arial" w:cs="Arial"/>
          <w:color w:val="0000FF"/>
        </w:rPr>
        <w:t>：</w:t>
      </w:r>
      <w:r>
        <w:rPr>
          <w:rFonts w:ascii="Arial" w:hAnsi="Arial" w:cs="Arial"/>
          <w:color w:val="000000"/>
          <w:sz w:val="18"/>
          <w:szCs w:val="18"/>
        </w:rPr>
        <w:t>输出形式：</w:t>
      </w:r>
      <w:r>
        <w:rPr>
          <w:rFonts w:ascii="Arial" w:hAnsi="Arial" w:cs="Arial"/>
          <w:color w:val="000000"/>
          <w:sz w:val="18"/>
          <w:szCs w:val="18"/>
        </w:rPr>
        <w:t>[GC 118250K-&gt;113543K(130112K), 0.0094143 secs] [Full GC 121376K-&gt;10414K(13</w:t>
      </w:r>
      <w:r>
        <w:rPr>
          <w:rFonts w:ascii="Arial" w:hAnsi="Arial" w:cs="Arial"/>
          <w:color w:val="000000"/>
          <w:sz w:val="18"/>
          <w:szCs w:val="18"/>
        </w:rPr>
        <w:t>0112K), 0.0650971 secs]</w:t>
      </w:r>
    </w:p>
    <w:p w:rsidR="00120BA8" w:rsidRDefault="00FD2F1E">
      <w:pPr>
        <w:pStyle w:val="11"/>
        <w:spacing w:before="0" w:beforeAutospacing="0" w:after="0" w:afterAutospacing="0" w:line="270" w:lineRule="atLeast"/>
        <w:rPr>
          <w:rFonts w:ascii="Arial" w:hAnsi="Arial" w:cs="Arial"/>
          <w:color w:val="000000"/>
          <w:sz w:val="18"/>
          <w:szCs w:val="18"/>
        </w:rPr>
      </w:pPr>
      <w:r>
        <w:rPr>
          <w:rStyle w:val="a6"/>
          <w:rFonts w:ascii="Arial" w:hAnsi="Arial" w:cs="Arial"/>
          <w:color w:val="0000FF"/>
        </w:rPr>
        <w:t>-XX:+PrintGCDetails</w:t>
      </w:r>
      <w:r>
        <w:rPr>
          <w:rStyle w:val="a6"/>
          <w:rFonts w:ascii="Arial" w:hAnsi="Arial" w:cs="Arial"/>
          <w:color w:val="0000FF"/>
        </w:rPr>
        <w:t>：</w:t>
      </w:r>
      <w:r>
        <w:rPr>
          <w:rFonts w:ascii="Arial" w:hAnsi="Arial" w:cs="Arial"/>
          <w:color w:val="000000"/>
          <w:sz w:val="18"/>
          <w:szCs w:val="18"/>
        </w:rPr>
        <w:t>输出形式：</w:t>
      </w:r>
      <w:r>
        <w:rPr>
          <w:rFonts w:ascii="Arial" w:hAnsi="Arial" w:cs="Arial"/>
          <w:color w:val="000000"/>
          <w:sz w:val="18"/>
          <w:szCs w:val="18"/>
        </w:rPr>
        <w:t>[GC [DefNew: 8614K-&gt;781K(9088K), 0.0123035 secs] 118250K-&gt;113543K(130112K), 0.0124633 secs] [GC [DefNew: 8614K-&gt;8614K(9088K), 0.0000665 secs][Tenured: 112761K-&gt;10414K(121024K), 0.0433488 secs] 121376K-&gt;10414</w:t>
      </w:r>
      <w:r>
        <w:rPr>
          <w:rFonts w:ascii="Arial" w:hAnsi="Arial" w:cs="Arial"/>
          <w:color w:val="000000"/>
          <w:sz w:val="18"/>
          <w:szCs w:val="18"/>
        </w:rPr>
        <w:t>K(130112K), 0.0436268 secs]</w:t>
      </w:r>
    </w:p>
    <w:p w:rsidR="00120BA8" w:rsidRDefault="00FD2F1E">
      <w:pPr>
        <w:pStyle w:val="11"/>
        <w:spacing w:before="0" w:beforeAutospacing="0" w:after="0" w:afterAutospacing="0" w:line="270" w:lineRule="atLeast"/>
        <w:rPr>
          <w:rFonts w:ascii="Arial" w:hAnsi="Arial" w:cs="Arial"/>
          <w:color w:val="000000"/>
          <w:sz w:val="18"/>
          <w:szCs w:val="18"/>
        </w:rPr>
      </w:pPr>
      <w:r>
        <w:rPr>
          <w:rStyle w:val="a6"/>
          <w:rFonts w:ascii="Arial" w:hAnsi="Arial" w:cs="Arial"/>
          <w:color w:val="0000FF"/>
        </w:rPr>
        <w:t>-XX:+PrintGCTimeStamps</w:t>
      </w:r>
      <w:r>
        <w:rPr>
          <w:rStyle w:val="apple-converted-space"/>
          <w:rFonts w:ascii="Arial" w:hAnsi="Arial" w:cs="Arial"/>
          <w:b/>
          <w:bCs/>
          <w:color w:val="0000FF"/>
          <w:sz w:val="18"/>
          <w:szCs w:val="18"/>
        </w:rPr>
        <w:t> </w:t>
      </w:r>
      <w:r>
        <w:rPr>
          <w:rFonts w:ascii="Arial" w:hAnsi="Arial" w:cs="Arial"/>
          <w:color w:val="0000FF"/>
          <w:sz w:val="18"/>
          <w:szCs w:val="18"/>
        </w:rPr>
        <w:t>-XX:+PrintGC</w:t>
      </w:r>
      <w:r>
        <w:rPr>
          <w:rFonts w:ascii="Arial" w:hAnsi="Arial" w:cs="Arial"/>
          <w:color w:val="0000FF"/>
          <w:sz w:val="18"/>
          <w:szCs w:val="18"/>
        </w:rPr>
        <w:t>：</w:t>
      </w:r>
      <w:r>
        <w:rPr>
          <w:rFonts w:ascii="Arial" w:hAnsi="Arial" w:cs="Arial"/>
          <w:color w:val="000000"/>
          <w:sz w:val="18"/>
          <w:szCs w:val="18"/>
        </w:rPr>
        <w:t>PrintGCTimeStamps</w:t>
      </w:r>
      <w:r>
        <w:rPr>
          <w:rFonts w:ascii="Arial" w:hAnsi="Arial" w:cs="Arial"/>
          <w:color w:val="000000"/>
          <w:sz w:val="18"/>
          <w:szCs w:val="18"/>
        </w:rPr>
        <w:t>可与上面两个混合使用</w:t>
      </w:r>
      <w:r>
        <w:rPr>
          <w:rStyle w:val="apple-converted-space"/>
          <w:rFonts w:ascii="Arial" w:hAnsi="Arial" w:cs="Arial"/>
          <w:color w:val="000000"/>
          <w:sz w:val="18"/>
          <w:szCs w:val="18"/>
        </w:rPr>
        <w:t> </w:t>
      </w:r>
      <w:r>
        <w:rPr>
          <w:rFonts w:ascii="Arial" w:hAnsi="Arial" w:cs="Arial"/>
          <w:color w:val="000000"/>
          <w:sz w:val="18"/>
          <w:szCs w:val="18"/>
        </w:rPr>
        <w:br/>
      </w:r>
      <w:r>
        <w:rPr>
          <w:rFonts w:ascii="Arial" w:hAnsi="Arial" w:cs="Arial"/>
          <w:color w:val="000000"/>
          <w:sz w:val="18"/>
          <w:szCs w:val="18"/>
        </w:rPr>
        <w:t>输出形式：</w:t>
      </w:r>
      <w:r>
        <w:rPr>
          <w:rFonts w:ascii="Arial" w:hAnsi="Arial" w:cs="Arial"/>
          <w:color w:val="000000"/>
          <w:sz w:val="18"/>
          <w:szCs w:val="18"/>
        </w:rPr>
        <w:t>11.851: [GC 98328K-&gt;93620K(130112K), 0.0082960 secs]</w:t>
      </w:r>
    </w:p>
    <w:p w:rsidR="00120BA8" w:rsidRDefault="00FD2F1E">
      <w:pPr>
        <w:pStyle w:val="11"/>
        <w:spacing w:before="0" w:beforeAutospacing="0" w:after="0" w:afterAutospacing="0" w:line="270" w:lineRule="atLeast"/>
        <w:rPr>
          <w:rFonts w:ascii="Arial" w:hAnsi="Arial" w:cs="Arial"/>
          <w:color w:val="000000"/>
          <w:sz w:val="18"/>
          <w:szCs w:val="18"/>
        </w:rPr>
      </w:pPr>
      <w:r>
        <w:rPr>
          <w:rStyle w:val="a6"/>
          <w:rFonts w:ascii="Arial" w:hAnsi="Arial" w:cs="Arial"/>
          <w:color w:val="0000FF"/>
        </w:rPr>
        <w:t>-XX:+PrintGCApplicationConcurrentTime</w:t>
      </w:r>
      <w:r>
        <w:rPr>
          <w:rStyle w:val="a6"/>
          <w:rFonts w:ascii="Arial" w:hAnsi="Arial" w:cs="Arial"/>
          <w:color w:val="0000FF"/>
        </w:rPr>
        <w:t>：</w:t>
      </w:r>
      <w:r>
        <w:rPr>
          <w:rFonts w:ascii="Arial" w:hAnsi="Arial" w:cs="Arial"/>
          <w:color w:val="000000"/>
          <w:sz w:val="18"/>
          <w:szCs w:val="18"/>
        </w:rPr>
        <w:t>打印每次垃圾回收前，程序未中断的执行时间。可与上面混合使用。输出形式：</w:t>
      </w:r>
      <w:r>
        <w:rPr>
          <w:rFonts w:ascii="Arial" w:hAnsi="Arial" w:cs="Arial"/>
          <w:color w:val="000000"/>
          <w:sz w:val="18"/>
          <w:szCs w:val="18"/>
        </w:rPr>
        <w:t xml:space="preserve">Application time: 0.5291524 </w:t>
      </w:r>
      <w:r>
        <w:rPr>
          <w:rFonts w:ascii="Arial" w:hAnsi="Arial" w:cs="Arial"/>
          <w:color w:val="000000"/>
          <w:sz w:val="18"/>
          <w:szCs w:val="18"/>
        </w:rPr>
        <w:t>seconds</w:t>
      </w:r>
    </w:p>
    <w:p w:rsidR="00120BA8" w:rsidRDefault="00FD2F1E">
      <w:pPr>
        <w:pStyle w:val="11"/>
        <w:spacing w:before="0" w:beforeAutospacing="0" w:after="0" w:afterAutospacing="0" w:line="270" w:lineRule="atLeast"/>
        <w:rPr>
          <w:rFonts w:ascii="Arial" w:hAnsi="Arial" w:cs="Arial"/>
          <w:color w:val="000000"/>
          <w:sz w:val="18"/>
          <w:szCs w:val="18"/>
        </w:rPr>
      </w:pPr>
      <w:r>
        <w:rPr>
          <w:rStyle w:val="a6"/>
          <w:rFonts w:ascii="Arial" w:hAnsi="Arial" w:cs="Arial"/>
          <w:color w:val="0000FF"/>
        </w:rPr>
        <w:t>-XX:+PrintGCApplicationStoppedTime</w:t>
      </w:r>
      <w:r>
        <w:rPr>
          <w:rStyle w:val="a6"/>
          <w:rFonts w:ascii="Arial" w:hAnsi="Arial" w:cs="Arial"/>
          <w:color w:val="0000FF"/>
        </w:rPr>
        <w:t>：</w:t>
      </w:r>
      <w:r>
        <w:rPr>
          <w:rFonts w:ascii="Arial" w:hAnsi="Arial" w:cs="Arial"/>
          <w:color w:val="000000"/>
          <w:sz w:val="18"/>
          <w:szCs w:val="18"/>
        </w:rPr>
        <w:t>打印垃圾回收期间程序暂停的时间。可与上面混合使用。输出形式：</w:t>
      </w:r>
      <w:r>
        <w:rPr>
          <w:rFonts w:ascii="Arial" w:hAnsi="Arial" w:cs="Arial"/>
          <w:color w:val="000000"/>
          <w:sz w:val="18"/>
          <w:szCs w:val="18"/>
        </w:rPr>
        <w:t>Total time for which application threads were stopped: 0.0468229 seconds</w:t>
      </w:r>
    </w:p>
    <w:p w:rsidR="00120BA8" w:rsidRDefault="00FD2F1E">
      <w:pPr>
        <w:pStyle w:val="11"/>
        <w:spacing w:before="0" w:beforeAutospacing="0" w:after="0" w:afterAutospacing="0" w:line="270" w:lineRule="atLeast"/>
        <w:rPr>
          <w:rFonts w:ascii="Arial" w:hAnsi="Arial" w:cs="Arial"/>
          <w:color w:val="000000"/>
          <w:sz w:val="18"/>
          <w:szCs w:val="18"/>
        </w:rPr>
      </w:pPr>
      <w:r>
        <w:rPr>
          <w:rStyle w:val="a6"/>
          <w:rFonts w:ascii="Arial" w:hAnsi="Arial" w:cs="Arial"/>
          <w:color w:val="0000FF"/>
        </w:rPr>
        <w:t>-XX:PrintHeapAtGC:</w:t>
      </w:r>
      <w:r>
        <w:rPr>
          <w:rStyle w:val="apple-converted-space"/>
          <w:rFonts w:ascii="Arial" w:hAnsi="Arial" w:cs="Arial"/>
          <w:b/>
          <w:bCs/>
          <w:color w:val="0000FF"/>
          <w:sz w:val="18"/>
          <w:szCs w:val="18"/>
        </w:rPr>
        <w:t> </w:t>
      </w:r>
      <w:r>
        <w:rPr>
          <w:rFonts w:ascii="Arial" w:hAnsi="Arial" w:cs="Arial"/>
          <w:color w:val="000000"/>
          <w:sz w:val="18"/>
          <w:szCs w:val="18"/>
        </w:rPr>
        <w:t>打印</w:t>
      </w:r>
      <w:r>
        <w:rPr>
          <w:rFonts w:ascii="Arial" w:hAnsi="Arial" w:cs="Arial"/>
          <w:color w:val="000000"/>
          <w:sz w:val="18"/>
          <w:szCs w:val="18"/>
        </w:rPr>
        <w:t>GC</w:t>
      </w:r>
      <w:r>
        <w:rPr>
          <w:rFonts w:ascii="Arial" w:hAnsi="Arial" w:cs="Arial"/>
          <w:color w:val="000000"/>
          <w:sz w:val="18"/>
          <w:szCs w:val="18"/>
        </w:rPr>
        <w:t>前后的详细堆栈信息。输出形式：</w: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34.702: [GC {Heap before gc invocations=7:</w: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def new generation   total 5</w:t>
      </w:r>
      <w:r>
        <w:rPr>
          <w:rFonts w:ascii="Arial" w:hAnsi="Arial" w:cs="Arial"/>
          <w:color w:val="000000"/>
          <w:sz w:val="18"/>
          <w:szCs w:val="18"/>
        </w:rPr>
        <w:t>5296K, used 52568K [0x1ebd0000, 0x227d0000, 0x227d0000)</w: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eden space 49152K,  99% used [0x1ebd0000, 0x21bce430, 0x21bd0000)</w: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from space 6144K,  55% used [0x221d0000, 0x22527e10, 0x227d0000)</w: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to   space 6144K,   0% used [0x21bd0000, 0x21bd0000, 0x221d0000)</w: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tenu</w:t>
      </w:r>
      <w:r>
        <w:rPr>
          <w:rFonts w:ascii="Arial" w:hAnsi="Arial" w:cs="Arial"/>
          <w:color w:val="000000"/>
          <w:sz w:val="18"/>
          <w:szCs w:val="18"/>
        </w:rPr>
        <w:t>red generation   total 69632K, used 2696K [0x227d0000, 0x26bd0000, 0x26bd0000)</w: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the space 69632K,   3% used [0x227d0000, 0x22a720f8, 0x22a72200, 0x26bd0000)</w: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compacting perm gen  total 8192K, used 2898K [0x26bd0000, 0x273d0000, 0x2abd0000)</w: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xml:space="preserve">   the space </w:t>
      </w:r>
      <w:r>
        <w:rPr>
          <w:rFonts w:ascii="Arial" w:hAnsi="Arial" w:cs="Arial"/>
          <w:color w:val="000000"/>
          <w:sz w:val="18"/>
          <w:szCs w:val="18"/>
        </w:rPr>
        <w:t>8192K,  35% used [0x26bd0000, 0x26ea4ba8, 0x26ea4c00, 0x273d0000)</w: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ro space 8192K,  66% used [0x2abd0000, 0x2b12bcc0, 0x2b12be00, 0x2b3d0000)</w: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rw space 12288K,  46% used [0x2b3d0000, 0x2b972060, 0x2b972200, 0x2bfd0000)</w: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34.735: [DefNew: 52568K-&gt;3433K(55296K),</w:t>
      </w:r>
      <w:r>
        <w:rPr>
          <w:rFonts w:ascii="Arial" w:hAnsi="Arial" w:cs="Arial"/>
          <w:color w:val="000000"/>
          <w:sz w:val="18"/>
          <w:szCs w:val="18"/>
        </w:rPr>
        <w:t xml:space="preserve"> 0.0072126 secs] 55264K-&gt;6615K(124928K)Heap after gc invocations=8:</w: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def new generation   total 55296K, used 3433K [0x1ebd0000, 0x227d0000, 0x227d0000)</w: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eden space 49152K,   0% used [0x1ebd0000, 0x1ebd0000, 0x21bd0000)</w: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from space 6144K,  55% used [0x21bd00</w:t>
      </w:r>
      <w:r>
        <w:rPr>
          <w:rFonts w:ascii="Arial" w:hAnsi="Arial" w:cs="Arial"/>
          <w:color w:val="000000"/>
          <w:sz w:val="18"/>
          <w:szCs w:val="18"/>
        </w:rPr>
        <w:t>00, 0x21f2a5e8, 0x221d0000)</w: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to   space 6144K,   0% used [0x221d0000, 0x221d0000, 0x227d0000)</w: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tenured generation   total 69632K, used 3182K [0x227d0000, 0x26bd0000, 0x26bd0000)</w: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the space 69632K,   4% used [0x227d0000, 0x22aeb958, 0x22aeba00, 0x26bd0000)</w: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lastRenderedPageBreak/>
        <w:t>c</w:t>
      </w:r>
      <w:r>
        <w:rPr>
          <w:rFonts w:ascii="Arial" w:hAnsi="Arial" w:cs="Arial"/>
          <w:color w:val="000000"/>
          <w:sz w:val="18"/>
          <w:szCs w:val="18"/>
        </w:rPr>
        <w:t>ompacting perm gen  total 8192K, used 2898K [0x26bd0000, 0x273d0000, 0x2abd0000)</w: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the space 8192K,  35% used [0x26bd0000, 0x26ea4ba8, 0x26ea4c00, 0x273d0000)</w: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ro space 8192K,  66% used [0x2abd0000, 0x2b12bcc0, 0x2b12be00, 0x2b3d0000)</w: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rw space 12288K</w:t>
      </w:r>
      <w:r>
        <w:rPr>
          <w:rFonts w:ascii="Arial" w:hAnsi="Arial" w:cs="Arial"/>
          <w:color w:val="000000"/>
          <w:sz w:val="18"/>
          <w:szCs w:val="18"/>
        </w:rPr>
        <w:t>,  46% used [0x2b3d0000, 0x2b972060, 0x2b972200, 0x2bfd0000)</w: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w: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0.0757599 secs]</w:t>
      </w:r>
    </w:p>
    <w:p w:rsidR="00120BA8" w:rsidRDefault="00FD2F1E">
      <w:pPr>
        <w:pStyle w:val="11"/>
        <w:spacing w:before="0" w:beforeAutospacing="0" w:after="0" w:afterAutospacing="0" w:line="270" w:lineRule="atLeast"/>
        <w:rPr>
          <w:rFonts w:ascii="Arial" w:hAnsi="Arial" w:cs="Arial"/>
          <w:color w:val="000000"/>
          <w:sz w:val="18"/>
          <w:szCs w:val="18"/>
        </w:rPr>
      </w:pPr>
      <w:r>
        <w:rPr>
          <w:rStyle w:val="a6"/>
          <w:rFonts w:ascii="Arial" w:hAnsi="Arial" w:cs="Arial"/>
          <w:color w:val="0000FF"/>
        </w:rPr>
        <w:t>-Xloggc:filename:</w:t>
      </w:r>
      <w:r>
        <w:rPr>
          <w:rFonts w:ascii="Arial" w:hAnsi="Arial" w:cs="Arial"/>
          <w:color w:val="000000"/>
          <w:sz w:val="18"/>
          <w:szCs w:val="18"/>
        </w:rPr>
        <w:t>与上面几个配合使用，把相关日志信息记录到文件以便分析。</w:t>
      </w:r>
    </w:p>
    <w:p w:rsidR="00120BA8" w:rsidRDefault="00FD2F1E">
      <w:pPr>
        <w:pStyle w:val="1"/>
        <w:pBdr>
          <w:bottom w:val="single" w:sz="6" w:space="4" w:color="CCCCCC"/>
        </w:pBdr>
        <w:spacing w:before="375" w:beforeAutospacing="0" w:after="150" w:afterAutospacing="0" w:line="360" w:lineRule="atLeast"/>
        <w:ind w:left="150"/>
        <w:rPr>
          <w:rFonts w:ascii="Arial" w:hAnsi="Arial" w:cs="Arial"/>
          <w:color w:val="000000"/>
        </w:rPr>
      </w:pPr>
      <w:hyperlink r:id="rId41" w:history="1">
        <w:r>
          <w:rPr>
            <w:rStyle w:val="a8"/>
            <w:rFonts w:ascii="Arial" w:hAnsi="Arial" w:cs="Arial"/>
            <w:color w:val="006699"/>
          </w:rPr>
          <w:t>JVM</w:t>
        </w:r>
        <w:r>
          <w:rPr>
            <w:rStyle w:val="a8"/>
            <w:rFonts w:ascii="Arial" w:hAnsi="Arial" w:cs="Arial"/>
            <w:color w:val="006699"/>
          </w:rPr>
          <w:t>调优总结（八）</w:t>
        </w:r>
        <w:r>
          <w:rPr>
            <w:rStyle w:val="a8"/>
            <w:rFonts w:ascii="Arial" w:hAnsi="Arial" w:cs="Arial"/>
            <w:color w:val="006699"/>
          </w:rPr>
          <w:t>-</w:t>
        </w:r>
        <w:r>
          <w:rPr>
            <w:rStyle w:val="a8"/>
            <w:rFonts w:ascii="Arial" w:hAnsi="Arial" w:cs="Arial"/>
            <w:color w:val="006699"/>
          </w:rPr>
          <w:t>典型配置举例</w:t>
        </w:r>
        <w:r>
          <w:rPr>
            <w:rStyle w:val="a8"/>
            <w:rFonts w:ascii="Arial" w:hAnsi="Arial" w:cs="Arial"/>
            <w:color w:val="006699"/>
          </w:rPr>
          <w:t>2</w:t>
        </w:r>
      </w:hyperlink>
    </w:p>
    <w:p w:rsidR="00120BA8" w:rsidRDefault="00FD2F1E">
      <w:pPr>
        <w:pStyle w:val="2"/>
        <w:pBdr>
          <w:bottom w:val="single" w:sz="6" w:space="2" w:color="CCCCCC"/>
        </w:pBdr>
        <w:spacing w:before="0" w:after="120" w:line="360" w:lineRule="atLeast"/>
        <w:rPr>
          <w:rFonts w:ascii="Arial" w:hAnsi="Arial" w:cs="Arial"/>
          <w:color w:val="000000"/>
        </w:rPr>
      </w:pPr>
      <w:r>
        <w:rPr>
          <w:rFonts w:ascii="Arial" w:hAnsi="Arial" w:cs="Arial"/>
          <w:color w:val="000000"/>
        </w:rPr>
        <w:t>常见配置汇总</w: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rsidR="00120BA8" w:rsidRDefault="00FD2F1E">
      <w:pPr>
        <w:pStyle w:val="11"/>
        <w:spacing w:before="0" w:beforeAutospacing="0" w:after="0" w:afterAutospacing="0" w:line="270" w:lineRule="atLeast"/>
        <w:rPr>
          <w:rFonts w:ascii="Arial" w:hAnsi="Arial" w:cs="Arial"/>
          <w:color w:val="000000"/>
          <w:sz w:val="18"/>
          <w:szCs w:val="18"/>
        </w:rPr>
      </w:pPr>
      <w:r>
        <w:rPr>
          <w:rStyle w:val="a6"/>
          <w:rFonts w:ascii="Arial" w:hAnsi="Arial" w:cs="Arial"/>
          <w:color w:val="0000FF"/>
        </w:rPr>
        <w:t>堆设置</w: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r>
        <w:rPr>
          <w:rStyle w:val="apple-converted-space"/>
          <w:rFonts w:ascii="Arial" w:hAnsi="Arial" w:cs="Arial"/>
          <w:color w:val="000000"/>
          <w:sz w:val="18"/>
          <w:szCs w:val="18"/>
        </w:rPr>
        <w:t> </w:t>
      </w:r>
      <w:r>
        <w:rPr>
          <w:rStyle w:val="a6"/>
          <w:rFonts w:ascii="Arial" w:hAnsi="Arial" w:cs="Arial"/>
          <w:color w:val="000000"/>
        </w:rPr>
        <w:t>-Xms:</w:t>
      </w:r>
      <w:r>
        <w:rPr>
          <w:rFonts w:ascii="Arial" w:hAnsi="Arial" w:cs="Arial"/>
          <w:color w:val="000000"/>
          <w:sz w:val="18"/>
          <w:szCs w:val="18"/>
        </w:rPr>
        <w:t>初始堆大小</w: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r>
        <w:rPr>
          <w:rStyle w:val="apple-converted-space"/>
          <w:rFonts w:ascii="Arial" w:hAnsi="Arial" w:cs="Arial"/>
          <w:color w:val="000000"/>
          <w:sz w:val="18"/>
          <w:szCs w:val="18"/>
        </w:rPr>
        <w:t> </w:t>
      </w:r>
      <w:r>
        <w:rPr>
          <w:rStyle w:val="a6"/>
          <w:rFonts w:ascii="Arial" w:hAnsi="Arial" w:cs="Arial"/>
          <w:color w:val="000000"/>
        </w:rPr>
        <w:t>-Xmx:</w:t>
      </w:r>
      <w:r>
        <w:rPr>
          <w:rFonts w:ascii="Arial" w:hAnsi="Arial" w:cs="Arial"/>
          <w:color w:val="000000"/>
          <w:sz w:val="18"/>
          <w:szCs w:val="18"/>
        </w:rPr>
        <w:t>最大堆大小</w: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r>
        <w:rPr>
          <w:rStyle w:val="apple-converted-space"/>
          <w:rFonts w:ascii="Arial" w:hAnsi="Arial" w:cs="Arial"/>
          <w:color w:val="000000"/>
          <w:sz w:val="18"/>
          <w:szCs w:val="18"/>
        </w:rPr>
        <w:t> </w:t>
      </w:r>
      <w:r>
        <w:rPr>
          <w:rStyle w:val="a6"/>
          <w:rFonts w:ascii="Arial" w:hAnsi="Arial" w:cs="Arial"/>
          <w:color w:val="000000"/>
        </w:rPr>
        <w:t>-XX:NewSize=n:</w:t>
      </w:r>
      <w:r>
        <w:rPr>
          <w:rFonts w:ascii="Arial" w:hAnsi="Arial" w:cs="Arial"/>
          <w:color w:val="000000"/>
          <w:sz w:val="18"/>
          <w:szCs w:val="18"/>
        </w:rPr>
        <w:t>设置年轻代大小</w: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r>
        <w:rPr>
          <w:rStyle w:val="apple-converted-space"/>
          <w:rFonts w:ascii="Arial" w:hAnsi="Arial" w:cs="Arial"/>
          <w:color w:val="000000"/>
          <w:sz w:val="18"/>
          <w:szCs w:val="18"/>
        </w:rPr>
        <w:t> </w:t>
      </w:r>
      <w:r>
        <w:rPr>
          <w:rStyle w:val="a6"/>
          <w:rFonts w:ascii="Arial" w:hAnsi="Arial" w:cs="Arial"/>
          <w:color w:val="000000"/>
        </w:rPr>
        <w:t>-XX:NewRatio=n:</w:t>
      </w:r>
      <w:r>
        <w:rPr>
          <w:rFonts w:ascii="Arial" w:hAnsi="Arial" w:cs="Arial"/>
          <w:color w:val="000000"/>
          <w:sz w:val="18"/>
          <w:szCs w:val="18"/>
        </w:rPr>
        <w:t>设置年轻代和年老代的比值。如</w:t>
      </w:r>
      <w:r>
        <w:rPr>
          <w:rFonts w:ascii="Arial" w:hAnsi="Arial" w:cs="Arial"/>
          <w:color w:val="000000"/>
          <w:sz w:val="18"/>
          <w:szCs w:val="18"/>
        </w:rPr>
        <w:t>:</w:t>
      </w:r>
      <w:r>
        <w:rPr>
          <w:rFonts w:ascii="Arial" w:hAnsi="Arial" w:cs="Arial"/>
          <w:color w:val="000000"/>
          <w:sz w:val="18"/>
          <w:szCs w:val="18"/>
        </w:rPr>
        <w:t>为</w:t>
      </w:r>
      <w:r>
        <w:rPr>
          <w:rFonts w:ascii="Arial" w:hAnsi="Arial" w:cs="Arial"/>
          <w:color w:val="000000"/>
          <w:sz w:val="18"/>
          <w:szCs w:val="18"/>
        </w:rPr>
        <w:t>3</w:t>
      </w:r>
      <w:r>
        <w:rPr>
          <w:rFonts w:ascii="Arial" w:hAnsi="Arial" w:cs="Arial"/>
          <w:color w:val="000000"/>
          <w:sz w:val="18"/>
          <w:szCs w:val="18"/>
        </w:rPr>
        <w:t>，表示年轻代与年老代比值为</w:t>
      </w:r>
      <w:r>
        <w:rPr>
          <w:rFonts w:ascii="Arial" w:hAnsi="Arial" w:cs="Arial"/>
          <w:color w:val="000000"/>
          <w:sz w:val="18"/>
          <w:szCs w:val="18"/>
        </w:rPr>
        <w:t>1</w:t>
      </w:r>
      <w:r>
        <w:rPr>
          <w:rFonts w:ascii="Arial" w:hAnsi="Arial" w:cs="Arial"/>
          <w:color w:val="000000"/>
          <w:sz w:val="18"/>
          <w:szCs w:val="18"/>
        </w:rPr>
        <w:t>：</w:t>
      </w:r>
      <w:r>
        <w:rPr>
          <w:rFonts w:ascii="Arial" w:hAnsi="Arial" w:cs="Arial"/>
          <w:color w:val="000000"/>
          <w:sz w:val="18"/>
          <w:szCs w:val="18"/>
        </w:rPr>
        <w:t>3</w:t>
      </w:r>
      <w:r>
        <w:rPr>
          <w:rFonts w:ascii="Arial" w:hAnsi="Arial" w:cs="Arial"/>
          <w:color w:val="000000"/>
          <w:sz w:val="18"/>
          <w:szCs w:val="18"/>
        </w:rPr>
        <w:t>，年轻代占整个年轻代年老代和的</w:t>
      </w:r>
      <w:r>
        <w:rPr>
          <w:rFonts w:ascii="Arial" w:hAnsi="Arial" w:cs="Arial"/>
          <w:color w:val="000000"/>
          <w:sz w:val="18"/>
          <w:szCs w:val="18"/>
        </w:rPr>
        <w:t>1/4</w: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r>
        <w:rPr>
          <w:rStyle w:val="apple-converted-space"/>
          <w:rFonts w:ascii="Arial" w:hAnsi="Arial" w:cs="Arial"/>
          <w:color w:val="000000"/>
          <w:sz w:val="18"/>
          <w:szCs w:val="18"/>
        </w:rPr>
        <w:t> </w:t>
      </w:r>
      <w:r>
        <w:rPr>
          <w:rStyle w:val="a6"/>
          <w:rFonts w:ascii="Arial" w:hAnsi="Arial" w:cs="Arial"/>
          <w:color w:val="000000"/>
        </w:rPr>
        <w:t>-XX:SurvivorRatio=n:</w:t>
      </w:r>
      <w:r>
        <w:rPr>
          <w:rFonts w:ascii="Arial" w:hAnsi="Arial" w:cs="Arial"/>
          <w:color w:val="000000"/>
          <w:sz w:val="18"/>
          <w:szCs w:val="18"/>
        </w:rPr>
        <w:t>年轻代中</w:t>
      </w:r>
      <w:r>
        <w:rPr>
          <w:rFonts w:ascii="Arial" w:hAnsi="Arial" w:cs="Arial"/>
          <w:color w:val="000000"/>
          <w:sz w:val="18"/>
          <w:szCs w:val="18"/>
        </w:rPr>
        <w:t>Eden</w:t>
      </w:r>
      <w:r>
        <w:rPr>
          <w:rFonts w:ascii="Arial" w:hAnsi="Arial" w:cs="Arial"/>
          <w:color w:val="000000"/>
          <w:sz w:val="18"/>
          <w:szCs w:val="18"/>
        </w:rPr>
        <w:t>区与两个</w:t>
      </w:r>
      <w:r>
        <w:rPr>
          <w:rFonts w:ascii="Arial" w:hAnsi="Arial" w:cs="Arial"/>
          <w:color w:val="000000"/>
          <w:sz w:val="18"/>
          <w:szCs w:val="18"/>
        </w:rPr>
        <w:t>Survivor</w:t>
      </w:r>
      <w:r>
        <w:rPr>
          <w:rFonts w:ascii="Arial" w:hAnsi="Arial" w:cs="Arial"/>
          <w:color w:val="000000"/>
          <w:sz w:val="18"/>
          <w:szCs w:val="18"/>
        </w:rPr>
        <w:t>区的比值。注意</w:t>
      </w:r>
      <w:r>
        <w:rPr>
          <w:rFonts w:ascii="Arial" w:hAnsi="Arial" w:cs="Arial"/>
          <w:color w:val="000000"/>
          <w:sz w:val="18"/>
          <w:szCs w:val="18"/>
        </w:rPr>
        <w:t>Survivor</w:t>
      </w:r>
      <w:r>
        <w:rPr>
          <w:rFonts w:ascii="Arial" w:hAnsi="Arial" w:cs="Arial"/>
          <w:color w:val="000000"/>
          <w:sz w:val="18"/>
          <w:szCs w:val="18"/>
        </w:rPr>
        <w:t>区有两个。如：</w:t>
      </w:r>
      <w:r>
        <w:rPr>
          <w:rFonts w:ascii="Arial" w:hAnsi="Arial" w:cs="Arial"/>
          <w:color w:val="000000"/>
          <w:sz w:val="18"/>
          <w:szCs w:val="18"/>
        </w:rPr>
        <w:t>3</w:t>
      </w:r>
      <w:r>
        <w:rPr>
          <w:rFonts w:ascii="Arial" w:hAnsi="Arial" w:cs="Arial"/>
          <w:color w:val="000000"/>
          <w:sz w:val="18"/>
          <w:szCs w:val="18"/>
        </w:rPr>
        <w:t>，表示</w:t>
      </w:r>
      <w:r>
        <w:rPr>
          <w:rFonts w:ascii="Arial" w:hAnsi="Arial" w:cs="Arial"/>
          <w:color w:val="000000"/>
          <w:sz w:val="18"/>
          <w:szCs w:val="18"/>
        </w:rPr>
        <w:t>Eden</w:t>
      </w:r>
      <w:r>
        <w:rPr>
          <w:rFonts w:ascii="Arial" w:hAnsi="Arial" w:cs="Arial"/>
          <w:color w:val="000000"/>
          <w:sz w:val="18"/>
          <w:szCs w:val="18"/>
        </w:rPr>
        <w:t>：</w:t>
      </w:r>
      <w:r>
        <w:rPr>
          <w:rFonts w:ascii="Arial" w:hAnsi="Arial" w:cs="Arial"/>
          <w:color w:val="000000"/>
          <w:sz w:val="18"/>
          <w:szCs w:val="18"/>
        </w:rPr>
        <w:t>Survivor=3</w:t>
      </w:r>
      <w:r>
        <w:rPr>
          <w:rFonts w:ascii="Arial" w:hAnsi="Arial" w:cs="Arial"/>
          <w:color w:val="000000"/>
          <w:sz w:val="18"/>
          <w:szCs w:val="18"/>
        </w:rPr>
        <w:t>：</w:t>
      </w:r>
      <w:r>
        <w:rPr>
          <w:rFonts w:ascii="Arial" w:hAnsi="Arial" w:cs="Arial"/>
          <w:color w:val="000000"/>
          <w:sz w:val="18"/>
          <w:szCs w:val="18"/>
        </w:rPr>
        <w:t>2</w:t>
      </w:r>
      <w:r>
        <w:rPr>
          <w:rFonts w:ascii="Arial" w:hAnsi="Arial" w:cs="Arial"/>
          <w:color w:val="000000"/>
          <w:sz w:val="18"/>
          <w:szCs w:val="18"/>
        </w:rPr>
        <w:t>，一个</w:t>
      </w:r>
      <w:r>
        <w:rPr>
          <w:rFonts w:ascii="Arial" w:hAnsi="Arial" w:cs="Arial"/>
          <w:color w:val="000000"/>
          <w:sz w:val="18"/>
          <w:szCs w:val="18"/>
        </w:rPr>
        <w:t>Survivor</w:t>
      </w:r>
      <w:r>
        <w:rPr>
          <w:rFonts w:ascii="Arial" w:hAnsi="Arial" w:cs="Arial"/>
          <w:color w:val="000000"/>
          <w:sz w:val="18"/>
          <w:szCs w:val="18"/>
        </w:rPr>
        <w:t>区占整个年轻代的</w:t>
      </w:r>
      <w:r>
        <w:rPr>
          <w:rFonts w:ascii="Arial" w:hAnsi="Arial" w:cs="Arial"/>
          <w:color w:val="000000"/>
          <w:sz w:val="18"/>
          <w:szCs w:val="18"/>
        </w:rPr>
        <w:t>1/5</w: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r>
        <w:rPr>
          <w:rStyle w:val="apple-converted-space"/>
          <w:rFonts w:ascii="Arial" w:hAnsi="Arial" w:cs="Arial"/>
          <w:color w:val="000000"/>
          <w:sz w:val="18"/>
          <w:szCs w:val="18"/>
        </w:rPr>
        <w:t> </w:t>
      </w:r>
      <w:r>
        <w:rPr>
          <w:rStyle w:val="a6"/>
          <w:rFonts w:ascii="Arial" w:hAnsi="Arial" w:cs="Arial"/>
          <w:color w:val="000000"/>
        </w:rPr>
        <w:t>-XX:MaxPermSize=n:</w:t>
      </w:r>
      <w:r>
        <w:rPr>
          <w:rFonts w:ascii="Arial" w:hAnsi="Arial" w:cs="Arial"/>
          <w:color w:val="000000"/>
          <w:sz w:val="18"/>
          <w:szCs w:val="18"/>
        </w:rPr>
        <w:t>设置持久代大小</w:t>
      </w:r>
    </w:p>
    <w:p w:rsidR="00120BA8" w:rsidRDefault="00FD2F1E">
      <w:pPr>
        <w:pStyle w:val="11"/>
        <w:spacing w:before="0" w:beforeAutospacing="0" w:after="0" w:afterAutospacing="0" w:line="270" w:lineRule="atLeast"/>
        <w:rPr>
          <w:rFonts w:ascii="Arial" w:hAnsi="Arial" w:cs="Arial"/>
          <w:color w:val="000000"/>
          <w:sz w:val="18"/>
          <w:szCs w:val="18"/>
        </w:rPr>
      </w:pPr>
      <w:r>
        <w:rPr>
          <w:rStyle w:val="a6"/>
          <w:rFonts w:ascii="Arial" w:hAnsi="Arial" w:cs="Arial"/>
          <w:color w:val="0000FF"/>
        </w:rPr>
        <w:t>收集器设置</w: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r>
        <w:rPr>
          <w:rStyle w:val="apple-converted-space"/>
          <w:rFonts w:ascii="Arial" w:hAnsi="Arial" w:cs="Arial"/>
          <w:color w:val="000000"/>
          <w:sz w:val="18"/>
          <w:szCs w:val="18"/>
        </w:rPr>
        <w:t> </w:t>
      </w:r>
      <w:r>
        <w:rPr>
          <w:rStyle w:val="a6"/>
          <w:rFonts w:ascii="Arial" w:hAnsi="Arial" w:cs="Arial"/>
          <w:color w:val="000000"/>
        </w:rPr>
        <w:t>-XX:+UseSerialGC:</w:t>
      </w:r>
      <w:r>
        <w:rPr>
          <w:rFonts w:ascii="Arial" w:hAnsi="Arial" w:cs="Arial"/>
          <w:color w:val="000000"/>
          <w:sz w:val="18"/>
          <w:szCs w:val="18"/>
        </w:rPr>
        <w:t>设置串行收集器</w: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r>
        <w:rPr>
          <w:rStyle w:val="apple-converted-space"/>
          <w:rFonts w:ascii="Arial" w:hAnsi="Arial" w:cs="Arial"/>
          <w:color w:val="000000"/>
          <w:sz w:val="18"/>
          <w:szCs w:val="18"/>
        </w:rPr>
        <w:t> </w:t>
      </w:r>
      <w:r>
        <w:rPr>
          <w:rStyle w:val="a6"/>
          <w:rFonts w:ascii="Arial" w:hAnsi="Arial" w:cs="Arial"/>
          <w:color w:val="000000"/>
        </w:rPr>
        <w:t>-XX:+UseParallelGC:</w:t>
      </w:r>
      <w:r>
        <w:rPr>
          <w:rFonts w:ascii="Arial" w:hAnsi="Arial" w:cs="Arial"/>
          <w:color w:val="000000"/>
          <w:sz w:val="18"/>
          <w:szCs w:val="18"/>
        </w:rPr>
        <w:t>设置并行收集器</w: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r>
        <w:rPr>
          <w:rStyle w:val="apple-converted-space"/>
          <w:rFonts w:ascii="Arial" w:hAnsi="Arial" w:cs="Arial"/>
          <w:color w:val="000000"/>
          <w:sz w:val="18"/>
          <w:szCs w:val="18"/>
        </w:rPr>
        <w:t> </w:t>
      </w:r>
      <w:r>
        <w:rPr>
          <w:rStyle w:val="a6"/>
          <w:rFonts w:ascii="Arial" w:hAnsi="Arial" w:cs="Arial"/>
          <w:color w:val="000000"/>
        </w:rPr>
        <w:t>-XX:+UseParalledlOldGC:</w:t>
      </w:r>
      <w:r>
        <w:rPr>
          <w:rFonts w:ascii="Arial" w:hAnsi="Arial" w:cs="Arial"/>
          <w:color w:val="000000"/>
          <w:sz w:val="18"/>
          <w:szCs w:val="18"/>
        </w:rPr>
        <w:t>设置并行年老代收集器</w: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r>
        <w:rPr>
          <w:rStyle w:val="apple-converted-space"/>
          <w:rFonts w:ascii="Arial" w:hAnsi="Arial" w:cs="Arial"/>
          <w:color w:val="000000"/>
          <w:sz w:val="18"/>
          <w:szCs w:val="18"/>
        </w:rPr>
        <w:t> </w:t>
      </w:r>
      <w:r>
        <w:rPr>
          <w:rStyle w:val="a6"/>
          <w:rFonts w:ascii="Arial" w:hAnsi="Arial" w:cs="Arial"/>
          <w:color w:val="000000"/>
        </w:rPr>
        <w:t>-XX:+UseConcMarkSweepGC:</w:t>
      </w:r>
      <w:r>
        <w:rPr>
          <w:rFonts w:ascii="Arial" w:hAnsi="Arial" w:cs="Arial"/>
          <w:color w:val="000000"/>
          <w:sz w:val="18"/>
          <w:szCs w:val="18"/>
        </w:rPr>
        <w:t>设置并发收集器</w:t>
      </w:r>
    </w:p>
    <w:p w:rsidR="00120BA8" w:rsidRDefault="00FD2F1E">
      <w:pPr>
        <w:pStyle w:val="11"/>
        <w:spacing w:before="0" w:beforeAutospacing="0" w:after="0" w:afterAutospacing="0" w:line="270" w:lineRule="atLeast"/>
        <w:rPr>
          <w:rFonts w:ascii="Arial" w:hAnsi="Arial" w:cs="Arial"/>
          <w:color w:val="000000"/>
          <w:sz w:val="18"/>
          <w:szCs w:val="18"/>
        </w:rPr>
      </w:pPr>
      <w:r>
        <w:rPr>
          <w:rStyle w:val="a6"/>
          <w:rFonts w:ascii="Arial" w:hAnsi="Arial" w:cs="Arial"/>
          <w:color w:val="0000FF"/>
        </w:rPr>
        <w:t>垃圾回收统计信息</w: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r>
        <w:rPr>
          <w:rStyle w:val="apple-converted-space"/>
          <w:rFonts w:ascii="Arial" w:hAnsi="Arial" w:cs="Arial"/>
          <w:color w:val="000000"/>
          <w:sz w:val="18"/>
          <w:szCs w:val="18"/>
        </w:rPr>
        <w:t> </w:t>
      </w:r>
      <w:r>
        <w:rPr>
          <w:rStyle w:val="a6"/>
          <w:rFonts w:ascii="Arial" w:hAnsi="Arial" w:cs="Arial"/>
          <w:color w:val="000000"/>
        </w:rPr>
        <w:t>-XX:+PrintGC</w:t>
      </w:r>
    </w:p>
    <w:p w:rsidR="00120BA8" w:rsidRDefault="00FD2F1E">
      <w:pPr>
        <w:pStyle w:val="11"/>
        <w:spacing w:before="0" w:beforeAutospacing="0" w:after="0" w:afterAutospacing="0" w:line="270" w:lineRule="atLeast"/>
        <w:rPr>
          <w:rFonts w:ascii="Arial" w:hAnsi="Arial" w:cs="Arial"/>
          <w:color w:val="000000"/>
          <w:sz w:val="18"/>
          <w:szCs w:val="18"/>
        </w:rPr>
      </w:pPr>
      <w:r>
        <w:rPr>
          <w:rStyle w:val="a6"/>
          <w:rFonts w:ascii="Arial" w:hAnsi="Arial" w:cs="Arial"/>
          <w:color w:val="000000"/>
        </w:rPr>
        <w:t>  -XX:+PrintGCDetails</w:t>
      </w:r>
    </w:p>
    <w:p w:rsidR="00120BA8" w:rsidRDefault="00FD2F1E">
      <w:pPr>
        <w:pStyle w:val="11"/>
        <w:spacing w:before="0" w:beforeAutospacing="0" w:after="0" w:afterAutospacing="0" w:line="270" w:lineRule="atLeast"/>
        <w:rPr>
          <w:rFonts w:ascii="Arial" w:hAnsi="Arial" w:cs="Arial"/>
          <w:color w:val="000000"/>
          <w:sz w:val="18"/>
          <w:szCs w:val="18"/>
        </w:rPr>
      </w:pPr>
      <w:r>
        <w:rPr>
          <w:rStyle w:val="a6"/>
          <w:rFonts w:ascii="Arial" w:hAnsi="Arial" w:cs="Arial"/>
          <w:color w:val="000000"/>
        </w:rPr>
        <w:t>  -XX:+PrintGCTimeStamps</w:t>
      </w:r>
    </w:p>
    <w:p w:rsidR="00120BA8" w:rsidRDefault="00FD2F1E">
      <w:pPr>
        <w:pStyle w:val="11"/>
        <w:spacing w:before="0" w:beforeAutospacing="0" w:after="0" w:afterAutospacing="0" w:line="270" w:lineRule="atLeast"/>
        <w:rPr>
          <w:rFonts w:ascii="Arial" w:hAnsi="Arial" w:cs="Arial"/>
          <w:color w:val="000000"/>
          <w:sz w:val="18"/>
          <w:szCs w:val="18"/>
        </w:rPr>
      </w:pPr>
      <w:r>
        <w:rPr>
          <w:rStyle w:val="a6"/>
          <w:rFonts w:ascii="Arial" w:hAnsi="Arial" w:cs="Arial"/>
          <w:color w:val="000000"/>
        </w:rPr>
        <w:t>  -Xloggc:filename</w:t>
      </w:r>
    </w:p>
    <w:p w:rsidR="00120BA8" w:rsidRDefault="00FD2F1E">
      <w:pPr>
        <w:pStyle w:val="11"/>
        <w:spacing w:before="0" w:beforeAutospacing="0" w:after="0" w:afterAutospacing="0" w:line="270" w:lineRule="atLeast"/>
        <w:rPr>
          <w:rFonts w:ascii="Arial" w:hAnsi="Arial" w:cs="Arial"/>
          <w:color w:val="000000"/>
          <w:sz w:val="18"/>
          <w:szCs w:val="18"/>
        </w:rPr>
      </w:pPr>
      <w:r>
        <w:rPr>
          <w:rStyle w:val="a6"/>
          <w:rFonts w:ascii="Arial" w:hAnsi="Arial" w:cs="Arial"/>
          <w:color w:val="0000FF"/>
        </w:rPr>
        <w:t>并行收集器设置</w: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r>
        <w:rPr>
          <w:rStyle w:val="apple-converted-space"/>
          <w:rFonts w:ascii="Arial" w:hAnsi="Arial" w:cs="Arial"/>
          <w:color w:val="000000"/>
          <w:sz w:val="18"/>
          <w:szCs w:val="18"/>
        </w:rPr>
        <w:t> </w:t>
      </w:r>
      <w:r>
        <w:rPr>
          <w:rStyle w:val="a6"/>
          <w:rFonts w:ascii="Arial" w:hAnsi="Arial" w:cs="Arial"/>
          <w:color w:val="000000"/>
        </w:rPr>
        <w:t>-XX:ParallelGCThreads=n</w:t>
      </w:r>
      <w:r>
        <w:rPr>
          <w:rFonts w:ascii="Arial" w:hAnsi="Arial" w:cs="Arial"/>
          <w:color w:val="000000"/>
          <w:sz w:val="18"/>
          <w:szCs w:val="18"/>
        </w:rPr>
        <w:t>:</w:t>
      </w:r>
      <w:r>
        <w:rPr>
          <w:rFonts w:ascii="Arial" w:hAnsi="Arial" w:cs="Arial"/>
          <w:color w:val="000000"/>
          <w:sz w:val="18"/>
          <w:szCs w:val="18"/>
        </w:rPr>
        <w:t>设置并行收集器收集时使用的</w:t>
      </w:r>
      <w:r>
        <w:rPr>
          <w:rFonts w:ascii="Arial" w:hAnsi="Arial" w:cs="Arial"/>
          <w:color w:val="000000"/>
          <w:sz w:val="18"/>
          <w:szCs w:val="18"/>
        </w:rPr>
        <w:t>CPU</w:t>
      </w:r>
      <w:r>
        <w:rPr>
          <w:rFonts w:ascii="Arial" w:hAnsi="Arial" w:cs="Arial"/>
          <w:color w:val="000000"/>
          <w:sz w:val="18"/>
          <w:szCs w:val="18"/>
        </w:rPr>
        <w:t>数。并行收集线程数。</w: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r>
        <w:rPr>
          <w:rStyle w:val="apple-converted-space"/>
          <w:rFonts w:ascii="Arial" w:hAnsi="Arial" w:cs="Arial"/>
          <w:color w:val="000000"/>
          <w:sz w:val="18"/>
          <w:szCs w:val="18"/>
        </w:rPr>
        <w:t> </w:t>
      </w:r>
      <w:r>
        <w:rPr>
          <w:rStyle w:val="a6"/>
          <w:rFonts w:ascii="Arial" w:hAnsi="Arial" w:cs="Arial"/>
          <w:color w:val="000000"/>
        </w:rPr>
        <w:t>-XX:Ma</w:t>
      </w:r>
      <w:r>
        <w:rPr>
          <w:rStyle w:val="a6"/>
          <w:rFonts w:ascii="Arial" w:hAnsi="Arial" w:cs="Arial"/>
          <w:color w:val="000000"/>
        </w:rPr>
        <w:t>xGCPauseMillis=n</w:t>
      </w:r>
      <w:r>
        <w:rPr>
          <w:rFonts w:ascii="Arial" w:hAnsi="Arial" w:cs="Arial"/>
          <w:color w:val="000000"/>
          <w:sz w:val="18"/>
          <w:szCs w:val="18"/>
        </w:rPr>
        <w:t>:</w:t>
      </w:r>
      <w:r>
        <w:rPr>
          <w:rFonts w:ascii="Arial" w:hAnsi="Arial" w:cs="Arial"/>
          <w:color w:val="000000"/>
          <w:sz w:val="18"/>
          <w:szCs w:val="18"/>
        </w:rPr>
        <w:t>设置并行收集最大暂停时间</w: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r>
        <w:rPr>
          <w:rStyle w:val="apple-converted-space"/>
          <w:rFonts w:ascii="Arial" w:hAnsi="Arial" w:cs="Arial"/>
          <w:color w:val="000000"/>
          <w:sz w:val="18"/>
          <w:szCs w:val="18"/>
        </w:rPr>
        <w:t> </w:t>
      </w:r>
      <w:r>
        <w:rPr>
          <w:rStyle w:val="a6"/>
          <w:rFonts w:ascii="Arial" w:hAnsi="Arial" w:cs="Arial"/>
          <w:color w:val="000000"/>
        </w:rPr>
        <w:t>-XX:GCTimeRatio=n</w:t>
      </w:r>
      <w:r>
        <w:rPr>
          <w:rFonts w:ascii="Arial" w:hAnsi="Arial" w:cs="Arial"/>
          <w:color w:val="000000"/>
          <w:sz w:val="18"/>
          <w:szCs w:val="18"/>
        </w:rPr>
        <w:t>:</w:t>
      </w:r>
      <w:r>
        <w:rPr>
          <w:rFonts w:ascii="Arial" w:hAnsi="Arial" w:cs="Arial"/>
          <w:color w:val="000000"/>
          <w:sz w:val="18"/>
          <w:szCs w:val="18"/>
        </w:rPr>
        <w:t>设置垃圾回收时间占程序运行时间的百分比。公式为</w:t>
      </w:r>
      <w:r>
        <w:rPr>
          <w:rFonts w:ascii="Arial" w:hAnsi="Arial" w:cs="Arial"/>
          <w:color w:val="000000"/>
          <w:sz w:val="18"/>
          <w:szCs w:val="18"/>
        </w:rPr>
        <w:t>1/(1+n)</w:t>
      </w:r>
    </w:p>
    <w:p w:rsidR="00120BA8" w:rsidRDefault="00FD2F1E">
      <w:pPr>
        <w:pStyle w:val="11"/>
        <w:spacing w:before="0" w:beforeAutospacing="0" w:after="0" w:afterAutospacing="0" w:line="270" w:lineRule="atLeast"/>
        <w:rPr>
          <w:rFonts w:ascii="Arial" w:hAnsi="Arial" w:cs="Arial"/>
          <w:color w:val="000000"/>
          <w:sz w:val="18"/>
          <w:szCs w:val="18"/>
        </w:rPr>
      </w:pPr>
      <w:r>
        <w:rPr>
          <w:rStyle w:val="a6"/>
          <w:rFonts w:ascii="Arial" w:hAnsi="Arial" w:cs="Arial"/>
          <w:color w:val="0000FF"/>
        </w:rPr>
        <w:t>并发收集器设置</w: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r>
        <w:rPr>
          <w:rStyle w:val="apple-converted-space"/>
          <w:rFonts w:ascii="Arial" w:hAnsi="Arial" w:cs="Arial"/>
          <w:color w:val="000000"/>
          <w:sz w:val="18"/>
          <w:szCs w:val="18"/>
        </w:rPr>
        <w:t> </w:t>
      </w:r>
      <w:r>
        <w:rPr>
          <w:rStyle w:val="a6"/>
          <w:rFonts w:ascii="Arial" w:hAnsi="Arial" w:cs="Arial"/>
          <w:color w:val="000000"/>
        </w:rPr>
        <w:t>-XX:+CMSIncrementalMode:</w:t>
      </w:r>
      <w:r>
        <w:rPr>
          <w:rFonts w:ascii="Arial" w:hAnsi="Arial" w:cs="Arial"/>
          <w:color w:val="000000"/>
          <w:sz w:val="18"/>
          <w:szCs w:val="18"/>
        </w:rPr>
        <w:t>设置为增量模式。适用于单</w:t>
      </w:r>
      <w:r>
        <w:rPr>
          <w:rFonts w:ascii="Arial" w:hAnsi="Arial" w:cs="Arial"/>
          <w:color w:val="000000"/>
          <w:sz w:val="18"/>
          <w:szCs w:val="18"/>
        </w:rPr>
        <w:t>CPU</w:t>
      </w:r>
      <w:r>
        <w:rPr>
          <w:rFonts w:ascii="Arial" w:hAnsi="Arial" w:cs="Arial"/>
          <w:color w:val="000000"/>
          <w:sz w:val="18"/>
          <w:szCs w:val="18"/>
        </w:rPr>
        <w:t>情况。</w: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r>
        <w:rPr>
          <w:rStyle w:val="apple-converted-space"/>
          <w:rFonts w:ascii="Arial" w:hAnsi="Arial" w:cs="Arial"/>
          <w:color w:val="000000"/>
          <w:sz w:val="18"/>
          <w:szCs w:val="18"/>
        </w:rPr>
        <w:t> </w:t>
      </w:r>
      <w:r>
        <w:rPr>
          <w:rStyle w:val="a6"/>
          <w:rFonts w:ascii="Arial" w:hAnsi="Arial" w:cs="Arial"/>
          <w:color w:val="000000"/>
        </w:rPr>
        <w:t>-XX:ParallelGCThreads=n:</w:t>
      </w:r>
      <w:r>
        <w:rPr>
          <w:rFonts w:ascii="Arial" w:hAnsi="Arial" w:cs="Arial"/>
          <w:color w:val="000000"/>
          <w:sz w:val="18"/>
          <w:szCs w:val="18"/>
        </w:rPr>
        <w:t>设置并发收集器年轻代收集方式为并行收集时，使用的</w:t>
      </w:r>
      <w:r>
        <w:rPr>
          <w:rFonts w:ascii="Arial" w:hAnsi="Arial" w:cs="Arial"/>
          <w:color w:val="000000"/>
          <w:sz w:val="18"/>
          <w:szCs w:val="18"/>
        </w:rPr>
        <w:t>CPU</w:t>
      </w:r>
      <w:r>
        <w:rPr>
          <w:rFonts w:ascii="Arial" w:hAnsi="Arial" w:cs="Arial"/>
          <w:color w:val="000000"/>
          <w:sz w:val="18"/>
          <w:szCs w:val="18"/>
        </w:rPr>
        <w:t>数。并行收集线程数。</w: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rsidR="00120BA8" w:rsidRDefault="00FD2F1E">
      <w:pPr>
        <w:pStyle w:val="2"/>
        <w:pBdr>
          <w:bottom w:val="single" w:sz="6" w:space="2" w:color="CCCCCC"/>
        </w:pBdr>
        <w:spacing w:before="0" w:after="120" w:line="360" w:lineRule="atLeast"/>
        <w:rPr>
          <w:rFonts w:ascii="Arial" w:hAnsi="Arial" w:cs="Arial"/>
          <w:color w:val="000000"/>
          <w:sz w:val="36"/>
          <w:szCs w:val="36"/>
        </w:rPr>
      </w:pPr>
      <w:r>
        <w:rPr>
          <w:rFonts w:ascii="Arial" w:hAnsi="Arial" w:cs="Arial"/>
          <w:color w:val="000000"/>
        </w:rPr>
        <w:lastRenderedPageBreak/>
        <w:t>调优总结</w:t>
      </w:r>
    </w:p>
    <w:p w:rsidR="00120BA8" w:rsidRDefault="00FD2F1E">
      <w:pPr>
        <w:pStyle w:val="11"/>
        <w:spacing w:before="0" w:beforeAutospacing="0" w:after="0" w:afterAutospacing="0" w:line="270" w:lineRule="atLeast"/>
        <w:rPr>
          <w:rFonts w:ascii="Arial" w:hAnsi="Arial" w:cs="Arial"/>
          <w:color w:val="000000"/>
          <w:sz w:val="18"/>
          <w:szCs w:val="18"/>
        </w:rPr>
      </w:pPr>
      <w:r>
        <w:rPr>
          <w:rStyle w:val="a6"/>
          <w:rFonts w:ascii="Arial" w:hAnsi="Arial" w:cs="Arial"/>
          <w:color w:val="0000FF"/>
        </w:rPr>
        <w:t>年轻代大小选择</w:t>
      </w:r>
    </w:p>
    <w:p w:rsidR="00120BA8" w:rsidRDefault="00FD2F1E">
      <w:pPr>
        <w:pStyle w:val="11"/>
        <w:spacing w:before="0" w:beforeAutospacing="0" w:after="0" w:afterAutospacing="0" w:line="270" w:lineRule="atLeast"/>
        <w:rPr>
          <w:rFonts w:ascii="Arial" w:hAnsi="Arial" w:cs="Arial"/>
          <w:color w:val="000000"/>
          <w:sz w:val="18"/>
          <w:szCs w:val="18"/>
        </w:rPr>
      </w:pPr>
      <w:r>
        <w:rPr>
          <w:rStyle w:val="a6"/>
          <w:rFonts w:ascii="Arial" w:hAnsi="Arial" w:cs="Arial"/>
          <w:color w:val="000000"/>
        </w:rPr>
        <w:t>响应时间优先的应用：</w:t>
      </w:r>
      <w:r>
        <w:rPr>
          <w:rFonts w:ascii="Arial" w:hAnsi="Arial" w:cs="Arial"/>
          <w:color w:val="FF0000"/>
          <w:sz w:val="18"/>
          <w:szCs w:val="18"/>
        </w:rPr>
        <w:t>尽可能设大，直到接近系统的最低响应时间限制（根据实际情况选择）。</w:t>
      </w:r>
      <w:r>
        <w:rPr>
          <w:rFonts w:ascii="Arial" w:hAnsi="Arial" w:cs="Arial"/>
          <w:color w:val="000000"/>
          <w:sz w:val="18"/>
          <w:szCs w:val="18"/>
        </w:rPr>
        <w:t>在此种情况下，年轻代收集发生的频率也是最小的。同时，减少到达年老代的对象。</w:t>
      </w:r>
    </w:p>
    <w:p w:rsidR="00120BA8" w:rsidRDefault="00FD2F1E">
      <w:pPr>
        <w:pStyle w:val="11"/>
        <w:spacing w:before="0" w:beforeAutospacing="0" w:after="0" w:afterAutospacing="0" w:line="270" w:lineRule="atLeast"/>
        <w:rPr>
          <w:rFonts w:ascii="Arial" w:hAnsi="Arial" w:cs="Arial"/>
          <w:color w:val="000000"/>
          <w:sz w:val="18"/>
          <w:szCs w:val="18"/>
        </w:rPr>
      </w:pPr>
      <w:r>
        <w:rPr>
          <w:rStyle w:val="a6"/>
          <w:rFonts w:ascii="Arial" w:hAnsi="Arial" w:cs="Arial"/>
          <w:color w:val="000000"/>
        </w:rPr>
        <w:t>吞吐量优先的应用：</w:t>
      </w:r>
      <w:r>
        <w:rPr>
          <w:rFonts w:ascii="Arial" w:hAnsi="Arial" w:cs="Arial"/>
          <w:color w:val="000000"/>
          <w:sz w:val="18"/>
          <w:szCs w:val="18"/>
        </w:rPr>
        <w:t>尽可能的设置大，可能到达</w:t>
      </w:r>
      <w:r>
        <w:rPr>
          <w:rFonts w:ascii="Arial" w:hAnsi="Arial" w:cs="Arial"/>
          <w:color w:val="000000"/>
          <w:sz w:val="18"/>
          <w:szCs w:val="18"/>
        </w:rPr>
        <w:t>Gbit</w:t>
      </w:r>
      <w:r>
        <w:rPr>
          <w:rFonts w:ascii="Arial" w:hAnsi="Arial" w:cs="Arial"/>
          <w:color w:val="000000"/>
          <w:sz w:val="18"/>
          <w:szCs w:val="18"/>
        </w:rPr>
        <w:t>的程度。因为对响应时间没有要求，垃圾收集可以并行进行，一般适合</w:t>
      </w:r>
      <w:r>
        <w:rPr>
          <w:rFonts w:ascii="Arial" w:hAnsi="Arial" w:cs="Arial"/>
          <w:color w:val="000000"/>
          <w:sz w:val="18"/>
          <w:szCs w:val="18"/>
        </w:rPr>
        <w:t>8CPU</w:t>
      </w:r>
      <w:r>
        <w:rPr>
          <w:rFonts w:ascii="Arial" w:hAnsi="Arial" w:cs="Arial"/>
          <w:color w:val="000000"/>
          <w:sz w:val="18"/>
          <w:szCs w:val="18"/>
        </w:rPr>
        <w:t>以上的应用。</w: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rsidR="00120BA8" w:rsidRDefault="00FD2F1E">
      <w:pPr>
        <w:pStyle w:val="11"/>
        <w:spacing w:before="0" w:beforeAutospacing="0" w:after="0" w:afterAutospacing="0" w:line="270" w:lineRule="atLeast"/>
        <w:rPr>
          <w:rFonts w:ascii="Arial" w:hAnsi="Arial" w:cs="Arial"/>
          <w:color w:val="000000"/>
          <w:sz w:val="18"/>
          <w:szCs w:val="18"/>
        </w:rPr>
      </w:pPr>
      <w:r>
        <w:rPr>
          <w:rStyle w:val="a6"/>
          <w:rFonts w:ascii="Arial" w:hAnsi="Arial" w:cs="Arial"/>
          <w:color w:val="0000FF"/>
        </w:rPr>
        <w:t>年老代大小选择</w: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rsidR="00120BA8" w:rsidRDefault="00FD2F1E">
      <w:pPr>
        <w:pStyle w:val="11"/>
        <w:spacing w:before="0" w:beforeAutospacing="0" w:after="0" w:afterAutospacing="0" w:line="270" w:lineRule="atLeast"/>
        <w:rPr>
          <w:rFonts w:ascii="Arial" w:hAnsi="Arial" w:cs="Arial"/>
          <w:color w:val="000000"/>
          <w:sz w:val="18"/>
          <w:szCs w:val="18"/>
        </w:rPr>
      </w:pPr>
      <w:r>
        <w:rPr>
          <w:rStyle w:val="a6"/>
          <w:rFonts w:ascii="Arial" w:hAnsi="Arial" w:cs="Arial"/>
          <w:color w:val="000000"/>
        </w:rPr>
        <w:t>响应时间优先的应用：</w:t>
      </w:r>
      <w:r>
        <w:rPr>
          <w:rFonts w:ascii="Arial" w:hAnsi="Arial" w:cs="Arial"/>
          <w:color w:val="000000"/>
          <w:sz w:val="18"/>
          <w:szCs w:val="18"/>
        </w:rPr>
        <w:t>年老代使用并发收集器，所以其大小需要小心设置，一般要考虑</w:t>
      </w:r>
      <w:r>
        <w:rPr>
          <w:rStyle w:val="a6"/>
          <w:rFonts w:ascii="Arial" w:hAnsi="Arial" w:cs="Arial"/>
          <w:color w:val="000000"/>
        </w:rPr>
        <w:t>并发会话率</w:t>
      </w:r>
      <w:r>
        <w:rPr>
          <w:rFonts w:ascii="Arial" w:hAnsi="Arial" w:cs="Arial"/>
          <w:color w:val="000000"/>
          <w:sz w:val="18"/>
          <w:szCs w:val="18"/>
        </w:rPr>
        <w:t>和</w:t>
      </w:r>
      <w:r>
        <w:rPr>
          <w:rStyle w:val="a6"/>
          <w:rFonts w:ascii="Arial" w:hAnsi="Arial" w:cs="Arial"/>
          <w:color w:val="000000"/>
        </w:rPr>
        <w:t>会话持续时间</w:t>
      </w:r>
      <w:r>
        <w:rPr>
          <w:rFonts w:ascii="Arial" w:hAnsi="Arial" w:cs="Arial"/>
          <w:color w:val="000000"/>
          <w:sz w:val="18"/>
          <w:szCs w:val="18"/>
        </w:rPr>
        <w:t>等一些参数。如果堆设置小了，可以会造成内存碎片、高回收频率以及应用暂停而使用传统的标记清除方式；如果堆大了，则需要较长的收集时间。最优化的方案，一般需要参考以下数据获得：</w: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r>
        <w:rPr>
          <w:rFonts w:ascii="Arial" w:hAnsi="Arial" w:cs="Arial"/>
          <w:color w:val="000000"/>
          <w:sz w:val="18"/>
          <w:szCs w:val="18"/>
        </w:rPr>
        <w:t xml:space="preserve"> 1. </w:t>
      </w:r>
      <w:r>
        <w:rPr>
          <w:rFonts w:ascii="Arial" w:hAnsi="Arial" w:cs="Arial"/>
          <w:color w:val="000000"/>
          <w:sz w:val="18"/>
          <w:szCs w:val="18"/>
        </w:rPr>
        <w:t>并发垃圾收集信息</w: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xml:space="preserve">  2. </w:t>
      </w:r>
      <w:r>
        <w:rPr>
          <w:rFonts w:ascii="Arial" w:hAnsi="Arial" w:cs="Arial"/>
          <w:color w:val="000000"/>
          <w:sz w:val="18"/>
          <w:szCs w:val="18"/>
        </w:rPr>
        <w:t>持久代并发收集次数</w: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xml:space="preserve">  3. </w:t>
      </w:r>
      <w:r>
        <w:rPr>
          <w:rFonts w:ascii="Arial" w:hAnsi="Arial" w:cs="Arial"/>
          <w:color w:val="000000"/>
          <w:sz w:val="18"/>
          <w:szCs w:val="18"/>
        </w:rPr>
        <w:t>传统</w:t>
      </w:r>
      <w:r>
        <w:rPr>
          <w:rFonts w:ascii="Arial" w:hAnsi="Arial" w:cs="Arial"/>
          <w:color w:val="000000"/>
          <w:sz w:val="18"/>
          <w:szCs w:val="18"/>
        </w:rPr>
        <w:t>GC</w:t>
      </w:r>
      <w:r>
        <w:rPr>
          <w:rFonts w:ascii="Arial" w:hAnsi="Arial" w:cs="Arial"/>
          <w:color w:val="000000"/>
          <w:sz w:val="18"/>
          <w:szCs w:val="18"/>
        </w:rPr>
        <w:t>信息</w: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xml:space="preserve">  4. </w:t>
      </w:r>
      <w:r>
        <w:rPr>
          <w:rFonts w:ascii="Arial" w:hAnsi="Arial" w:cs="Arial"/>
          <w:color w:val="000000"/>
          <w:sz w:val="18"/>
          <w:szCs w:val="18"/>
        </w:rPr>
        <w:t>花在年轻代和年老代回收上的时间比例</w: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减少年轻代和年老代花费的时间，一般会提高应用的效率</w: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rsidR="00120BA8" w:rsidRDefault="00FD2F1E">
      <w:pPr>
        <w:pStyle w:val="11"/>
        <w:spacing w:before="0" w:beforeAutospacing="0" w:after="0" w:afterAutospacing="0" w:line="270" w:lineRule="atLeast"/>
        <w:rPr>
          <w:rFonts w:ascii="Arial" w:hAnsi="Arial" w:cs="Arial"/>
          <w:color w:val="000000"/>
          <w:sz w:val="18"/>
          <w:szCs w:val="18"/>
        </w:rPr>
      </w:pPr>
      <w:r>
        <w:rPr>
          <w:rStyle w:val="a6"/>
          <w:rFonts w:ascii="Arial" w:hAnsi="Arial" w:cs="Arial"/>
          <w:color w:val="0000FF"/>
        </w:rPr>
        <w:t>吞吐量优先的应用</w: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一般吞吐量优先的应用都有一个很大的年轻代和一个较小的年老代。原因是，这样可以尽可能回收掉大部分短期对象，减少中期的对象，而年老代尽存放长期存活对象。</w: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rsidR="00120BA8" w:rsidRDefault="00FD2F1E">
      <w:pPr>
        <w:pStyle w:val="11"/>
        <w:spacing w:before="0" w:beforeAutospacing="0" w:after="0" w:afterAutospacing="0" w:line="270" w:lineRule="atLeast"/>
        <w:rPr>
          <w:rFonts w:ascii="Arial" w:hAnsi="Arial" w:cs="Arial"/>
          <w:color w:val="000000"/>
          <w:sz w:val="18"/>
          <w:szCs w:val="18"/>
        </w:rPr>
      </w:pPr>
      <w:r>
        <w:rPr>
          <w:rStyle w:val="a6"/>
          <w:rFonts w:ascii="Arial" w:hAnsi="Arial" w:cs="Arial"/>
          <w:color w:val="0000FF"/>
        </w:rPr>
        <w:t>较小堆引起的碎片问题</w: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因为年老代的并发收集器使用标记、清除算法，所以不会对堆进行压缩。当收集器回收时，他会把相邻的空间进行合并，这样可以分配给较大的对</w:t>
      </w:r>
      <w:r>
        <w:rPr>
          <w:rFonts w:ascii="Arial" w:hAnsi="Arial" w:cs="Arial"/>
          <w:color w:val="000000"/>
          <w:sz w:val="18"/>
          <w:szCs w:val="18"/>
        </w:rPr>
        <w:t>象。但是，当堆空间较小时，运行一段时间以后，就会出现</w:t>
      </w:r>
      <w:r>
        <w:rPr>
          <w:rFonts w:ascii="Arial" w:hAnsi="Arial" w:cs="Arial"/>
          <w:color w:val="000000"/>
          <w:sz w:val="18"/>
          <w:szCs w:val="18"/>
        </w:rPr>
        <w:t>“</w:t>
      </w:r>
      <w:r>
        <w:rPr>
          <w:rFonts w:ascii="Arial" w:hAnsi="Arial" w:cs="Arial"/>
          <w:color w:val="000000"/>
          <w:sz w:val="18"/>
          <w:szCs w:val="18"/>
        </w:rPr>
        <w:t>碎片</w:t>
      </w:r>
      <w:r>
        <w:rPr>
          <w:rFonts w:ascii="Arial" w:hAnsi="Arial" w:cs="Arial"/>
          <w:color w:val="000000"/>
          <w:sz w:val="18"/>
          <w:szCs w:val="18"/>
        </w:rPr>
        <w:t>”</w:t>
      </w:r>
      <w:r>
        <w:rPr>
          <w:rFonts w:ascii="Arial" w:hAnsi="Arial" w:cs="Arial"/>
          <w:color w:val="000000"/>
          <w:sz w:val="18"/>
          <w:szCs w:val="18"/>
        </w:rPr>
        <w:t>，如果并发收集器找不到足够的空间，那么并发收集器将会停止，然后使用传统的标记、清除方式进行回收。如果出现</w:t>
      </w:r>
      <w:r>
        <w:rPr>
          <w:rFonts w:ascii="Arial" w:hAnsi="Arial" w:cs="Arial"/>
          <w:color w:val="000000"/>
          <w:sz w:val="18"/>
          <w:szCs w:val="18"/>
        </w:rPr>
        <w:t>“</w:t>
      </w:r>
      <w:r>
        <w:rPr>
          <w:rFonts w:ascii="Arial" w:hAnsi="Arial" w:cs="Arial"/>
          <w:color w:val="000000"/>
          <w:sz w:val="18"/>
          <w:szCs w:val="18"/>
        </w:rPr>
        <w:t>碎片</w:t>
      </w:r>
      <w:r>
        <w:rPr>
          <w:rFonts w:ascii="Arial" w:hAnsi="Arial" w:cs="Arial"/>
          <w:color w:val="000000"/>
          <w:sz w:val="18"/>
          <w:szCs w:val="18"/>
        </w:rPr>
        <w:t>”</w:t>
      </w:r>
      <w:r>
        <w:rPr>
          <w:rFonts w:ascii="Arial" w:hAnsi="Arial" w:cs="Arial"/>
          <w:color w:val="000000"/>
          <w:sz w:val="18"/>
          <w:szCs w:val="18"/>
        </w:rPr>
        <w:t>，可能需要进行如下配置：</w: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1.</w:t>
      </w:r>
      <w:r>
        <w:rPr>
          <w:rStyle w:val="apple-converted-space"/>
          <w:rFonts w:ascii="Arial" w:hAnsi="Arial" w:cs="Arial"/>
          <w:color w:val="000000"/>
          <w:sz w:val="18"/>
          <w:szCs w:val="18"/>
        </w:rPr>
        <w:t> </w:t>
      </w:r>
      <w:r>
        <w:rPr>
          <w:rStyle w:val="a6"/>
          <w:rFonts w:ascii="Arial" w:hAnsi="Arial" w:cs="Arial"/>
          <w:color w:val="000000"/>
        </w:rPr>
        <w:t>-XX:+UseCMSCompactAtFullCollection</w:t>
      </w:r>
      <w:r>
        <w:rPr>
          <w:rStyle w:val="a6"/>
          <w:rFonts w:ascii="Arial" w:hAnsi="Arial" w:cs="Arial"/>
          <w:color w:val="000000"/>
        </w:rPr>
        <w:t>：</w:t>
      </w:r>
      <w:r>
        <w:rPr>
          <w:rFonts w:ascii="Arial" w:hAnsi="Arial" w:cs="Arial"/>
          <w:color w:val="000000"/>
          <w:sz w:val="18"/>
          <w:szCs w:val="18"/>
        </w:rPr>
        <w:t>使用并发收集器时，开启对年老代的压缩。</w: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2.</w:t>
      </w:r>
      <w:r>
        <w:rPr>
          <w:rStyle w:val="apple-converted-space"/>
          <w:rFonts w:ascii="Arial" w:hAnsi="Arial" w:cs="Arial"/>
          <w:color w:val="000000"/>
          <w:sz w:val="18"/>
          <w:szCs w:val="18"/>
        </w:rPr>
        <w:t> </w:t>
      </w:r>
      <w:r>
        <w:rPr>
          <w:rStyle w:val="a6"/>
          <w:rFonts w:ascii="Arial" w:hAnsi="Arial" w:cs="Arial"/>
          <w:color w:val="000000"/>
        </w:rPr>
        <w:t>-XX:CMSFullGCsBeforeCompaction=0</w:t>
      </w:r>
      <w:r>
        <w:rPr>
          <w:rStyle w:val="a6"/>
          <w:rFonts w:ascii="Arial" w:hAnsi="Arial" w:cs="Arial"/>
          <w:color w:val="000000"/>
        </w:rPr>
        <w:t>：</w:t>
      </w:r>
      <w:r>
        <w:rPr>
          <w:rFonts w:ascii="Arial" w:hAnsi="Arial" w:cs="Arial"/>
          <w:color w:val="000000"/>
          <w:sz w:val="18"/>
          <w:szCs w:val="18"/>
        </w:rPr>
        <w:t>上面配置开启的情况下，这里设置多少次</w:t>
      </w:r>
      <w:r>
        <w:rPr>
          <w:rFonts w:ascii="Arial" w:hAnsi="Arial" w:cs="Arial"/>
          <w:color w:val="000000"/>
          <w:sz w:val="18"/>
          <w:szCs w:val="18"/>
        </w:rPr>
        <w:t>Full GC</w:t>
      </w:r>
      <w:r>
        <w:rPr>
          <w:rFonts w:ascii="Arial" w:hAnsi="Arial" w:cs="Arial"/>
          <w:color w:val="000000"/>
          <w:sz w:val="18"/>
          <w:szCs w:val="18"/>
        </w:rPr>
        <w:t>后，对年老代进行压缩</w:t>
      </w:r>
    </w:p>
    <w:p w:rsidR="00120BA8" w:rsidRDefault="00FD2F1E">
      <w:pPr>
        <w:pStyle w:val="1"/>
        <w:pBdr>
          <w:bottom w:val="single" w:sz="6" w:space="4" w:color="CCCCCC"/>
        </w:pBdr>
        <w:spacing w:before="375" w:beforeAutospacing="0" w:after="150" w:afterAutospacing="0" w:line="360" w:lineRule="atLeast"/>
        <w:ind w:left="150"/>
        <w:rPr>
          <w:rFonts w:ascii="Arial" w:hAnsi="Arial" w:cs="Arial"/>
          <w:color w:val="000000"/>
        </w:rPr>
      </w:pPr>
      <w:hyperlink r:id="rId42" w:history="1">
        <w:r>
          <w:rPr>
            <w:rStyle w:val="a8"/>
            <w:rFonts w:ascii="Arial" w:hAnsi="Arial" w:cs="Arial"/>
            <w:color w:val="006699"/>
          </w:rPr>
          <w:t>JVM</w:t>
        </w:r>
        <w:r>
          <w:rPr>
            <w:rStyle w:val="a8"/>
            <w:rFonts w:ascii="Arial" w:hAnsi="Arial" w:cs="Arial"/>
            <w:color w:val="006699"/>
          </w:rPr>
          <w:t>调优总结（九）</w:t>
        </w:r>
        <w:r>
          <w:rPr>
            <w:rStyle w:val="a8"/>
            <w:rFonts w:ascii="Arial" w:hAnsi="Arial" w:cs="Arial"/>
            <w:color w:val="006699"/>
          </w:rPr>
          <w:t>-</w:t>
        </w:r>
        <w:r>
          <w:rPr>
            <w:rStyle w:val="a8"/>
            <w:rFonts w:ascii="Arial" w:hAnsi="Arial" w:cs="Arial"/>
            <w:color w:val="006699"/>
          </w:rPr>
          <w:t>新一代的垃圾回收算法</w:t>
        </w:r>
      </w:hyperlink>
    </w:p>
    <w:p w:rsidR="00120BA8" w:rsidRDefault="00FD2F1E">
      <w:pPr>
        <w:pStyle w:val="2"/>
        <w:pBdr>
          <w:bottom w:val="single" w:sz="6" w:space="2" w:color="CCCCCC"/>
        </w:pBdr>
        <w:spacing w:before="0" w:after="120" w:line="360" w:lineRule="atLeast"/>
        <w:rPr>
          <w:rFonts w:ascii="Arial" w:hAnsi="Arial" w:cs="Arial"/>
          <w:color w:val="000000"/>
        </w:rPr>
      </w:pPr>
      <w:r>
        <w:rPr>
          <w:rFonts w:ascii="Arial" w:hAnsi="Arial" w:cs="Arial"/>
          <w:color w:val="000000"/>
        </w:rPr>
        <w:lastRenderedPageBreak/>
        <w:t>垃圾回收的瓶颈</w: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xml:space="preserve">    </w:t>
      </w:r>
      <w:r>
        <w:rPr>
          <w:rFonts w:ascii="Arial" w:hAnsi="Arial" w:cs="Arial"/>
          <w:color w:val="000000"/>
          <w:sz w:val="18"/>
          <w:szCs w:val="18"/>
        </w:rPr>
        <w:t>传统分代垃圾回收方式，已经在一定程度上把垃圾回收给应用带来的负担降到了最小，把应用的吞吐量推到了一个极限。但是他无法解决的一个问题，就是</w:t>
      </w:r>
      <w:r>
        <w:rPr>
          <w:rFonts w:ascii="Arial" w:hAnsi="Arial" w:cs="Arial"/>
          <w:color w:val="000000"/>
          <w:sz w:val="18"/>
          <w:szCs w:val="18"/>
        </w:rPr>
        <w:t xml:space="preserve">Full </w:t>
      </w:r>
      <w:r>
        <w:rPr>
          <w:rFonts w:ascii="Arial" w:hAnsi="Arial" w:cs="Arial"/>
          <w:color w:val="000000"/>
          <w:sz w:val="18"/>
          <w:szCs w:val="18"/>
        </w:rPr>
        <w:t>GC</w:t>
      </w:r>
      <w:r>
        <w:rPr>
          <w:rFonts w:ascii="Arial" w:hAnsi="Arial" w:cs="Arial"/>
          <w:color w:val="000000"/>
          <w:sz w:val="18"/>
          <w:szCs w:val="18"/>
        </w:rPr>
        <w:t>所带来的应用暂停。在一些对实时性要求很高的应用场景下，</w:t>
      </w:r>
      <w:r>
        <w:rPr>
          <w:rFonts w:ascii="Arial" w:hAnsi="Arial" w:cs="Arial"/>
          <w:color w:val="000000"/>
          <w:sz w:val="18"/>
          <w:szCs w:val="18"/>
        </w:rPr>
        <w:t>GC</w:t>
      </w:r>
      <w:r>
        <w:rPr>
          <w:rFonts w:ascii="Arial" w:hAnsi="Arial" w:cs="Arial"/>
          <w:color w:val="000000"/>
          <w:sz w:val="18"/>
          <w:szCs w:val="18"/>
        </w:rPr>
        <w:t>暂停所带来的请求堆积和请求失败是无法接受的。这类应用可能要求请求的返回时间在几百甚至几十毫秒以内，如果分代垃圾回收方式要达到这个指标，只能把最大堆的设置限制在一个相对较小范围内，但是这样有限制了应用本身的处理能力，同样也是不可接收的。</w: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xml:space="preserve">    </w:t>
      </w:r>
      <w:r>
        <w:rPr>
          <w:rFonts w:ascii="Arial" w:hAnsi="Arial" w:cs="Arial"/>
          <w:color w:val="000000"/>
          <w:sz w:val="18"/>
          <w:szCs w:val="18"/>
        </w:rPr>
        <w:t>分代垃圾回收方式确实也考虑了实时性要求而提供了并发回收器，支持最大暂停时间的设置，但是受限于分代垃圾回收的内存划分模型，其效果也不是很理想。</w: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xml:space="preserve">    </w:t>
      </w:r>
      <w:r>
        <w:rPr>
          <w:rFonts w:ascii="Arial" w:hAnsi="Arial" w:cs="Arial"/>
          <w:color w:val="000000"/>
          <w:sz w:val="18"/>
          <w:szCs w:val="18"/>
        </w:rPr>
        <w:t>为了达到实时性的要求（其实</w:t>
      </w:r>
      <w:r>
        <w:rPr>
          <w:rFonts w:ascii="Arial" w:hAnsi="Arial" w:cs="Arial"/>
          <w:color w:val="000000"/>
          <w:sz w:val="18"/>
          <w:szCs w:val="18"/>
        </w:rPr>
        <w:t>Java</w:t>
      </w:r>
      <w:r>
        <w:rPr>
          <w:rFonts w:ascii="Arial" w:hAnsi="Arial" w:cs="Arial"/>
          <w:color w:val="000000"/>
          <w:sz w:val="18"/>
          <w:szCs w:val="18"/>
        </w:rPr>
        <w:t>语言最初的设计也是在嵌</w:t>
      </w:r>
      <w:r>
        <w:rPr>
          <w:rFonts w:ascii="Arial" w:hAnsi="Arial" w:cs="Arial"/>
          <w:color w:val="000000"/>
          <w:sz w:val="18"/>
          <w:szCs w:val="18"/>
        </w:rPr>
        <w:t>入式系统上的），一种新垃圾回收方式呼之欲出，它既支持短的暂停时间，又支持大的内存空间分配。可以很好的解决传统分代方式带来的问题。</w: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rsidR="00120BA8" w:rsidRDefault="00FD2F1E">
      <w:pPr>
        <w:pStyle w:val="2"/>
        <w:pBdr>
          <w:bottom w:val="single" w:sz="6" w:space="2" w:color="CCCCCC"/>
        </w:pBdr>
        <w:spacing w:before="0" w:after="120" w:line="360" w:lineRule="atLeast"/>
        <w:rPr>
          <w:rFonts w:ascii="Arial" w:hAnsi="Arial" w:cs="Arial"/>
          <w:color w:val="000000"/>
          <w:sz w:val="36"/>
          <w:szCs w:val="36"/>
        </w:rPr>
      </w:pPr>
      <w:r>
        <w:rPr>
          <w:rFonts w:ascii="Arial" w:hAnsi="Arial" w:cs="Arial"/>
          <w:color w:val="000000"/>
        </w:rPr>
        <w:t>增量收集的演进</w: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xml:space="preserve">    </w:t>
      </w:r>
      <w:r>
        <w:rPr>
          <w:rFonts w:ascii="Arial" w:hAnsi="Arial" w:cs="Arial"/>
          <w:color w:val="000000"/>
          <w:sz w:val="18"/>
          <w:szCs w:val="18"/>
        </w:rPr>
        <w:t>增量收集的方式在理论上可以解决传统分代方式带来的问题。增量收集把对堆空间划分成一系列内存块，使用时，先使用其中一部分（不会全部用完），垃圾收集时把之前用掉的部分中的存活对象再放到后面没有用的空间中，这样可以实现一直边使用边收集的效果，避免了传统分代方式整个使用完了再暂停的回收的情况。</w: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xml:space="preserve">    </w:t>
      </w:r>
      <w:r>
        <w:rPr>
          <w:rFonts w:ascii="Arial" w:hAnsi="Arial" w:cs="Arial"/>
          <w:color w:val="000000"/>
          <w:sz w:val="18"/>
          <w:szCs w:val="18"/>
        </w:rPr>
        <w:t>当然，传统分代收集方式也提供了并发收集，但是他有一个很致</w:t>
      </w:r>
      <w:r>
        <w:rPr>
          <w:rFonts w:ascii="Arial" w:hAnsi="Arial" w:cs="Arial"/>
          <w:color w:val="000000"/>
          <w:sz w:val="18"/>
          <w:szCs w:val="18"/>
        </w:rPr>
        <w:t>命的地方，就是把整个堆做为一个内存块，这样一方面会造成碎片（无法压缩），另一方面他的每次收集都是对整个堆的收集，无法进行选择，在暂停时间的控制上还是很弱。而增量方式，通过内存空间的分块，恰恰可以解决上面问题。</w: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rsidR="00120BA8" w:rsidRDefault="00FD2F1E">
      <w:pPr>
        <w:pStyle w:val="2"/>
        <w:pBdr>
          <w:bottom w:val="single" w:sz="6" w:space="2" w:color="CCCCCC"/>
        </w:pBdr>
        <w:spacing w:before="0" w:after="120" w:line="360" w:lineRule="atLeast"/>
        <w:rPr>
          <w:rFonts w:ascii="Arial" w:hAnsi="Arial" w:cs="Arial"/>
          <w:color w:val="000000"/>
          <w:sz w:val="36"/>
          <w:szCs w:val="36"/>
        </w:rPr>
      </w:pPr>
      <w:r>
        <w:rPr>
          <w:rFonts w:ascii="Arial" w:hAnsi="Arial" w:cs="Arial"/>
          <w:color w:val="000000"/>
        </w:rPr>
        <w:t>Garbage Firest</w:t>
      </w:r>
      <w:r>
        <w:rPr>
          <w:rFonts w:ascii="Arial" w:hAnsi="Arial" w:cs="Arial"/>
          <w:color w:val="000000"/>
        </w:rPr>
        <w:t>（</w:t>
      </w:r>
      <w:r>
        <w:rPr>
          <w:rFonts w:ascii="Arial" w:hAnsi="Arial" w:cs="Arial"/>
          <w:color w:val="000000"/>
        </w:rPr>
        <w:t>G1</w:t>
      </w:r>
      <w:r>
        <w:rPr>
          <w:rFonts w:ascii="Arial" w:hAnsi="Arial" w:cs="Arial"/>
          <w:color w:val="000000"/>
        </w:rPr>
        <w:t>）</w: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这部分的内容主要参考</w:t>
      </w:r>
      <w:hyperlink r:id="rId43" w:tgtFrame="_blank" w:history="1">
        <w:r>
          <w:rPr>
            <w:rStyle w:val="a8"/>
            <w:rFonts w:ascii="Arial" w:hAnsi="Arial" w:cs="Arial"/>
            <w:color w:val="006699"/>
          </w:rPr>
          <w:t>这里</w:t>
        </w:r>
      </w:hyperlink>
      <w:r>
        <w:rPr>
          <w:rFonts w:ascii="Arial" w:hAnsi="Arial" w:cs="Arial"/>
          <w:color w:val="000000"/>
          <w:sz w:val="18"/>
          <w:szCs w:val="18"/>
        </w:rPr>
        <w:t>，这篇文章算是对</w:t>
      </w:r>
      <w:r>
        <w:rPr>
          <w:rFonts w:ascii="Arial" w:hAnsi="Arial" w:cs="Arial"/>
          <w:color w:val="000000"/>
          <w:sz w:val="18"/>
          <w:szCs w:val="18"/>
        </w:rPr>
        <w:t>G1</w:t>
      </w:r>
      <w:r>
        <w:rPr>
          <w:rFonts w:ascii="Arial" w:hAnsi="Arial" w:cs="Arial"/>
          <w:color w:val="000000"/>
          <w:sz w:val="18"/>
          <w:szCs w:val="18"/>
        </w:rPr>
        <w:t>算法论文的解读。我也没加什么东</w:t>
      </w:r>
      <w:r>
        <w:rPr>
          <w:rFonts w:ascii="Arial" w:hAnsi="Arial" w:cs="Arial"/>
          <w:color w:val="000000"/>
          <w:sz w:val="18"/>
          <w:szCs w:val="18"/>
        </w:rPr>
        <w:t>西了。</w: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rsidR="00120BA8" w:rsidRDefault="00FD2F1E">
      <w:pPr>
        <w:pStyle w:val="11"/>
        <w:spacing w:before="0" w:beforeAutospacing="0" w:after="0" w:afterAutospacing="0" w:line="270" w:lineRule="atLeast"/>
        <w:rPr>
          <w:rFonts w:ascii="Arial" w:hAnsi="Arial" w:cs="Arial"/>
          <w:color w:val="000000"/>
          <w:sz w:val="18"/>
          <w:szCs w:val="18"/>
        </w:rPr>
      </w:pPr>
      <w:r>
        <w:rPr>
          <w:rStyle w:val="a6"/>
          <w:rFonts w:ascii="Arial" w:hAnsi="Arial" w:cs="Arial"/>
          <w:sz w:val="18"/>
          <w:szCs w:val="18"/>
        </w:rPr>
        <w:t>目标</w: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从设计目标看</w:t>
      </w:r>
      <w:r>
        <w:rPr>
          <w:rFonts w:ascii="Arial" w:hAnsi="Arial" w:cs="Arial"/>
          <w:color w:val="000000"/>
          <w:sz w:val="18"/>
          <w:szCs w:val="18"/>
        </w:rPr>
        <w:t>G1</w:t>
      </w:r>
      <w:r>
        <w:rPr>
          <w:rFonts w:ascii="Arial" w:hAnsi="Arial" w:cs="Arial"/>
          <w:color w:val="000000"/>
          <w:sz w:val="18"/>
          <w:szCs w:val="18"/>
        </w:rPr>
        <w:t>完全是为了大型应用而准备的。</w:t>
      </w:r>
    </w:p>
    <w:p w:rsidR="00120BA8" w:rsidRDefault="00FD2F1E">
      <w:pPr>
        <w:pStyle w:val="11"/>
        <w:shd w:val="clear" w:color="auto" w:fill="FAFAFA"/>
        <w:spacing w:before="0" w:beforeAutospacing="0" w:after="0" w:afterAutospacing="0" w:line="270" w:lineRule="atLeast"/>
        <w:rPr>
          <w:rFonts w:ascii="Arial" w:hAnsi="Arial" w:cs="Arial"/>
          <w:color w:val="000000"/>
          <w:sz w:val="18"/>
          <w:szCs w:val="18"/>
        </w:rPr>
      </w:pPr>
      <w:r>
        <w:rPr>
          <w:rStyle w:val="a6"/>
          <w:rFonts w:ascii="Arial" w:hAnsi="Arial" w:cs="Arial"/>
          <w:color w:val="000000"/>
          <w:sz w:val="18"/>
          <w:szCs w:val="18"/>
        </w:rPr>
        <w:t>支持很大的堆</w:t>
      </w:r>
    </w:p>
    <w:p w:rsidR="00120BA8" w:rsidRDefault="00FD2F1E">
      <w:pPr>
        <w:pStyle w:val="11"/>
        <w:shd w:val="clear" w:color="auto" w:fill="FAFAFA"/>
        <w:spacing w:before="0" w:beforeAutospacing="0" w:after="0" w:afterAutospacing="0" w:line="270" w:lineRule="atLeast"/>
        <w:rPr>
          <w:rFonts w:ascii="Arial" w:hAnsi="Arial" w:cs="Arial"/>
          <w:color w:val="000000"/>
          <w:sz w:val="18"/>
          <w:szCs w:val="18"/>
        </w:rPr>
      </w:pPr>
      <w:r>
        <w:rPr>
          <w:rStyle w:val="a6"/>
          <w:rFonts w:ascii="Arial" w:hAnsi="Arial" w:cs="Arial"/>
          <w:color w:val="000000"/>
          <w:sz w:val="18"/>
          <w:szCs w:val="18"/>
        </w:rPr>
        <w:t>高吞吐量</w:t>
      </w:r>
    </w:p>
    <w:p w:rsidR="00120BA8" w:rsidRDefault="00FD2F1E">
      <w:pPr>
        <w:pStyle w:val="11"/>
        <w:shd w:val="clear" w:color="auto" w:fill="FAFAFA"/>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r>
        <w:rPr>
          <w:rFonts w:ascii="Arial" w:hAnsi="Arial" w:cs="Arial"/>
          <w:color w:val="000000"/>
          <w:sz w:val="18"/>
          <w:szCs w:val="18"/>
        </w:rPr>
        <w:t>支持多</w:t>
      </w:r>
      <w:r>
        <w:rPr>
          <w:rFonts w:ascii="Arial" w:hAnsi="Arial" w:cs="Arial"/>
          <w:color w:val="000000"/>
          <w:sz w:val="18"/>
          <w:szCs w:val="18"/>
        </w:rPr>
        <w:t>CPU</w:t>
      </w:r>
      <w:r>
        <w:rPr>
          <w:rFonts w:ascii="Arial" w:hAnsi="Arial" w:cs="Arial"/>
          <w:color w:val="000000"/>
          <w:sz w:val="18"/>
          <w:szCs w:val="18"/>
        </w:rPr>
        <w:t>和垃圾回收线程</w:t>
      </w:r>
    </w:p>
    <w:p w:rsidR="00120BA8" w:rsidRDefault="00FD2F1E">
      <w:pPr>
        <w:pStyle w:val="11"/>
        <w:shd w:val="clear" w:color="auto" w:fill="FAFAFA"/>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r>
        <w:rPr>
          <w:rFonts w:ascii="Arial" w:hAnsi="Arial" w:cs="Arial"/>
          <w:color w:val="000000"/>
          <w:sz w:val="18"/>
          <w:szCs w:val="18"/>
        </w:rPr>
        <w:t>在主线程暂停的情况下，使用并行收集</w:t>
      </w:r>
    </w:p>
    <w:p w:rsidR="00120BA8" w:rsidRDefault="00FD2F1E">
      <w:pPr>
        <w:pStyle w:val="11"/>
        <w:shd w:val="clear" w:color="auto" w:fill="FAFAFA"/>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r>
        <w:rPr>
          <w:rFonts w:ascii="Arial" w:hAnsi="Arial" w:cs="Arial"/>
          <w:color w:val="000000"/>
          <w:sz w:val="18"/>
          <w:szCs w:val="18"/>
        </w:rPr>
        <w:t>在主线程运行的情况下，使用并发收集</w:t>
      </w:r>
    </w:p>
    <w:p w:rsidR="00120BA8" w:rsidRDefault="00FD2F1E">
      <w:pPr>
        <w:pStyle w:val="11"/>
        <w:shd w:val="clear" w:color="auto" w:fill="FAFAFA"/>
        <w:spacing w:before="0" w:beforeAutospacing="0" w:after="0" w:afterAutospacing="0" w:line="270" w:lineRule="atLeast"/>
        <w:rPr>
          <w:rFonts w:ascii="Arial" w:hAnsi="Arial" w:cs="Arial"/>
          <w:color w:val="000000"/>
          <w:sz w:val="18"/>
          <w:szCs w:val="18"/>
        </w:rPr>
      </w:pPr>
      <w:r>
        <w:rPr>
          <w:rStyle w:val="a6"/>
          <w:rFonts w:ascii="Arial" w:hAnsi="Arial" w:cs="Arial"/>
          <w:color w:val="000000"/>
          <w:sz w:val="18"/>
          <w:szCs w:val="18"/>
        </w:rPr>
        <w:t>实时目标：</w:t>
      </w:r>
      <w:r>
        <w:rPr>
          <w:rFonts w:ascii="Arial" w:hAnsi="Arial" w:cs="Arial"/>
          <w:color w:val="000000"/>
          <w:sz w:val="18"/>
          <w:szCs w:val="18"/>
        </w:rPr>
        <w:t>可配置在</w:t>
      </w:r>
      <w:r>
        <w:rPr>
          <w:rFonts w:ascii="Arial" w:hAnsi="Arial" w:cs="Arial"/>
          <w:color w:val="000000"/>
          <w:sz w:val="18"/>
          <w:szCs w:val="18"/>
        </w:rPr>
        <w:t>N</w:t>
      </w:r>
      <w:r>
        <w:rPr>
          <w:rFonts w:ascii="Arial" w:hAnsi="Arial" w:cs="Arial"/>
          <w:color w:val="000000"/>
          <w:sz w:val="18"/>
          <w:szCs w:val="18"/>
        </w:rPr>
        <w:t>毫秒内最多只占用</w:t>
      </w:r>
      <w:r>
        <w:rPr>
          <w:rFonts w:ascii="Arial" w:hAnsi="Arial" w:cs="Arial"/>
          <w:color w:val="000000"/>
          <w:sz w:val="18"/>
          <w:szCs w:val="18"/>
        </w:rPr>
        <w:t>M</w:t>
      </w:r>
      <w:r>
        <w:rPr>
          <w:rFonts w:ascii="Arial" w:hAnsi="Arial" w:cs="Arial"/>
          <w:color w:val="000000"/>
          <w:sz w:val="18"/>
          <w:szCs w:val="18"/>
        </w:rPr>
        <w:t>毫秒的时间进行垃圾回收</w: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当然</w:t>
      </w:r>
      <w:r>
        <w:rPr>
          <w:rFonts w:ascii="Arial" w:hAnsi="Arial" w:cs="Arial"/>
          <w:color w:val="000000"/>
          <w:sz w:val="18"/>
          <w:szCs w:val="18"/>
        </w:rPr>
        <w:t>G1</w:t>
      </w:r>
      <w:r>
        <w:rPr>
          <w:rFonts w:ascii="Arial" w:hAnsi="Arial" w:cs="Arial"/>
          <w:color w:val="000000"/>
          <w:sz w:val="18"/>
          <w:szCs w:val="18"/>
        </w:rPr>
        <w:t>要达到实时性的要求，相对传统的分代回收算法，在性能上会有一些损失。</w: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rsidR="00120BA8" w:rsidRDefault="00FD2F1E">
      <w:pPr>
        <w:pStyle w:val="11"/>
        <w:spacing w:before="0" w:beforeAutospacing="0" w:after="0" w:afterAutospacing="0" w:line="270" w:lineRule="atLeast"/>
        <w:rPr>
          <w:rFonts w:ascii="Arial" w:hAnsi="Arial" w:cs="Arial"/>
          <w:color w:val="000000"/>
          <w:sz w:val="18"/>
          <w:szCs w:val="18"/>
        </w:rPr>
      </w:pPr>
      <w:r>
        <w:rPr>
          <w:rStyle w:val="a6"/>
          <w:rFonts w:ascii="Arial" w:hAnsi="Arial" w:cs="Arial"/>
          <w:sz w:val="18"/>
          <w:szCs w:val="18"/>
        </w:rPr>
        <w:t>算法详解</w: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lastRenderedPageBreak/>
        <w:pict>
          <v:shape id="图片框 1047" o:spid="_x0000_i1047" type="#_x0000_t75" style="width:337.45pt;height:120.85pt">
            <v:imagedata r:id="rId44" o:title=""/>
          </v:shape>
        </w:pic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xml:space="preserve">    </w:t>
      </w:r>
      <w:r>
        <w:rPr>
          <w:rFonts w:ascii="Arial" w:hAnsi="Arial" w:cs="Arial"/>
          <w:color w:val="000000"/>
          <w:sz w:val="18"/>
          <w:szCs w:val="18"/>
        </w:rPr>
        <w:t>G1</w:t>
      </w:r>
      <w:r>
        <w:rPr>
          <w:rFonts w:ascii="Arial" w:hAnsi="Arial" w:cs="Arial"/>
          <w:color w:val="000000"/>
          <w:sz w:val="18"/>
          <w:szCs w:val="18"/>
        </w:rPr>
        <w:t>可谓博采众家之长，力求到达一种完美。他吸取了增量收集优点，把整个堆划分为一个一个等大小的区域（</w:t>
      </w:r>
      <w:r>
        <w:rPr>
          <w:rFonts w:ascii="Arial" w:hAnsi="Arial" w:cs="Arial"/>
          <w:color w:val="000000"/>
          <w:sz w:val="18"/>
          <w:szCs w:val="18"/>
        </w:rPr>
        <w:t>region</w:t>
      </w:r>
      <w:r>
        <w:rPr>
          <w:rFonts w:ascii="Arial" w:hAnsi="Arial" w:cs="Arial"/>
          <w:color w:val="000000"/>
          <w:sz w:val="18"/>
          <w:szCs w:val="18"/>
        </w:rPr>
        <w:t>）。内存的回收和划分都以</w:t>
      </w:r>
      <w:r>
        <w:rPr>
          <w:rFonts w:ascii="Arial" w:hAnsi="Arial" w:cs="Arial"/>
          <w:color w:val="000000"/>
          <w:sz w:val="18"/>
          <w:szCs w:val="18"/>
        </w:rPr>
        <w:t>region</w:t>
      </w:r>
      <w:r>
        <w:rPr>
          <w:rFonts w:ascii="Arial" w:hAnsi="Arial" w:cs="Arial"/>
          <w:color w:val="000000"/>
          <w:sz w:val="18"/>
          <w:szCs w:val="18"/>
        </w:rPr>
        <w:t>为单位；同时，他也吸取了</w:t>
      </w:r>
      <w:r>
        <w:rPr>
          <w:rFonts w:ascii="Arial" w:hAnsi="Arial" w:cs="Arial"/>
          <w:color w:val="000000"/>
          <w:sz w:val="18"/>
          <w:szCs w:val="18"/>
        </w:rPr>
        <w:t>CMS</w:t>
      </w:r>
      <w:r>
        <w:rPr>
          <w:rFonts w:ascii="Arial" w:hAnsi="Arial" w:cs="Arial"/>
          <w:color w:val="000000"/>
          <w:sz w:val="18"/>
          <w:szCs w:val="18"/>
        </w:rPr>
        <w:t>的特点，把这个垃圾回收过程分为几个阶段，分散一个垃圾回收过程；而且，</w:t>
      </w:r>
      <w:r>
        <w:rPr>
          <w:rFonts w:ascii="Arial" w:hAnsi="Arial" w:cs="Arial"/>
          <w:color w:val="000000"/>
          <w:sz w:val="18"/>
          <w:szCs w:val="18"/>
        </w:rPr>
        <w:t>G1</w:t>
      </w:r>
      <w:r>
        <w:rPr>
          <w:rFonts w:ascii="Arial" w:hAnsi="Arial" w:cs="Arial"/>
          <w:color w:val="000000"/>
          <w:sz w:val="18"/>
          <w:szCs w:val="18"/>
        </w:rPr>
        <w:t>也认同分代垃圾回收的思想，认为不同对象的生命周期不同，可以采取不同收集方式，因此，它也支持分代的垃圾回收。为了达到对回收时间的可预计性，</w:t>
      </w:r>
      <w:r>
        <w:rPr>
          <w:rFonts w:ascii="Arial" w:hAnsi="Arial" w:cs="Arial"/>
          <w:color w:val="000000"/>
          <w:sz w:val="18"/>
          <w:szCs w:val="18"/>
        </w:rPr>
        <w:t>G1</w:t>
      </w:r>
      <w:r>
        <w:rPr>
          <w:rFonts w:ascii="Arial" w:hAnsi="Arial" w:cs="Arial"/>
          <w:color w:val="000000"/>
          <w:sz w:val="18"/>
          <w:szCs w:val="18"/>
        </w:rPr>
        <w:t>在扫描了</w:t>
      </w:r>
      <w:r>
        <w:rPr>
          <w:rFonts w:ascii="Arial" w:hAnsi="Arial" w:cs="Arial"/>
          <w:color w:val="000000"/>
          <w:sz w:val="18"/>
          <w:szCs w:val="18"/>
        </w:rPr>
        <w:t>region</w:t>
      </w:r>
      <w:r>
        <w:rPr>
          <w:rFonts w:ascii="Arial" w:hAnsi="Arial" w:cs="Arial"/>
          <w:color w:val="000000"/>
          <w:sz w:val="18"/>
          <w:szCs w:val="18"/>
        </w:rPr>
        <w:t>以后，对其中的活跃对象的大小进行排序，首先会收集那些活跃对象小的</w:t>
      </w:r>
      <w:r>
        <w:rPr>
          <w:rFonts w:ascii="Arial" w:hAnsi="Arial" w:cs="Arial"/>
          <w:color w:val="000000"/>
          <w:sz w:val="18"/>
          <w:szCs w:val="18"/>
        </w:rPr>
        <w:t>region</w:t>
      </w:r>
      <w:r>
        <w:rPr>
          <w:rFonts w:ascii="Arial" w:hAnsi="Arial" w:cs="Arial"/>
          <w:color w:val="000000"/>
          <w:sz w:val="18"/>
          <w:szCs w:val="18"/>
        </w:rPr>
        <w:t>，以便快速回收空间（要复制的</w:t>
      </w:r>
      <w:r>
        <w:rPr>
          <w:rFonts w:ascii="Arial" w:hAnsi="Arial" w:cs="Arial"/>
          <w:color w:val="000000"/>
          <w:sz w:val="18"/>
          <w:szCs w:val="18"/>
        </w:rPr>
        <w:t>活跃对象少了），因为活跃对象小，里面可以认为多数都是垃圾，所以这种方式被称为</w:t>
      </w:r>
      <w:r>
        <w:rPr>
          <w:rFonts w:ascii="Arial" w:hAnsi="Arial" w:cs="Arial"/>
          <w:color w:val="000000"/>
          <w:sz w:val="18"/>
          <w:szCs w:val="18"/>
        </w:rPr>
        <w:t>Garbage First</w:t>
      </w:r>
      <w:r>
        <w:rPr>
          <w:rFonts w:ascii="Arial" w:hAnsi="Arial" w:cs="Arial"/>
          <w:color w:val="000000"/>
          <w:sz w:val="18"/>
          <w:szCs w:val="18"/>
        </w:rPr>
        <w:t>（</w:t>
      </w:r>
      <w:r>
        <w:rPr>
          <w:rFonts w:ascii="Arial" w:hAnsi="Arial" w:cs="Arial"/>
          <w:color w:val="000000"/>
          <w:sz w:val="18"/>
          <w:szCs w:val="18"/>
        </w:rPr>
        <w:t>G1</w:t>
      </w:r>
      <w:r>
        <w:rPr>
          <w:rFonts w:ascii="Arial" w:hAnsi="Arial" w:cs="Arial"/>
          <w:color w:val="000000"/>
          <w:sz w:val="18"/>
          <w:szCs w:val="18"/>
        </w:rPr>
        <w:t>）的垃圾回收算法，即：垃圾优先的回收。</w: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回收步骤：</w: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rsidR="00120BA8" w:rsidRDefault="00FD2F1E">
      <w:pPr>
        <w:pStyle w:val="11"/>
        <w:spacing w:before="0" w:beforeAutospacing="0" w:after="0" w:afterAutospacing="0" w:line="270" w:lineRule="atLeast"/>
        <w:rPr>
          <w:rFonts w:ascii="Arial" w:hAnsi="Arial" w:cs="Arial"/>
          <w:color w:val="000000"/>
          <w:sz w:val="18"/>
          <w:szCs w:val="18"/>
        </w:rPr>
      </w:pPr>
      <w:r>
        <w:rPr>
          <w:rStyle w:val="a6"/>
          <w:rFonts w:ascii="Arial" w:hAnsi="Arial" w:cs="Arial"/>
          <w:color w:val="000000"/>
          <w:sz w:val="18"/>
          <w:szCs w:val="18"/>
        </w:rPr>
        <w:t>初始标记（</w:t>
      </w:r>
      <w:r>
        <w:rPr>
          <w:rStyle w:val="a6"/>
          <w:rFonts w:ascii="Arial" w:hAnsi="Arial" w:cs="Arial"/>
          <w:color w:val="000000"/>
          <w:sz w:val="18"/>
          <w:szCs w:val="18"/>
        </w:rPr>
        <w:t>Initial Marking</w:t>
      </w:r>
      <w:r>
        <w:rPr>
          <w:rStyle w:val="a6"/>
          <w:rFonts w:ascii="Arial" w:hAnsi="Arial" w:cs="Arial"/>
          <w:color w:val="000000"/>
          <w:sz w:val="18"/>
          <w:szCs w:val="18"/>
        </w:rPr>
        <w:t>）</w: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G1</w:t>
      </w:r>
      <w:r>
        <w:rPr>
          <w:rFonts w:ascii="Arial" w:hAnsi="Arial" w:cs="Arial"/>
          <w:color w:val="000000"/>
          <w:sz w:val="18"/>
          <w:szCs w:val="18"/>
        </w:rPr>
        <w:t>对于每个</w:t>
      </w:r>
      <w:r>
        <w:rPr>
          <w:rFonts w:ascii="Arial" w:hAnsi="Arial" w:cs="Arial"/>
          <w:color w:val="000000"/>
          <w:sz w:val="18"/>
          <w:szCs w:val="18"/>
        </w:rPr>
        <w:t>region</w:t>
      </w:r>
      <w:r>
        <w:rPr>
          <w:rFonts w:ascii="Arial" w:hAnsi="Arial" w:cs="Arial"/>
          <w:color w:val="000000"/>
          <w:sz w:val="18"/>
          <w:szCs w:val="18"/>
        </w:rPr>
        <w:t>都保存了两个标识用的</w:t>
      </w:r>
      <w:r>
        <w:rPr>
          <w:rFonts w:ascii="Arial" w:hAnsi="Arial" w:cs="Arial"/>
          <w:color w:val="000000"/>
          <w:sz w:val="18"/>
          <w:szCs w:val="18"/>
        </w:rPr>
        <w:t>bitmap</w:t>
      </w:r>
      <w:r>
        <w:rPr>
          <w:rFonts w:ascii="Arial" w:hAnsi="Arial" w:cs="Arial"/>
          <w:color w:val="000000"/>
          <w:sz w:val="18"/>
          <w:szCs w:val="18"/>
        </w:rPr>
        <w:t>，一个为</w:t>
      </w:r>
      <w:r>
        <w:rPr>
          <w:rFonts w:ascii="Arial" w:hAnsi="Arial" w:cs="Arial"/>
          <w:color w:val="000000"/>
          <w:sz w:val="18"/>
          <w:szCs w:val="18"/>
        </w:rPr>
        <w:t>previous marking bitmap</w:t>
      </w:r>
      <w:r>
        <w:rPr>
          <w:rFonts w:ascii="Arial" w:hAnsi="Arial" w:cs="Arial"/>
          <w:color w:val="000000"/>
          <w:sz w:val="18"/>
          <w:szCs w:val="18"/>
        </w:rPr>
        <w:t>，一个为</w:t>
      </w:r>
      <w:r>
        <w:rPr>
          <w:rFonts w:ascii="Arial" w:hAnsi="Arial" w:cs="Arial"/>
          <w:color w:val="000000"/>
          <w:sz w:val="18"/>
          <w:szCs w:val="18"/>
        </w:rPr>
        <w:t>next marking bitmap</w:t>
      </w:r>
      <w:r>
        <w:rPr>
          <w:rFonts w:ascii="Arial" w:hAnsi="Arial" w:cs="Arial"/>
          <w:color w:val="000000"/>
          <w:sz w:val="18"/>
          <w:szCs w:val="18"/>
        </w:rPr>
        <w:t>，</w:t>
      </w:r>
      <w:r>
        <w:rPr>
          <w:rFonts w:ascii="Arial" w:hAnsi="Arial" w:cs="Arial"/>
          <w:color w:val="000000"/>
          <w:sz w:val="18"/>
          <w:szCs w:val="18"/>
        </w:rPr>
        <w:t>bitmap</w:t>
      </w:r>
      <w:r>
        <w:rPr>
          <w:rFonts w:ascii="Arial" w:hAnsi="Arial" w:cs="Arial"/>
          <w:color w:val="000000"/>
          <w:sz w:val="18"/>
          <w:szCs w:val="18"/>
        </w:rPr>
        <w:t>中包含了一个</w:t>
      </w:r>
      <w:r>
        <w:rPr>
          <w:rFonts w:ascii="Arial" w:hAnsi="Arial" w:cs="Arial"/>
          <w:color w:val="000000"/>
          <w:sz w:val="18"/>
          <w:szCs w:val="18"/>
        </w:rPr>
        <w:t>bit</w:t>
      </w:r>
      <w:r>
        <w:rPr>
          <w:rFonts w:ascii="Arial" w:hAnsi="Arial" w:cs="Arial"/>
          <w:color w:val="000000"/>
          <w:sz w:val="18"/>
          <w:szCs w:val="18"/>
        </w:rPr>
        <w:t>的地址信息来指向对象的起始点。</w: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xml:space="preserve">    </w:t>
      </w:r>
      <w:r>
        <w:rPr>
          <w:rFonts w:ascii="Arial" w:hAnsi="Arial" w:cs="Arial"/>
          <w:color w:val="000000"/>
          <w:sz w:val="18"/>
          <w:szCs w:val="18"/>
        </w:rPr>
        <w:t>开始</w:t>
      </w:r>
      <w:r>
        <w:rPr>
          <w:rFonts w:ascii="Arial" w:hAnsi="Arial" w:cs="Arial"/>
          <w:color w:val="000000"/>
          <w:sz w:val="18"/>
          <w:szCs w:val="18"/>
        </w:rPr>
        <w:t>Initial Marking</w:t>
      </w:r>
      <w:r>
        <w:rPr>
          <w:rFonts w:ascii="Arial" w:hAnsi="Arial" w:cs="Arial"/>
          <w:color w:val="000000"/>
          <w:sz w:val="18"/>
          <w:szCs w:val="18"/>
        </w:rPr>
        <w:t>之前，首先并发的清空</w:t>
      </w:r>
      <w:r>
        <w:rPr>
          <w:rFonts w:ascii="Arial" w:hAnsi="Arial" w:cs="Arial"/>
          <w:color w:val="000000"/>
          <w:sz w:val="18"/>
          <w:szCs w:val="18"/>
        </w:rPr>
        <w:t>nex</w:t>
      </w:r>
      <w:r>
        <w:rPr>
          <w:rFonts w:ascii="Arial" w:hAnsi="Arial" w:cs="Arial"/>
          <w:color w:val="000000"/>
          <w:sz w:val="18"/>
          <w:szCs w:val="18"/>
        </w:rPr>
        <w:t>t marking bitmap</w:t>
      </w:r>
      <w:r>
        <w:rPr>
          <w:rFonts w:ascii="Arial" w:hAnsi="Arial" w:cs="Arial"/>
          <w:color w:val="000000"/>
          <w:sz w:val="18"/>
          <w:szCs w:val="18"/>
        </w:rPr>
        <w:t>，然后停止所有应用线程，并扫描标识出每个</w:t>
      </w:r>
      <w:r>
        <w:rPr>
          <w:rFonts w:ascii="Arial" w:hAnsi="Arial" w:cs="Arial"/>
          <w:color w:val="000000"/>
          <w:sz w:val="18"/>
          <w:szCs w:val="18"/>
        </w:rPr>
        <w:t>region</w:t>
      </w:r>
      <w:r>
        <w:rPr>
          <w:rFonts w:ascii="Arial" w:hAnsi="Arial" w:cs="Arial"/>
          <w:color w:val="000000"/>
          <w:sz w:val="18"/>
          <w:szCs w:val="18"/>
        </w:rPr>
        <w:t>中</w:t>
      </w:r>
      <w:r>
        <w:rPr>
          <w:rFonts w:ascii="Arial" w:hAnsi="Arial" w:cs="Arial"/>
          <w:color w:val="000000"/>
          <w:sz w:val="18"/>
          <w:szCs w:val="18"/>
        </w:rPr>
        <w:t>root</w:t>
      </w:r>
      <w:r>
        <w:rPr>
          <w:rFonts w:ascii="Arial" w:hAnsi="Arial" w:cs="Arial"/>
          <w:color w:val="000000"/>
          <w:sz w:val="18"/>
          <w:szCs w:val="18"/>
        </w:rPr>
        <w:t>可直接访问到的对象，将</w:t>
      </w:r>
      <w:r>
        <w:rPr>
          <w:rFonts w:ascii="Arial" w:hAnsi="Arial" w:cs="Arial"/>
          <w:color w:val="000000"/>
          <w:sz w:val="18"/>
          <w:szCs w:val="18"/>
        </w:rPr>
        <w:t>region</w:t>
      </w:r>
      <w:r>
        <w:rPr>
          <w:rFonts w:ascii="Arial" w:hAnsi="Arial" w:cs="Arial"/>
          <w:color w:val="000000"/>
          <w:sz w:val="18"/>
          <w:szCs w:val="18"/>
        </w:rPr>
        <w:t>中</w:t>
      </w:r>
      <w:r>
        <w:rPr>
          <w:rFonts w:ascii="Arial" w:hAnsi="Arial" w:cs="Arial"/>
          <w:color w:val="000000"/>
          <w:sz w:val="18"/>
          <w:szCs w:val="18"/>
        </w:rPr>
        <w:t>top</w:t>
      </w:r>
      <w:r>
        <w:rPr>
          <w:rFonts w:ascii="Arial" w:hAnsi="Arial" w:cs="Arial"/>
          <w:color w:val="000000"/>
          <w:sz w:val="18"/>
          <w:szCs w:val="18"/>
        </w:rPr>
        <w:t>的值放入</w:t>
      </w:r>
      <w:r>
        <w:rPr>
          <w:rFonts w:ascii="Arial" w:hAnsi="Arial" w:cs="Arial"/>
          <w:color w:val="000000"/>
          <w:sz w:val="18"/>
          <w:szCs w:val="18"/>
        </w:rPr>
        <w:t>next top at mark start</w:t>
      </w:r>
      <w:r>
        <w:rPr>
          <w:rFonts w:ascii="Arial" w:hAnsi="Arial" w:cs="Arial"/>
          <w:color w:val="000000"/>
          <w:sz w:val="18"/>
          <w:szCs w:val="18"/>
        </w:rPr>
        <w:t>（</w:t>
      </w:r>
      <w:r>
        <w:rPr>
          <w:rFonts w:ascii="Arial" w:hAnsi="Arial" w:cs="Arial"/>
          <w:color w:val="000000"/>
          <w:sz w:val="18"/>
          <w:szCs w:val="18"/>
        </w:rPr>
        <w:t>TAMS</w:t>
      </w:r>
      <w:r>
        <w:rPr>
          <w:rFonts w:ascii="Arial" w:hAnsi="Arial" w:cs="Arial"/>
          <w:color w:val="000000"/>
          <w:sz w:val="18"/>
          <w:szCs w:val="18"/>
        </w:rPr>
        <w:t>）中，之后恢复所有应用线程。</w: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xml:space="preserve">    </w:t>
      </w:r>
      <w:r>
        <w:rPr>
          <w:rFonts w:ascii="Arial" w:hAnsi="Arial" w:cs="Arial"/>
          <w:color w:val="000000"/>
          <w:sz w:val="18"/>
          <w:szCs w:val="18"/>
        </w:rPr>
        <w:t>触发这个步骤执行的条件为：</w:t>
      </w:r>
    </w:p>
    <w:p w:rsidR="00120BA8" w:rsidRDefault="00FD2F1E">
      <w:pPr>
        <w:pStyle w:val="11"/>
        <w:shd w:val="clear" w:color="auto" w:fill="FAFAFA"/>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G1</w:t>
      </w:r>
      <w:r>
        <w:rPr>
          <w:rFonts w:ascii="Arial" w:hAnsi="Arial" w:cs="Arial"/>
          <w:color w:val="000000"/>
          <w:sz w:val="18"/>
          <w:szCs w:val="18"/>
        </w:rPr>
        <w:t>定义了一个</w:t>
      </w:r>
      <w:r>
        <w:rPr>
          <w:rFonts w:ascii="Arial" w:hAnsi="Arial" w:cs="Arial"/>
          <w:color w:val="000000"/>
          <w:sz w:val="18"/>
          <w:szCs w:val="18"/>
        </w:rPr>
        <w:t>JVM Heap</w:t>
      </w:r>
      <w:r>
        <w:rPr>
          <w:rFonts w:ascii="Arial" w:hAnsi="Arial" w:cs="Arial"/>
          <w:color w:val="000000"/>
          <w:sz w:val="18"/>
          <w:szCs w:val="18"/>
        </w:rPr>
        <w:t>大小的百分比的阀值，称为</w:t>
      </w:r>
      <w:r>
        <w:rPr>
          <w:rFonts w:ascii="Arial" w:hAnsi="Arial" w:cs="Arial"/>
          <w:color w:val="000000"/>
          <w:sz w:val="18"/>
          <w:szCs w:val="18"/>
        </w:rPr>
        <w:t>h</w:t>
      </w:r>
      <w:r>
        <w:rPr>
          <w:rFonts w:ascii="Arial" w:hAnsi="Arial" w:cs="Arial"/>
          <w:color w:val="000000"/>
          <w:sz w:val="18"/>
          <w:szCs w:val="18"/>
        </w:rPr>
        <w:t>，另外还有一个</w:t>
      </w:r>
      <w:r>
        <w:rPr>
          <w:rFonts w:ascii="Arial" w:hAnsi="Arial" w:cs="Arial"/>
          <w:color w:val="000000"/>
          <w:sz w:val="18"/>
          <w:szCs w:val="18"/>
        </w:rPr>
        <w:t>H</w:t>
      </w:r>
      <w:r>
        <w:rPr>
          <w:rFonts w:ascii="Arial" w:hAnsi="Arial" w:cs="Arial"/>
          <w:color w:val="000000"/>
          <w:sz w:val="18"/>
          <w:szCs w:val="18"/>
        </w:rPr>
        <w:t>，</w:t>
      </w:r>
      <w:r>
        <w:rPr>
          <w:rFonts w:ascii="Arial" w:hAnsi="Arial" w:cs="Arial"/>
          <w:color w:val="000000"/>
          <w:sz w:val="18"/>
          <w:szCs w:val="18"/>
        </w:rPr>
        <w:t>H</w:t>
      </w:r>
      <w:r>
        <w:rPr>
          <w:rFonts w:ascii="Arial" w:hAnsi="Arial" w:cs="Arial"/>
          <w:color w:val="000000"/>
          <w:sz w:val="18"/>
          <w:szCs w:val="18"/>
        </w:rPr>
        <w:t>的值为</w:t>
      </w:r>
      <w:r>
        <w:rPr>
          <w:rFonts w:ascii="Arial" w:hAnsi="Arial" w:cs="Arial"/>
          <w:color w:val="000000"/>
          <w:sz w:val="18"/>
          <w:szCs w:val="18"/>
        </w:rPr>
        <w:t>(1-h)*Heap Size</w:t>
      </w:r>
      <w:r>
        <w:rPr>
          <w:rFonts w:ascii="Arial" w:hAnsi="Arial" w:cs="Arial"/>
          <w:color w:val="000000"/>
          <w:sz w:val="18"/>
          <w:szCs w:val="18"/>
        </w:rPr>
        <w:t>，目前这个</w:t>
      </w:r>
      <w:r>
        <w:rPr>
          <w:rFonts w:ascii="Arial" w:hAnsi="Arial" w:cs="Arial"/>
          <w:color w:val="000000"/>
          <w:sz w:val="18"/>
          <w:szCs w:val="18"/>
        </w:rPr>
        <w:t>h</w:t>
      </w:r>
      <w:r>
        <w:rPr>
          <w:rFonts w:ascii="Arial" w:hAnsi="Arial" w:cs="Arial"/>
          <w:color w:val="000000"/>
          <w:sz w:val="18"/>
          <w:szCs w:val="18"/>
        </w:rPr>
        <w:t>的值是固定的，后续</w:t>
      </w:r>
      <w:r>
        <w:rPr>
          <w:rFonts w:ascii="Arial" w:hAnsi="Arial" w:cs="Arial"/>
          <w:color w:val="000000"/>
          <w:sz w:val="18"/>
          <w:szCs w:val="18"/>
        </w:rPr>
        <w:t>G1</w:t>
      </w:r>
      <w:r>
        <w:rPr>
          <w:rFonts w:ascii="Arial" w:hAnsi="Arial" w:cs="Arial"/>
          <w:color w:val="000000"/>
          <w:sz w:val="18"/>
          <w:szCs w:val="18"/>
        </w:rPr>
        <w:t>也许会将其改为动态的，根据</w:t>
      </w:r>
      <w:r>
        <w:rPr>
          <w:rFonts w:ascii="Arial" w:hAnsi="Arial" w:cs="Arial"/>
          <w:color w:val="000000"/>
          <w:sz w:val="18"/>
          <w:szCs w:val="18"/>
        </w:rPr>
        <w:t>jvm</w:t>
      </w:r>
      <w:r>
        <w:rPr>
          <w:rFonts w:ascii="Arial" w:hAnsi="Arial" w:cs="Arial"/>
          <w:color w:val="000000"/>
          <w:sz w:val="18"/>
          <w:szCs w:val="18"/>
        </w:rPr>
        <w:t>的运行情况来动态的调整，在分代方式下，</w:t>
      </w:r>
      <w:r>
        <w:rPr>
          <w:rFonts w:ascii="Arial" w:hAnsi="Arial" w:cs="Arial"/>
          <w:color w:val="000000"/>
          <w:sz w:val="18"/>
          <w:szCs w:val="18"/>
        </w:rPr>
        <w:t>G1</w:t>
      </w:r>
      <w:r>
        <w:rPr>
          <w:rFonts w:ascii="Arial" w:hAnsi="Arial" w:cs="Arial"/>
          <w:color w:val="000000"/>
          <w:sz w:val="18"/>
          <w:szCs w:val="18"/>
        </w:rPr>
        <w:t>还定义了一个</w:t>
      </w:r>
      <w:r>
        <w:rPr>
          <w:rFonts w:ascii="Arial" w:hAnsi="Arial" w:cs="Arial"/>
          <w:color w:val="000000"/>
          <w:sz w:val="18"/>
          <w:szCs w:val="18"/>
        </w:rPr>
        <w:t>u</w:t>
      </w:r>
      <w:r>
        <w:rPr>
          <w:rFonts w:ascii="Arial" w:hAnsi="Arial" w:cs="Arial"/>
          <w:color w:val="000000"/>
          <w:sz w:val="18"/>
          <w:szCs w:val="18"/>
        </w:rPr>
        <w:t>以及</w:t>
      </w:r>
      <w:r>
        <w:rPr>
          <w:rFonts w:ascii="Arial" w:hAnsi="Arial" w:cs="Arial"/>
          <w:color w:val="000000"/>
          <w:sz w:val="18"/>
          <w:szCs w:val="18"/>
        </w:rPr>
        <w:t>s</w:t>
      </w:r>
      <w:r>
        <w:rPr>
          <w:rFonts w:ascii="Arial" w:hAnsi="Arial" w:cs="Arial"/>
          <w:color w:val="000000"/>
          <w:sz w:val="18"/>
          <w:szCs w:val="18"/>
        </w:rPr>
        <w:t>oft limit</w:t>
      </w:r>
      <w:r>
        <w:rPr>
          <w:rFonts w:ascii="Arial" w:hAnsi="Arial" w:cs="Arial"/>
          <w:color w:val="000000"/>
          <w:sz w:val="18"/>
          <w:szCs w:val="18"/>
        </w:rPr>
        <w:t>，</w:t>
      </w:r>
      <w:r>
        <w:rPr>
          <w:rFonts w:ascii="Arial" w:hAnsi="Arial" w:cs="Arial"/>
          <w:color w:val="000000"/>
          <w:sz w:val="18"/>
          <w:szCs w:val="18"/>
        </w:rPr>
        <w:t>soft limit</w:t>
      </w:r>
      <w:r>
        <w:rPr>
          <w:rFonts w:ascii="Arial" w:hAnsi="Arial" w:cs="Arial"/>
          <w:color w:val="000000"/>
          <w:sz w:val="18"/>
          <w:szCs w:val="18"/>
        </w:rPr>
        <w:t>的值为</w:t>
      </w:r>
      <w:r>
        <w:rPr>
          <w:rFonts w:ascii="Arial" w:hAnsi="Arial" w:cs="Arial"/>
          <w:color w:val="000000"/>
          <w:sz w:val="18"/>
          <w:szCs w:val="18"/>
        </w:rPr>
        <w:t>H-u*Heap Size</w:t>
      </w:r>
      <w:r>
        <w:rPr>
          <w:rFonts w:ascii="Arial" w:hAnsi="Arial" w:cs="Arial"/>
          <w:color w:val="000000"/>
          <w:sz w:val="18"/>
          <w:szCs w:val="18"/>
        </w:rPr>
        <w:t>，当</w:t>
      </w:r>
      <w:r>
        <w:rPr>
          <w:rFonts w:ascii="Arial" w:hAnsi="Arial" w:cs="Arial"/>
          <w:color w:val="000000"/>
          <w:sz w:val="18"/>
          <w:szCs w:val="18"/>
        </w:rPr>
        <w:t>Heap</w:t>
      </w:r>
      <w:r>
        <w:rPr>
          <w:rFonts w:ascii="Arial" w:hAnsi="Arial" w:cs="Arial"/>
          <w:color w:val="000000"/>
          <w:sz w:val="18"/>
          <w:szCs w:val="18"/>
        </w:rPr>
        <w:t>中使用的内存超过了</w:t>
      </w:r>
      <w:r>
        <w:rPr>
          <w:rFonts w:ascii="Arial" w:hAnsi="Arial" w:cs="Arial"/>
          <w:color w:val="000000"/>
          <w:sz w:val="18"/>
          <w:szCs w:val="18"/>
        </w:rPr>
        <w:t>soft limit</w:t>
      </w:r>
      <w:r>
        <w:rPr>
          <w:rFonts w:ascii="Arial" w:hAnsi="Arial" w:cs="Arial"/>
          <w:color w:val="000000"/>
          <w:sz w:val="18"/>
          <w:szCs w:val="18"/>
        </w:rPr>
        <w:t>值时，就会在一次</w:t>
      </w:r>
      <w:r>
        <w:rPr>
          <w:rFonts w:ascii="Arial" w:hAnsi="Arial" w:cs="Arial"/>
          <w:color w:val="000000"/>
          <w:sz w:val="18"/>
          <w:szCs w:val="18"/>
        </w:rPr>
        <w:t>clean up</w:t>
      </w:r>
      <w:r>
        <w:rPr>
          <w:rFonts w:ascii="Arial" w:hAnsi="Arial" w:cs="Arial"/>
          <w:color w:val="000000"/>
          <w:sz w:val="18"/>
          <w:szCs w:val="18"/>
        </w:rPr>
        <w:t>执行完毕后在应用允许的</w:t>
      </w:r>
      <w:r>
        <w:rPr>
          <w:rFonts w:ascii="Arial" w:hAnsi="Arial" w:cs="Arial"/>
          <w:color w:val="000000"/>
          <w:sz w:val="18"/>
          <w:szCs w:val="18"/>
        </w:rPr>
        <w:t>GC</w:t>
      </w:r>
      <w:r>
        <w:rPr>
          <w:rFonts w:ascii="Arial" w:hAnsi="Arial" w:cs="Arial"/>
          <w:color w:val="000000"/>
          <w:sz w:val="18"/>
          <w:szCs w:val="18"/>
        </w:rPr>
        <w:t>暂停时间范围内尽快的执行此步骤；</w:t>
      </w:r>
    </w:p>
    <w:p w:rsidR="00120BA8" w:rsidRDefault="00FD2F1E">
      <w:pPr>
        <w:pStyle w:val="11"/>
        <w:shd w:val="clear" w:color="auto" w:fill="FAFAFA"/>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xml:space="preserve">    </w:t>
      </w:r>
      <w:r>
        <w:rPr>
          <w:rFonts w:ascii="Arial" w:hAnsi="Arial" w:cs="Arial"/>
          <w:color w:val="000000"/>
          <w:sz w:val="18"/>
          <w:szCs w:val="18"/>
        </w:rPr>
        <w:t>在</w:t>
      </w:r>
      <w:r>
        <w:rPr>
          <w:rFonts w:ascii="Arial" w:hAnsi="Arial" w:cs="Arial"/>
          <w:color w:val="000000"/>
          <w:sz w:val="18"/>
          <w:szCs w:val="18"/>
        </w:rPr>
        <w:t>pure</w:t>
      </w:r>
      <w:r>
        <w:rPr>
          <w:rFonts w:ascii="Arial" w:hAnsi="Arial" w:cs="Arial"/>
          <w:color w:val="000000"/>
          <w:sz w:val="18"/>
          <w:szCs w:val="18"/>
        </w:rPr>
        <w:t>方式下，</w:t>
      </w:r>
      <w:r>
        <w:rPr>
          <w:rFonts w:ascii="Arial" w:hAnsi="Arial" w:cs="Arial"/>
          <w:color w:val="000000"/>
          <w:sz w:val="18"/>
          <w:szCs w:val="18"/>
        </w:rPr>
        <w:t>G1</w:t>
      </w:r>
      <w:r>
        <w:rPr>
          <w:rFonts w:ascii="Arial" w:hAnsi="Arial" w:cs="Arial"/>
          <w:color w:val="000000"/>
          <w:sz w:val="18"/>
          <w:szCs w:val="18"/>
        </w:rPr>
        <w:t>将</w:t>
      </w:r>
      <w:r>
        <w:rPr>
          <w:rFonts w:ascii="Arial" w:hAnsi="Arial" w:cs="Arial"/>
          <w:color w:val="000000"/>
          <w:sz w:val="18"/>
          <w:szCs w:val="18"/>
        </w:rPr>
        <w:t>marking</w:t>
      </w:r>
      <w:r>
        <w:rPr>
          <w:rFonts w:ascii="Arial" w:hAnsi="Arial" w:cs="Arial"/>
          <w:color w:val="000000"/>
          <w:sz w:val="18"/>
          <w:szCs w:val="18"/>
        </w:rPr>
        <w:t>与</w:t>
      </w:r>
      <w:r>
        <w:rPr>
          <w:rFonts w:ascii="Arial" w:hAnsi="Arial" w:cs="Arial"/>
          <w:color w:val="000000"/>
          <w:sz w:val="18"/>
          <w:szCs w:val="18"/>
        </w:rPr>
        <w:t>clean up</w:t>
      </w:r>
      <w:r>
        <w:rPr>
          <w:rFonts w:ascii="Arial" w:hAnsi="Arial" w:cs="Arial"/>
          <w:color w:val="000000"/>
          <w:sz w:val="18"/>
          <w:szCs w:val="18"/>
        </w:rPr>
        <w:t>组成一个环，以便</w:t>
      </w:r>
      <w:r>
        <w:rPr>
          <w:rFonts w:ascii="Arial" w:hAnsi="Arial" w:cs="Arial"/>
          <w:color w:val="000000"/>
          <w:sz w:val="18"/>
          <w:szCs w:val="18"/>
        </w:rPr>
        <w:t>clean up</w:t>
      </w:r>
      <w:r>
        <w:rPr>
          <w:rFonts w:ascii="Arial" w:hAnsi="Arial" w:cs="Arial"/>
          <w:color w:val="000000"/>
          <w:sz w:val="18"/>
          <w:szCs w:val="18"/>
        </w:rPr>
        <w:t>能充分的使用</w:t>
      </w:r>
      <w:r>
        <w:rPr>
          <w:rFonts w:ascii="Arial" w:hAnsi="Arial" w:cs="Arial"/>
          <w:color w:val="000000"/>
          <w:sz w:val="18"/>
          <w:szCs w:val="18"/>
        </w:rPr>
        <w:t>marking</w:t>
      </w:r>
      <w:r>
        <w:rPr>
          <w:rFonts w:ascii="Arial" w:hAnsi="Arial" w:cs="Arial"/>
          <w:color w:val="000000"/>
          <w:sz w:val="18"/>
          <w:szCs w:val="18"/>
        </w:rPr>
        <w:t>的信息，当</w:t>
      </w:r>
      <w:r>
        <w:rPr>
          <w:rFonts w:ascii="Arial" w:hAnsi="Arial" w:cs="Arial"/>
          <w:color w:val="000000"/>
          <w:sz w:val="18"/>
          <w:szCs w:val="18"/>
        </w:rPr>
        <w:t>clean up</w:t>
      </w:r>
      <w:r>
        <w:rPr>
          <w:rFonts w:ascii="Arial" w:hAnsi="Arial" w:cs="Arial"/>
          <w:color w:val="000000"/>
          <w:sz w:val="18"/>
          <w:szCs w:val="18"/>
        </w:rPr>
        <w:t>开始回收时，首先回收能够带来最多内存空间的</w:t>
      </w:r>
      <w:r>
        <w:rPr>
          <w:rFonts w:ascii="Arial" w:hAnsi="Arial" w:cs="Arial"/>
          <w:color w:val="000000"/>
          <w:sz w:val="18"/>
          <w:szCs w:val="18"/>
        </w:rPr>
        <w:t>regions</w:t>
      </w:r>
      <w:r>
        <w:rPr>
          <w:rFonts w:ascii="Arial" w:hAnsi="Arial" w:cs="Arial"/>
          <w:color w:val="000000"/>
          <w:sz w:val="18"/>
          <w:szCs w:val="18"/>
        </w:rPr>
        <w:t>，当经过多次的</w:t>
      </w:r>
      <w:r>
        <w:rPr>
          <w:rFonts w:ascii="Arial" w:hAnsi="Arial" w:cs="Arial"/>
          <w:color w:val="000000"/>
          <w:sz w:val="18"/>
          <w:szCs w:val="18"/>
        </w:rPr>
        <w:t>clean up</w:t>
      </w:r>
      <w:r>
        <w:rPr>
          <w:rFonts w:ascii="Arial" w:hAnsi="Arial" w:cs="Arial"/>
          <w:color w:val="000000"/>
          <w:sz w:val="18"/>
          <w:szCs w:val="18"/>
        </w:rPr>
        <w:t>，回收到没多少空间的</w:t>
      </w:r>
      <w:r>
        <w:rPr>
          <w:rFonts w:ascii="Arial" w:hAnsi="Arial" w:cs="Arial"/>
          <w:color w:val="000000"/>
          <w:sz w:val="18"/>
          <w:szCs w:val="18"/>
        </w:rPr>
        <w:t>regions</w:t>
      </w:r>
      <w:r>
        <w:rPr>
          <w:rFonts w:ascii="Arial" w:hAnsi="Arial" w:cs="Arial"/>
          <w:color w:val="000000"/>
          <w:sz w:val="18"/>
          <w:szCs w:val="18"/>
        </w:rPr>
        <w:t>时，</w:t>
      </w:r>
      <w:r>
        <w:rPr>
          <w:rFonts w:ascii="Arial" w:hAnsi="Arial" w:cs="Arial"/>
          <w:color w:val="000000"/>
          <w:sz w:val="18"/>
          <w:szCs w:val="18"/>
        </w:rPr>
        <w:t>G1</w:t>
      </w:r>
      <w:r>
        <w:rPr>
          <w:rFonts w:ascii="Arial" w:hAnsi="Arial" w:cs="Arial"/>
          <w:color w:val="000000"/>
          <w:sz w:val="18"/>
          <w:szCs w:val="18"/>
        </w:rPr>
        <w:t>重新初始化一个新的</w:t>
      </w:r>
      <w:r>
        <w:rPr>
          <w:rFonts w:ascii="Arial" w:hAnsi="Arial" w:cs="Arial"/>
          <w:color w:val="000000"/>
          <w:sz w:val="18"/>
          <w:szCs w:val="18"/>
        </w:rPr>
        <w:t>ma</w:t>
      </w:r>
      <w:r>
        <w:rPr>
          <w:rFonts w:ascii="Arial" w:hAnsi="Arial" w:cs="Arial"/>
          <w:color w:val="000000"/>
          <w:sz w:val="18"/>
          <w:szCs w:val="18"/>
        </w:rPr>
        <w:t>rking</w:t>
      </w:r>
      <w:r>
        <w:rPr>
          <w:rFonts w:ascii="Arial" w:hAnsi="Arial" w:cs="Arial"/>
          <w:color w:val="000000"/>
          <w:sz w:val="18"/>
          <w:szCs w:val="18"/>
        </w:rPr>
        <w:t>与</w:t>
      </w:r>
      <w:r>
        <w:rPr>
          <w:rFonts w:ascii="Arial" w:hAnsi="Arial" w:cs="Arial"/>
          <w:color w:val="000000"/>
          <w:sz w:val="18"/>
          <w:szCs w:val="18"/>
        </w:rPr>
        <w:t>clean up</w:t>
      </w:r>
      <w:r>
        <w:rPr>
          <w:rFonts w:ascii="Arial" w:hAnsi="Arial" w:cs="Arial"/>
          <w:color w:val="000000"/>
          <w:sz w:val="18"/>
          <w:szCs w:val="18"/>
        </w:rPr>
        <w:t>构成的环。</w:t>
      </w:r>
    </w:p>
    <w:p w:rsidR="00120BA8" w:rsidRDefault="00FD2F1E">
      <w:pPr>
        <w:pStyle w:val="11"/>
        <w:shd w:val="clear" w:color="auto" w:fill="FAFAFA"/>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rsidR="00120BA8" w:rsidRDefault="00FD2F1E">
      <w:pPr>
        <w:pStyle w:val="11"/>
        <w:spacing w:before="0" w:beforeAutospacing="0" w:after="0" w:afterAutospacing="0" w:line="270" w:lineRule="atLeast"/>
        <w:rPr>
          <w:rFonts w:ascii="Arial" w:hAnsi="Arial" w:cs="Arial"/>
          <w:color w:val="000000"/>
          <w:sz w:val="18"/>
          <w:szCs w:val="18"/>
        </w:rPr>
      </w:pPr>
      <w:r>
        <w:rPr>
          <w:rStyle w:val="a6"/>
          <w:rFonts w:ascii="Arial" w:hAnsi="Arial" w:cs="Arial"/>
          <w:color w:val="000000"/>
          <w:sz w:val="18"/>
          <w:szCs w:val="18"/>
        </w:rPr>
        <w:t>并发标记（</w:t>
      </w:r>
      <w:r>
        <w:rPr>
          <w:rStyle w:val="a6"/>
          <w:rFonts w:ascii="Arial" w:hAnsi="Arial" w:cs="Arial"/>
          <w:color w:val="000000"/>
          <w:sz w:val="18"/>
          <w:szCs w:val="18"/>
        </w:rPr>
        <w:t>Concurrent Marking</w:t>
      </w:r>
      <w:r>
        <w:rPr>
          <w:rStyle w:val="a6"/>
          <w:rFonts w:ascii="Arial" w:hAnsi="Arial" w:cs="Arial"/>
          <w:color w:val="000000"/>
          <w:sz w:val="18"/>
          <w:szCs w:val="18"/>
        </w:rPr>
        <w:t>）</w: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xml:space="preserve">    </w:t>
      </w:r>
      <w:r>
        <w:rPr>
          <w:rFonts w:ascii="Arial" w:hAnsi="Arial" w:cs="Arial"/>
          <w:color w:val="000000"/>
          <w:sz w:val="18"/>
          <w:szCs w:val="18"/>
        </w:rPr>
        <w:t>按照之前</w:t>
      </w:r>
      <w:r>
        <w:rPr>
          <w:rFonts w:ascii="Arial" w:hAnsi="Arial" w:cs="Arial"/>
          <w:color w:val="000000"/>
          <w:sz w:val="18"/>
          <w:szCs w:val="18"/>
        </w:rPr>
        <w:t>Initial Marking</w:t>
      </w:r>
      <w:r>
        <w:rPr>
          <w:rFonts w:ascii="Arial" w:hAnsi="Arial" w:cs="Arial"/>
          <w:color w:val="000000"/>
          <w:sz w:val="18"/>
          <w:szCs w:val="18"/>
        </w:rPr>
        <w:t>扫描到的对象进行遍历，以识别这些对象的下层对象的活跃状态，对于在此期间应用线程并发修改的对象的以来关系则记录到</w:t>
      </w:r>
      <w:r>
        <w:rPr>
          <w:rFonts w:ascii="Arial" w:hAnsi="Arial" w:cs="Arial"/>
          <w:color w:val="000000"/>
          <w:sz w:val="18"/>
          <w:szCs w:val="18"/>
        </w:rPr>
        <w:t>remembered set logs</w:t>
      </w:r>
      <w:r>
        <w:rPr>
          <w:rFonts w:ascii="Arial" w:hAnsi="Arial" w:cs="Arial"/>
          <w:color w:val="000000"/>
          <w:sz w:val="18"/>
          <w:szCs w:val="18"/>
        </w:rPr>
        <w:t>中，新创建的对象则放入比</w:t>
      </w:r>
      <w:r>
        <w:rPr>
          <w:rFonts w:ascii="Arial" w:hAnsi="Arial" w:cs="Arial"/>
          <w:color w:val="000000"/>
          <w:sz w:val="18"/>
          <w:szCs w:val="18"/>
        </w:rPr>
        <w:t>top</w:t>
      </w:r>
      <w:r>
        <w:rPr>
          <w:rFonts w:ascii="Arial" w:hAnsi="Arial" w:cs="Arial"/>
          <w:color w:val="000000"/>
          <w:sz w:val="18"/>
          <w:szCs w:val="18"/>
        </w:rPr>
        <w:t>值更高的地址区间中，这些新创建的对象默认状态即为活跃的，同时修改</w:t>
      </w:r>
      <w:r>
        <w:rPr>
          <w:rFonts w:ascii="Arial" w:hAnsi="Arial" w:cs="Arial"/>
          <w:color w:val="000000"/>
          <w:sz w:val="18"/>
          <w:szCs w:val="18"/>
        </w:rPr>
        <w:t>top</w:t>
      </w:r>
      <w:r>
        <w:rPr>
          <w:rFonts w:ascii="Arial" w:hAnsi="Arial" w:cs="Arial"/>
          <w:color w:val="000000"/>
          <w:sz w:val="18"/>
          <w:szCs w:val="18"/>
        </w:rPr>
        <w:t>值。</w: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rsidR="00120BA8" w:rsidRDefault="00FD2F1E">
      <w:pPr>
        <w:pStyle w:val="11"/>
        <w:spacing w:before="0" w:beforeAutospacing="0" w:after="0" w:afterAutospacing="0" w:line="270" w:lineRule="atLeast"/>
        <w:rPr>
          <w:rFonts w:ascii="Arial" w:hAnsi="Arial" w:cs="Arial"/>
          <w:color w:val="000000"/>
          <w:sz w:val="18"/>
          <w:szCs w:val="18"/>
        </w:rPr>
      </w:pPr>
      <w:r>
        <w:rPr>
          <w:rStyle w:val="a6"/>
          <w:rFonts w:ascii="Arial" w:hAnsi="Arial" w:cs="Arial"/>
          <w:color w:val="000000"/>
          <w:sz w:val="18"/>
          <w:szCs w:val="18"/>
        </w:rPr>
        <w:t>最终标记暂停（</w:t>
      </w:r>
      <w:r>
        <w:rPr>
          <w:rStyle w:val="a6"/>
          <w:rFonts w:ascii="Arial" w:hAnsi="Arial" w:cs="Arial"/>
          <w:color w:val="000000"/>
          <w:sz w:val="18"/>
          <w:szCs w:val="18"/>
        </w:rPr>
        <w:t>Final Marking Pause</w:t>
      </w:r>
      <w:r>
        <w:rPr>
          <w:rStyle w:val="a6"/>
          <w:rFonts w:ascii="Arial" w:hAnsi="Arial" w:cs="Arial"/>
          <w:color w:val="000000"/>
          <w:sz w:val="18"/>
          <w:szCs w:val="18"/>
        </w:rPr>
        <w:t>）</w: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xml:space="preserve">    </w:t>
      </w:r>
      <w:r>
        <w:rPr>
          <w:rFonts w:ascii="Arial" w:hAnsi="Arial" w:cs="Arial"/>
          <w:color w:val="000000"/>
          <w:sz w:val="18"/>
          <w:szCs w:val="18"/>
        </w:rPr>
        <w:t>当应用线程的</w:t>
      </w:r>
      <w:r>
        <w:rPr>
          <w:rFonts w:ascii="Arial" w:hAnsi="Arial" w:cs="Arial"/>
          <w:color w:val="000000"/>
          <w:sz w:val="18"/>
          <w:szCs w:val="18"/>
        </w:rPr>
        <w:t>remembered set lo</w:t>
      </w:r>
      <w:r>
        <w:rPr>
          <w:rFonts w:ascii="Arial" w:hAnsi="Arial" w:cs="Arial"/>
          <w:color w:val="000000"/>
          <w:sz w:val="18"/>
          <w:szCs w:val="18"/>
        </w:rPr>
        <w:t>gs</w:t>
      </w:r>
      <w:r>
        <w:rPr>
          <w:rFonts w:ascii="Arial" w:hAnsi="Arial" w:cs="Arial"/>
          <w:color w:val="000000"/>
          <w:sz w:val="18"/>
          <w:szCs w:val="18"/>
        </w:rPr>
        <w:t>未满时，是不会放入</w:t>
      </w:r>
      <w:r>
        <w:rPr>
          <w:rFonts w:ascii="Arial" w:hAnsi="Arial" w:cs="Arial"/>
          <w:color w:val="000000"/>
          <w:sz w:val="18"/>
          <w:szCs w:val="18"/>
        </w:rPr>
        <w:t>filled RS buffers</w:t>
      </w:r>
      <w:r>
        <w:rPr>
          <w:rFonts w:ascii="Arial" w:hAnsi="Arial" w:cs="Arial"/>
          <w:color w:val="000000"/>
          <w:sz w:val="18"/>
          <w:szCs w:val="18"/>
        </w:rPr>
        <w:t>中的，在这样的情况下，这些</w:t>
      </w:r>
      <w:r>
        <w:rPr>
          <w:rFonts w:ascii="Arial" w:hAnsi="Arial" w:cs="Arial"/>
          <w:color w:val="000000"/>
          <w:sz w:val="18"/>
          <w:szCs w:val="18"/>
        </w:rPr>
        <w:t>remebered set logs</w:t>
      </w:r>
      <w:r>
        <w:rPr>
          <w:rFonts w:ascii="Arial" w:hAnsi="Arial" w:cs="Arial"/>
          <w:color w:val="000000"/>
          <w:sz w:val="18"/>
          <w:szCs w:val="18"/>
        </w:rPr>
        <w:t>中记录的</w:t>
      </w:r>
      <w:r>
        <w:rPr>
          <w:rFonts w:ascii="Arial" w:hAnsi="Arial" w:cs="Arial"/>
          <w:color w:val="000000"/>
          <w:sz w:val="18"/>
          <w:szCs w:val="18"/>
        </w:rPr>
        <w:t>card</w:t>
      </w:r>
      <w:r>
        <w:rPr>
          <w:rFonts w:ascii="Arial" w:hAnsi="Arial" w:cs="Arial"/>
          <w:color w:val="000000"/>
          <w:sz w:val="18"/>
          <w:szCs w:val="18"/>
        </w:rPr>
        <w:t>的修改就会被更新了，因此需要这一步，这一步要做的就是把应用线</w:t>
      </w:r>
      <w:r>
        <w:rPr>
          <w:rFonts w:ascii="Arial" w:hAnsi="Arial" w:cs="Arial"/>
          <w:color w:val="000000"/>
          <w:sz w:val="18"/>
          <w:szCs w:val="18"/>
        </w:rPr>
        <w:lastRenderedPageBreak/>
        <w:t>程中存在的</w:t>
      </w:r>
      <w:r>
        <w:rPr>
          <w:rFonts w:ascii="Arial" w:hAnsi="Arial" w:cs="Arial"/>
          <w:color w:val="000000"/>
          <w:sz w:val="18"/>
          <w:szCs w:val="18"/>
        </w:rPr>
        <w:t>remembered set logs</w:t>
      </w:r>
      <w:r>
        <w:rPr>
          <w:rFonts w:ascii="Arial" w:hAnsi="Arial" w:cs="Arial"/>
          <w:color w:val="000000"/>
          <w:sz w:val="18"/>
          <w:szCs w:val="18"/>
        </w:rPr>
        <w:t>的内容进行处理，并相应的修改</w:t>
      </w:r>
      <w:r>
        <w:rPr>
          <w:rFonts w:ascii="Arial" w:hAnsi="Arial" w:cs="Arial"/>
          <w:color w:val="000000"/>
          <w:sz w:val="18"/>
          <w:szCs w:val="18"/>
        </w:rPr>
        <w:t>remembered sets</w:t>
      </w:r>
      <w:r>
        <w:rPr>
          <w:rFonts w:ascii="Arial" w:hAnsi="Arial" w:cs="Arial"/>
          <w:color w:val="000000"/>
          <w:sz w:val="18"/>
          <w:szCs w:val="18"/>
        </w:rPr>
        <w:t>，这一步需要暂停应用，并行的运行。</w: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rsidR="00120BA8" w:rsidRDefault="00FD2F1E">
      <w:pPr>
        <w:pStyle w:val="11"/>
        <w:spacing w:before="0" w:beforeAutospacing="0" w:after="0" w:afterAutospacing="0" w:line="270" w:lineRule="atLeast"/>
        <w:rPr>
          <w:rFonts w:ascii="Arial" w:hAnsi="Arial" w:cs="Arial"/>
          <w:color w:val="000000"/>
          <w:sz w:val="18"/>
          <w:szCs w:val="18"/>
        </w:rPr>
      </w:pPr>
      <w:r>
        <w:rPr>
          <w:rStyle w:val="a6"/>
          <w:rFonts w:ascii="Arial" w:hAnsi="Arial" w:cs="Arial"/>
          <w:color w:val="000000"/>
          <w:sz w:val="18"/>
          <w:szCs w:val="18"/>
        </w:rPr>
        <w:t>存活对象计算及清除（</w:t>
      </w:r>
      <w:r>
        <w:rPr>
          <w:rStyle w:val="a6"/>
          <w:rFonts w:ascii="Arial" w:hAnsi="Arial" w:cs="Arial"/>
          <w:color w:val="000000"/>
          <w:sz w:val="18"/>
          <w:szCs w:val="18"/>
        </w:rPr>
        <w:t>Live Data Counting and Cleanup</w:t>
      </w:r>
      <w:r>
        <w:rPr>
          <w:rStyle w:val="a6"/>
          <w:rFonts w:ascii="Arial" w:hAnsi="Arial" w:cs="Arial"/>
          <w:color w:val="000000"/>
          <w:sz w:val="18"/>
          <w:szCs w:val="18"/>
        </w:rPr>
        <w:t>）</w: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xml:space="preserve">    </w:t>
      </w:r>
      <w:r>
        <w:rPr>
          <w:rFonts w:ascii="Arial" w:hAnsi="Arial" w:cs="Arial"/>
          <w:color w:val="000000"/>
          <w:sz w:val="18"/>
          <w:szCs w:val="18"/>
        </w:rPr>
        <w:t>值得注意的是，在</w:t>
      </w:r>
      <w:r>
        <w:rPr>
          <w:rFonts w:ascii="Arial" w:hAnsi="Arial" w:cs="Arial"/>
          <w:color w:val="000000"/>
          <w:sz w:val="18"/>
          <w:szCs w:val="18"/>
        </w:rPr>
        <w:t>G1</w:t>
      </w:r>
      <w:r>
        <w:rPr>
          <w:rFonts w:ascii="Arial" w:hAnsi="Arial" w:cs="Arial"/>
          <w:color w:val="000000"/>
          <w:sz w:val="18"/>
          <w:szCs w:val="18"/>
        </w:rPr>
        <w:t>中，并不是说</w:t>
      </w:r>
      <w:r>
        <w:rPr>
          <w:rFonts w:ascii="Arial" w:hAnsi="Arial" w:cs="Arial"/>
          <w:color w:val="000000"/>
          <w:sz w:val="18"/>
          <w:szCs w:val="18"/>
        </w:rPr>
        <w:t>Final Marking Pause</w:t>
      </w:r>
      <w:r>
        <w:rPr>
          <w:rFonts w:ascii="Arial" w:hAnsi="Arial" w:cs="Arial"/>
          <w:color w:val="000000"/>
          <w:sz w:val="18"/>
          <w:szCs w:val="18"/>
        </w:rPr>
        <w:t>执行完</w:t>
      </w:r>
      <w:r>
        <w:rPr>
          <w:rFonts w:ascii="Arial" w:hAnsi="Arial" w:cs="Arial"/>
          <w:color w:val="000000"/>
          <w:sz w:val="18"/>
          <w:szCs w:val="18"/>
        </w:rPr>
        <w:t>了，就肯定执行</w:t>
      </w:r>
      <w:r>
        <w:rPr>
          <w:rFonts w:ascii="Arial" w:hAnsi="Arial" w:cs="Arial"/>
          <w:color w:val="000000"/>
          <w:sz w:val="18"/>
          <w:szCs w:val="18"/>
        </w:rPr>
        <w:t>Cleanup</w:t>
      </w:r>
      <w:r>
        <w:rPr>
          <w:rFonts w:ascii="Arial" w:hAnsi="Arial" w:cs="Arial"/>
          <w:color w:val="000000"/>
          <w:sz w:val="18"/>
          <w:szCs w:val="18"/>
        </w:rPr>
        <w:t>这步的，由于这步需要暂停应用，</w:t>
      </w:r>
      <w:r>
        <w:rPr>
          <w:rFonts w:ascii="Arial" w:hAnsi="Arial" w:cs="Arial"/>
          <w:color w:val="000000"/>
          <w:sz w:val="18"/>
          <w:szCs w:val="18"/>
        </w:rPr>
        <w:t>G1</w:t>
      </w:r>
      <w:r>
        <w:rPr>
          <w:rFonts w:ascii="Arial" w:hAnsi="Arial" w:cs="Arial"/>
          <w:color w:val="000000"/>
          <w:sz w:val="18"/>
          <w:szCs w:val="18"/>
        </w:rPr>
        <w:t>为了能够达到准实时的要求，需要根据用户指定的最大的</w:t>
      </w:r>
      <w:r>
        <w:rPr>
          <w:rFonts w:ascii="Arial" w:hAnsi="Arial" w:cs="Arial"/>
          <w:color w:val="000000"/>
          <w:sz w:val="18"/>
          <w:szCs w:val="18"/>
        </w:rPr>
        <w:t>GC</w:t>
      </w:r>
      <w:r>
        <w:rPr>
          <w:rFonts w:ascii="Arial" w:hAnsi="Arial" w:cs="Arial"/>
          <w:color w:val="000000"/>
          <w:sz w:val="18"/>
          <w:szCs w:val="18"/>
        </w:rPr>
        <w:t>造成的暂停时间来合理的规划什么时候执行</w:t>
      </w:r>
      <w:r>
        <w:rPr>
          <w:rFonts w:ascii="Arial" w:hAnsi="Arial" w:cs="Arial"/>
          <w:color w:val="000000"/>
          <w:sz w:val="18"/>
          <w:szCs w:val="18"/>
        </w:rPr>
        <w:t>Cleanup</w:t>
      </w:r>
      <w:r>
        <w:rPr>
          <w:rFonts w:ascii="Arial" w:hAnsi="Arial" w:cs="Arial"/>
          <w:color w:val="000000"/>
          <w:sz w:val="18"/>
          <w:szCs w:val="18"/>
        </w:rPr>
        <w:t>，另外还有几种情况也是会触发这个步骤的执行的：</w:t>
      </w:r>
    </w:p>
    <w:p w:rsidR="00120BA8" w:rsidRDefault="00FD2F1E">
      <w:pPr>
        <w:pStyle w:val="11"/>
        <w:shd w:val="clear" w:color="auto" w:fill="FAFAFA"/>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G1</w:t>
      </w:r>
      <w:r>
        <w:rPr>
          <w:rFonts w:ascii="Arial" w:hAnsi="Arial" w:cs="Arial"/>
          <w:color w:val="000000"/>
          <w:sz w:val="18"/>
          <w:szCs w:val="18"/>
        </w:rPr>
        <w:t>采用的是复制方法来进行收集，必须保证每次的</w:t>
      </w:r>
      <w:r>
        <w:rPr>
          <w:rFonts w:ascii="Arial" w:hAnsi="Arial" w:cs="Arial"/>
          <w:color w:val="000000"/>
          <w:sz w:val="18"/>
          <w:szCs w:val="18"/>
        </w:rPr>
        <w:t>”to space”</w:t>
      </w:r>
      <w:r>
        <w:rPr>
          <w:rFonts w:ascii="Arial" w:hAnsi="Arial" w:cs="Arial"/>
          <w:color w:val="000000"/>
          <w:sz w:val="18"/>
          <w:szCs w:val="18"/>
        </w:rPr>
        <w:t>的空间都是够的，因此</w:t>
      </w:r>
      <w:r>
        <w:rPr>
          <w:rFonts w:ascii="Arial" w:hAnsi="Arial" w:cs="Arial"/>
          <w:color w:val="000000"/>
          <w:sz w:val="18"/>
          <w:szCs w:val="18"/>
        </w:rPr>
        <w:t>G1</w:t>
      </w:r>
      <w:r>
        <w:rPr>
          <w:rFonts w:ascii="Arial" w:hAnsi="Arial" w:cs="Arial"/>
          <w:color w:val="000000"/>
          <w:sz w:val="18"/>
          <w:szCs w:val="18"/>
        </w:rPr>
        <w:t>采取的策略是当已经使用的内存空间达到了</w:t>
      </w:r>
      <w:r>
        <w:rPr>
          <w:rFonts w:ascii="Arial" w:hAnsi="Arial" w:cs="Arial"/>
          <w:color w:val="000000"/>
          <w:sz w:val="18"/>
          <w:szCs w:val="18"/>
        </w:rPr>
        <w:t>H</w:t>
      </w:r>
      <w:r>
        <w:rPr>
          <w:rFonts w:ascii="Arial" w:hAnsi="Arial" w:cs="Arial"/>
          <w:color w:val="000000"/>
          <w:sz w:val="18"/>
          <w:szCs w:val="18"/>
        </w:rPr>
        <w:t>时，就执行</w:t>
      </w:r>
      <w:r>
        <w:rPr>
          <w:rFonts w:ascii="Arial" w:hAnsi="Arial" w:cs="Arial"/>
          <w:color w:val="000000"/>
          <w:sz w:val="18"/>
          <w:szCs w:val="18"/>
        </w:rPr>
        <w:t>Cleanup</w:t>
      </w:r>
      <w:r>
        <w:rPr>
          <w:rFonts w:ascii="Arial" w:hAnsi="Arial" w:cs="Arial"/>
          <w:color w:val="000000"/>
          <w:sz w:val="18"/>
          <w:szCs w:val="18"/>
        </w:rPr>
        <w:t>这个步骤；</w:t>
      </w:r>
    </w:p>
    <w:p w:rsidR="00120BA8" w:rsidRDefault="00FD2F1E">
      <w:pPr>
        <w:pStyle w:val="11"/>
        <w:shd w:val="clear" w:color="auto" w:fill="FAFAFA"/>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xml:space="preserve">    </w:t>
      </w:r>
      <w:r>
        <w:rPr>
          <w:rFonts w:ascii="Arial" w:hAnsi="Arial" w:cs="Arial"/>
          <w:color w:val="000000"/>
          <w:sz w:val="18"/>
          <w:szCs w:val="18"/>
        </w:rPr>
        <w:t>对于</w:t>
      </w:r>
      <w:r>
        <w:rPr>
          <w:rFonts w:ascii="Arial" w:hAnsi="Arial" w:cs="Arial"/>
          <w:color w:val="000000"/>
          <w:sz w:val="18"/>
          <w:szCs w:val="18"/>
        </w:rPr>
        <w:t>full-young</w:t>
      </w:r>
      <w:r>
        <w:rPr>
          <w:rFonts w:ascii="Arial" w:hAnsi="Arial" w:cs="Arial"/>
          <w:color w:val="000000"/>
          <w:sz w:val="18"/>
          <w:szCs w:val="18"/>
        </w:rPr>
        <w:t>和</w:t>
      </w:r>
      <w:r>
        <w:rPr>
          <w:rFonts w:ascii="Arial" w:hAnsi="Arial" w:cs="Arial"/>
          <w:color w:val="000000"/>
          <w:sz w:val="18"/>
          <w:szCs w:val="18"/>
        </w:rPr>
        <w:t>partially-young</w:t>
      </w:r>
      <w:r>
        <w:rPr>
          <w:rFonts w:ascii="Arial" w:hAnsi="Arial" w:cs="Arial"/>
          <w:color w:val="000000"/>
          <w:sz w:val="18"/>
          <w:szCs w:val="18"/>
        </w:rPr>
        <w:t>的分代模式的</w:t>
      </w:r>
      <w:r>
        <w:rPr>
          <w:rFonts w:ascii="Arial" w:hAnsi="Arial" w:cs="Arial"/>
          <w:color w:val="000000"/>
          <w:sz w:val="18"/>
          <w:szCs w:val="18"/>
        </w:rPr>
        <w:t>G1</w:t>
      </w:r>
      <w:r>
        <w:rPr>
          <w:rFonts w:ascii="Arial" w:hAnsi="Arial" w:cs="Arial"/>
          <w:color w:val="000000"/>
          <w:sz w:val="18"/>
          <w:szCs w:val="18"/>
        </w:rPr>
        <w:t>而言，则还有情况会触发</w:t>
      </w:r>
      <w:r>
        <w:rPr>
          <w:rFonts w:ascii="Arial" w:hAnsi="Arial" w:cs="Arial"/>
          <w:color w:val="000000"/>
          <w:sz w:val="18"/>
          <w:szCs w:val="18"/>
        </w:rPr>
        <w:t>Cleanup</w:t>
      </w:r>
      <w:r>
        <w:rPr>
          <w:rFonts w:ascii="Arial" w:hAnsi="Arial" w:cs="Arial"/>
          <w:color w:val="000000"/>
          <w:sz w:val="18"/>
          <w:szCs w:val="18"/>
        </w:rPr>
        <w:t>的执行，</w:t>
      </w:r>
      <w:r>
        <w:rPr>
          <w:rFonts w:ascii="Arial" w:hAnsi="Arial" w:cs="Arial"/>
          <w:color w:val="000000"/>
          <w:sz w:val="18"/>
          <w:szCs w:val="18"/>
        </w:rPr>
        <w:t>full-young</w:t>
      </w:r>
      <w:r>
        <w:rPr>
          <w:rFonts w:ascii="Arial" w:hAnsi="Arial" w:cs="Arial"/>
          <w:color w:val="000000"/>
          <w:sz w:val="18"/>
          <w:szCs w:val="18"/>
        </w:rPr>
        <w:t>模式下，</w:t>
      </w:r>
      <w:r>
        <w:rPr>
          <w:rFonts w:ascii="Arial" w:hAnsi="Arial" w:cs="Arial"/>
          <w:color w:val="000000"/>
          <w:sz w:val="18"/>
          <w:szCs w:val="18"/>
        </w:rPr>
        <w:t>G1</w:t>
      </w:r>
      <w:r>
        <w:rPr>
          <w:rFonts w:ascii="Arial" w:hAnsi="Arial" w:cs="Arial"/>
          <w:color w:val="000000"/>
          <w:sz w:val="18"/>
          <w:szCs w:val="18"/>
        </w:rPr>
        <w:t>根据应用可接受的暂停时间、回收</w:t>
      </w:r>
      <w:r>
        <w:rPr>
          <w:rFonts w:ascii="Arial" w:hAnsi="Arial" w:cs="Arial"/>
          <w:color w:val="000000"/>
          <w:sz w:val="18"/>
          <w:szCs w:val="18"/>
        </w:rPr>
        <w:t>young regions</w:t>
      </w:r>
      <w:r>
        <w:rPr>
          <w:rFonts w:ascii="Arial" w:hAnsi="Arial" w:cs="Arial"/>
          <w:color w:val="000000"/>
          <w:sz w:val="18"/>
          <w:szCs w:val="18"/>
        </w:rPr>
        <w:t>需要消耗的时间来估算出一个</w:t>
      </w:r>
      <w:r>
        <w:rPr>
          <w:rFonts w:ascii="Arial" w:hAnsi="Arial" w:cs="Arial"/>
          <w:color w:val="000000"/>
          <w:sz w:val="18"/>
          <w:szCs w:val="18"/>
        </w:rPr>
        <w:t>yound regions</w:t>
      </w:r>
      <w:r>
        <w:rPr>
          <w:rFonts w:ascii="Arial" w:hAnsi="Arial" w:cs="Arial"/>
          <w:color w:val="000000"/>
          <w:sz w:val="18"/>
          <w:szCs w:val="18"/>
        </w:rPr>
        <w:t>的数量值，当</w:t>
      </w:r>
      <w:r>
        <w:rPr>
          <w:rFonts w:ascii="Arial" w:hAnsi="Arial" w:cs="Arial"/>
          <w:color w:val="000000"/>
          <w:sz w:val="18"/>
          <w:szCs w:val="18"/>
        </w:rPr>
        <w:t>JVM</w:t>
      </w:r>
      <w:r>
        <w:rPr>
          <w:rFonts w:ascii="Arial" w:hAnsi="Arial" w:cs="Arial"/>
          <w:color w:val="000000"/>
          <w:sz w:val="18"/>
          <w:szCs w:val="18"/>
        </w:rPr>
        <w:t>中分配对象的</w:t>
      </w:r>
      <w:r>
        <w:rPr>
          <w:rFonts w:ascii="Arial" w:hAnsi="Arial" w:cs="Arial"/>
          <w:color w:val="000000"/>
          <w:sz w:val="18"/>
          <w:szCs w:val="18"/>
        </w:rPr>
        <w:t>young regions</w:t>
      </w:r>
      <w:r>
        <w:rPr>
          <w:rFonts w:ascii="Arial" w:hAnsi="Arial" w:cs="Arial"/>
          <w:color w:val="000000"/>
          <w:sz w:val="18"/>
          <w:szCs w:val="18"/>
        </w:rPr>
        <w:t>的数量达到此值时，</w:t>
      </w:r>
      <w:r>
        <w:rPr>
          <w:rFonts w:ascii="Arial" w:hAnsi="Arial" w:cs="Arial"/>
          <w:color w:val="000000"/>
          <w:sz w:val="18"/>
          <w:szCs w:val="18"/>
        </w:rPr>
        <w:t>Cleanup</w:t>
      </w:r>
      <w:r>
        <w:rPr>
          <w:rFonts w:ascii="Arial" w:hAnsi="Arial" w:cs="Arial"/>
          <w:color w:val="000000"/>
          <w:sz w:val="18"/>
          <w:szCs w:val="18"/>
        </w:rPr>
        <w:t>就会执行；</w:t>
      </w:r>
      <w:r>
        <w:rPr>
          <w:rFonts w:ascii="Arial" w:hAnsi="Arial" w:cs="Arial"/>
          <w:color w:val="000000"/>
          <w:sz w:val="18"/>
          <w:szCs w:val="18"/>
        </w:rPr>
        <w:t>partially-young</w:t>
      </w:r>
      <w:r>
        <w:rPr>
          <w:rFonts w:ascii="Arial" w:hAnsi="Arial" w:cs="Arial"/>
          <w:color w:val="000000"/>
          <w:sz w:val="18"/>
          <w:szCs w:val="18"/>
        </w:rPr>
        <w:t>模式下，则会尽量频繁的在应用可接受的暂停时间范围内执行</w:t>
      </w:r>
      <w:r>
        <w:rPr>
          <w:rFonts w:ascii="Arial" w:hAnsi="Arial" w:cs="Arial"/>
          <w:color w:val="000000"/>
          <w:sz w:val="18"/>
          <w:szCs w:val="18"/>
        </w:rPr>
        <w:t>Cleanup</w:t>
      </w:r>
      <w:r>
        <w:rPr>
          <w:rFonts w:ascii="Arial" w:hAnsi="Arial" w:cs="Arial"/>
          <w:color w:val="000000"/>
          <w:sz w:val="18"/>
          <w:szCs w:val="18"/>
        </w:rPr>
        <w:t>，并最大限度的去执行</w:t>
      </w:r>
      <w:r>
        <w:rPr>
          <w:rFonts w:ascii="Arial" w:hAnsi="Arial" w:cs="Arial"/>
          <w:color w:val="000000"/>
          <w:sz w:val="18"/>
          <w:szCs w:val="18"/>
        </w:rPr>
        <w:t>non-young regions</w:t>
      </w:r>
      <w:r>
        <w:rPr>
          <w:rFonts w:ascii="Arial" w:hAnsi="Arial" w:cs="Arial"/>
          <w:color w:val="000000"/>
          <w:sz w:val="18"/>
          <w:szCs w:val="18"/>
        </w:rPr>
        <w:t>的</w:t>
      </w:r>
      <w:r>
        <w:rPr>
          <w:rFonts w:ascii="Arial" w:hAnsi="Arial" w:cs="Arial"/>
          <w:color w:val="000000"/>
          <w:sz w:val="18"/>
          <w:szCs w:val="18"/>
        </w:rPr>
        <w:t>Cl</w:t>
      </w:r>
      <w:r>
        <w:rPr>
          <w:rFonts w:ascii="Arial" w:hAnsi="Arial" w:cs="Arial"/>
          <w:color w:val="000000"/>
          <w:sz w:val="18"/>
          <w:szCs w:val="18"/>
        </w:rPr>
        <w:t>eanup</w:t>
      </w:r>
      <w:r>
        <w:rPr>
          <w:rFonts w:ascii="Arial" w:hAnsi="Arial" w:cs="Arial"/>
          <w:color w:val="000000"/>
          <w:sz w:val="18"/>
          <w:szCs w:val="18"/>
        </w:rPr>
        <w:t>。</w:t>
      </w:r>
    </w:p>
    <w:p w:rsidR="00120BA8" w:rsidRDefault="00FD2F1E">
      <w:pPr>
        <w:pStyle w:val="11"/>
        <w:shd w:val="clear" w:color="auto" w:fill="FAFAFA"/>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rsidR="00120BA8" w:rsidRDefault="00FD2F1E">
      <w:pPr>
        <w:pStyle w:val="11"/>
        <w:shd w:val="clear" w:color="auto" w:fill="FAFAFA"/>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rsidR="00120BA8" w:rsidRDefault="00FD2F1E">
      <w:pPr>
        <w:pStyle w:val="2"/>
        <w:pBdr>
          <w:bottom w:val="single" w:sz="6" w:space="2" w:color="CCCCCC"/>
        </w:pBdr>
        <w:spacing w:before="0" w:after="120" w:line="360" w:lineRule="atLeast"/>
        <w:rPr>
          <w:rFonts w:ascii="Arial" w:hAnsi="Arial" w:cs="Arial"/>
          <w:color w:val="000000"/>
          <w:sz w:val="36"/>
          <w:szCs w:val="36"/>
        </w:rPr>
      </w:pPr>
      <w:r>
        <w:rPr>
          <w:rFonts w:ascii="Arial" w:hAnsi="Arial" w:cs="Arial"/>
          <w:color w:val="000000"/>
        </w:rPr>
        <w:t>展望</w: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xml:space="preserve">    </w:t>
      </w:r>
      <w:r>
        <w:rPr>
          <w:rFonts w:ascii="Arial" w:hAnsi="Arial" w:cs="Arial"/>
          <w:color w:val="000000"/>
          <w:sz w:val="18"/>
          <w:szCs w:val="18"/>
        </w:rPr>
        <w:t>以后</w:t>
      </w:r>
      <w:r>
        <w:rPr>
          <w:rFonts w:ascii="Arial" w:hAnsi="Arial" w:cs="Arial"/>
          <w:color w:val="000000"/>
          <w:sz w:val="18"/>
          <w:szCs w:val="18"/>
        </w:rPr>
        <w:t>JVM</w:t>
      </w:r>
      <w:r>
        <w:rPr>
          <w:rFonts w:ascii="Arial" w:hAnsi="Arial" w:cs="Arial"/>
          <w:color w:val="000000"/>
          <w:sz w:val="18"/>
          <w:szCs w:val="18"/>
        </w:rPr>
        <w:t>的调优或许跟多需要针对</w:t>
      </w:r>
      <w:r>
        <w:rPr>
          <w:rFonts w:ascii="Arial" w:hAnsi="Arial" w:cs="Arial"/>
          <w:color w:val="000000"/>
          <w:sz w:val="18"/>
          <w:szCs w:val="18"/>
        </w:rPr>
        <w:t>G1</w:t>
      </w:r>
      <w:r>
        <w:rPr>
          <w:rFonts w:ascii="Arial" w:hAnsi="Arial" w:cs="Arial"/>
          <w:color w:val="000000"/>
          <w:sz w:val="18"/>
          <w:szCs w:val="18"/>
        </w:rPr>
        <w:t>算法进行调优了。</w:t>
      </w:r>
    </w:p>
    <w:p w:rsidR="00120BA8" w:rsidRDefault="00FD2F1E">
      <w:pPr>
        <w:pStyle w:val="1"/>
        <w:pBdr>
          <w:bottom w:val="single" w:sz="6" w:space="4" w:color="CCCCCC"/>
        </w:pBdr>
        <w:spacing w:before="375" w:beforeAutospacing="0" w:after="150" w:afterAutospacing="0" w:line="360" w:lineRule="atLeast"/>
        <w:ind w:left="150"/>
        <w:rPr>
          <w:rFonts w:ascii="Arial" w:hAnsi="Arial" w:cs="Arial"/>
          <w:color w:val="000000"/>
        </w:rPr>
      </w:pPr>
      <w:hyperlink r:id="rId45" w:history="1">
        <w:r>
          <w:rPr>
            <w:rStyle w:val="a8"/>
            <w:rFonts w:ascii="Arial" w:hAnsi="Arial" w:cs="Arial"/>
            <w:color w:val="006699"/>
          </w:rPr>
          <w:t>JVM</w:t>
        </w:r>
        <w:r>
          <w:rPr>
            <w:rStyle w:val="a8"/>
            <w:rFonts w:ascii="Arial" w:hAnsi="Arial" w:cs="Arial"/>
            <w:color w:val="006699"/>
          </w:rPr>
          <w:t>调优总结（十）</w:t>
        </w:r>
        <w:r>
          <w:rPr>
            <w:rStyle w:val="a8"/>
            <w:rFonts w:ascii="Arial" w:hAnsi="Arial" w:cs="Arial"/>
            <w:color w:val="006699"/>
          </w:rPr>
          <w:t>-</w:t>
        </w:r>
        <w:r>
          <w:rPr>
            <w:rStyle w:val="a8"/>
            <w:rFonts w:ascii="Arial" w:hAnsi="Arial" w:cs="Arial"/>
            <w:color w:val="006699"/>
          </w:rPr>
          <w:t>调优方法</w:t>
        </w:r>
      </w:hyperlink>
    </w:p>
    <w:p w:rsidR="00120BA8" w:rsidRDefault="00FD2F1E">
      <w:pPr>
        <w:pStyle w:val="2"/>
        <w:pBdr>
          <w:bottom w:val="single" w:sz="6" w:space="2" w:color="CCCCCC"/>
        </w:pBdr>
        <w:spacing w:before="0" w:after="120" w:line="360" w:lineRule="atLeast"/>
        <w:rPr>
          <w:rFonts w:ascii="Arial" w:hAnsi="Arial" w:cs="Arial"/>
          <w:color w:val="000000"/>
        </w:rPr>
      </w:pPr>
      <w:r>
        <w:rPr>
          <w:rFonts w:ascii="Arial" w:hAnsi="Arial" w:cs="Arial"/>
          <w:color w:val="000000"/>
        </w:rPr>
        <w:t>JVM</w:t>
      </w:r>
      <w:r>
        <w:rPr>
          <w:rFonts w:ascii="Arial" w:hAnsi="Arial" w:cs="Arial"/>
          <w:color w:val="000000"/>
        </w:rPr>
        <w:t>调优工具</w:t>
      </w:r>
    </w:p>
    <w:p w:rsidR="00120BA8" w:rsidRDefault="00FD2F1E">
      <w:pPr>
        <w:pStyle w:val="11"/>
        <w:spacing w:before="0" w:beforeAutospacing="0" w:after="0" w:afterAutospacing="0" w:line="270" w:lineRule="atLeast"/>
        <w:rPr>
          <w:rFonts w:ascii="Arial" w:hAnsi="Arial" w:cs="Arial"/>
          <w:color w:val="000000"/>
          <w:sz w:val="18"/>
          <w:szCs w:val="18"/>
        </w:rPr>
      </w:pPr>
      <w:r>
        <w:rPr>
          <w:rStyle w:val="a6"/>
          <w:rFonts w:ascii="Arial" w:hAnsi="Arial" w:cs="Arial"/>
          <w:color w:val="000000"/>
        </w:rPr>
        <w:t>Jconsole</w:t>
      </w:r>
      <w:r>
        <w:rPr>
          <w:rStyle w:val="a6"/>
          <w:rFonts w:ascii="Arial" w:hAnsi="Arial" w:cs="Arial"/>
          <w:color w:val="000000"/>
        </w:rPr>
        <w:t>，</w:t>
      </w:r>
      <w:r>
        <w:rPr>
          <w:rStyle w:val="a6"/>
          <w:rFonts w:ascii="Arial" w:hAnsi="Arial" w:cs="Arial"/>
          <w:color w:val="000000"/>
        </w:rPr>
        <w:t>jProfile</w:t>
      </w:r>
      <w:r>
        <w:rPr>
          <w:rStyle w:val="a6"/>
          <w:rFonts w:ascii="Arial" w:hAnsi="Arial" w:cs="Arial"/>
          <w:color w:val="000000"/>
        </w:rPr>
        <w:t>，</w:t>
      </w:r>
      <w:r>
        <w:rPr>
          <w:rStyle w:val="a6"/>
          <w:rFonts w:ascii="Arial" w:hAnsi="Arial" w:cs="Arial"/>
          <w:color w:val="000000"/>
        </w:rPr>
        <w:t>VisualVM</w:t>
      </w:r>
    </w:p>
    <w:p w:rsidR="00120BA8" w:rsidRDefault="00FD2F1E">
      <w:pPr>
        <w:pStyle w:val="11"/>
        <w:spacing w:before="0" w:beforeAutospacing="0" w:after="0" w:afterAutospacing="0" w:line="270" w:lineRule="atLeast"/>
        <w:rPr>
          <w:rFonts w:ascii="Arial" w:hAnsi="Arial" w:cs="Arial"/>
          <w:color w:val="000000"/>
          <w:sz w:val="18"/>
          <w:szCs w:val="18"/>
        </w:rPr>
      </w:pPr>
      <w:r>
        <w:rPr>
          <w:rStyle w:val="a6"/>
          <w:rFonts w:ascii="Arial" w:hAnsi="Arial" w:cs="Arial"/>
          <w:color w:val="000000"/>
        </w:rPr>
        <w:t>Jconsole :</w:t>
      </w:r>
      <w:r>
        <w:rPr>
          <w:rStyle w:val="apple-converted-space"/>
          <w:rFonts w:ascii="Arial" w:hAnsi="Arial" w:cs="Arial"/>
          <w:color w:val="000000"/>
          <w:sz w:val="18"/>
          <w:szCs w:val="18"/>
        </w:rPr>
        <w:t> </w:t>
      </w:r>
      <w:r>
        <w:rPr>
          <w:rFonts w:ascii="Arial" w:hAnsi="Arial" w:cs="Arial"/>
          <w:color w:val="000000"/>
          <w:sz w:val="18"/>
          <w:szCs w:val="18"/>
        </w:rPr>
        <w:t>jdk</w:t>
      </w:r>
      <w:r>
        <w:rPr>
          <w:rFonts w:ascii="Arial" w:hAnsi="Arial" w:cs="Arial"/>
          <w:color w:val="000000"/>
          <w:sz w:val="18"/>
          <w:szCs w:val="18"/>
        </w:rPr>
        <w:t>自带，功能简单，但是可以在系统有一定负荷的情况下使用。对垃圾回收算法有很详细的跟踪。详细说明参考</w:t>
      </w:r>
      <w:hyperlink r:id="rId46" w:history="1">
        <w:r>
          <w:rPr>
            <w:rStyle w:val="a8"/>
            <w:rFonts w:ascii="Arial" w:hAnsi="Arial" w:cs="Arial"/>
            <w:color w:val="669966"/>
            <w:sz w:val="18"/>
            <w:szCs w:val="18"/>
            <w:u w:val="none"/>
          </w:rPr>
          <w:t>这里</w:t>
        </w:r>
      </w:hyperlink>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rsidR="00120BA8" w:rsidRDefault="00FD2F1E">
      <w:pPr>
        <w:pStyle w:val="11"/>
        <w:spacing w:before="0" w:beforeAutospacing="0" w:after="0" w:afterAutospacing="0" w:line="270" w:lineRule="atLeast"/>
        <w:rPr>
          <w:rFonts w:ascii="Arial" w:hAnsi="Arial" w:cs="Arial"/>
          <w:color w:val="000000"/>
          <w:sz w:val="18"/>
          <w:szCs w:val="18"/>
        </w:rPr>
      </w:pPr>
      <w:r>
        <w:rPr>
          <w:rStyle w:val="a6"/>
          <w:rFonts w:ascii="Arial" w:hAnsi="Arial" w:cs="Arial"/>
          <w:color w:val="000000"/>
        </w:rPr>
        <w:t>JProfiler</w:t>
      </w:r>
      <w:r>
        <w:rPr>
          <w:rFonts w:ascii="Arial" w:hAnsi="Arial" w:cs="Arial"/>
          <w:color w:val="000000"/>
          <w:sz w:val="18"/>
          <w:szCs w:val="18"/>
        </w:rPr>
        <w:t>：商业软件，需要付费。功能强大。详细说明参考</w:t>
      </w:r>
      <w:hyperlink r:id="rId47" w:history="1">
        <w:r>
          <w:rPr>
            <w:rStyle w:val="a8"/>
            <w:rFonts w:ascii="Arial" w:hAnsi="Arial" w:cs="Arial"/>
            <w:color w:val="669966"/>
            <w:sz w:val="18"/>
            <w:szCs w:val="18"/>
            <w:u w:val="none"/>
          </w:rPr>
          <w:t>这里</w:t>
        </w:r>
      </w:hyperlink>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rsidR="00120BA8" w:rsidRDefault="00FD2F1E">
      <w:pPr>
        <w:pStyle w:val="11"/>
        <w:spacing w:before="0" w:beforeAutospacing="0" w:after="0" w:afterAutospacing="0" w:line="270" w:lineRule="atLeast"/>
        <w:rPr>
          <w:rFonts w:ascii="Arial" w:hAnsi="Arial" w:cs="Arial"/>
          <w:color w:val="000000"/>
          <w:sz w:val="18"/>
          <w:szCs w:val="18"/>
        </w:rPr>
      </w:pPr>
      <w:r>
        <w:rPr>
          <w:rStyle w:val="a6"/>
          <w:rFonts w:ascii="Arial" w:hAnsi="Arial" w:cs="Arial"/>
          <w:color w:val="000000"/>
        </w:rPr>
        <w:t>VisualVM</w:t>
      </w:r>
      <w:r>
        <w:rPr>
          <w:rFonts w:ascii="Arial" w:hAnsi="Arial" w:cs="Arial"/>
          <w:color w:val="000000"/>
          <w:sz w:val="18"/>
          <w:szCs w:val="18"/>
        </w:rPr>
        <w:t>：</w:t>
      </w:r>
      <w:r>
        <w:rPr>
          <w:rFonts w:ascii="Arial" w:hAnsi="Arial" w:cs="Arial"/>
          <w:color w:val="000000"/>
          <w:sz w:val="18"/>
          <w:szCs w:val="18"/>
        </w:rPr>
        <w:t>JDK</w:t>
      </w:r>
      <w:r>
        <w:rPr>
          <w:rFonts w:ascii="Arial" w:hAnsi="Arial" w:cs="Arial"/>
          <w:color w:val="000000"/>
          <w:sz w:val="18"/>
          <w:szCs w:val="18"/>
        </w:rPr>
        <w:t>自带，功能强大，与</w:t>
      </w:r>
      <w:r>
        <w:rPr>
          <w:rFonts w:ascii="Arial" w:hAnsi="Arial" w:cs="Arial"/>
          <w:color w:val="000000"/>
          <w:sz w:val="18"/>
          <w:szCs w:val="18"/>
        </w:rPr>
        <w:t>JProfiler</w:t>
      </w:r>
      <w:r>
        <w:rPr>
          <w:rFonts w:ascii="Arial" w:hAnsi="Arial" w:cs="Arial"/>
          <w:color w:val="000000"/>
          <w:sz w:val="18"/>
          <w:szCs w:val="18"/>
        </w:rPr>
        <w:t>类似。推荐。</w: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rsidR="00120BA8" w:rsidRDefault="00FD2F1E">
      <w:pPr>
        <w:pStyle w:val="2"/>
        <w:pBdr>
          <w:bottom w:val="single" w:sz="6" w:space="2" w:color="CCCCCC"/>
        </w:pBdr>
        <w:spacing w:before="0" w:after="120" w:line="360" w:lineRule="atLeast"/>
        <w:rPr>
          <w:rFonts w:ascii="Arial" w:hAnsi="Arial" w:cs="Arial"/>
          <w:color w:val="000000"/>
          <w:sz w:val="36"/>
          <w:szCs w:val="36"/>
        </w:rPr>
      </w:pPr>
      <w:r>
        <w:rPr>
          <w:rFonts w:ascii="Arial" w:hAnsi="Arial" w:cs="Arial"/>
          <w:color w:val="000000"/>
        </w:rPr>
        <w:t>如何调优</w: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观察内存释放情况、集</w:t>
      </w:r>
      <w:r>
        <w:rPr>
          <w:rFonts w:ascii="Arial" w:hAnsi="Arial" w:cs="Arial"/>
          <w:color w:val="000000"/>
          <w:sz w:val="18"/>
          <w:szCs w:val="18"/>
        </w:rPr>
        <w:t>合类检查、对象树</w: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上面这些调优工具都提供了强大的功能，但是总的来说一般分为以下几类功能</w: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rsidR="00120BA8" w:rsidRDefault="00FD2F1E">
      <w:pPr>
        <w:pStyle w:val="11"/>
        <w:spacing w:before="0" w:beforeAutospacing="0" w:after="0" w:afterAutospacing="0" w:line="270" w:lineRule="atLeast"/>
        <w:rPr>
          <w:rFonts w:ascii="Arial" w:hAnsi="Arial" w:cs="Arial"/>
          <w:color w:val="000000"/>
          <w:sz w:val="18"/>
          <w:szCs w:val="18"/>
        </w:rPr>
      </w:pPr>
      <w:r>
        <w:rPr>
          <w:rStyle w:val="a6"/>
          <w:rFonts w:ascii="Arial" w:hAnsi="Arial" w:cs="Arial"/>
          <w:color w:val="0000FF"/>
        </w:rPr>
        <w:t>堆信息查看</w: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lastRenderedPageBreak/>
        <w:pict>
          <v:shape id="图片框 1048" o:spid="_x0000_i1048" type="#_x0000_t75" style="width:308.05pt;height:242.3pt">
            <v:imagedata r:id="rId48" o:title=""/>
          </v:shape>
        </w:pict>
      </w:r>
      <w:r>
        <w:rPr>
          <w:rFonts w:ascii="Arial" w:hAnsi="Arial" w:cs="Arial"/>
          <w:color w:val="000000"/>
          <w:sz w:val="18"/>
          <w:szCs w:val="18"/>
        </w:rPr>
        <w:t> </w:t>
      </w:r>
    </w:p>
    <w:p w:rsidR="00120BA8" w:rsidRDefault="00FD2F1E">
      <w:pPr>
        <w:pStyle w:val="11"/>
        <w:shd w:val="clear" w:color="auto" w:fill="FAFAFA"/>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可查看堆空间大小分配（年轻代、年老代、持久代分配）</w:t>
      </w:r>
    </w:p>
    <w:p w:rsidR="00120BA8" w:rsidRDefault="00FD2F1E">
      <w:pPr>
        <w:pStyle w:val="11"/>
        <w:shd w:val="clear" w:color="auto" w:fill="FAFAFA"/>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提供即时的垃圾回收功能</w:t>
      </w:r>
    </w:p>
    <w:p w:rsidR="00120BA8" w:rsidRDefault="00FD2F1E">
      <w:pPr>
        <w:pStyle w:val="11"/>
        <w:shd w:val="clear" w:color="auto" w:fill="FAFAFA"/>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垃圾监控（长时间监控回收情况）</w:t>
      </w:r>
    </w:p>
    <w:p w:rsidR="00120BA8" w:rsidRDefault="00FD2F1E">
      <w:pPr>
        <w:pStyle w:val="11"/>
        <w:shd w:val="clear" w:color="auto" w:fill="FAFAFA"/>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pict>
          <v:shape id="图片框 1049" o:spid="_x0000_i1049" type="#_x0000_t75" style="width:462.7pt;height:182.8pt">
            <v:imagedata r:id="rId49" o:title=""/>
          </v:shape>
        </w:pict>
      </w:r>
      <w:r>
        <w:rPr>
          <w:rFonts w:ascii="Arial" w:hAnsi="Arial" w:cs="Arial"/>
          <w:color w:val="000000"/>
          <w:sz w:val="18"/>
          <w:szCs w:val="18"/>
        </w:rPr>
        <w:t> </w:t>
      </w:r>
    </w:p>
    <w:p w:rsidR="00120BA8" w:rsidRDefault="00FD2F1E">
      <w:pPr>
        <w:pStyle w:val="11"/>
        <w:shd w:val="clear" w:color="auto" w:fill="FAFAFA"/>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查看堆内类、对象信息查看：数量、类型等</w:t>
      </w:r>
    </w:p>
    <w:p w:rsidR="00120BA8" w:rsidRDefault="00FD2F1E">
      <w:pPr>
        <w:pStyle w:val="11"/>
        <w:shd w:val="clear" w:color="auto" w:fill="FAFAFA"/>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lastRenderedPageBreak/>
        <w:pict>
          <v:shape id="图片框 1050" o:spid="_x0000_i1050" type="#_x0000_t75" style="width:321.2pt;height:257.3pt">
            <v:imagedata r:id="rId50" o:title=""/>
          </v:shape>
        </w:pict>
      </w:r>
      <w:r>
        <w:rPr>
          <w:rFonts w:ascii="Arial" w:hAnsi="Arial" w:cs="Arial"/>
          <w:color w:val="000000"/>
          <w:sz w:val="18"/>
          <w:szCs w:val="18"/>
        </w:rPr>
        <w:t> </w:t>
      </w:r>
    </w:p>
    <w:p w:rsidR="00120BA8" w:rsidRDefault="00FD2F1E">
      <w:pPr>
        <w:pStyle w:val="11"/>
        <w:shd w:val="clear" w:color="auto" w:fill="FAFAFA"/>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对象引用情况查看</w:t>
      </w:r>
    </w:p>
    <w:p w:rsidR="00120BA8" w:rsidRDefault="00FD2F1E">
      <w:pPr>
        <w:pStyle w:val="11"/>
        <w:shd w:val="clear" w:color="auto" w:fill="FAFAFA"/>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有了堆信息查看方面的功能，我们一般可以顺利解决以下问题：</w: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r>
        <w:rPr>
          <w:rFonts w:ascii="Arial" w:hAnsi="Arial" w:cs="Arial"/>
          <w:color w:val="000000"/>
          <w:sz w:val="18"/>
          <w:szCs w:val="18"/>
        </w:rPr>
        <w:t>年老代年轻代大小划分是否合理</w: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r>
        <w:rPr>
          <w:rFonts w:ascii="Arial" w:hAnsi="Arial" w:cs="Arial"/>
          <w:color w:val="000000"/>
          <w:sz w:val="18"/>
          <w:szCs w:val="18"/>
        </w:rPr>
        <w:t>内存泄漏</w: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r>
        <w:rPr>
          <w:rFonts w:ascii="Arial" w:hAnsi="Arial" w:cs="Arial"/>
          <w:color w:val="000000"/>
          <w:sz w:val="18"/>
          <w:szCs w:val="18"/>
        </w:rPr>
        <w:t>垃圾回收算法设置是否合理</w: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rsidR="00120BA8" w:rsidRDefault="00FD2F1E">
      <w:pPr>
        <w:pStyle w:val="2"/>
        <w:pBdr>
          <w:bottom w:val="single" w:sz="6" w:space="2" w:color="CCCCCC"/>
        </w:pBdr>
        <w:spacing w:before="0" w:after="120" w:line="360" w:lineRule="atLeast"/>
        <w:rPr>
          <w:rFonts w:ascii="Arial" w:hAnsi="Arial" w:cs="Arial"/>
          <w:color w:val="000000"/>
          <w:sz w:val="36"/>
          <w:szCs w:val="36"/>
        </w:rPr>
      </w:pPr>
      <w:r>
        <w:rPr>
          <w:rFonts w:ascii="Arial" w:hAnsi="Arial" w:cs="Arial"/>
          <w:color w:val="000000"/>
        </w:rPr>
        <w:lastRenderedPageBreak/>
        <w:t>线程监控</w: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pict>
          <v:shape id="图片框 1051" o:spid="_x0000_i1051" type="#_x0000_t75" style="width:443.9pt;height:327.45pt">
            <v:imagedata r:id="rId51" o:title=""/>
          </v:shape>
        </w:pict>
      </w:r>
      <w:r>
        <w:rPr>
          <w:rFonts w:ascii="Arial" w:hAnsi="Arial" w:cs="Arial"/>
          <w:color w:val="000000"/>
          <w:sz w:val="18"/>
          <w:szCs w:val="18"/>
        </w:rPr>
        <w:t> </w:t>
      </w:r>
    </w:p>
    <w:p w:rsidR="00120BA8" w:rsidRDefault="00FD2F1E">
      <w:pPr>
        <w:pStyle w:val="11"/>
        <w:shd w:val="clear" w:color="auto" w:fill="FAFAFA"/>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线程信息监控：系统线程数量。</w:t>
      </w:r>
    </w:p>
    <w:p w:rsidR="00120BA8" w:rsidRDefault="00FD2F1E">
      <w:pPr>
        <w:pStyle w:val="11"/>
        <w:shd w:val="clear" w:color="auto" w:fill="FAFAFA"/>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线程状态监控：各个线程都处在什么样的状态下</w:t>
      </w:r>
    </w:p>
    <w:p w:rsidR="00120BA8" w:rsidRDefault="00FD2F1E">
      <w:pPr>
        <w:pStyle w:val="11"/>
        <w:shd w:val="clear" w:color="auto" w:fill="FAFAFA"/>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lastRenderedPageBreak/>
        <w:pict>
          <v:shape id="图片框 1052" o:spid="_x0000_i1052" type="#_x0000_t75" style="width:368.15pt;height:325.55pt">
            <v:imagedata r:id="rId52" o:title=""/>
          </v:shape>
        </w:pict>
      </w:r>
      <w:r>
        <w:rPr>
          <w:rFonts w:ascii="Arial" w:hAnsi="Arial" w:cs="Arial"/>
          <w:color w:val="000000"/>
          <w:sz w:val="18"/>
          <w:szCs w:val="18"/>
        </w:rPr>
        <w:t> </w:t>
      </w:r>
    </w:p>
    <w:p w:rsidR="00120BA8" w:rsidRDefault="00FD2F1E">
      <w:pPr>
        <w:pStyle w:val="11"/>
        <w:shd w:val="clear" w:color="auto" w:fill="FAFAFA"/>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Dump</w:t>
      </w:r>
      <w:r>
        <w:rPr>
          <w:rFonts w:ascii="Arial" w:hAnsi="Arial" w:cs="Arial"/>
          <w:color w:val="000000"/>
          <w:sz w:val="18"/>
          <w:szCs w:val="18"/>
        </w:rPr>
        <w:t>线程详细信息：查看线程内部运行情况</w:t>
      </w:r>
    </w:p>
    <w:p w:rsidR="00120BA8" w:rsidRDefault="00FD2F1E">
      <w:pPr>
        <w:pStyle w:val="11"/>
        <w:shd w:val="clear" w:color="auto" w:fill="FAFAFA"/>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死锁检查</w:t>
      </w:r>
    </w:p>
    <w:p w:rsidR="00120BA8" w:rsidRDefault="00FD2F1E">
      <w:pPr>
        <w:pStyle w:val="11"/>
        <w:shd w:val="clear" w:color="auto" w:fill="FAFAFA"/>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rsidR="00120BA8" w:rsidRDefault="00FD2F1E">
      <w:pPr>
        <w:pStyle w:val="11"/>
        <w:spacing w:before="0" w:beforeAutospacing="0" w:after="0" w:afterAutospacing="0" w:line="270" w:lineRule="atLeast"/>
        <w:rPr>
          <w:rFonts w:ascii="Arial" w:hAnsi="Arial" w:cs="Arial"/>
          <w:color w:val="000000"/>
          <w:sz w:val="18"/>
          <w:szCs w:val="18"/>
        </w:rPr>
      </w:pPr>
      <w:r>
        <w:rPr>
          <w:rStyle w:val="a6"/>
          <w:rFonts w:ascii="Arial" w:hAnsi="Arial" w:cs="Arial"/>
          <w:color w:val="0000FF"/>
        </w:rPr>
        <w:t>热点分析</w: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pict>
          <v:shape id="图片框 1053" o:spid="_x0000_i1053" type="#_x0000_t75" style="width:463.3pt;height:159.05pt">
            <v:imagedata r:id="rId53" o:title=""/>
          </v:shape>
        </w:pict>
      </w:r>
      <w:r>
        <w:rPr>
          <w:rFonts w:ascii="Arial" w:hAnsi="Arial" w:cs="Arial"/>
          <w:color w:val="000000"/>
          <w:sz w:val="18"/>
          <w:szCs w:val="18"/>
        </w:rPr>
        <w:t> </w: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rsidR="00120BA8" w:rsidRDefault="00FD2F1E">
      <w:pPr>
        <w:pStyle w:val="11"/>
        <w:spacing w:before="0" w:beforeAutospacing="0" w:after="0" w:afterAutospacing="0" w:line="270" w:lineRule="atLeast"/>
        <w:rPr>
          <w:rFonts w:ascii="Arial" w:hAnsi="Arial" w:cs="Arial"/>
          <w:color w:val="000000"/>
          <w:sz w:val="18"/>
          <w:szCs w:val="18"/>
        </w:rPr>
      </w:pPr>
      <w:r>
        <w:rPr>
          <w:rStyle w:val="a6"/>
          <w:rFonts w:ascii="Arial" w:hAnsi="Arial" w:cs="Arial"/>
          <w:color w:val="000000"/>
        </w:rPr>
        <w:t>    CPU</w:t>
      </w:r>
      <w:r>
        <w:rPr>
          <w:rStyle w:val="a6"/>
          <w:rFonts w:ascii="Arial" w:hAnsi="Arial" w:cs="Arial"/>
          <w:color w:val="000000"/>
        </w:rPr>
        <w:t>热点</w:t>
      </w:r>
      <w:r>
        <w:rPr>
          <w:rFonts w:ascii="Arial" w:hAnsi="Arial" w:cs="Arial"/>
          <w:color w:val="000000"/>
          <w:sz w:val="18"/>
          <w:szCs w:val="18"/>
        </w:rPr>
        <w:t>：检查系统哪些方法占用的大量</w:t>
      </w:r>
      <w:r>
        <w:rPr>
          <w:rFonts w:ascii="Arial" w:hAnsi="Arial" w:cs="Arial"/>
          <w:color w:val="000000"/>
          <w:sz w:val="18"/>
          <w:szCs w:val="18"/>
        </w:rPr>
        <w:t>CPU</w:t>
      </w:r>
      <w:r>
        <w:rPr>
          <w:rFonts w:ascii="Arial" w:hAnsi="Arial" w:cs="Arial"/>
          <w:color w:val="000000"/>
          <w:sz w:val="18"/>
          <w:szCs w:val="18"/>
        </w:rPr>
        <w:t>时间</w:t>
      </w:r>
    </w:p>
    <w:p w:rsidR="00120BA8" w:rsidRDefault="00FD2F1E">
      <w:pPr>
        <w:pStyle w:val="11"/>
        <w:spacing w:before="0" w:beforeAutospacing="0" w:after="0" w:afterAutospacing="0" w:line="270" w:lineRule="atLeast"/>
        <w:rPr>
          <w:rFonts w:ascii="Arial" w:hAnsi="Arial" w:cs="Arial"/>
          <w:color w:val="000000"/>
          <w:sz w:val="18"/>
          <w:szCs w:val="18"/>
        </w:rPr>
      </w:pPr>
      <w:r>
        <w:rPr>
          <w:rStyle w:val="a6"/>
          <w:rFonts w:ascii="Arial" w:hAnsi="Arial" w:cs="Arial"/>
          <w:color w:val="000000"/>
        </w:rPr>
        <w:t xml:space="preserve">    </w:t>
      </w:r>
      <w:r>
        <w:rPr>
          <w:rStyle w:val="a6"/>
          <w:rFonts w:ascii="Arial" w:hAnsi="Arial" w:cs="Arial"/>
          <w:color w:val="000000"/>
        </w:rPr>
        <w:t>内存热点</w:t>
      </w:r>
      <w:r>
        <w:rPr>
          <w:rFonts w:ascii="Arial" w:hAnsi="Arial" w:cs="Arial"/>
          <w:color w:val="000000"/>
          <w:sz w:val="18"/>
          <w:szCs w:val="18"/>
        </w:rPr>
        <w:t>：检查哪些对象在系统中数量最大（一定时间内存活对象和销毁对象一起统计）</w: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xml:space="preserve">    </w:t>
      </w:r>
      <w:r>
        <w:rPr>
          <w:rFonts w:ascii="Arial" w:hAnsi="Arial" w:cs="Arial"/>
          <w:color w:val="000000"/>
          <w:sz w:val="18"/>
          <w:szCs w:val="18"/>
        </w:rPr>
        <w:t>这两个东西对于系统优化很有帮助。我们可以根据找到的热点，有针对性的进行系统的瓶颈查找和进行系统优化，而不是漫无目的的进行所有代码的优化。</w: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lastRenderedPageBreak/>
        <w:t> </w: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rsidR="00120BA8" w:rsidRDefault="00FD2F1E">
      <w:pPr>
        <w:pStyle w:val="11"/>
        <w:spacing w:before="0" w:beforeAutospacing="0" w:after="0" w:afterAutospacing="0" w:line="270" w:lineRule="atLeast"/>
        <w:rPr>
          <w:rFonts w:ascii="Arial" w:hAnsi="Arial" w:cs="Arial"/>
          <w:color w:val="000000"/>
          <w:sz w:val="18"/>
          <w:szCs w:val="18"/>
        </w:rPr>
      </w:pPr>
      <w:r>
        <w:rPr>
          <w:rStyle w:val="a6"/>
          <w:rFonts w:ascii="Arial" w:hAnsi="Arial" w:cs="Arial"/>
          <w:color w:val="0000FF"/>
        </w:rPr>
        <w:t>快照</w: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xml:space="preserve">    </w:t>
      </w:r>
      <w:r>
        <w:rPr>
          <w:rFonts w:ascii="Arial" w:hAnsi="Arial" w:cs="Arial"/>
          <w:color w:val="000000"/>
          <w:sz w:val="18"/>
          <w:szCs w:val="18"/>
        </w:rPr>
        <w:t>快照是系统运行到某一时刻的一个定格。在我们进行调优的时候，不可能用眼睛去跟踪所有系统变化，依赖快照功能，我们就可以进行系统两个不同运行时刻，对象（或类、线程等）的不同，以便快速找到问题</w: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xml:space="preserve">    </w:t>
      </w:r>
      <w:r>
        <w:rPr>
          <w:rFonts w:ascii="Arial" w:hAnsi="Arial" w:cs="Arial"/>
          <w:color w:val="000000"/>
          <w:sz w:val="18"/>
          <w:szCs w:val="18"/>
        </w:rPr>
        <w:t>举例说，我要检查系统进行垃圾回收以后，是否还有该收回的对象被遗漏下来的了。那么，我可以在进行垃圾回收前后，分别进行一次堆情况的快照，然后对比两次快照的对象情况。</w: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rsidR="00120BA8" w:rsidRDefault="00FD2F1E">
      <w:pPr>
        <w:pStyle w:val="2"/>
        <w:pBdr>
          <w:bottom w:val="single" w:sz="6" w:space="2" w:color="CCCCCC"/>
        </w:pBdr>
        <w:spacing w:before="0" w:after="120" w:line="360" w:lineRule="atLeast"/>
        <w:rPr>
          <w:rFonts w:ascii="Arial" w:hAnsi="Arial" w:cs="Arial"/>
          <w:color w:val="000000"/>
          <w:sz w:val="36"/>
          <w:szCs w:val="36"/>
        </w:rPr>
      </w:pPr>
      <w:r>
        <w:rPr>
          <w:rFonts w:ascii="Arial" w:hAnsi="Arial" w:cs="Arial"/>
          <w:color w:val="000000"/>
        </w:rPr>
        <w:t>内存泄漏检查</w: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xml:space="preserve">    </w:t>
      </w:r>
      <w:r>
        <w:rPr>
          <w:rFonts w:ascii="Arial" w:hAnsi="Arial" w:cs="Arial"/>
          <w:color w:val="000000"/>
          <w:sz w:val="18"/>
          <w:szCs w:val="18"/>
        </w:rPr>
        <w:t>内存泄漏是比较常见的问题，而且解决方法也比较通用，这里可以重点说一下，而线程、热点方面的问题则是具体问题具体分析了。</w: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xml:space="preserve">    </w:t>
      </w:r>
      <w:r>
        <w:rPr>
          <w:rFonts w:ascii="Arial" w:hAnsi="Arial" w:cs="Arial"/>
          <w:color w:val="000000"/>
          <w:sz w:val="18"/>
          <w:szCs w:val="18"/>
        </w:rPr>
        <w:t>内存</w:t>
      </w:r>
      <w:r>
        <w:rPr>
          <w:rFonts w:ascii="Arial" w:hAnsi="Arial" w:cs="Arial"/>
          <w:color w:val="000000"/>
          <w:sz w:val="18"/>
          <w:szCs w:val="18"/>
        </w:rPr>
        <w:t>泄漏一般可以理解为系统资源（各方面的资源，堆、栈、线程等）在错误使用的情况下，导致使用完毕的资源无法回收（或没有回收），从而导致新的资源分配请求无法完成，引起系统错误。</w: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xml:space="preserve">    </w:t>
      </w:r>
      <w:r>
        <w:rPr>
          <w:rFonts w:ascii="Arial" w:hAnsi="Arial" w:cs="Arial"/>
          <w:color w:val="000000"/>
          <w:sz w:val="18"/>
          <w:szCs w:val="18"/>
        </w:rPr>
        <w:t>内存泄漏对系统危害比较大，因为他可以直接导致系统的崩溃。</w: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xml:space="preserve">    </w:t>
      </w:r>
      <w:r>
        <w:rPr>
          <w:rFonts w:ascii="Arial" w:hAnsi="Arial" w:cs="Arial"/>
          <w:color w:val="000000"/>
          <w:sz w:val="18"/>
          <w:szCs w:val="18"/>
        </w:rPr>
        <w:t>需要区别一下，内存泄漏和系统超负荷两者是有区别的，虽然可能导致的最终结果是一样的。内存泄漏是用完的资源没有回收引起错误，而系统超负荷则是系统确实没有那么多资源可以分配了（其他的资源都在使用）。</w: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rsidR="00120BA8" w:rsidRDefault="00FD2F1E">
      <w:pPr>
        <w:pStyle w:val="11"/>
        <w:spacing w:before="0" w:beforeAutospacing="0" w:after="0" w:afterAutospacing="0" w:line="270" w:lineRule="atLeast"/>
        <w:rPr>
          <w:rFonts w:ascii="Arial" w:hAnsi="Arial" w:cs="Arial"/>
          <w:color w:val="000000"/>
          <w:sz w:val="18"/>
          <w:szCs w:val="18"/>
        </w:rPr>
      </w:pPr>
      <w:r>
        <w:rPr>
          <w:rStyle w:val="a6"/>
          <w:rFonts w:ascii="Arial" w:hAnsi="Arial" w:cs="Arial"/>
          <w:color w:val="0000FF"/>
        </w:rPr>
        <w:t>年老代堆空间被占满</w:t>
      </w:r>
    </w:p>
    <w:p w:rsidR="00120BA8" w:rsidRDefault="00FD2F1E">
      <w:pPr>
        <w:pStyle w:val="11"/>
        <w:spacing w:before="0" w:beforeAutospacing="0" w:after="0" w:afterAutospacing="0" w:line="270" w:lineRule="atLeast"/>
        <w:rPr>
          <w:rFonts w:ascii="Arial" w:hAnsi="Arial" w:cs="Arial"/>
          <w:color w:val="000000"/>
          <w:sz w:val="18"/>
          <w:szCs w:val="18"/>
        </w:rPr>
      </w:pPr>
      <w:r>
        <w:rPr>
          <w:rStyle w:val="a6"/>
          <w:rFonts w:ascii="Arial" w:hAnsi="Arial" w:cs="Arial"/>
          <w:color w:val="000000"/>
        </w:rPr>
        <w:t>异常：</w:t>
      </w:r>
      <w:r>
        <w:rPr>
          <w:rStyle w:val="apple-converted-space"/>
          <w:rFonts w:ascii="Arial" w:hAnsi="Arial" w:cs="Arial"/>
          <w:color w:val="000000"/>
          <w:sz w:val="18"/>
          <w:szCs w:val="18"/>
        </w:rPr>
        <w:t> </w:t>
      </w:r>
      <w:r>
        <w:rPr>
          <w:rFonts w:ascii="Arial" w:hAnsi="Arial" w:cs="Arial"/>
          <w:color w:val="000000"/>
          <w:sz w:val="18"/>
          <w:szCs w:val="18"/>
        </w:rPr>
        <w:t>java.lang.OutOfMemo</w:t>
      </w:r>
      <w:r>
        <w:rPr>
          <w:rFonts w:ascii="Arial" w:hAnsi="Arial" w:cs="Arial"/>
          <w:color w:val="000000"/>
          <w:sz w:val="18"/>
          <w:szCs w:val="18"/>
        </w:rPr>
        <w:t>ryError: Java heap space</w:t>
      </w:r>
    </w:p>
    <w:p w:rsidR="00120BA8" w:rsidRDefault="00FD2F1E">
      <w:pPr>
        <w:pStyle w:val="11"/>
        <w:spacing w:before="0" w:beforeAutospacing="0" w:after="0" w:afterAutospacing="0" w:line="270" w:lineRule="atLeast"/>
        <w:rPr>
          <w:rFonts w:ascii="Arial" w:hAnsi="Arial" w:cs="Arial"/>
          <w:color w:val="000000"/>
          <w:sz w:val="18"/>
          <w:szCs w:val="18"/>
        </w:rPr>
      </w:pPr>
      <w:r>
        <w:rPr>
          <w:rStyle w:val="a6"/>
          <w:rFonts w:ascii="Arial" w:hAnsi="Arial" w:cs="Arial"/>
          <w:color w:val="000000"/>
        </w:rPr>
        <w:t>说明：</w: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pict>
          <v:shape id="图片框 1054" o:spid="_x0000_i1054" type="#_x0000_t75" style="width:430.75pt;height:208.5pt">
            <v:imagedata r:id="rId54" o:title=""/>
          </v:shape>
        </w:pic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xml:space="preserve">    </w:t>
      </w:r>
      <w:r>
        <w:rPr>
          <w:rFonts w:ascii="Arial" w:hAnsi="Arial" w:cs="Arial"/>
          <w:color w:val="000000"/>
          <w:sz w:val="18"/>
          <w:szCs w:val="18"/>
        </w:rPr>
        <w:t>这是最典型的内存泄漏方式，简单说就是所有堆空间都被无法回收的垃圾对象占满，虚拟机无法再在分配新空间。</w: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xml:space="preserve">    </w:t>
      </w:r>
      <w:r>
        <w:rPr>
          <w:rFonts w:ascii="Arial" w:hAnsi="Arial" w:cs="Arial"/>
          <w:color w:val="000000"/>
          <w:sz w:val="18"/>
          <w:szCs w:val="18"/>
        </w:rPr>
        <w:t>如上图所示，这是非常典型的内存泄漏的垃圾回收情况图。所有峰值部分都是一次垃圾回收点，所有谷底部分表示是一次垃圾回收后剩余的内存。连接所有谷底的点，可以发现一条由底到高的线，这说明，随</w:t>
      </w:r>
      <w:r>
        <w:rPr>
          <w:rFonts w:ascii="Arial" w:hAnsi="Arial" w:cs="Arial"/>
          <w:color w:val="000000"/>
          <w:sz w:val="18"/>
          <w:szCs w:val="18"/>
        </w:rPr>
        <w:lastRenderedPageBreak/>
        <w:t>时间的推移，系统的堆空间被不断占满，最终会占满整个堆空间。因此可以初步认为系统内部可能有内存泄漏。（上面的图仅供示例，在实际情况下收集数据的时间需要更长，比如几个小时或者几天）</w: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rsidR="00120BA8" w:rsidRDefault="00FD2F1E">
      <w:pPr>
        <w:pStyle w:val="11"/>
        <w:spacing w:before="0" w:beforeAutospacing="0" w:after="0" w:afterAutospacing="0" w:line="270" w:lineRule="atLeast"/>
        <w:rPr>
          <w:rFonts w:ascii="Arial" w:hAnsi="Arial" w:cs="Arial"/>
          <w:color w:val="000000"/>
          <w:sz w:val="18"/>
          <w:szCs w:val="18"/>
        </w:rPr>
      </w:pPr>
      <w:r>
        <w:rPr>
          <w:rStyle w:val="a6"/>
          <w:rFonts w:ascii="Arial" w:hAnsi="Arial" w:cs="Arial"/>
          <w:color w:val="000000"/>
        </w:rPr>
        <w:t>解决：</w: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xml:space="preserve">    </w:t>
      </w:r>
      <w:r>
        <w:rPr>
          <w:rFonts w:ascii="Arial" w:hAnsi="Arial" w:cs="Arial"/>
          <w:color w:val="000000"/>
          <w:sz w:val="18"/>
          <w:szCs w:val="18"/>
        </w:rPr>
        <w:t>这种方式解决起来也比较容易，一般就是根据垃圾回收前后情况对比，同时根据对象引用情况（常见的集合对象引用）分析，基本都可以找到泄漏点。</w: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rsidR="00120BA8" w:rsidRDefault="00FD2F1E">
      <w:pPr>
        <w:pStyle w:val="11"/>
        <w:spacing w:before="0" w:beforeAutospacing="0" w:after="0" w:afterAutospacing="0" w:line="270" w:lineRule="atLeast"/>
        <w:rPr>
          <w:rFonts w:ascii="Arial" w:hAnsi="Arial" w:cs="Arial"/>
          <w:color w:val="000000"/>
          <w:sz w:val="18"/>
          <w:szCs w:val="18"/>
        </w:rPr>
      </w:pPr>
      <w:r>
        <w:rPr>
          <w:rStyle w:val="a6"/>
          <w:rFonts w:ascii="Arial" w:hAnsi="Arial" w:cs="Arial"/>
          <w:color w:val="0000FF"/>
        </w:rPr>
        <w:t>持久代被占满</w:t>
      </w:r>
    </w:p>
    <w:p w:rsidR="00120BA8" w:rsidRDefault="00FD2F1E">
      <w:pPr>
        <w:pStyle w:val="11"/>
        <w:spacing w:before="0" w:beforeAutospacing="0" w:after="0" w:afterAutospacing="0" w:line="270" w:lineRule="atLeast"/>
        <w:rPr>
          <w:rFonts w:ascii="Arial" w:hAnsi="Arial" w:cs="Arial"/>
          <w:color w:val="000000"/>
          <w:sz w:val="18"/>
          <w:szCs w:val="18"/>
        </w:rPr>
      </w:pPr>
      <w:r>
        <w:rPr>
          <w:rStyle w:val="a6"/>
          <w:rFonts w:ascii="Arial" w:hAnsi="Arial" w:cs="Arial"/>
          <w:color w:val="000000"/>
        </w:rPr>
        <w:t>异常：</w:t>
      </w:r>
      <w:r>
        <w:rPr>
          <w:rFonts w:ascii="Arial" w:hAnsi="Arial" w:cs="Arial"/>
          <w:color w:val="000000"/>
          <w:sz w:val="18"/>
          <w:szCs w:val="18"/>
        </w:rPr>
        <w:t>java.lang.OutOfMemoryError: PermGen space</w:t>
      </w:r>
    </w:p>
    <w:p w:rsidR="00120BA8" w:rsidRDefault="00FD2F1E">
      <w:pPr>
        <w:pStyle w:val="11"/>
        <w:spacing w:before="0" w:beforeAutospacing="0" w:after="0" w:afterAutospacing="0" w:line="270" w:lineRule="atLeast"/>
        <w:rPr>
          <w:rFonts w:ascii="Arial" w:hAnsi="Arial" w:cs="Arial"/>
          <w:color w:val="000000"/>
          <w:sz w:val="18"/>
          <w:szCs w:val="18"/>
        </w:rPr>
      </w:pPr>
      <w:r>
        <w:rPr>
          <w:rStyle w:val="a6"/>
          <w:rFonts w:ascii="Arial" w:hAnsi="Arial" w:cs="Arial"/>
          <w:color w:val="000000"/>
        </w:rPr>
        <w:t>说明：</w: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Perm</w:t>
      </w:r>
      <w:r>
        <w:rPr>
          <w:rFonts w:ascii="Arial" w:hAnsi="Arial" w:cs="Arial"/>
          <w:color w:val="000000"/>
          <w:sz w:val="18"/>
          <w:szCs w:val="18"/>
        </w:rPr>
        <w:t>空间被占满。无法为新的</w:t>
      </w:r>
      <w:r>
        <w:rPr>
          <w:rFonts w:ascii="Arial" w:hAnsi="Arial" w:cs="Arial"/>
          <w:color w:val="000000"/>
          <w:sz w:val="18"/>
          <w:szCs w:val="18"/>
        </w:rPr>
        <w:t>class</w:t>
      </w:r>
      <w:r>
        <w:rPr>
          <w:rFonts w:ascii="Arial" w:hAnsi="Arial" w:cs="Arial"/>
          <w:color w:val="000000"/>
          <w:sz w:val="18"/>
          <w:szCs w:val="18"/>
        </w:rPr>
        <w:t>分配存储空间而引发的异常。这个异常以前是没有的，但是在</w:t>
      </w:r>
      <w:r>
        <w:rPr>
          <w:rFonts w:ascii="Arial" w:hAnsi="Arial" w:cs="Arial"/>
          <w:color w:val="000000"/>
          <w:sz w:val="18"/>
          <w:szCs w:val="18"/>
        </w:rPr>
        <w:t>Java</w:t>
      </w:r>
      <w:r>
        <w:rPr>
          <w:rFonts w:ascii="Arial" w:hAnsi="Arial" w:cs="Arial"/>
          <w:color w:val="000000"/>
          <w:sz w:val="18"/>
          <w:szCs w:val="18"/>
        </w:rPr>
        <w:t>反射大量使用的今天这个异常比较常见了。主要原因就是大量动态反射生成的类不断被加载，最终导致</w:t>
      </w:r>
      <w:r>
        <w:rPr>
          <w:rFonts w:ascii="Arial" w:hAnsi="Arial" w:cs="Arial"/>
          <w:color w:val="000000"/>
          <w:sz w:val="18"/>
          <w:szCs w:val="18"/>
        </w:rPr>
        <w:t>Perm</w:t>
      </w:r>
      <w:r>
        <w:rPr>
          <w:rFonts w:ascii="Arial" w:hAnsi="Arial" w:cs="Arial"/>
          <w:color w:val="000000"/>
          <w:sz w:val="18"/>
          <w:szCs w:val="18"/>
        </w:rPr>
        <w:t>区被占满。</w: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xml:space="preserve">    </w:t>
      </w:r>
      <w:r>
        <w:rPr>
          <w:rFonts w:ascii="Arial" w:hAnsi="Arial" w:cs="Arial"/>
          <w:color w:val="000000"/>
          <w:sz w:val="18"/>
          <w:szCs w:val="18"/>
        </w:rPr>
        <w:t>更可怕的是，不同的</w:t>
      </w:r>
      <w:r>
        <w:rPr>
          <w:rFonts w:ascii="Arial" w:hAnsi="Arial" w:cs="Arial"/>
          <w:color w:val="000000"/>
          <w:sz w:val="18"/>
          <w:szCs w:val="18"/>
        </w:rPr>
        <w:t>classLoader</w:t>
      </w:r>
      <w:r>
        <w:rPr>
          <w:rFonts w:ascii="Arial" w:hAnsi="Arial" w:cs="Arial"/>
          <w:color w:val="000000"/>
          <w:sz w:val="18"/>
          <w:szCs w:val="18"/>
        </w:rPr>
        <w:t>即便使用了相同的类，但是都会对其进行加载，相当于同一个东西，如果有</w:t>
      </w:r>
      <w:r>
        <w:rPr>
          <w:rFonts w:ascii="Arial" w:hAnsi="Arial" w:cs="Arial"/>
          <w:color w:val="000000"/>
          <w:sz w:val="18"/>
          <w:szCs w:val="18"/>
        </w:rPr>
        <w:t>N</w:t>
      </w:r>
      <w:r>
        <w:rPr>
          <w:rFonts w:ascii="Arial" w:hAnsi="Arial" w:cs="Arial"/>
          <w:color w:val="000000"/>
          <w:sz w:val="18"/>
          <w:szCs w:val="18"/>
        </w:rPr>
        <w:t>个</w:t>
      </w:r>
      <w:r>
        <w:rPr>
          <w:rFonts w:ascii="Arial" w:hAnsi="Arial" w:cs="Arial"/>
          <w:color w:val="000000"/>
          <w:sz w:val="18"/>
          <w:szCs w:val="18"/>
        </w:rPr>
        <w:t>classLoader</w:t>
      </w:r>
      <w:r>
        <w:rPr>
          <w:rFonts w:ascii="Arial" w:hAnsi="Arial" w:cs="Arial"/>
          <w:color w:val="000000"/>
          <w:sz w:val="18"/>
          <w:szCs w:val="18"/>
        </w:rPr>
        <w:t>那么他将会被加载</w:t>
      </w:r>
      <w:r>
        <w:rPr>
          <w:rFonts w:ascii="Arial" w:hAnsi="Arial" w:cs="Arial"/>
          <w:color w:val="000000"/>
          <w:sz w:val="18"/>
          <w:szCs w:val="18"/>
        </w:rPr>
        <w:t>N</w:t>
      </w:r>
      <w:r>
        <w:rPr>
          <w:rFonts w:ascii="Arial" w:hAnsi="Arial" w:cs="Arial"/>
          <w:color w:val="000000"/>
          <w:sz w:val="18"/>
          <w:szCs w:val="18"/>
        </w:rPr>
        <w:t>次。因此，某</w:t>
      </w:r>
      <w:r>
        <w:rPr>
          <w:rFonts w:ascii="Arial" w:hAnsi="Arial" w:cs="Arial"/>
          <w:color w:val="000000"/>
          <w:sz w:val="18"/>
          <w:szCs w:val="18"/>
        </w:rPr>
        <w:t>些情况下，这个问题基本视为无解。当然，存在大量</w:t>
      </w:r>
      <w:r>
        <w:rPr>
          <w:rFonts w:ascii="Arial" w:hAnsi="Arial" w:cs="Arial"/>
          <w:color w:val="000000"/>
          <w:sz w:val="18"/>
          <w:szCs w:val="18"/>
        </w:rPr>
        <w:t>classLoader</w:t>
      </w:r>
      <w:r>
        <w:rPr>
          <w:rFonts w:ascii="Arial" w:hAnsi="Arial" w:cs="Arial"/>
          <w:color w:val="000000"/>
          <w:sz w:val="18"/>
          <w:szCs w:val="18"/>
        </w:rPr>
        <w:t>和大量反射类的情况其实也不多。</w:t>
      </w:r>
    </w:p>
    <w:p w:rsidR="00120BA8" w:rsidRDefault="00FD2F1E">
      <w:pPr>
        <w:pStyle w:val="11"/>
        <w:spacing w:before="0" w:beforeAutospacing="0" w:after="0" w:afterAutospacing="0" w:line="270" w:lineRule="atLeast"/>
        <w:rPr>
          <w:rFonts w:ascii="Arial" w:hAnsi="Arial" w:cs="Arial"/>
          <w:color w:val="000000"/>
          <w:sz w:val="18"/>
          <w:szCs w:val="18"/>
        </w:rPr>
      </w:pPr>
      <w:r>
        <w:rPr>
          <w:rStyle w:val="a6"/>
          <w:rFonts w:ascii="Arial" w:hAnsi="Arial" w:cs="Arial"/>
          <w:color w:val="000000"/>
        </w:rPr>
        <w:t>解决：</w: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1. -XX:MaxPermSize=16m</w: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xml:space="preserve">    2. </w:t>
      </w:r>
      <w:r>
        <w:rPr>
          <w:rFonts w:ascii="Arial" w:hAnsi="Arial" w:cs="Arial"/>
          <w:color w:val="000000"/>
          <w:sz w:val="18"/>
          <w:szCs w:val="18"/>
        </w:rPr>
        <w:t>换用</w:t>
      </w:r>
      <w:r>
        <w:rPr>
          <w:rFonts w:ascii="Arial" w:hAnsi="Arial" w:cs="Arial"/>
          <w:color w:val="000000"/>
          <w:sz w:val="18"/>
          <w:szCs w:val="18"/>
        </w:rPr>
        <w:t>JDK</w:t>
      </w:r>
      <w:r>
        <w:rPr>
          <w:rFonts w:ascii="Arial" w:hAnsi="Arial" w:cs="Arial"/>
          <w:color w:val="000000"/>
          <w:sz w:val="18"/>
          <w:szCs w:val="18"/>
        </w:rPr>
        <w:t>。比如</w:t>
      </w:r>
      <w:r>
        <w:rPr>
          <w:rFonts w:ascii="Arial" w:hAnsi="Arial" w:cs="Arial"/>
          <w:color w:val="000000"/>
          <w:sz w:val="18"/>
          <w:szCs w:val="18"/>
        </w:rPr>
        <w:t>JRocket</w:t>
      </w:r>
      <w:r>
        <w:rPr>
          <w:rFonts w:ascii="Arial" w:hAnsi="Arial" w:cs="Arial"/>
          <w:color w:val="000000"/>
          <w:sz w:val="18"/>
          <w:szCs w:val="18"/>
        </w:rPr>
        <w:t>。</w: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rsidR="00120BA8" w:rsidRDefault="00FD2F1E">
      <w:pPr>
        <w:pStyle w:val="11"/>
        <w:spacing w:before="0" w:beforeAutospacing="0" w:after="0" w:afterAutospacing="0" w:line="270" w:lineRule="atLeast"/>
        <w:rPr>
          <w:rFonts w:ascii="Arial" w:hAnsi="Arial" w:cs="Arial"/>
          <w:color w:val="000000"/>
          <w:sz w:val="18"/>
          <w:szCs w:val="18"/>
        </w:rPr>
      </w:pPr>
      <w:r>
        <w:rPr>
          <w:rStyle w:val="a6"/>
          <w:rFonts w:ascii="Arial" w:hAnsi="Arial" w:cs="Arial"/>
          <w:color w:val="0000FF"/>
        </w:rPr>
        <w:t>堆栈溢出</w:t>
      </w:r>
    </w:p>
    <w:p w:rsidR="00120BA8" w:rsidRDefault="00FD2F1E">
      <w:pPr>
        <w:pStyle w:val="11"/>
        <w:spacing w:before="0" w:beforeAutospacing="0" w:after="0" w:afterAutospacing="0" w:line="270" w:lineRule="atLeast"/>
        <w:rPr>
          <w:rFonts w:ascii="Arial" w:hAnsi="Arial" w:cs="Arial"/>
          <w:color w:val="000000"/>
          <w:sz w:val="18"/>
          <w:szCs w:val="18"/>
        </w:rPr>
      </w:pPr>
      <w:r>
        <w:rPr>
          <w:rStyle w:val="a6"/>
          <w:rFonts w:ascii="Arial" w:hAnsi="Arial" w:cs="Arial"/>
          <w:color w:val="000000"/>
        </w:rPr>
        <w:t>异常：</w:t>
      </w:r>
      <w:r>
        <w:rPr>
          <w:rFonts w:ascii="Arial" w:hAnsi="Arial" w:cs="Arial"/>
          <w:color w:val="000000"/>
          <w:sz w:val="18"/>
          <w:szCs w:val="18"/>
        </w:rPr>
        <w:t>java.lang.StackOverflowError</w:t>
      </w:r>
    </w:p>
    <w:p w:rsidR="00120BA8" w:rsidRDefault="00FD2F1E">
      <w:pPr>
        <w:pStyle w:val="11"/>
        <w:spacing w:before="0" w:beforeAutospacing="0" w:after="0" w:afterAutospacing="0" w:line="270" w:lineRule="atLeast"/>
        <w:rPr>
          <w:rFonts w:ascii="Arial" w:hAnsi="Arial" w:cs="Arial"/>
          <w:color w:val="000000"/>
          <w:sz w:val="18"/>
          <w:szCs w:val="18"/>
        </w:rPr>
      </w:pPr>
      <w:r>
        <w:rPr>
          <w:rStyle w:val="a6"/>
          <w:rFonts w:ascii="Arial" w:hAnsi="Arial" w:cs="Arial"/>
          <w:color w:val="000000"/>
        </w:rPr>
        <w:t>说明：</w:t>
      </w:r>
      <w:r>
        <w:rPr>
          <w:rFonts w:ascii="Arial" w:hAnsi="Arial" w:cs="Arial"/>
          <w:color w:val="000000"/>
          <w:sz w:val="18"/>
          <w:szCs w:val="18"/>
        </w:rPr>
        <w:t>这个就不多说了，一般就是递归没返回，或者循环调用造成</w: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rsidR="00120BA8" w:rsidRDefault="00FD2F1E">
      <w:pPr>
        <w:pStyle w:val="11"/>
        <w:spacing w:before="0" w:beforeAutospacing="0" w:after="0" w:afterAutospacing="0" w:line="270" w:lineRule="atLeast"/>
        <w:rPr>
          <w:rFonts w:ascii="Arial" w:hAnsi="Arial" w:cs="Arial"/>
          <w:color w:val="000000"/>
          <w:sz w:val="18"/>
          <w:szCs w:val="18"/>
        </w:rPr>
      </w:pPr>
      <w:r>
        <w:rPr>
          <w:rStyle w:val="a6"/>
          <w:rFonts w:ascii="Arial" w:hAnsi="Arial" w:cs="Arial"/>
          <w:color w:val="0000FF"/>
        </w:rPr>
        <w:t>线程堆栈满</w:t>
      </w:r>
    </w:p>
    <w:p w:rsidR="00120BA8" w:rsidRDefault="00FD2F1E">
      <w:pPr>
        <w:pStyle w:val="11"/>
        <w:spacing w:before="0" w:beforeAutospacing="0" w:after="0" w:afterAutospacing="0" w:line="270" w:lineRule="atLeast"/>
        <w:rPr>
          <w:rFonts w:ascii="Arial" w:hAnsi="Arial" w:cs="Arial"/>
          <w:color w:val="000000"/>
          <w:sz w:val="18"/>
          <w:szCs w:val="18"/>
        </w:rPr>
      </w:pPr>
      <w:r>
        <w:rPr>
          <w:rStyle w:val="a6"/>
          <w:rFonts w:ascii="Arial" w:hAnsi="Arial" w:cs="Arial"/>
          <w:color w:val="000000"/>
        </w:rPr>
        <w:t>异常</w:t>
      </w:r>
      <w:r>
        <w:rPr>
          <w:rFonts w:ascii="Arial" w:hAnsi="Arial" w:cs="Arial"/>
          <w:color w:val="000000"/>
          <w:sz w:val="18"/>
          <w:szCs w:val="18"/>
        </w:rPr>
        <w:t>：</w:t>
      </w:r>
      <w:r>
        <w:rPr>
          <w:rFonts w:ascii="Arial" w:hAnsi="Arial" w:cs="Arial"/>
          <w:color w:val="000000"/>
          <w:sz w:val="18"/>
          <w:szCs w:val="18"/>
        </w:rPr>
        <w:t>Fatal: Stack size too small</w:t>
      </w:r>
    </w:p>
    <w:p w:rsidR="00120BA8" w:rsidRDefault="00FD2F1E">
      <w:pPr>
        <w:pStyle w:val="11"/>
        <w:spacing w:before="0" w:beforeAutospacing="0" w:after="0" w:afterAutospacing="0" w:line="270" w:lineRule="atLeast"/>
        <w:rPr>
          <w:rFonts w:ascii="Arial" w:hAnsi="Arial" w:cs="Arial"/>
          <w:color w:val="000000"/>
          <w:sz w:val="18"/>
          <w:szCs w:val="18"/>
        </w:rPr>
      </w:pPr>
      <w:r>
        <w:rPr>
          <w:rStyle w:val="a6"/>
          <w:rFonts w:ascii="Arial" w:hAnsi="Arial" w:cs="Arial"/>
          <w:color w:val="000000"/>
        </w:rPr>
        <w:t>说明</w:t>
      </w:r>
      <w:r>
        <w:rPr>
          <w:rFonts w:ascii="Arial" w:hAnsi="Arial" w:cs="Arial"/>
          <w:color w:val="000000"/>
          <w:sz w:val="18"/>
          <w:szCs w:val="18"/>
        </w:rPr>
        <w:t>：</w:t>
      </w:r>
      <w:r>
        <w:rPr>
          <w:rFonts w:ascii="Arial" w:hAnsi="Arial" w:cs="Arial"/>
          <w:color w:val="000000"/>
          <w:sz w:val="18"/>
          <w:szCs w:val="18"/>
        </w:rPr>
        <w:t>java</w:t>
      </w:r>
      <w:r>
        <w:rPr>
          <w:rFonts w:ascii="Arial" w:hAnsi="Arial" w:cs="Arial"/>
          <w:color w:val="000000"/>
          <w:sz w:val="18"/>
          <w:szCs w:val="18"/>
        </w:rPr>
        <w:t>中一个线程的空间大小是有限制的。</w:t>
      </w:r>
      <w:r>
        <w:rPr>
          <w:rFonts w:ascii="Arial" w:hAnsi="Arial" w:cs="Arial"/>
          <w:color w:val="000000"/>
          <w:sz w:val="18"/>
          <w:szCs w:val="18"/>
        </w:rPr>
        <w:t>JDK5.0</w:t>
      </w:r>
      <w:r>
        <w:rPr>
          <w:rFonts w:ascii="Arial" w:hAnsi="Arial" w:cs="Arial"/>
          <w:color w:val="000000"/>
          <w:sz w:val="18"/>
          <w:szCs w:val="18"/>
        </w:rPr>
        <w:t>以后这个值是</w:t>
      </w:r>
      <w:r>
        <w:rPr>
          <w:rFonts w:ascii="Arial" w:hAnsi="Arial" w:cs="Arial"/>
          <w:color w:val="000000"/>
          <w:sz w:val="18"/>
          <w:szCs w:val="18"/>
        </w:rPr>
        <w:t>1M</w:t>
      </w:r>
      <w:r>
        <w:rPr>
          <w:rFonts w:ascii="Arial" w:hAnsi="Arial" w:cs="Arial"/>
          <w:color w:val="000000"/>
          <w:sz w:val="18"/>
          <w:szCs w:val="18"/>
        </w:rPr>
        <w:t>。与</w:t>
      </w:r>
      <w:r>
        <w:rPr>
          <w:rFonts w:ascii="Arial" w:hAnsi="Arial" w:cs="Arial"/>
          <w:color w:val="000000"/>
          <w:sz w:val="18"/>
          <w:szCs w:val="18"/>
        </w:rPr>
        <w:t>这个线程相关的数据将会保存在其中。但是当线程空间满了以后，将会出现上面异常。</w:t>
      </w:r>
    </w:p>
    <w:p w:rsidR="00120BA8" w:rsidRDefault="00FD2F1E">
      <w:pPr>
        <w:pStyle w:val="11"/>
        <w:spacing w:before="0" w:beforeAutospacing="0" w:after="0" w:afterAutospacing="0" w:line="270" w:lineRule="atLeast"/>
        <w:rPr>
          <w:rFonts w:ascii="Arial" w:hAnsi="Arial" w:cs="Arial"/>
          <w:color w:val="000000"/>
          <w:sz w:val="18"/>
          <w:szCs w:val="18"/>
        </w:rPr>
      </w:pPr>
      <w:r>
        <w:rPr>
          <w:rStyle w:val="a6"/>
          <w:rFonts w:ascii="Arial" w:hAnsi="Arial" w:cs="Arial"/>
          <w:color w:val="000000"/>
        </w:rPr>
        <w:t>解决</w:t>
      </w:r>
      <w:r>
        <w:rPr>
          <w:rFonts w:ascii="Arial" w:hAnsi="Arial" w:cs="Arial"/>
          <w:color w:val="000000"/>
          <w:sz w:val="18"/>
          <w:szCs w:val="18"/>
        </w:rPr>
        <w:t>：增加线程栈大小。</w:t>
      </w:r>
      <w:r>
        <w:rPr>
          <w:rFonts w:ascii="Arial" w:hAnsi="Arial" w:cs="Arial"/>
          <w:color w:val="000000"/>
          <w:sz w:val="18"/>
          <w:szCs w:val="18"/>
        </w:rPr>
        <w:t>-Xss2m</w:t>
      </w:r>
      <w:r>
        <w:rPr>
          <w:rFonts w:ascii="Arial" w:hAnsi="Arial" w:cs="Arial"/>
          <w:color w:val="000000"/>
          <w:sz w:val="18"/>
          <w:szCs w:val="18"/>
        </w:rPr>
        <w:t>。但这个配置无法解决根本问题，还要看代码部分是否有造成泄漏的部分。</w: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rsidR="00120BA8" w:rsidRDefault="00FD2F1E">
      <w:pPr>
        <w:pStyle w:val="11"/>
        <w:spacing w:before="0" w:beforeAutospacing="0" w:after="0" w:afterAutospacing="0" w:line="270" w:lineRule="atLeast"/>
        <w:rPr>
          <w:rFonts w:ascii="Arial" w:hAnsi="Arial" w:cs="Arial"/>
          <w:color w:val="000000"/>
          <w:sz w:val="18"/>
          <w:szCs w:val="18"/>
        </w:rPr>
      </w:pPr>
      <w:r>
        <w:rPr>
          <w:rStyle w:val="a6"/>
          <w:rFonts w:ascii="Arial" w:hAnsi="Arial" w:cs="Arial"/>
          <w:color w:val="0000FF"/>
        </w:rPr>
        <w:t>系统内存被占满</w:t>
      </w:r>
    </w:p>
    <w:p w:rsidR="00120BA8" w:rsidRDefault="00FD2F1E">
      <w:pPr>
        <w:pStyle w:val="11"/>
        <w:spacing w:before="0" w:beforeAutospacing="0" w:after="0" w:afterAutospacing="0" w:line="270" w:lineRule="atLeast"/>
        <w:rPr>
          <w:rFonts w:ascii="Arial" w:hAnsi="Arial" w:cs="Arial"/>
          <w:color w:val="000000"/>
          <w:sz w:val="18"/>
          <w:szCs w:val="18"/>
        </w:rPr>
      </w:pPr>
      <w:r>
        <w:rPr>
          <w:rStyle w:val="a6"/>
          <w:rFonts w:ascii="Arial" w:hAnsi="Arial" w:cs="Arial"/>
          <w:color w:val="000000"/>
        </w:rPr>
        <w:t>异常</w:t>
      </w:r>
      <w:r>
        <w:rPr>
          <w:rFonts w:ascii="Arial" w:hAnsi="Arial" w:cs="Arial"/>
          <w:color w:val="000000"/>
          <w:sz w:val="18"/>
          <w:szCs w:val="18"/>
        </w:rPr>
        <w:t>：</w:t>
      </w:r>
      <w:r>
        <w:rPr>
          <w:rFonts w:ascii="Arial" w:hAnsi="Arial" w:cs="Arial"/>
          <w:color w:val="000000"/>
          <w:sz w:val="18"/>
          <w:szCs w:val="18"/>
        </w:rPr>
        <w:t>java.lang.OutOfMemoryError: unable to create new native thread</w:t>
      </w:r>
    </w:p>
    <w:p w:rsidR="00120BA8" w:rsidRDefault="00FD2F1E">
      <w:pPr>
        <w:pStyle w:val="11"/>
        <w:spacing w:before="0" w:beforeAutospacing="0" w:after="0" w:afterAutospacing="0" w:line="270" w:lineRule="atLeast"/>
        <w:rPr>
          <w:rFonts w:ascii="Arial" w:hAnsi="Arial" w:cs="Arial"/>
          <w:color w:val="000000"/>
          <w:sz w:val="18"/>
          <w:szCs w:val="18"/>
        </w:rPr>
      </w:pPr>
      <w:r>
        <w:rPr>
          <w:rStyle w:val="a6"/>
          <w:rFonts w:ascii="Arial" w:hAnsi="Arial" w:cs="Arial"/>
          <w:color w:val="000000"/>
        </w:rPr>
        <w:t>说明</w:t>
      </w:r>
      <w:r>
        <w:rPr>
          <w:rFonts w:ascii="Arial" w:hAnsi="Arial" w:cs="Arial"/>
          <w:color w:val="000000"/>
          <w:sz w:val="18"/>
          <w:szCs w:val="18"/>
        </w:rPr>
        <w:t>：</w: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xml:space="preserve">    </w:t>
      </w:r>
      <w:r>
        <w:rPr>
          <w:rFonts w:ascii="Arial" w:hAnsi="Arial" w:cs="Arial"/>
          <w:color w:val="000000"/>
          <w:sz w:val="18"/>
          <w:szCs w:val="18"/>
        </w:rPr>
        <w:t>这个异常是由于操作系统没有足够的资源来产生这个线程造成的。系统创建线程时，除了要在</w:t>
      </w:r>
      <w:r>
        <w:rPr>
          <w:rFonts w:ascii="Arial" w:hAnsi="Arial" w:cs="Arial"/>
          <w:color w:val="000000"/>
          <w:sz w:val="18"/>
          <w:szCs w:val="18"/>
        </w:rPr>
        <w:t>Java</w:t>
      </w:r>
      <w:r>
        <w:rPr>
          <w:rFonts w:ascii="Arial" w:hAnsi="Arial" w:cs="Arial"/>
          <w:color w:val="000000"/>
          <w:sz w:val="18"/>
          <w:szCs w:val="18"/>
        </w:rPr>
        <w:t>堆中分配内存外，操作系统本身也需要分配资源来创建线程。因此，当线程数量大到一定程度以后，堆中或许还有空间，但是操作系统分配不出资源来了，就出现这个异常了。</w: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分配给</w:t>
      </w:r>
      <w:r>
        <w:rPr>
          <w:rFonts w:ascii="Arial" w:hAnsi="Arial" w:cs="Arial"/>
          <w:color w:val="000000"/>
          <w:sz w:val="18"/>
          <w:szCs w:val="18"/>
        </w:rPr>
        <w:t>Java</w:t>
      </w:r>
      <w:r>
        <w:rPr>
          <w:rFonts w:ascii="Arial" w:hAnsi="Arial" w:cs="Arial"/>
          <w:color w:val="000000"/>
          <w:sz w:val="18"/>
          <w:szCs w:val="18"/>
        </w:rPr>
        <w:t>虚拟机的内存愈多，系统剩余的资源就越少，因此，当系统内存固定时，分配给</w:t>
      </w:r>
      <w:r>
        <w:rPr>
          <w:rFonts w:ascii="Arial" w:hAnsi="Arial" w:cs="Arial"/>
          <w:color w:val="000000"/>
          <w:sz w:val="18"/>
          <w:szCs w:val="18"/>
        </w:rPr>
        <w:t>Java</w:t>
      </w:r>
      <w:r>
        <w:rPr>
          <w:rFonts w:ascii="Arial" w:hAnsi="Arial" w:cs="Arial"/>
          <w:color w:val="000000"/>
          <w:sz w:val="18"/>
          <w:szCs w:val="18"/>
        </w:rPr>
        <w:t>虚拟机的内存越多，那么，系统总共能够产生的线程也就越少，两者成反比的关系。同时，可以通过修改</w:t>
      </w:r>
      <w:r>
        <w:rPr>
          <w:rFonts w:ascii="Arial" w:hAnsi="Arial" w:cs="Arial"/>
          <w:color w:val="000000"/>
          <w:sz w:val="18"/>
          <w:szCs w:val="18"/>
        </w:rPr>
        <w:t>-Xss</w:t>
      </w:r>
      <w:r>
        <w:rPr>
          <w:rFonts w:ascii="Arial" w:hAnsi="Arial" w:cs="Arial"/>
          <w:color w:val="000000"/>
          <w:sz w:val="18"/>
          <w:szCs w:val="18"/>
        </w:rPr>
        <w:t>来减少分配给单个线程的空间，也可以增加系统总共内生产的线程数。</w:t>
      </w:r>
    </w:p>
    <w:p w:rsidR="00120BA8" w:rsidRDefault="00FD2F1E">
      <w:pPr>
        <w:pStyle w:val="11"/>
        <w:spacing w:before="0" w:beforeAutospacing="0" w:after="0" w:afterAutospacing="0" w:line="270" w:lineRule="atLeast"/>
        <w:rPr>
          <w:rFonts w:ascii="Arial" w:hAnsi="Arial" w:cs="Arial"/>
          <w:color w:val="000000"/>
          <w:sz w:val="18"/>
          <w:szCs w:val="18"/>
        </w:rPr>
      </w:pPr>
      <w:r>
        <w:rPr>
          <w:rStyle w:val="a6"/>
          <w:rFonts w:ascii="Arial" w:hAnsi="Arial" w:cs="Arial"/>
          <w:color w:val="000000"/>
        </w:rPr>
        <w:t>解决：</w: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lastRenderedPageBreak/>
        <w:t> </w:t>
      </w:r>
      <w:r>
        <w:rPr>
          <w:rFonts w:ascii="Arial" w:hAnsi="Arial" w:cs="Arial"/>
          <w:color w:val="000000"/>
          <w:sz w:val="18"/>
          <w:szCs w:val="18"/>
        </w:rPr>
        <w:t xml:space="preserve">   1. </w:t>
      </w:r>
      <w:r>
        <w:rPr>
          <w:rFonts w:ascii="Arial" w:hAnsi="Arial" w:cs="Arial"/>
          <w:color w:val="000000"/>
          <w:sz w:val="18"/>
          <w:szCs w:val="18"/>
        </w:rPr>
        <w:t>重新设计系统减少线程数量。</w:t>
      </w:r>
    </w:p>
    <w:p w:rsidR="00120BA8" w:rsidRDefault="00FD2F1E">
      <w:pPr>
        <w:pStyle w:val="11"/>
        <w:spacing w:before="0" w:beforeAutospacing="0" w:after="0" w:afterAutospacing="0" w:line="270" w:lineRule="atLeast"/>
        <w:ind w:firstLine="225"/>
        <w:rPr>
          <w:rFonts w:ascii="Arial" w:hAnsi="Arial" w:cs="Arial"/>
          <w:color w:val="000000"/>
          <w:sz w:val="18"/>
          <w:szCs w:val="18"/>
        </w:rPr>
      </w:pPr>
      <w:r>
        <w:rPr>
          <w:rFonts w:ascii="Arial" w:hAnsi="Arial" w:cs="Arial"/>
          <w:color w:val="000000"/>
          <w:sz w:val="18"/>
          <w:szCs w:val="18"/>
        </w:rPr>
        <w:t xml:space="preserve">2. </w:t>
      </w:r>
      <w:r>
        <w:rPr>
          <w:rFonts w:ascii="Arial" w:hAnsi="Arial" w:cs="Arial"/>
          <w:color w:val="000000"/>
          <w:sz w:val="18"/>
          <w:szCs w:val="18"/>
        </w:rPr>
        <w:t>线程数量不能减少的情况下，通过</w:t>
      </w:r>
      <w:r>
        <w:rPr>
          <w:rFonts w:ascii="Arial" w:hAnsi="Arial" w:cs="Arial"/>
          <w:color w:val="000000"/>
          <w:sz w:val="18"/>
          <w:szCs w:val="18"/>
        </w:rPr>
        <w:t>-Xss</w:t>
      </w:r>
      <w:r>
        <w:rPr>
          <w:rFonts w:ascii="Arial" w:hAnsi="Arial" w:cs="Arial"/>
          <w:color w:val="000000"/>
          <w:sz w:val="18"/>
          <w:szCs w:val="18"/>
        </w:rPr>
        <w:t>减小单个线程大小。以便能生产更多的线程。</w:t>
      </w:r>
    </w:p>
    <w:p w:rsidR="00120BA8" w:rsidRDefault="00FD2F1E">
      <w:pPr>
        <w:pStyle w:val="1"/>
        <w:pBdr>
          <w:bottom w:val="single" w:sz="6" w:space="4" w:color="CCCCCC"/>
        </w:pBdr>
        <w:spacing w:before="375" w:beforeAutospacing="0" w:after="150" w:afterAutospacing="0" w:line="360" w:lineRule="atLeast"/>
        <w:ind w:left="150"/>
        <w:rPr>
          <w:rFonts w:ascii="Arial" w:hAnsi="Arial" w:cs="Arial"/>
          <w:color w:val="000000"/>
        </w:rPr>
      </w:pPr>
      <w:hyperlink r:id="rId55" w:history="1">
        <w:r>
          <w:rPr>
            <w:rStyle w:val="a8"/>
            <w:rFonts w:ascii="Arial" w:hAnsi="Arial" w:cs="Arial"/>
            <w:color w:val="006699"/>
          </w:rPr>
          <w:t xml:space="preserve">JVM </w:t>
        </w:r>
        <w:r>
          <w:rPr>
            <w:rStyle w:val="a8"/>
            <w:rFonts w:ascii="Arial" w:hAnsi="Arial" w:cs="Arial"/>
            <w:color w:val="006699"/>
          </w:rPr>
          <w:t>几个重要的参数</w:t>
        </w:r>
      </w:hyperlink>
    </w:p>
    <w:p w:rsidR="00120BA8" w:rsidRDefault="00FD2F1E">
      <w:pPr>
        <w:widowControl/>
        <w:spacing w:line="270" w:lineRule="atLeast"/>
        <w:jc w:val="left"/>
        <w:rPr>
          <w:rFonts w:ascii="Arial" w:hAnsi="Arial" w:cs="Arial"/>
          <w:color w:val="000000"/>
          <w:kern w:val="0"/>
          <w:sz w:val="18"/>
          <w:szCs w:val="18"/>
        </w:rPr>
      </w:pPr>
      <w:r>
        <w:rPr>
          <w:rFonts w:ascii="Arial" w:hAnsi="Arial" w:cs="Arial"/>
          <w:b/>
          <w:bCs/>
          <w:color w:val="000000"/>
          <w:kern w:val="0"/>
          <w:sz w:val="24"/>
          <w:szCs w:val="24"/>
        </w:rPr>
        <w:t>&lt;</w:t>
      </w:r>
      <w:r>
        <w:rPr>
          <w:rFonts w:ascii="Arial" w:hAnsi="Arial" w:cs="Arial"/>
          <w:b/>
          <w:bCs/>
          <w:color w:val="000000"/>
          <w:kern w:val="0"/>
          <w:sz w:val="24"/>
          <w:szCs w:val="24"/>
        </w:rPr>
        <w:t>本文提供的设置仅仅是在高压力，</w:t>
      </w:r>
      <w:r>
        <w:rPr>
          <w:rFonts w:ascii="Arial" w:hAnsi="Arial" w:cs="Arial"/>
          <w:b/>
          <w:bCs/>
          <w:color w:val="000000"/>
          <w:kern w:val="0"/>
          <w:sz w:val="24"/>
          <w:szCs w:val="24"/>
        </w:rPr>
        <w:t xml:space="preserve"> </w:t>
      </w:r>
      <w:r>
        <w:rPr>
          <w:rFonts w:ascii="Arial" w:hAnsi="Arial" w:cs="Arial"/>
          <w:b/>
          <w:bCs/>
          <w:color w:val="000000"/>
          <w:kern w:val="0"/>
          <w:sz w:val="24"/>
          <w:szCs w:val="24"/>
        </w:rPr>
        <w:t>多</w:t>
      </w:r>
      <w:r>
        <w:rPr>
          <w:rFonts w:ascii="Arial" w:hAnsi="Arial" w:cs="Arial"/>
          <w:b/>
          <w:bCs/>
          <w:color w:val="000000"/>
          <w:kern w:val="0"/>
          <w:sz w:val="24"/>
          <w:szCs w:val="24"/>
        </w:rPr>
        <w:t>CPU</w:t>
      </w:r>
      <w:r>
        <w:rPr>
          <w:rFonts w:ascii="Arial" w:hAnsi="Arial" w:cs="Arial"/>
          <w:b/>
          <w:bCs/>
          <w:color w:val="000000"/>
          <w:kern w:val="0"/>
          <w:sz w:val="24"/>
          <w:szCs w:val="24"/>
        </w:rPr>
        <w:t>，</w:t>
      </w:r>
      <w:r>
        <w:rPr>
          <w:rFonts w:ascii="Arial" w:hAnsi="Arial" w:cs="Arial"/>
          <w:b/>
          <w:bCs/>
          <w:color w:val="000000"/>
          <w:kern w:val="0"/>
          <w:sz w:val="24"/>
          <w:szCs w:val="24"/>
        </w:rPr>
        <w:t xml:space="preserve"> </w:t>
      </w:r>
      <w:r>
        <w:rPr>
          <w:rFonts w:ascii="Arial" w:hAnsi="Arial" w:cs="Arial"/>
          <w:b/>
          <w:bCs/>
          <w:color w:val="000000"/>
          <w:kern w:val="0"/>
          <w:sz w:val="24"/>
          <w:szCs w:val="24"/>
        </w:rPr>
        <w:t>高内存环境下设置</w:t>
      </w:r>
      <w:r>
        <w:rPr>
          <w:rFonts w:ascii="Arial" w:hAnsi="Arial" w:cs="Arial"/>
          <w:b/>
          <w:bCs/>
          <w:color w:val="000000"/>
          <w:kern w:val="0"/>
          <w:sz w:val="24"/>
          <w:szCs w:val="24"/>
        </w:rPr>
        <w:t>&gt; </w:t>
      </w:r>
    </w:p>
    <w:p w:rsidR="00120BA8" w:rsidRDefault="00FD2F1E">
      <w:pPr>
        <w:widowControl/>
        <w:spacing w:after="240" w:line="270" w:lineRule="atLeast"/>
        <w:jc w:val="left"/>
        <w:rPr>
          <w:rFonts w:ascii="Arial" w:hAnsi="Arial" w:cs="Arial"/>
          <w:color w:val="000000"/>
          <w:kern w:val="0"/>
          <w:sz w:val="18"/>
          <w:szCs w:val="18"/>
        </w:rPr>
      </w:pPr>
      <w:r>
        <w:rPr>
          <w:rFonts w:ascii="Arial" w:hAnsi="Arial" w:cs="Arial"/>
          <w:b/>
          <w:bCs/>
          <w:color w:val="000000"/>
          <w:kern w:val="0"/>
          <w:sz w:val="24"/>
          <w:szCs w:val="24"/>
        </w:rPr>
        <w:t>最近对</w:t>
      </w:r>
      <w:r>
        <w:rPr>
          <w:rFonts w:ascii="Arial" w:hAnsi="Arial" w:cs="Arial"/>
          <w:b/>
          <w:bCs/>
          <w:color w:val="000000"/>
          <w:kern w:val="0"/>
          <w:sz w:val="24"/>
          <w:szCs w:val="24"/>
        </w:rPr>
        <w:t>JVM</w:t>
      </w:r>
      <w:r>
        <w:rPr>
          <w:rFonts w:ascii="Arial" w:hAnsi="Arial" w:cs="Arial"/>
          <w:b/>
          <w:bCs/>
          <w:color w:val="000000"/>
          <w:kern w:val="0"/>
          <w:sz w:val="24"/>
          <w:szCs w:val="24"/>
        </w:rPr>
        <w:t>的参数重新看了下，</w:t>
      </w:r>
      <w:r>
        <w:rPr>
          <w:rFonts w:ascii="Arial" w:hAnsi="Arial" w:cs="Arial"/>
          <w:b/>
          <w:bCs/>
          <w:color w:val="000000"/>
          <w:kern w:val="0"/>
          <w:sz w:val="24"/>
          <w:szCs w:val="24"/>
        </w:rPr>
        <w:t xml:space="preserve"> </w:t>
      </w:r>
      <w:r>
        <w:rPr>
          <w:rFonts w:ascii="Arial" w:hAnsi="Arial" w:cs="Arial"/>
          <w:b/>
          <w:bCs/>
          <w:color w:val="000000"/>
          <w:kern w:val="0"/>
          <w:sz w:val="24"/>
          <w:szCs w:val="24"/>
        </w:rPr>
        <w:t>把应用的</w:t>
      </w:r>
      <w:r>
        <w:rPr>
          <w:rFonts w:ascii="Arial" w:hAnsi="Arial" w:cs="Arial"/>
          <w:b/>
          <w:bCs/>
          <w:color w:val="000000"/>
          <w:kern w:val="0"/>
          <w:sz w:val="24"/>
          <w:szCs w:val="24"/>
        </w:rPr>
        <w:t>JVM</w:t>
      </w:r>
      <w:r>
        <w:rPr>
          <w:rFonts w:ascii="Arial" w:hAnsi="Arial" w:cs="Arial"/>
          <w:b/>
          <w:bCs/>
          <w:color w:val="000000"/>
          <w:kern w:val="0"/>
          <w:sz w:val="24"/>
          <w:szCs w:val="24"/>
        </w:rPr>
        <w:t>参数调整了下。</w:t>
      </w:r>
      <w:r>
        <w:rPr>
          <w:rFonts w:ascii="Arial" w:hAnsi="Arial" w:cs="Arial"/>
          <w:b/>
          <w:bCs/>
          <w:color w:val="000000"/>
          <w:kern w:val="0"/>
          <w:sz w:val="24"/>
          <w:szCs w:val="24"/>
        </w:rPr>
        <w:t xml:space="preserve">  </w:t>
      </w:r>
      <w:r>
        <w:rPr>
          <w:rFonts w:ascii="Arial" w:hAnsi="Arial" w:cs="Arial"/>
          <w:b/>
          <w:bCs/>
          <w:color w:val="000000"/>
          <w:kern w:val="0"/>
          <w:sz w:val="24"/>
          <w:szCs w:val="24"/>
        </w:rPr>
        <w:t>几个重要的参数</w:t>
      </w:r>
      <w:r>
        <w:rPr>
          <w:rFonts w:ascii="Arial" w:hAnsi="Arial" w:cs="Arial"/>
          <w:b/>
          <w:bCs/>
          <w:color w:val="000000"/>
          <w:kern w:val="0"/>
          <w:sz w:val="24"/>
          <w:szCs w:val="24"/>
        </w:rPr>
        <w:br/>
      </w:r>
      <w:r>
        <w:rPr>
          <w:rFonts w:ascii="Arial" w:hAnsi="Arial" w:cs="Arial"/>
          <w:b/>
          <w:bCs/>
          <w:color w:val="000000"/>
          <w:kern w:val="0"/>
          <w:sz w:val="24"/>
          <w:szCs w:val="24"/>
        </w:rPr>
        <w:br/>
        <w:t>-server -Xmx3g -Xms3g -XX:MaxPermSize=128m </w:t>
      </w:r>
      <w:r>
        <w:rPr>
          <w:rFonts w:ascii="Arial" w:hAnsi="Arial" w:cs="Arial"/>
          <w:b/>
          <w:bCs/>
          <w:color w:val="000000"/>
          <w:kern w:val="0"/>
          <w:sz w:val="24"/>
          <w:szCs w:val="24"/>
        </w:rPr>
        <w:br/>
        <w:t>-XX:Ne</w:t>
      </w:r>
      <w:r>
        <w:rPr>
          <w:rFonts w:ascii="Arial" w:hAnsi="Arial" w:cs="Arial"/>
          <w:b/>
          <w:bCs/>
          <w:color w:val="000000"/>
          <w:kern w:val="0"/>
          <w:sz w:val="24"/>
          <w:szCs w:val="24"/>
        </w:rPr>
        <w:t xml:space="preserve">wRatio=1  eden/old </w:t>
      </w:r>
      <w:r>
        <w:rPr>
          <w:rFonts w:ascii="Arial" w:hAnsi="Arial" w:cs="Arial"/>
          <w:b/>
          <w:bCs/>
          <w:color w:val="000000"/>
          <w:kern w:val="0"/>
          <w:sz w:val="24"/>
          <w:szCs w:val="24"/>
        </w:rPr>
        <w:t>的比例</w:t>
      </w:r>
      <w:r>
        <w:rPr>
          <w:rFonts w:ascii="Arial" w:hAnsi="Arial" w:cs="Arial"/>
          <w:b/>
          <w:bCs/>
          <w:color w:val="000000"/>
          <w:kern w:val="0"/>
          <w:sz w:val="24"/>
          <w:szCs w:val="24"/>
        </w:rPr>
        <w:br/>
        <w:t>-XX:SurvivorRatio=8  s/e</w:t>
      </w:r>
      <w:r>
        <w:rPr>
          <w:rFonts w:ascii="Arial" w:hAnsi="Arial" w:cs="Arial"/>
          <w:b/>
          <w:bCs/>
          <w:color w:val="000000"/>
          <w:kern w:val="0"/>
          <w:sz w:val="24"/>
          <w:szCs w:val="24"/>
        </w:rPr>
        <w:t>的比例</w:t>
      </w:r>
      <w:r>
        <w:rPr>
          <w:rFonts w:ascii="Arial" w:hAnsi="Arial" w:cs="Arial"/>
          <w:b/>
          <w:bCs/>
          <w:color w:val="000000"/>
          <w:kern w:val="0"/>
          <w:sz w:val="18"/>
          <w:szCs w:val="18"/>
        </w:rPr>
        <w:t> </w:t>
      </w:r>
      <w:r>
        <w:rPr>
          <w:rFonts w:ascii="Arial" w:hAnsi="Arial" w:cs="Arial"/>
          <w:b/>
          <w:bCs/>
          <w:color w:val="000000"/>
          <w:kern w:val="0"/>
          <w:sz w:val="24"/>
          <w:szCs w:val="24"/>
        </w:rPr>
        <w:br/>
        <w:t>-XX:+UseParallelGC </w:t>
      </w:r>
      <w:r>
        <w:rPr>
          <w:rFonts w:ascii="Arial" w:hAnsi="Arial" w:cs="Arial"/>
          <w:b/>
          <w:bCs/>
          <w:color w:val="000000"/>
          <w:kern w:val="0"/>
          <w:sz w:val="24"/>
          <w:szCs w:val="24"/>
        </w:rPr>
        <w:br/>
        <w:t>-XX:ParallelGCThreads=8  </w:t>
      </w:r>
      <w:r>
        <w:rPr>
          <w:rFonts w:ascii="Arial" w:hAnsi="Arial" w:cs="Arial"/>
          <w:b/>
          <w:bCs/>
          <w:color w:val="000000"/>
          <w:kern w:val="0"/>
          <w:sz w:val="24"/>
          <w:szCs w:val="24"/>
        </w:rPr>
        <w:br/>
        <w:t xml:space="preserve">-XX:+UseParallelOldGC  </w:t>
      </w:r>
      <w:r>
        <w:rPr>
          <w:rFonts w:ascii="Arial" w:hAnsi="Arial" w:cs="Arial"/>
          <w:b/>
          <w:bCs/>
          <w:color w:val="000000"/>
          <w:kern w:val="0"/>
          <w:sz w:val="24"/>
          <w:szCs w:val="24"/>
        </w:rPr>
        <w:t>这个是</w:t>
      </w:r>
      <w:r>
        <w:rPr>
          <w:rFonts w:ascii="Arial" w:hAnsi="Arial" w:cs="Arial"/>
          <w:b/>
          <w:bCs/>
          <w:color w:val="000000"/>
          <w:kern w:val="0"/>
          <w:sz w:val="24"/>
          <w:szCs w:val="24"/>
        </w:rPr>
        <w:t>JAVA 6</w:t>
      </w:r>
      <w:r>
        <w:rPr>
          <w:rFonts w:ascii="Arial" w:hAnsi="Arial" w:cs="Arial"/>
          <w:b/>
          <w:bCs/>
          <w:color w:val="000000"/>
          <w:kern w:val="0"/>
          <w:sz w:val="24"/>
          <w:szCs w:val="24"/>
        </w:rPr>
        <w:t>出现的参数选项</w:t>
      </w:r>
      <w:r>
        <w:rPr>
          <w:rFonts w:ascii="Arial" w:hAnsi="Arial" w:cs="Arial"/>
          <w:b/>
          <w:bCs/>
          <w:color w:val="000000"/>
          <w:kern w:val="0"/>
          <w:sz w:val="18"/>
          <w:szCs w:val="18"/>
        </w:rPr>
        <w:t> </w:t>
      </w:r>
      <w:r>
        <w:rPr>
          <w:rFonts w:ascii="Arial" w:hAnsi="Arial" w:cs="Arial"/>
          <w:b/>
          <w:bCs/>
          <w:color w:val="000000"/>
          <w:kern w:val="0"/>
          <w:sz w:val="24"/>
          <w:szCs w:val="24"/>
        </w:rPr>
        <w:br/>
        <w:t xml:space="preserve">-XX:LargePageSizeInBytes=128m </w:t>
      </w:r>
      <w:r>
        <w:rPr>
          <w:rFonts w:ascii="Arial" w:hAnsi="Arial" w:cs="Arial"/>
          <w:b/>
          <w:bCs/>
          <w:color w:val="000000"/>
          <w:kern w:val="0"/>
          <w:sz w:val="24"/>
          <w:szCs w:val="24"/>
        </w:rPr>
        <w:t>内存页的大小，</w:t>
      </w:r>
      <w:r>
        <w:rPr>
          <w:rFonts w:ascii="Arial" w:hAnsi="Arial" w:cs="Arial"/>
          <w:b/>
          <w:bCs/>
          <w:color w:val="000000"/>
          <w:kern w:val="0"/>
          <w:sz w:val="24"/>
          <w:szCs w:val="24"/>
        </w:rPr>
        <w:t xml:space="preserve"> </w:t>
      </w:r>
      <w:r>
        <w:rPr>
          <w:rFonts w:ascii="Arial" w:hAnsi="Arial" w:cs="Arial"/>
          <w:b/>
          <w:bCs/>
          <w:color w:val="000000"/>
          <w:kern w:val="0"/>
          <w:sz w:val="24"/>
          <w:szCs w:val="24"/>
        </w:rPr>
        <w:t>不可设置过大，</w:t>
      </w:r>
      <w:r>
        <w:rPr>
          <w:rFonts w:ascii="Arial" w:hAnsi="Arial" w:cs="Arial"/>
          <w:b/>
          <w:bCs/>
          <w:color w:val="000000"/>
          <w:kern w:val="0"/>
          <w:sz w:val="24"/>
          <w:szCs w:val="24"/>
        </w:rPr>
        <w:t xml:space="preserve"> </w:t>
      </w:r>
      <w:r>
        <w:rPr>
          <w:rFonts w:ascii="Arial" w:hAnsi="Arial" w:cs="Arial"/>
          <w:b/>
          <w:bCs/>
          <w:color w:val="000000"/>
          <w:kern w:val="0"/>
          <w:sz w:val="24"/>
          <w:szCs w:val="24"/>
        </w:rPr>
        <w:t>会影响</w:t>
      </w:r>
      <w:r>
        <w:rPr>
          <w:rFonts w:ascii="Arial" w:hAnsi="Arial" w:cs="Arial"/>
          <w:b/>
          <w:bCs/>
          <w:color w:val="000000"/>
          <w:kern w:val="0"/>
          <w:sz w:val="24"/>
          <w:szCs w:val="24"/>
        </w:rPr>
        <w:t>Perm</w:t>
      </w:r>
      <w:r>
        <w:rPr>
          <w:rFonts w:ascii="Arial" w:hAnsi="Arial" w:cs="Arial"/>
          <w:b/>
          <w:bCs/>
          <w:color w:val="000000"/>
          <w:kern w:val="0"/>
          <w:sz w:val="24"/>
          <w:szCs w:val="24"/>
        </w:rPr>
        <w:t>的大小。</w:t>
      </w:r>
      <w:r>
        <w:rPr>
          <w:rFonts w:ascii="Arial" w:hAnsi="Arial" w:cs="Arial"/>
          <w:b/>
          <w:bCs/>
          <w:color w:val="000000"/>
          <w:kern w:val="0"/>
          <w:sz w:val="18"/>
          <w:szCs w:val="18"/>
        </w:rPr>
        <w:t> </w:t>
      </w:r>
      <w:r>
        <w:rPr>
          <w:rFonts w:ascii="Arial" w:hAnsi="Arial" w:cs="Arial"/>
          <w:b/>
          <w:bCs/>
          <w:color w:val="000000"/>
          <w:kern w:val="0"/>
          <w:sz w:val="24"/>
          <w:szCs w:val="24"/>
        </w:rPr>
        <w:br/>
        <w:t xml:space="preserve">-XX:+UseFastAccessorMethods </w:t>
      </w:r>
      <w:r>
        <w:rPr>
          <w:rFonts w:ascii="Arial" w:hAnsi="Arial" w:cs="Arial"/>
          <w:b/>
          <w:bCs/>
          <w:color w:val="000000"/>
          <w:kern w:val="0"/>
          <w:sz w:val="24"/>
          <w:szCs w:val="24"/>
        </w:rPr>
        <w:t>原始类型的快速优化</w:t>
      </w:r>
      <w:r>
        <w:rPr>
          <w:rFonts w:ascii="Arial" w:hAnsi="Arial" w:cs="Arial"/>
          <w:b/>
          <w:bCs/>
          <w:color w:val="000000"/>
          <w:kern w:val="0"/>
          <w:sz w:val="18"/>
          <w:szCs w:val="18"/>
        </w:rPr>
        <w:t> </w:t>
      </w:r>
      <w:r>
        <w:rPr>
          <w:rFonts w:ascii="Arial" w:hAnsi="Arial" w:cs="Arial"/>
          <w:b/>
          <w:bCs/>
          <w:color w:val="000000"/>
          <w:kern w:val="0"/>
          <w:sz w:val="24"/>
          <w:szCs w:val="24"/>
        </w:rPr>
        <w:br/>
        <w:t>-XX:+DisableExplici</w:t>
      </w:r>
      <w:r>
        <w:rPr>
          <w:rFonts w:ascii="Arial" w:hAnsi="Arial" w:cs="Arial"/>
          <w:b/>
          <w:bCs/>
          <w:color w:val="000000"/>
          <w:kern w:val="0"/>
          <w:sz w:val="24"/>
          <w:szCs w:val="24"/>
        </w:rPr>
        <w:t xml:space="preserve">tGC  </w:t>
      </w:r>
      <w:r>
        <w:rPr>
          <w:rFonts w:ascii="Arial" w:hAnsi="Arial" w:cs="Arial"/>
          <w:b/>
          <w:bCs/>
          <w:color w:val="000000"/>
          <w:kern w:val="0"/>
          <w:sz w:val="24"/>
          <w:szCs w:val="24"/>
        </w:rPr>
        <w:t>关闭</w:t>
      </w:r>
      <w:r>
        <w:rPr>
          <w:rFonts w:ascii="Arial" w:hAnsi="Arial" w:cs="Arial"/>
          <w:b/>
          <w:bCs/>
          <w:color w:val="000000"/>
          <w:kern w:val="0"/>
          <w:sz w:val="24"/>
          <w:szCs w:val="24"/>
        </w:rPr>
        <w:t>System.gc()</w:t>
      </w:r>
      <w:r>
        <w:rPr>
          <w:rFonts w:ascii="Arial" w:hAnsi="Arial" w:cs="Arial"/>
          <w:b/>
          <w:bCs/>
          <w:color w:val="000000"/>
          <w:kern w:val="0"/>
          <w:sz w:val="24"/>
          <w:szCs w:val="24"/>
        </w:rPr>
        <w:br/>
      </w:r>
      <w:r>
        <w:rPr>
          <w:rFonts w:ascii="Arial" w:hAnsi="Arial" w:cs="Arial"/>
          <w:b/>
          <w:bCs/>
          <w:color w:val="000000"/>
          <w:kern w:val="0"/>
          <w:sz w:val="24"/>
          <w:szCs w:val="24"/>
        </w:rPr>
        <w:br/>
      </w:r>
      <w:r>
        <w:rPr>
          <w:rFonts w:ascii="Arial" w:hAnsi="Arial" w:cs="Arial"/>
          <w:b/>
          <w:bCs/>
          <w:color w:val="000000"/>
          <w:kern w:val="0"/>
          <w:sz w:val="24"/>
          <w:szCs w:val="24"/>
        </w:rPr>
        <w:br/>
      </w:r>
      <w:r>
        <w:rPr>
          <w:rFonts w:ascii="Arial" w:hAnsi="Arial" w:cs="Arial"/>
          <w:b/>
          <w:bCs/>
          <w:color w:val="000000"/>
          <w:kern w:val="0"/>
          <w:sz w:val="24"/>
          <w:szCs w:val="24"/>
        </w:rPr>
        <w:br/>
      </w:r>
      <w:r>
        <w:rPr>
          <w:rFonts w:ascii="Arial" w:hAnsi="Arial" w:cs="Arial"/>
          <w:b/>
          <w:bCs/>
          <w:color w:val="000000"/>
          <w:kern w:val="0"/>
          <w:sz w:val="24"/>
          <w:szCs w:val="24"/>
        </w:rPr>
        <w:t>另外</w:t>
      </w:r>
      <w:r>
        <w:rPr>
          <w:rFonts w:ascii="Arial" w:hAnsi="Arial" w:cs="Arial"/>
          <w:b/>
          <w:bCs/>
          <w:color w:val="000000"/>
          <w:kern w:val="0"/>
          <w:sz w:val="24"/>
          <w:szCs w:val="24"/>
        </w:rPr>
        <w:t xml:space="preserve"> -Xss </w:t>
      </w:r>
      <w:r>
        <w:rPr>
          <w:rFonts w:ascii="Arial" w:hAnsi="Arial" w:cs="Arial"/>
          <w:b/>
          <w:bCs/>
          <w:color w:val="000000"/>
          <w:kern w:val="0"/>
          <w:sz w:val="24"/>
          <w:szCs w:val="24"/>
        </w:rPr>
        <w:t>是线程栈的大小，</w:t>
      </w:r>
      <w:r>
        <w:rPr>
          <w:rFonts w:ascii="Arial" w:hAnsi="Arial" w:cs="Arial"/>
          <w:b/>
          <w:bCs/>
          <w:color w:val="000000"/>
          <w:kern w:val="0"/>
          <w:sz w:val="24"/>
          <w:szCs w:val="24"/>
        </w:rPr>
        <w:t xml:space="preserve"> </w:t>
      </w:r>
      <w:r>
        <w:rPr>
          <w:rFonts w:ascii="Arial" w:hAnsi="Arial" w:cs="Arial"/>
          <w:b/>
          <w:bCs/>
          <w:color w:val="000000"/>
          <w:kern w:val="0"/>
          <w:sz w:val="24"/>
          <w:szCs w:val="24"/>
        </w:rPr>
        <w:t>这个参数需要严格的测试，</w:t>
      </w:r>
      <w:r>
        <w:rPr>
          <w:rFonts w:ascii="Arial" w:hAnsi="Arial" w:cs="Arial"/>
          <w:b/>
          <w:bCs/>
          <w:color w:val="000000"/>
          <w:kern w:val="0"/>
          <w:sz w:val="24"/>
          <w:szCs w:val="24"/>
        </w:rPr>
        <w:t xml:space="preserve"> </w:t>
      </w:r>
      <w:r>
        <w:rPr>
          <w:rFonts w:ascii="Arial" w:hAnsi="Arial" w:cs="Arial"/>
          <w:b/>
          <w:bCs/>
          <w:color w:val="000000"/>
          <w:kern w:val="0"/>
          <w:sz w:val="24"/>
          <w:szCs w:val="24"/>
        </w:rPr>
        <w:t>一般小的应用，</w:t>
      </w:r>
      <w:r>
        <w:rPr>
          <w:rFonts w:ascii="Arial" w:hAnsi="Arial" w:cs="Arial"/>
          <w:b/>
          <w:bCs/>
          <w:color w:val="000000"/>
          <w:kern w:val="0"/>
          <w:sz w:val="24"/>
          <w:szCs w:val="24"/>
        </w:rPr>
        <w:t xml:space="preserve"> </w:t>
      </w:r>
      <w:r>
        <w:rPr>
          <w:rFonts w:ascii="Arial" w:hAnsi="Arial" w:cs="Arial"/>
          <w:b/>
          <w:bCs/>
          <w:color w:val="000000"/>
          <w:kern w:val="0"/>
          <w:sz w:val="24"/>
          <w:szCs w:val="24"/>
        </w:rPr>
        <w:t>如果栈不是很深，</w:t>
      </w:r>
      <w:r>
        <w:rPr>
          <w:rFonts w:ascii="Arial" w:hAnsi="Arial" w:cs="Arial"/>
          <w:b/>
          <w:bCs/>
          <w:color w:val="000000"/>
          <w:kern w:val="0"/>
          <w:sz w:val="24"/>
          <w:szCs w:val="24"/>
        </w:rPr>
        <w:t xml:space="preserve"> </w:t>
      </w:r>
      <w:r>
        <w:rPr>
          <w:rFonts w:ascii="Arial" w:hAnsi="Arial" w:cs="Arial"/>
          <w:b/>
          <w:bCs/>
          <w:color w:val="000000"/>
          <w:kern w:val="0"/>
          <w:sz w:val="24"/>
          <w:szCs w:val="24"/>
        </w:rPr>
        <w:t>应该是</w:t>
      </w:r>
      <w:r>
        <w:rPr>
          <w:rFonts w:ascii="Arial" w:hAnsi="Arial" w:cs="Arial"/>
          <w:b/>
          <w:bCs/>
          <w:color w:val="000000"/>
          <w:kern w:val="0"/>
          <w:sz w:val="24"/>
          <w:szCs w:val="24"/>
        </w:rPr>
        <w:t>128k</w:t>
      </w:r>
      <w:r>
        <w:rPr>
          <w:rFonts w:ascii="Arial" w:hAnsi="Arial" w:cs="Arial"/>
          <w:b/>
          <w:bCs/>
          <w:color w:val="000000"/>
          <w:kern w:val="0"/>
          <w:sz w:val="24"/>
          <w:szCs w:val="24"/>
        </w:rPr>
        <w:t>够用的，</w:t>
      </w:r>
      <w:r>
        <w:rPr>
          <w:rFonts w:ascii="Arial" w:hAnsi="Arial" w:cs="Arial"/>
          <w:b/>
          <w:bCs/>
          <w:color w:val="000000"/>
          <w:kern w:val="0"/>
          <w:sz w:val="24"/>
          <w:szCs w:val="24"/>
        </w:rPr>
        <w:t xml:space="preserve"> </w:t>
      </w:r>
      <w:r>
        <w:rPr>
          <w:rFonts w:ascii="Arial" w:hAnsi="Arial" w:cs="Arial"/>
          <w:b/>
          <w:bCs/>
          <w:color w:val="000000"/>
          <w:kern w:val="0"/>
          <w:sz w:val="24"/>
          <w:szCs w:val="24"/>
        </w:rPr>
        <w:t>不过，我们的应用调用深度比较大，</w:t>
      </w:r>
      <w:r>
        <w:rPr>
          <w:rFonts w:ascii="Arial" w:hAnsi="Arial" w:cs="Arial"/>
          <w:b/>
          <w:bCs/>
          <w:color w:val="000000"/>
          <w:kern w:val="0"/>
          <w:sz w:val="24"/>
          <w:szCs w:val="24"/>
        </w:rPr>
        <w:t xml:space="preserve"> </w:t>
      </w:r>
      <w:r>
        <w:rPr>
          <w:rFonts w:ascii="Arial" w:hAnsi="Arial" w:cs="Arial"/>
          <w:b/>
          <w:bCs/>
          <w:color w:val="000000"/>
          <w:kern w:val="0"/>
          <w:sz w:val="24"/>
          <w:szCs w:val="24"/>
        </w:rPr>
        <w:t>还需要做详细的测试。</w:t>
      </w:r>
      <w:r>
        <w:rPr>
          <w:rFonts w:ascii="Arial" w:hAnsi="Arial" w:cs="Arial"/>
          <w:b/>
          <w:bCs/>
          <w:color w:val="000000"/>
          <w:kern w:val="0"/>
          <w:sz w:val="24"/>
          <w:szCs w:val="24"/>
        </w:rPr>
        <w:t xml:space="preserve"> </w:t>
      </w:r>
      <w:r>
        <w:rPr>
          <w:rFonts w:ascii="Arial" w:hAnsi="Arial" w:cs="Arial"/>
          <w:b/>
          <w:bCs/>
          <w:color w:val="000000"/>
          <w:kern w:val="0"/>
          <w:sz w:val="24"/>
          <w:szCs w:val="24"/>
        </w:rPr>
        <w:t>这个选项对性能的影响比较大。</w:t>
      </w:r>
      <w:r>
        <w:rPr>
          <w:rFonts w:ascii="Arial" w:hAnsi="Arial" w:cs="Arial"/>
          <w:b/>
          <w:bCs/>
          <w:color w:val="000000"/>
          <w:kern w:val="0"/>
          <w:sz w:val="24"/>
          <w:szCs w:val="24"/>
        </w:rPr>
        <w:t xml:space="preserve"> </w:t>
      </w:r>
      <w:r>
        <w:rPr>
          <w:rFonts w:ascii="Arial" w:hAnsi="Arial" w:cs="Arial"/>
          <w:b/>
          <w:bCs/>
          <w:color w:val="000000"/>
          <w:kern w:val="0"/>
          <w:sz w:val="24"/>
          <w:szCs w:val="24"/>
        </w:rPr>
        <w:t>建议使用</w:t>
      </w:r>
      <w:r>
        <w:rPr>
          <w:rFonts w:ascii="Arial" w:hAnsi="Arial" w:cs="Arial"/>
          <w:b/>
          <w:bCs/>
          <w:color w:val="000000"/>
          <w:kern w:val="0"/>
          <w:sz w:val="24"/>
          <w:szCs w:val="24"/>
        </w:rPr>
        <w:t>256K</w:t>
      </w:r>
      <w:r>
        <w:rPr>
          <w:rFonts w:ascii="Arial" w:hAnsi="Arial" w:cs="Arial"/>
          <w:b/>
          <w:bCs/>
          <w:color w:val="000000"/>
          <w:kern w:val="0"/>
          <w:sz w:val="24"/>
          <w:szCs w:val="24"/>
        </w:rPr>
        <w:t>的大小</w:t>
      </w:r>
      <w:r>
        <w:rPr>
          <w:rFonts w:ascii="Arial" w:hAnsi="Arial" w:cs="Arial"/>
          <w:b/>
          <w:bCs/>
          <w:color w:val="000000"/>
          <w:kern w:val="0"/>
          <w:sz w:val="24"/>
          <w:szCs w:val="24"/>
        </w:rPr>
        <w:t>.</w:t>
      </w:r>
    </w:p>
    <w:p w:rsidR="00120BA8" w:rsidRDefault="00FD2F1E">
      <w:pPr>
        <w:widowControl/>
        <w:spacing w:line="270" w:lineRule="atLeast"/>
        <w:jc w:val="left"/>
        <w:rPr>
          <w:rFonts w:ascii="Arial" w:hAnsi="Arial" w:cs="Arial"/>
          <w:color w:val="000000"/>
          <w:kern w:val="0"/>
          <w:sz w:val="18"/>
          <w:szCs w:val="18"/>
        </w:rPr>
      </w:pPr>
      <w:r>
        <w:rPr>
          <w:rFonts w:ascii="Arial" w:hAnsi="Arial" w:cs="Arial"/>
          <w:b/>
          <w:bCs/>
          <w:color w:val="000000"/>
          <w:kern w:val="0"/>
          <w:sz w:val="18"/>
        </w:rPr>
        <w:t>例子</w:t>
      </w:r>
      <w:r>
        <w:rPr>
          <w:rFonts w:ascii="Arial" w:hAnsi="Arial" w:cs="Arial"/>
          <w:b/>
          <w:bCs/>
          <w:color w:val="000000"/>
          <w:kern w:val="0"/>
          <w:sz w:val="18"/>
        </w:rPr>
        <w:t>:</w:t>
      </w:r>
    </w:p>
    <w:p w:rsidR="00120BA8" w:rsidRDefault="00FD2F1E">
      <w:pPr>
        <w:widowControl/>
        <w:spacing w:line="270" w:lineRule="atLeast"/>
        <w:jc w:val="left"/>
        <w:rPr>
          <w:rFonts w:ascii="Arial" w:hAnsi="Arial" w:cs="Arial"/>
          <w:color w:val="000000"/>
          <w:kern w:val="0"/>
          <w:sz w:val="18"/>
          <w:szCs w:val="18"/>
        </w:rPr>
      </w:pPr>
      <w:r>
        <w:rPr>
          <w:rFonts w:ascii="Arial" w:hAnsi="Arial" w:cs="Arial"/>
          <w:b/>
          <w:bCs/>
          <w:color w:val="000000"/>
          <w:kern w:val="0"/>
          <w:sz w:val="18"/>
        </w:rPr>
        <w:t>-server -Xmx3g -Xms3g -Xmn=1g -XX:MaxPermSize=128m -Xss256k  -XX:MaxTenuringThreshold=10 -XX:+DisableExplicitGC -XX</w:t>
      </w:r>
      <w:r>
        <w:rPr>
          <w:rFonts w:ascii="Arial" w:hAnsi="Arial" w:cs="Arial"/>
          <w:b/>
          <w:bCs/>
          <w:color w:val="000000"/>
          <w:kern w:val="0"/>
          <w:sz w:val="18"/>
        </w:rPr>
        <w:t>:+UseParallelGC -XX:+UseParallelOld GC -XX:LargePageSizeInBytes=128m -XX:+UseFastAccessorMethods</w:t>
      </w:r>
      <w:r>
        <w:rPr>
          <w:rFonts w:ascii="Arial" w:hAnsi="Arial" w:cs="Arial"/>
          <w:color w:val="000000"/>
          <w:kern w:val="0"/>
          <w:sz w:val="18"/>
          <w:szCs w:val="18"/>
        </w:rPr>
        <w:t> </w:t>
      </w:r>
      <w:r>
        <w:rPr>
          <w:rFonts w:ascii="Arial" w:hAnsi="Arial" w:cs="Arial"/>
          <w:b/>
          <w:bCs/>
          <w:color w:val="000000"/>
          <w:kern w:val="0"/>
          <w:sz w:val="18"/>
        </w:rPr>
        <w:t>-XX:+AggressiveOpts -XX:+UseBiasedLocking</w:t>
      </w:r>
      <w:r>
        <w:rPr>
          <w:rFonts w:ascii="Arial" w:hAnsi="Arial" w:cs="Arial"/>
          <w:b/>
          <w:bCs/>
          <w:color w:val="000000"/>
          <w:kern w:val="0"/>
          <w:sz w:val="18"/>
        </w:rPr>
        <w:t xml:space="preserve">　</w:t>
      </w:r>
    </w:p>
    <w:p w:rsidR="00120BA8" w:rsidRDefault="00FD2F1E">
      <w:pPr>
        <w:widowControl/>
        <w:spacing w:line="270" w:lineRule="atLeast"/>
        <w:jc w:val="left"/>
        <w:rPr>
          <w:rFonts w:ascii="Arial" w:hAnsi="Arial" w:cs="Arial"/>
          <w:color w:val="000000"/>
          <w:kern w:val="0"/>
          <w:sz w:val="18"/>
          <w:szCs w:val="18"/>
        </w:rPr>
      </w:pPr>
      <w:r>
        <w:rPr>
          <w:rFonts w:ascii="Arial" w:hAnsi="Arial" w:cs="Arial"/>
          <w:color w:val="000000"/>
          <w:kern w:val="0"/>
          <w:sz w:val="18"/>
          <w:szCs w:val="18"/>
        </w:rPr>
        <w:t> </w:t>
      </w:r>
    </w:p>
    <w:p w:rsidR="00120BA8" w:rsidRDefault="00FD2F1E">
      <w:pPr>
        <w:widowControl/>
        <w:spacing w:line="270" w:lineRule="atLeast"/>
        <w:jc w:val="left"/>
        <w:rPr>
          <w:rFonts w:ascii="Arial" w:hAnsi="Arial" w:cs="Arial"/>
          <w:color w:val="000000"/>
          <w:kern w:val="0"/>
          <w:sz w:val="18"/>
          <w:szCs w:val="18"/>
        </w:rPr>
      </w:pPr>
      <w:r>
        <w:rPr>
          <w:rFonts w:ascii="Arial" w:hAnsi="Arial" w:cs="Arial"/>
          <w:color w:val="000000"/>
          <w:kern w:val="0"/>
          <w:sz w:val="18"/>
          <w:szCs w:val="18"/>
        </w:rPr>
        <w:t xml:space="preserve">-XX:+PrintGCApplicationStoppedTime -XX:+PrintGCTimeStamps -XX:+PrintGCDetails </w:t>
      </w:r>
      <w:r>
        <w:rPr>
          <w:rFonts w:ascii="Arial" w:hAnsi="Arial" w:cs="Arial"/>
          <w:color w:val="000000"/>
          <w:kern w:val="0"/>
          <w:sz w:val="18"/>
          <w:szCs w:val="18"/>
        </w:rPr>
        <w:t>打印参数</w:t>
      </w:r>
    </w:p>
    <w:p w:rsidR="00120BA8" w:rsidRDefault="00FD2F1E">
      <w:pPr>
        <w:widowControl/>
        <w:spacing w:line="270" w:lineRule="atLeast"/>
        <w:jc w:val="left"/>
        <w:rPr>
          <w:rFonts w:ascii="Arial" w:hAnsi="Arial" w:cs="Arial"/>
          <w:color w:val="000000"/>
          <w:kern w:val="0"/>
          <w:sz w:val="18"/>
          <w:szCs w:val="18"/>
        </w:rPr>
      </w:pPr>
      <w:r>
        <w:rPr>
          <w:rFonts w:ascii="Arial" w:hAnsi="Arial" w:cs="Arial"/>
          <w:b/>
          <w:bCs/>
          <w:color w:val="000000"/>
          <w:kern w:val="0"/>
          <w:sz w:val="18"/>
        </w:rPr>
        <w:t>=================================================================</w:t>
      </w:r>
    </w:p>
    <w:p w:rsidR="00120BA8" w:rsidRDefault="00FD2F1E">
      <w:pPr>
        <w:widowControl/>
        <w:spacing w:line="270" w:lineRule="atLeast"/>
        <w:jc w:val="left"/>
        <w:rPr>
          <w:rFonts w:ascii="Arial" w:hAnsi="Arial" w:cs="Arial"/>
          <w:color w:val="000000"/>
          <w:kern w:val="0"/>
          <w:sz w:val="18"/>
          <w:szCs w:val="18"/>
        </w:rPr>
      </w:pPr>
      <w:r>
        <w:rPr>
          <w:rFonts w:ascii="Arial" w:hAnsi="Arial" w:cs="Arial"/>
          <w:b/>
          <w:bCs/>
          <w:color w:val="000000"/>
          <w:kern w:val="0"/>
          <w:sz w:val="18"/>
        </w:rPr>
        <w:t>另外对于大内存设置的要求</w:t>
      </w:r>
      <w:r>
        <w:rPr>
          <w:rFonts w:ascii="Arial" w:hAnsi="Arial" w:cs="Arial"/>
          <w:b/>
          <w:bCs/>
          <w:color w:val="000000"/>
          <w:kern w:val="0"/>
          <w:sz w:val="18"/>
        </w:rPr>
        <w:t>:</w:t>
      </w:r>
    </w:p>
    <w:p w:rsidR="00120BA8" w:rsidRDefault="00FD2F1E">
      <w:pPr>
        <w:widowControl/>
        <w:spacing w:after="240" w:line="270" w:lineRule="atLeast"/>
        <w:jc w:val="left"/>
        <w:rPr>
          <w:rFonts w:ascii="Arial" w:hAnsi="Arial" w:cs="Arial"/>
          <w:color w:val="000000"/>
          <w:kern w:val="0"/>
          <w:sz w:val="18"/>
          <w:szCs w:val="18"/>
        </w:rPr>
      </w:pPr>
      <w:r>
        <w:rPr>
          <w:rFonts w:ascii="Arial" w:hAnsi="Arial" w:cs="Arial"/>
          <w:b/>
          <w:bCs/>
          <w:color w:val="000000"/>
          <w:kern w:val="0"/>
          <w:sz w:val="18"/>
        </w:rPr>
        <w:t>Linux :</w:t>
      </w:r>
      <w:r>
        <w:rPr>
          <w:rFonts w:ascii="Arial" w:hAnsi="Arial" w:cs="Arial"/>
          <w:b/>
          <w:bCs/>
          <w:color w:val="000000"/>
          <w:kern w:val="0"/>
          <w:sz w:val="18"/>
          <w:szCs w:val="18"/>
        </w:rPr>
        <w:t> </w:t>
      </w:r>
      <w:r>
        <w:rPr>
          <w:rFonts w:ascii="Arial" w:hAnsi="Arial" w:cs="Arial"/>
          <w:b/>
          <w:bCs/>
          <w:color w:val="000000"/>
          <w:kern w:val="0"/>
          <w:sz w:val="18"/>
          <w:szCs w:val="18"/>
        </w:rPr>
        <w:br/>
      </w:r>
      <w:r>
        <w:rPr>
          <w:rFonts w:ascii="Arial" w:hAnsi="Arial" w:cs="Arial"/>
          <w:b/>
          <w:bCs/>
          <w:color w:val="000000"/>
          <w:kern w:val="0"/>
          <w:sz w:val="18"/>
        </w:rPr>
        <w:t>Large page support is included in 2.6 kernel. Some vendors have backported the code to their 2.4 based releases. To check if your system can support large page memory,</w:t>
      </w:r>
      <w:r>
        <w:rPr>
          <w:rFonts w:ascii="Arial" w:hAnsi="Arial" w:cs="Arial"/>
          <w:b/>
          <w:bCs/>
          <w:color w:val="000000"/>
          <w:kern w:val="0"/>
          <w:sz w:val="18"/>
        </w:rPr>
        <w:t xml:space="preserve"> try the following:</w:t>
      </w:r>
      <w:r>
        <w:rPr>
          <w:rFonts w:ascii="Arial" w:hAnsi="Arial" w:cs="Arial"/>
          <w:b/>
          <w:bCs/>
          <w:color w:val="000000"/>
          <w:kern w:val="0"/>
          <w:sz w:val="18"/>
          <w:szCs w:val="18"/>
        </w:rPr>
        <w:t> </w:t>
      </w:r>
      <w:r>
        <w:rPr>
          <w:rFonts w:ascii="Arial" w:hAnsi="Arial" w:cs="Arial"/>
          <w:b/>
          <w:bCs/>
          <w:color w:val="000000"/>
          <w:kern w:val="0"/>
          <w:sz w:val="18"/>
        </w:rPr>
        <w:t> </w:t>
      </w:r>
      <w:r>
        <w:rPr>
          <w:rFonts w:ascii="Arial" w:hAnsi="Arial" w:cs="Arial"/>
          <w:b/>
          <w:bCs/>
          <w:color w:val="000000"/>
          <w:kern w:val="0"/>
          <w:sz w:val="18"/>
          <w:szCs w:val="18"/>
        </w:rPr>
        <w:t> </w:t>
      </w:r>
      <w:r>
        <w:rPr>
          <w:rFonts w:ascii="Arial" w:hAnsi="Arial" w:cs="Arial"/>
          <w:b/>
          <w:bCs/>
          <w:color w:val="000000"/>
          <w:kern w:val="0"/>
          <w:sz w:val="18"/>
          <w:szCs w:val="18"/>
        </w:rPr>
        <w:br/>
      </w:r>
      <w:r>
        <w:rPr>
          <w:rFonts w:ascii="Arial" w:hAnsi="Arial" w:cs="Arial"/>
          <w:b/>
          <w:bCs/>
          <w:color w:val="000000"/>
          <w:kern w:val="0"/>
          <w:sz w:val="18"/>
          <w:szCs w:val="18"/>
        </w:rPr>
        <w:br/>
      </w:r>
      <w:r>
        <w:rPr>
          <w:rFonts w:ascii="Courier New" w:hAnsi="Courier New" w:cs="Courier New"/>
          <w:b/>
          <w:bCs/>
          <w:color w:val="000000"/>
          <w:kern w:val="0"/>
          <w:sz w:val="18"/>
        </w:rPr>
        <w:t># cat /proc/meminfo | grep Huge</w:t>
      </w:r>
      <w:r>
        <w:rPr>
          <w:rFonts w:ascii="Courier New" w:hAnsi="Courier New" w:cs="Courier New"/>
          <w:b/>
          <w:bCs/>
          <w:color w:val="000000"/>
          <w:kern w:val="0"/>
          <w:sz w:val="18"/>
          <w:szCs w:val="18"/>
        </w:rPr>
        <w:br/>
      </w:r>
      <w:r>
        <w:rPr>
          <w:rFonts w:ascii="Courier New" w:hAnsi="Courier New" w:cs="Courier New"/>
          <w:b/>
          <w:bCs/>
          <w:color w:val="000000"/>
          <w:kern w:val="0"/>
          <w:sz w:val="18"/>
        </w:rPr>
        <w:t>HugePages_Total: 0</w:t>
      </w:r>
      <w:r>
        <w:rPr>
          <w:rFonts w:ascii="Courier New" w:hAnsi="Courier New" w:cs="Courier New"/>
          <w:b/>
          <w:bCs/>
          <w:color w:val="000000"/>
          <w:kern w:val="0"/>
          <w:sz w:val="18"/>
          <w:szCs w:val="18"/>
        </w:rPr>
        <w:br/>
      </w:r>
      <w:r>
        <w:rPr>
          <w:rFonts w:ascii="Courier New" w:hAnsi="Courier New" w:cs="Courier New"/>
          <w:b/>
          <w:bCs/>
          <w:color w:val="000000"/>
          <w:kern w:val="0"/>
          <w:sz w:val="18"/>
        </w:rPr>
        <w:t>HugePages_Free: 0</w:t>
      </w:r>
      <w:r>
        <w:rPr>
          <w:rFonts w:ascii="Courier New" w:hAnsi="Courier New" w:cs="Courier New"/>
          <w:b/>
          <w:bCs/>
          <w:color w:val="000000"/>
          <w:kern w:val="0"/>
          <w:sz w:val="18"/>
          <w:szCs w:val="18"/>
        </w:rPr>
        <w:br/>
      </w:r>
      <w:r>
        <w:rPr>
          <w:rFonts w:ascii="Courier New" w:hAnsi="Courier New" w:cs="Courier New"/>
          <w:b/>
          <w:bCs/>
          <w:color w:val="000000"/>
          <w:kern w:val="0"/>
          <w:sz w:val="18"/>
        </w:rPr>
        <w:t>Hugepagesize: 2048 kB</w:t>
      </w:r>
      <w:r>
        <w:rPr>
          <w:rFonts w:ascii="Courier New" w:hAnsi="Courier New" w:cs="Courier New"/>
          <w:b/>
          <w:bCs/>
          <w:color w:val="000000"/>
          <w:kern w:val="0"/>
          <w:sz w:val="18"/>
          <w:szCs w:val="18"/>
        </w:rPr>
        <w:br/>
      </w:r>
      <w:r>
        <w:rPr>
          <w:rFonts w:ascii="Courier New" w:hAnsi="Courier New" w:cs="Courier New"/>
          <w:b/>
          <w:bCs/>
          <w:color w:val="000000"/>
          <w:kern w:val="0"/>
          <w:sz w:val="18"/>
        </w:rPr>
        <w:t>#</w:t>
      </w:r>
    </w:p>
    <w:p w:rsidR="00120BA8" w:rsidRDefault="00FD2F1E">
      <w:pPr>
        <w:widowControl/>
        <w:spacing w:line="270" w:lineRule="atLeast"/>
        <w:jc w:val="left"/>
        <w:rPr>
          <w:rFonts w:ascii="Arial" w:hAnsi="Arial" w:cs="Arial"/>
          <w:color w:val="000000"/>
          <w:kern w:val="0"/>
          <w:sz w:val="18"/>
          <w:szCs w:val="18"/>
        </w:rPr>
      </w:pPr>
      <w:r>
        <w:rPr>
          <w:rFonts w:ascii="Arial" w:hAnsi="Arial" w:cs="Arial"/>
          <w:b/>
          <w:bCs/>
          <w:color w:val="000000"/>
          <w:kern w:val="0"/>
          <w:sz w:val="18"/>
        </w:rPr>
        <w:lastRenderedPageBreak/>
        <w:t>If the output shows the three "Huge" variables then your system can support large page memory, but it needs to be configured. If the comman</w:t>
      </w:r>
      <w:r>
        <w:rPr>
          <w:rFonts w:ascii="Arial" w:hAnsi="Arial" w:cs="Arial"/>
          <w:b/>
          <w:bCs/>
          <w:color w:val="000000"/>
          <w:kern w:val="0"/>
          <w:sz w:val="18"/>
        </w:rPr>
        <w:t>d doesn't print out anything, then large page support is not available. To configure the system to use large page memory, one must log in as root, then:</w:t>
      </w:r>
    </w:p>
    <w:p w:rsidR="00120BA8" w:rsidRDefault="00FD2F1E">
      <w:pPr>
        <w:widowControl/>
        <w:numPr>
          <w:ilvl w:val="0"/>
          <w:numId w:val="15"/>
        </w:numPr>
        <w:spacing w:after="240" w:line="336" w:lineRule="atLeast"/>
        <w:ind w:left="450"/>
        <w:jc w:val="left"/>
        <w:rPr>
          <w:rFonts w:ascii="Arial" w:hAnsi="Arial" w:cs="Arial"/>
          <w:color w:val="000000"/>
          <w:kern w:val="0"/>
          <w:sz w:val="18"/>
          <w:szCs w:val="18"/>
        </w:rPr>
      </w:pPr>
      <w:r>
        <w:rPr>
          <w:rFonts w:ascii="Arial" w:hAnsi="Arial" w:cs="Arial"/>
          <w:b/>
          <w:bCs/>
          <w:color w:val="000000"/>
          <w:kern w:val="0"/>
          <w:sz w:val="18"/>
        </w:rPr>
        <w:t>Increase SHMMAX value. It must be larger than the Java heap size. On a system with 4 GB of physical RAM</w:t>
      </w:r>
      <w:r>
        <w:rPr>
          <w:rFonts w:ascii="Arial" w:hAnsi="Arial" w:cs="Arial"/>
          <w:b/>
          <w:bCs/>
          <w:color w:val="000000"/>
          <w:kern w:val="0"/>
          <w:sz w:val="18"/>
        </w:rPr>
        <w:t xml:space="preserve"> (or less) the following will make all the memory sharable:</w:t>
      </w:r>
      <w:r>
        <w:rPr>
          <w:rFonts w:ascii="Arial" w:hAnsi="Arial" w:cs="Arial"/>
          <w:b/>
          <w:bCs/>
          <w:color w:val="000000"/>
          <w:kern w:val="0"/>
          <w:sz w:val="18"/>
          <w:szCs w:val="18"/>
        </w:rPr>
        <w:br/>
      </w:r>
      <w:r>
        <w:rPr>
          <w:rFonts w:ascii="Arial" w:hAnsi="Arial" w:cs="Arial"/>
          <w:b/>
          <w:bCs/>
          <w:color w:val="000000"/>
          <w:kern w:val="0"/>
          <w:sz w:val="18"/>
          <w:szCs w:val="18"/>
        </w:rPr>
        <w:br/>
      </w:r>
      <w:r>
        <w:rPr>
          <w:rFonts w:ascii="Courier New" w:hAnsi="Courier New" w:cs="Courier New"/>
          <w:b/>
          <w:bCs/>
          <w:color w:val="000000"/>
          <w:kern w:val="0"/>
          <w:sz w:val="18"/>
        </w:rPr>
        <w:t xml:space="preserve"># echo 4294967295 &gt; /proc/sys/kernel/shmmax </w:t>
      </w:r>
    </w:p>
    <w:p w:rsidR="00120BA8" w:rsidRDefault="00FD2F1E">
      <w:pPr>
        <w:widowControl/>
        <w:numPr>
          <w:ilvl w:val="0"/>
          <w:numId w:val="15"/>
        </w:numPr>
        <w:spacing w:after="240" w:line="336" w:lineRule="atLeast"/>
        <w:ind w:left="450"/>
        <w:jc w:val="left"/>
        <w:rPr>
          <w:rFonts w:ascii="Arial" w:hAnsi="Arial" w:cs="Arial"/>
          <w:color w:val="000000"/>
          <w:kern w:val="0"/>
          <w:sz w:val="18"/>
          <w:szCs w:val="18"/>
        </w:rPr>
      </w:pPr>
      <w:r>
        <w:rPr>
          <w:rFonts w:ascii="Arial" w:hAnsi="Arial" w:cs="Arial"/>
          <w:b/>
          <w:bCs/>
          <w:color w:val="000000"/>
          <w:kern w:val="0"/>
          <w:sz w:val="18"/>
        </w:rPr>
        <w:t>Specify the number of large pages. In the following example 3 GB of a 4 GB system are reserved for large pages (assuming a large page size of 2048k, t</w:t>
      </w:r>
      <w:r>
        <w:rPr>
          <w:rFonts w:ascii="Arial" w:hAnsi="Arial" w:cs="Arial"/>
          <w:b/>
          <w:bCs/>
          <w:color w:val="000000"/>
          <w:kern w:val="0"/>
          <w:sz w:val="18"/>
        </w:rPr>
        <w:t>hen 3g = 3 x 1024m = 3072m = 3072 * 1024k = 3145728k, and 3145728k / 2048k = 1536):</w:t>
      </w:r>
      <w:r>
        <w:rPr>
          <w:rFonts w:ascii="Arial" w:hAnsi="Arial" w:cs="Arial"/>
          <w:b/>
          <w:bCs/>
          <w:color w:val="000000"/>
          <w:kern w:val="0"/>
          <w:sz w:val="18"/>
          <w:szCs w:val="18"/>
        </w:rPr>
        <w:t> </w:t>
      </w:r>
      <w:r>
        <w:rPr>
          <w:rFonts w:ascii="Arial" w:hAnsi="Arial" w:cs="Arial"/>
          <w:b/>
          <w:bCs/>
          <w:color w:val="000000"/>
          <w:kern w:val="0"/>
          <w:sz w:val="18"/>
          <w:szCs w:val="18"/>
        </w:rPr>
        <w:br/>
      </w:r>
      <w:r>
        <w:rPr>
          <w:rFonts w:ascii="Arial" w:hAnsi="Arial" w:cs="Arial"/>
          <w:b/>
          <w:bCs/>
          <w:color w:val="000000"/>
          <w:kern w:val="0"/>
          <w:sz w:val="18"/>
          <w:szCs w:val="18"/>
        </w:rPr>
        <w:br/>
      </w:r>
      <w:r>
        <w:rPr>
          <w:rFonts w:ascii="Courier New" w:hAnsi="Courier New" w:cs="Courier New"/>
          <w:b/>
          <w:bCs/>
          <w:color w:val="000000"/>
          <w:kern w:val="0"/>
          <w:sz w:val="18"/>
        </w:rPr>
        <w:t xml:space="preserve"># echo 1536 &gt; /proc/sys/vm/nr_hugepages </w:t>
      </w:r>
    </w:p>
    <w:p w:rsidR="00120BA8" w:rsidRDefault="00FD2F1E">
      <w:pPr>
        <w:widowControl/>
        <w:spacing w:line="270" w:lineRule="atLeast"/>
        <w:jc w:val="left"/>
        <w:rPr>
          <w:rFonts w:ascii="Arial" w:hAnsi="Arial" w:cs="Arial"/>
          <w:color w:val="000000"/>
          <w:kern w:val="0"/>
          <w:sz w:val="18"/>
          <w:szCs w:val="18"/>
        </w:rPr>
      </w:pPr>
      <w:r>
        <w:rPr>
          <w:rFonts w:ascii="Arial" w:hAnsi="Arial" w:cs="Arial"/>
          <w:b/>
          <w:bCs/>
          <w:color w:val="000000"/>
          <w:kern w:val="0"/>
          <w:sz w:val="18"/>
        </w:rPr>
        <w:t>Note the /proc values will reset after reboot so you may want to set them in an init script (e.g. rc.local or sysctl.conf).</w:t>
      </w:r>
    </w:p>
    <w:p w:rsidR="00120BA8" w:rsidRDefault="00FD2F1E">
      <w:pPr>
        <w:widowControl/>
        <w:spacing w:line="270" w:lineRule="atLeast"/>
        <w:jc w:val="left"/>
        <w:rPr>
          <w:rFonts w:ascii="Arial" w:hAnsi="Arial" w:cs="Arial"/>
          <w:color w:val="000000"/>
          <w:kern w:val="0"/>
          <w:sz w:val="18"/>
          <w:szCs w:val="18"/>
        </w:rPr>
      </w:pPr>
      <w:r>
        <w:rPr>
          <w:rFonts w:ascii="Arial" w:hAnsi="Arial" w:cs="Arial"/>
          <w:b/>
          <w:bCs/>
          <w:color w:val="000000"/>
          <w:kern w:val="0"/>
          <w:sz w:val="24"/>
          <w:szCs w:val="24"/>
        </w:rPr>
        <w:t>=============================================</w:t>
      </w:r>
      <w:r>
        <w:rPr>
          <w:rFonts w:ascii="Arial" w:hAnsi="Arial" w:cs="Arial"/>
          <w:b/>
          <w:bCs/>
          <w:color w:val="000000"/>
          <w:kern w:val="0"/>
          <w:sz w:val="24"/>
          <w:szCs w:val="24"/>
        </w:rPr>
        <w:br/>
      </w:r>
      <w:r>
        <w:rPr>
          <w:rFonts w:ascii="Arial" w:hAnsi="Arial" w:cs="Arial"/>
          <w:b/>
          <w:bCs/>
          <w:color w:val="000000"/>
          <w:kern w:val="0"/>
          <w:sz w:val="24"/>
          <w:szCs w:val="24"/>
        </w:rPr>
        <w:t>这个设置，</w:t>
      </w:r>
      <w:r>
        <w:rPr>
          <w:rFonts w:ascii="Arial" w:hAnsi="Arial" w:cs="Arial"/>
          <w:b/>
          <w:bCs/>
          <w:color w:val="000000"/>
          <w:kern w:val="0"/>
          <w:sz w:val="24"/>
          <w:szCs w:val="24"/>
        </w:rPr>
        <w:t xml:space="preserve"> </w:t>
      </w:r>
      <w:r>
        <w:rPr>
          <w:rFonts w:ascii="Arial" w:hAnsi="Arial" w:cs="Arial"/>
          <w:b/>
          <w:bCs/>
          <w:color w:val="000000"/>
          <w:kern w:val="0"/>
          <w:sz w:val="24"/>
          <w:szCs w:val="24"/>
        </w:rPr>
        <w:t>目前观察下来的结果是</w:t>
      </w:r>
      <w:r>
        <w:rPr>
          <w:rFonts w:ascii="Arial" w:hAnsi="Arial" w:cs="Arial"/>
          <w:b/>
          <w:bCs/>
          <w:color w:val="000000"/>
          <w:kern w:val="0"/>
          <w:sz w:val="24"/>
          <w:szCs w:val="24"/>
        </w:rPr>
        <w:t>EDEN</w:t>
      </w:r>
      <w:r>
        <w:rPr>
          <w:rFonts w:ascii="Arial" w:hAnsi="Arial" w:cs="Arial"/>
          <w:b/>
          <w:bCs/>
          <w:color w:val="000000"/>
          <w:kern w:val="0"/>
          <w:sz w:val="24"/>
          <w:szCs w:val="24"/>
        </w:rPr>
        <w:t>区域收集明显速度比较快，</w:t>
      </w:r>
      <w:r>
        <w:rPr>
          <w:rFonts w:ascii="Arial" w:hAnsi="Arial" w:cs="Arial"/>
          <w:b/>
          <w:bCs/>
          <w:color w:val="000000"/>
          <w:kern w:val="0"/>
          <w:sz w:val="24"/>
          <w:szCs w:val="24"/>
        </w:rPr>
        <w:t xml:space="preserve"> </w:t>
      </w:r>
      <w:r>
        <w:rPr>
          <w:rFonts w:ascii="Arial" w:hAnsi="Arial" w:cs="Arial"/>
          <w:b/>
          <w:bCs/>
          <w:color w:val="000000"/>
          <w:kern w:val="0"/>
          <w:sz w:val="24"/>
          <w:szCs w:val="24"/>
        </w:rPr>
        <w:t>最多几个</w:t>
      </w:r>
      <w:r>
        <w:rPr>
          <w:rFonts w:ascii="Arial" w:hAnsi="Arial" w:cs="Arial"/>
          <w:b/>
          <w:bCs/>
          <w:color w:val="000000"/>
          <w:kern w:val="0"/>
          <w:sz w:val="24"/>
          <w:szCs w:val="24"/>
        </w:rPr>
        <w:t xml:space="preserve">ms, </w:t>
      </w:r>
      <w:r>
        <w:rPr>
          <w:rFonts w:ascii="Arial" w:hAnsi="Arial" w:cs="Arial"/>
          <w:b/>
          <w:bCs/>
          <w:color w:val="000000"/>
          <w:kern w:val="0"/>
          <w:sz w:val="24"/>
          <w:szCs w:val="24"/>
        </w:rPr>
        <w:t>但是，对于</w:t>
      </w:r>
      <w:r>
        <w:rPr>
          <w:rFonts w:ascii="Arial" w:hAnsi="Arial" w:cs="Arial"/>
          <w:b/>
          <w:bCs/>
          <w:color w:val="000000"/>
          <w:kern w:val="0"/>
          <w:sz w:val="24"/>
          <w:szCs w:val="24"/>
        </w:rPr>
        <w:t>FGC</w:t>
      </w:r>
      <w:r>
        <w:rPr>
          <w:rFonts w:ascii="Arial" w:hAnsi="Arial" w:cs="Arial"/>
          <w:b/>
          <w:bCs/>
          <w:color w:val="000000"/>
          <w:kern w:val="0"/>
          <w:sz w:val="24"/>
          <w:szCs w:val="24"/>
        </w:rPr>
        <w:t>，</w:t>
      </w:r>
      <w:r>
        <w:rPr>
          <w:rFonts w:ascii="Arial" w:hAnsi="Arial" w:cs="Arial"/>
          <w:b/>
          <w:bCs/>
          <w:color w:val="000000"/>
          <w:kern w:val="0"/>
          <w:sz w:val="24"/>
          <w:szCs w:val="24"/>
        </w:rPr>
        <w:t xml:space="preserve"> </w:t>
      </w:r>
      <w:r>
        <w:rPr>
          <w:rFonts w:ascii="Arial" w:hAnsi="Arial" w:cs="Arial"/>
          <w:b/>
          <w:bCs/>
          <w:color w:val="000000"/>
          <w:kern w:val="0"/>
          <w:sz w:val="24"/>
          <w:szCs w:val="24"/>
        </w:rPr>
        <w:t>大约需要</w:t>
      </w:r>
      <w:r>
        <w:rPr>
          <w:rFonts w:ascii="Arial" w:hAnsi="Arial" w:cs="Arial"/>
          <w:b/>
          <w:bCs/>
          <w:color w:val="000000"/>
          <w:kern w:val="0"/>
          <w:sz w:val="24"/>
          <w:szCs w:val="24"/>
        </w:rPr>
        <w:t>0</w:t>
      </w:r>
      <w:r>
        <w:rPr>
          <w:rFonts w:ascii="Arial" w:hAnsi="Arial" w:cs="Arial"/>
          <w:b/>
          <w:bCs/>
          <w:color w:val="000000"/>
          <w:kern w:val="0"/>
          <w:sz w:val="24"/>
          <w:szCs w:val="24"/>
        </w:rPr>
        <w:t>。</w:t>
      </w:r>
      <w:r>
        <w:rPr>
          <w:rFonts w:ascii="Arial" w:hAnsi="Arial" w:cs="Arial"/>
          <w:b/>
          <w:bCs/>
          <w:color w:val="000000"/>
          <w:kern w:val="0"/>
          <w:sz w:val="24"/>
          <w:szCs w:val="24"/>
        </w:rPr>
        <w:t>9</w:t>
      </w:r>
      <w:r>
        <w:rPr>
          <w:rFonts w:ascii="Arial" w:hAnsi="Arial" w:cs="Arial"/>
          <w:b/>
          <w:bCs/>
          <w:color w:val="000000"/>
          <w:kern w:val="0"/>
          <w:sz w:val="24"/>
          <w:szCs w:val="24"/>
        </w:rPr>
        <w:t>，</w:t>
      </w:r>
      <w:r>
        <w:rPr>
          <w:rFonts w:ascii="Arial" w:hAnsi="Arial" w:cs="Arial"/>
          <w:b/>
          <w:bCs/>
          <w:color w:val="000000"/>
          <w:kern w:val="0"/>
          <w:sz w:val="24"/>
          <w:szCs w:val="24"/>
        </w:rPr>
        <w:t xml:space="preserve"> </w:t>
      </w:r>
      <w:r>
        <w:rPr>
          <w:rFonts w:ascii="Arial" w:hAnsi="Arial" w:cs="Arial"/>
          <w:b/>
          <w:bCs/>
          <w:color w:val="000000"/>
          <w:kern w:val="0"/>
          <w:sz w:val="24"/>
          <w:szCs w:val="24"/>
        </w:rPr>
        <w:t>但是发生时间非常的长，</w:t>
      </w:r>
      <w:r>
        <w:rPr>
          <w:rFonts w:ascii="Arial" w:hAnsi="Arial" w:cs="Arial"/>
          <w:b/>
          <w:bCs/>
          <w:color w:val="000000"/>
          <w:kern w:val="0"/>
          <w:sz w:val="24"/>
          <w:szCs w:val="24"/>
        </w:rPr>
        <w:t xml:space="preserve"> </w:t>
      </w:r>
      <w:r>
        <w:rPr>
          <w:rFonts w:ascii="Arial" w:hAnsi="Arial" w:cs="Arial"/>
          <w:b/>
          <w:bCs/>
          <w:color w:val="000000"/>
          <w:kern w:val="0"/>
          <w:sz w:val="24"/>
          <w:szCs w:val="24"/>
        </w:rPr>
        <w:t>应该是影响不大。</w:t>
      </w:r>
      <w:r>
        <w:rPr>
          <w:rFonts w:ascii="Arial" w:hAnsi="Arial" w:cs="Arial"/>
          <w:b/>
          <w:bCs/>
          <w:color w:val="000000"/>
          <w:kern w:val="0"/>
          <w:sz w:val="24"/>
          <w:szCs w:val="24"/>
        </w:rPr>
        <w:t xml:space="preserve"> </w:t>
      </w:r>
      <w:r>
        <w:rPr>
          <w:rFonts w:ascii="Arial" w:hAnsi="Arial" w:cs="Arial"/>
          <w:b/>
          <w:bCs/>
          <w:color w:val="000000"/>
          <w:kern w:val="0"/>
          <w:sz w:val="24"/>
          <w:szCs w:val="24"/>
        </w:rPr>
        <w:t>但是对于非</w:t>
      </w:r>
      <w:r>
        <w:rPr>
          <w:rFonts w:ascii="Arial" w:hAnsi="Arial" w:cs="Arial"/>
          <w:b/>
          <w:bCs/>
          <w:color w:val="000000"/>
          <w:kern w:val="0"/>
          <w:sz w:val="24"/>
          <w:szCs w:val="24"/>
        </w:rPr>
        <w:t>web</w:t>
      </w:r>
      <w:r>
        <w:rPr>
          <w:rFonts w:ascii="Arial" w:hAnsi="Arial" w:cs="Arial"/>
          <w:b/>
          <w:bCs/>
          <w:color w:val="000000"/>
          <w:kern w:val="0"/>
          <w:sz w:val="24"/>
          <w:szCs w:val="24"/>
        </w:rPr>
        <w:t>应用的中间件服务</w:t>
      </w:r>
      <w:r>
        <w:rPr>
          <w:rFonts w:ascii="Arial" w:hAnsi="Arial" w:cs="Arial"/>
          <w:b/>
          <w:bCs/>
          <w:color w:val="000000"/>
          <w:kern w:val="0"/>
          <w:sz w:val="24"/>
          <w:szCs w:val="24"/>
        </w:rPr>
        <w:t xml:space="preserve">, </w:t>
      </w:r>
      <w:r>
        <w:rPr>
          <w:rFonts w:ascii="Arial" w:hAnsi="Arial" w:cs="Arial"/>
          <w:b/>
          <w:bCs/>
          <w:color w:val="000000"/>
          <w:kern w:val="0"/>
          <w:sz w:val="24"/>
          <w:szCs w:val="24"/>
        </w:rPr>
        <w:t>这个设置很要不得</w:t>
      </w:r>
      <w:r>
        <w:rPr>
          <w:rFonts w:ascii="Arial" w:hAnsi="Arial" w:cs="Arial"/>
          <w:b/>
          <w:bCs/>
          <w:color w:val="000000"/>
          <w:kern w:val="0"/>
          <w:sz w:val="24"/>
          <w:szCs w:val="24"/>
        </w:rPr>
        <w:t xml:space="preserve">, </w:t>
      </w:r>
      <w:r>
        <w:rPr>
          <w:rFonts w:ascii="Arial" w:hAnsi="Arial" w:cs="Arial"/>
          <w:b/>
          <w:bCs/>
          <w:color w:val="000000"/>
          <w:kern w:val="0"/>
          <w:sz w:val="24"/>
          <w:szCs w:val="24"/>
        </w:rPr>
        <w:t>可能导致很严重延迟效果</w:t>
      </w:r>
      <w:r>
        <w:rPr>
          <w:rFonts w:ascii="Arial" w:hAnsi="Arial" w:cs="Arial"/>
          <w:b/>
          <w:bCs/>
          <w:color w:val="000000"/>
          <w:kern w:val="0"/>
          <w:sz w:val="24"/>
          <w:szCs w:val="24"/>
        </w:rPr>
        <w:t xml:space="preserve">. </w:t>
      </w:r>
      <w:r>
        <w:rPr>
          <w:rFonts w:ascii="Arial" w:hAnsi="Arial" w:cs="Arial"/>
          <w:b/>
          <w:bCs/>
          <w:color w:val="000000"/>
          <w:kern w:val="0"/>
          <w:sz w:val="24"/>
          <w:szCs w:val="24"/>
        </w:rPr>
        <w:t>因此</w:t>
      </w:r>
      <w:r>
        <w:rPr>
          <w:rFonts w:ascii="Arial" w:hAnsi="Arial" w:cs="Arial"/>
          <w:b/>
          <w:bCs/>
          <w:color w:val="000000"/>
          <w:kern w:val="0"/>
          <w:sz w:val="24"/>
          <w:szCs w:val="24"/>
        </w:rPr>
        <w:t>, CMS</w:t>
      </w:r>
      <w:r>
        <w:rPr>
          <w:rFonts w:ascii="Arial" w:hAnsi="Arial" w:cs="Arial"/>
          <w:b/>
          <w:bCs/>
          <w:color w:val="000000"/>
          <w:kern w:val="0"/>
          <w:sz w:val="24"/>
          <w:szCs w:val="24"/>
        </w:rPr>
        <w:t>必然需要被使用</w:t>
      </w:r>
      <w:r>
        <w:rPr>
          <w:rFonts w:ascii="Arial" w:hAnsi="Arial" w:cs="Arial"/>
          <w:b/>
          <w:bCs/>
          <w:color w:val="000000"/>
          <w:kern w:val="0"/>
          <w:sz w:val="24"/>
          <w:szCs w:val="24"/>
        </w:rPr>
        <w:t xml:space="preserve">, </w:t>
      </w:r>
      <w:r>
        <w:rPr>
          <w:rFonts w:ascii="Arial" w:hAnsi="Arial" w:cs="Arial"/>
          <w:b/>
          <w:bCs/>
          <w:color w:val="000000"/>
          <w:kern w:val="0"/>
          <w:sz w:val="24"/>
          <w:szCs w:val="24"/>
        </w:rPr>
        <w:t>下面是</w:t>
      </w:r>
      <w:r>
        <w:rPr>
          <w:rFonts w:ascii="Arial" w:hAnsi="Arial" w:cs="Arial"/>
          <w:b/>
          <w:bCs/>
          <w:color w:val="000000"/>
          <w:kern w:val="0"/>
          <w:sz w:val="24"/>
          <w:szCs w:val="24"/>
        </w:rPr>
        <w:t>CMS</w:t>
      </w:r>
      <w:r>
        <w:rPr>
          <w:rFonts w:ascii="Arial" w:hAnsi="Arial" w:cs="Arial"/>
          <w:b/>
          <w:bCs/>
          <w:color w:val="000000"/>
          <w:kern w:val="0"/>
          <w:sz w:val="24"/>
          <w:szCs w:val="24"/>
        </w:rPr>
        <w:t>的重要参数介绍</w:t>
      </w:r>
      <w:r>
        <w:rPr>
          <w:rFonts w:ascii="Arial" w:hAnsi="Arial" w:cs="Arial"/>
          <w:b/>
          <w:bCs/>
          <w:color w:val="000000"/>
          <w:kern w:val="0"/>
          <w:sz w:val="24"/>
          <w:szCs w:val="24"/>
        </w:rPr>
        <w:br/>
      </w:r>
      <w:r>
        <w:rPr>
          <w:rFonts w:ascii="Arial" w:hAnsi="Arial" w:cs="Arial"/>
          <w:b/>
          <w:bCs/>
          <w:color w:val="000000"/>
          <w:kern w:val="0"/>
          <w:sz w:val="24"/>
          <w:szCs w:val="24"/>
        </w:rPr>
        <w:br/>
      </w:r>
      <w:r>
        <w:rPr>
          <w:rFonts w:ascii="Arial" w:hAnsi="Arial" w:cs="Arial"/>
          <w:b/>
          <w:bCs/>
          <w:color w:val="000000"/>
          <w:kern w:val="0"/>
          <w:sz w:val="24"/>
          <w:szCs w:val="24"/>
        </w:rPr>
        <w:t>关于</w:t>
      </w:r>
      <w:r>
        <w:rPr>
          <w:rFonts w:ascii="Arial" w:hAnsi="Arial" w:cs="Arial"/>
          <w:b/>
          <w:bCs/>
          <w:color w:val="000000"/>
          <w:kern w:val="0"/>
          <w:sz w:val="24"/>
          <w:szCs w:val="24"/>
        </w:rPr>
        <w:t>CMS</w:t>
      </w:r>
      <w:r>
        <w:rPr>
          <w:rFonts w:ascii="Arial" w:hAnsi="Arial" w:cs="Arial"/>
          <w:b/>
          <w:bCs/>
          <w:color w:val="000000"/>
          <w:kern w:val="0"/>
          <w:sz w:val="24"/>
          <w:szCs w:val="24"/>
        </w:rPr>
        <w:t>的设置</w:t>
      </w:r>
      <w:r>
        <w:rPr>
          <w:rFonts w:ascii="Arial" w:hAnsi="Arial" w:cs="Arial"/>
          <w:b/>
          <w:bCs/>
          <w:color w:val="000000"/>
          <w:kern w:val="0"/>
          <w:sz w:val="24"/>
          <w:szCs w:val="24"/>
        </w:rPr>
        <w:t>:</w:t>
      </w:r>
    </w:p>
    <w:p w:rsidR="00120BA8" w:rsidRDefault="00FD2F1E">
      <w:pPr>
        <w:widowControl/>
        <w:spacing w:line="270" w:lineRule="atLeast"/>
        <w:jc w:val="left"/>
        <w:rPr>
          <w:rFonts w:ascii="Arial" w:hAnsi="Arial" w:cs="Arial"/>
          <w:color w:val="000000"/>
          <w:kern w:val="0"/>
          <w:sz w:val="18"/>
          <w:szCs w:val="18"/>
        </w:rPr>
      </w:pPr>
      <w:r>
        <w:rPr>
          <w:rFonts w:ascii="Arial" w:hAnsi="Arial" w:cs="Arial"/>
          <w:color w:val="000000"/>
          <w:kern w:val="0"/>
          <w:sz w:val="18"/>
          <w:szCs w:val="18"/>
        </w:rPr>
        <w:t>使用</w:t>
      </w:r>
      <w:r>
        <w:rPr>
          <w:rFonts w:ascii="Arial" w:hAnsi="Arial" w:cs="Arial"/>
          <w:color w:val="000000"/>
          <w:kern w:val="0"/>
          <w:sz w:val="18"/>
          <w:szCs w:val="18"/>
        </w:rPr>
        <w:t>CMS</w:t>
      </w:r>
      <w:r>
        <w:rPr>
          <w:rFonts w:ascii="Arial" w:hAnsi="Arial" w:cs="Arial"/>
          <w:color w:val="000000"/>
          <w:kern w:val="0"/>
          <w:sz w:val="18"/>
          <w:szCs w:val="18"/>
        </w:rPr>
        <w:t>的前提条件是你有比较的长生命对象，</w:t>
      </w:r>
      <w:r>
        <w:rPr>
          <w:rFonts w:ascii="Arial" w:hAnsi="Arial" w:cs="Arial"/>
          <w:color w:val="000000"/>
          <w:kern w:val="0"/>
          <w:sz w:val="18"/>
          <w:szCs w:val="18"/>
        </w:rPr>
        <w:t xml:space="preserve"> </w:t>
      </w:r>
      <w:r>
        <w:rPr>
          <w:rFonts w:ascii="Arial" w:hAnsi="Arial" w:cs="Arial"/>
          <w:color w:val="000000"/>
          <w:kern w:val="0"/>
          <w:sz w:val="18"/>
          <w:szCs w:val="18"/>
        </w:rPr>
        <w:t>比如有</w:t>
      </w:r>
      <w:r>
        <w:rPr>
          <w:rFonts w:ascii="Arial" w:hAnsi="Arial" w:cs="Arial"/>
          <w:color w:val="000000"/>
          <w:kern w:val="0"/>
          <w:sz w:val="18"/>
          <w:szCs w:val="18"/>
        </w:rPr>
        <w:t>200M</w:t>
      </w:r>
      <w:r>
        <w:rPr>
          <w:rFonts w:ascii="Arial" w:hAnsi="Arial" w:cs="Arial"/>
          <w:color w:val="000000"/>
          <w:kern w:val="0"/>
          <w:sz w:val="18"/>
          <w:szCs w:val="18"/>
        </w:rPr>
        <w:t>以上的</w:t>
      </w:r>
      <w:r>
        <w:rPr>
          <w:rFonts w:ascii="Arial" w:hAnsi="Arial" w:cs="Arial"/>
          <w:color w:val="000000"/>
          <w:kern w:val="0"/>
          <w:sz w:val="18"/>
          <w:szCs w:val="18"/>
        </w:rPr>
        <w:t>OLD</w:t>
      </w:r>
      <w:r>
        <w:rPr>
          <w:rFonts w:ascii="Arial" w:hAnsi="Arial" w:cs="Arial"/>
          <w:color w:val="000000"/>
          <w:kern w:val="0"/>
          <w:sz w:val="18"/>
          <w:szCs w:val="18"/>
        </w:rPr>
        <w:t>堆占用。</w:t>
      </w:r>
      <w:r>
        <w:rPr>
          <w:rFonts w:ascii="Arial" w:hAnsi="Arial" w:cs="Arial"/>
          <w:color w:val="000000"/>
          <w:kern w:val="0"/>
          <w:sz w:val="18"/>
          <w:szCs w:val="18"/>
        </w:rPr>
        <w:t xml:space="preserve"> </w:t>
      </w:r>
      <w:r>
        <w:rPr>
          <w:rFonts w:ascii="Arial" w:hAnsi="Arial" w:cs="Arial"/>
          <w:color w:val="000000"/>
          <w:kern w:val="0"/>
          <w:sz w:val="18"/>
          <w:szCs w:val="18"/>
        </w:rPr>
        <w:t>那么这个威力</w:t>
      </w:r>
      <w:r>
        <w:rPr>
          <w:rFonts w:ascii="Arial" w:hAnsi="Arial" w:cs="Arial"/>
          <w:color w:val="000000"/>
          <w:kern w:val="0"/>
          <w:sz w:val="18"/>
          <w:szCs w:val="18"/>
        </w:rPr>
        <w:t>非常猛，</w:t>
      </w:r>
      <w:r>
        <w:rPr>
          <w:rFonts w:ascii="Arial" w:hAnsi="Arial" w:cs="Arial"/>
          <w:color w:val="000000"/>
          <w:kern w:val="0"/>
          <w:sz w:val="18"/>
          <w:szCs w:val="18"/>
        </w:rPr>
        <w:t xml:space="preserve"> </w:t>
      </w:r>
      <w:r>
        <w:rPr>
          <w:rFonts w:ascii="Arial" w:hAnsi="Arial" w:cs="Arial"/>
          <w:color w:val="000000"/>
          <w:kern w:val="0"/>
          <w:sz w:val="18"/>
          <w:szCs w:val="18"/>
        </w:rPr>
        <w:t>可以极大的提高的</w:t>
      </w:r>
      <w:r>
        <w:rPr>
          <w:rFonts w:ascii="Arial" w:hAnsi="Arial" w:cs="Arial"/>
          <w:color w:val="000000"/>
          <w:kern w:val="0"/>
          <w:sz w:val="18"/>
          <w:szCs w:val="18"/>
        </w:rPr>
        <w:t>FGC</w:t>
      </w:r>
      <w:r>
        <w:rPr>
          <w:rFonts w:ascii="Arial" w:hAnsi="Arial" w:cs="Arial"/>
          <w:color w:val="000000"/>
          <w:kern w:val="0"/>
          <w:sz w:val="18"/>
          <w:szCs w:val="18"/>
        </w:rPr>
        <w:t>的收集能力。</w:t>
      </w:r>
      <w:r>
        <w:rPr>
          <w:rFonts w:ascii="Arial" w:hAnsi="Arial" w:cs="Arial"/>
          <w:color w:val="000000"/>
          <w:kern w:val="0"/>
          <w:sz w:val="18"/>
          <w:szCs w:val="18"/>
        </w:rPr>
        <w:t xml:space="preserve"> </w:t>
      </w:r>
      <w:r>
        <w:rPr>
          <w:rFonts w:ascii="Arial" w:hAnsi="Arial" w:cs="Arial"/>
          <w:color w:val="000000"/>
          <w:kern w:val="0"/>
          <w:sz w:val="18"/>
          <w:szCs w:val="18"/>
        </w:rPr>
        <w:t>如果你的</w:t>
      </w:r>
      <w:r>
        <w:rPr>
          <w:rFonts w:ascii="Arial" w:hAnsi="Arial" w:cs="Arial"/>
          <w:color w:val="000000"/>
          <w:kern w:val="0"/>
          <w:sz w:val="18"/>
          <w:szCs w:val="18"/>
        </w:rPr>
        <w:t>OLD</w:t>
      </w:r>
      <w:r>
        <w:rPr>
          <w:rFonts w:ascii="Arial" w:hAnsi="Arial" w:cs="Arial"/>
          <w:color w:val="000000"/>
          <w:kern w:val="0"/>
          <w:sz w:val="18"/>
          <w:szCs w:val="18"/>
        </w:rPr>
        <w:t>占用非常的少，</w:t>
      </w:r>
      <w:r>
        <w:rPr>
          <w:rFonts w:ascii="Arial" w:hAnsi="Arial" w:cs="Arial"/>
          <w:color w:val="000000"/>
          <w:kern w:val="0"/>
          <w:sz w:val="18"/>
          <w:szCs w:val="18"/>
        </w:rPr>
        <w:t xml:space="preserve"> </w:t>
      </w:r>
      <w:r>
        <w:rPr>
          <w:rFonts w:ascii="Arial" w:hAnsi="Arial" w:cs="Arial"/>
          <w:color w:val="000000"/>
          <w:kern w:val="0"/>
          <w:sz w:val="18"/>
          <w:szCs w:val="18"/>
        </w:rPr>
        <w:t>别用了，</w:t>
      </w:r>
      <w:r>
        <w:rPr>
          <w:rFonts w:ascii="Arial" w:hAnsi="Arial" w:cs="Arial"/>
          <w:color w:val="000000"/>
          <w:kern w:val="0"/>
          <w:sz w:val="18"/>
          <w:szCs w:val="18"/>
        </w:rPr>
        <w:t xml:space="preserve"> </w:t>
      </w:r>
      <w:r>
        <w:rPr>
          <w:rFonts w:ascii="Arial" w:hAnsi="Arial" w:cs="Arial"/>
          <w:color w:val="000000"/>
          <w:kern w:val="0"/>
          <w:sz w:val="18"/>
          <w:szCs w:val="18"/>
        </w:rPr>
        <w:t>绝对降低你性能，</w:t>
      </w:r>
      <w:r>
        <w:rPr>
          <w:rFonts w:ascii="Arial" w:hAnsi="Arial" w:cs="Arial"/>
          <w:color w:val="000000"/>
          <w:kern w:val="0"/>
          <w:sz w:val="18"/>
          <w:szCs w:val="18"/>
        </w:rPr>
        <w:t xml:space="preserve"> </w:t>
      </w:r>
      <w:r>
        <w:rPr>
          <w:rFonts w:ascii="Arial" w:hAnsi="Arial" w:cs="Arial"/>
          <w:color w:val="000000"/>
          <w:kern w:val="0"/>
          <w:sz w:val="18"/>
          <w:szCs w:val="18"/>
        </w:rPr>
        <w:t>因为</w:t>
      </w:r>
      <w:r>
        <w:rPr>
          <w:rFonts w:ascii="Arial" w:hAnsi="Arial" w:cs="Arial"/>
          <w:color w:val="000000"/>
          <w:kern w:val="0"/>
          <w:sz w:val="18"/>
          <w:szCs w:val="18"/>
        </w:rPr>
        <w:t>CMS</w:t>
      </w:r>
      <w:r>
        <w:rPr>
          <w:rFonts w:ascii="Arial" w:hAnsi="Arial" w:cs="Arial"/>
          <w:color w:val="000000"/>
          <w:kern w:val="0"/>
          <w:sz w:val="18"/>
          <w:szCs w:val="18"/>
        </w:rPr>
        <w:t>收集有</w:t>
      </w:r>
      <w:r>
        <w:rPr>
          <w:rFonts w:ascii="Arial" w:hAnsi="Arial" w:cs="Arial"/>
          <w:color w:val="000000"/>
          <w:kern w:val="0"/>
          <w:sz w:val="18"/>
          <w:szCs w:val="18"/>
        </w:rPr>
        <w:t>2</w:t>
      </w:r>
      <w:r>
        <w:rPr>
          <w:rFonts w:ascii="Arial" w:hAnsi="Arial" w:cs="Arial"/>
          <w:color w:val="000000"/>
          <w:kern w:val="0"/>
          <w:sz w:val="18"/>
          <w:szCs w:val="18"/>
        </w:rPr>
        <w:t>个</w:t>
      </w:r>
      <w:r>
        <w:rPr>
          <w:rFonts w:ascii="Arial" w:hAnsi="Arial" w:cs="Arial"/>
          <w:color w:val="000000"/>
          <w:kern w:val="0"/>
          <w:sz w:val="18"/>
          <w:szCs w:val="18"/>
        </w:rPr>
        <w:t>STOP WORLD</w:t>
      </w:r>
      <w:r>
        <w:rPr>
          <w:rFonts w:ascii="Arial" w:hAnsi="Arial" w:cs="Arial"/>
          <w:color w:val="000000"/>
          <w:kern w:val="0"/>
          <w:sz w:val="18"/>
          <w:szCs w:val="18"/>
        </w:rPr>
        <w:t>的行为。</w:t>
      </w:r>
      <w:r>
        <w:rPr>
          <w:rFonts w:ascii="Arial" w:hAnsi="Arial" w:cs="Arial"/>
          <w:color w:val="000000"/>
          <w:kern w:val="0"/>
          <w:sz w:val="18"/>
          <w:szCs w:val="18"/>
        </w:rPr>
        <w:t xml:space="preserve"> OLD</w:t>
      </w:r>
      <w:r>
        <w:rPr>
          <w:rFonts w:ascii="Arial" w:hAnsi="Arial" w:cs="Arial"/>
          <w:color w:val="000000"/>
          <w:kern w:val="0"/>
          <w:sz w:val="18"/>
          <w:szCs w:val="18"/>
        </w:rPr>
        <w:t>少的清情况，</w:t>
      </w:r>
      <w:r>
        <w:rPr>
          <w:rFonts w:ascii="Arial" w:hAnsi="Arial" w:cs="Arial"/>
          <w:color w:val="000000"/>
          <w:kern w:val="0"/>
          <w:sz w:val="18"/>
          <w:szCs w:val="18"/>
        </w:rPr>
        <w:t xml:space="preserve"> </w:t>
      </w:r>
      <w:r>
        <w:rPr>
          <w:rFonts w:ascii="Arial" w:hAnsi="Arial" w:cs="Arial"/>
          <w:color w:val="000000"/>
          <w:kern w:val="0"/>
          <w:sz w:val="18"/>
          <w:szCs w:val="18"/>
        </w:rPr>
        <w:t>根据我的测试，</w:t>
      </w:r>
      <w:r>
        <w:rPr>
          <w:rFonts w:ascii="Arial" w:hAnsi="Arial" w:cs="Arial"/>
          <w:color w:val="000000"/>
          <w:kern w:val="0"/>
          <w:sz w:val="18"/>
          <w:szCs w:val="18"/>
        </w:rPr>
        <w:t xml:space="preserve"> </w:t>
      </w:r>
      <w:r>
        <w:rPr>
          <w:rFonts w:ascii="Arial" w:hAnsi="Arial" w:cs="Arial"/>
          <w:color w:val="000000"/>
          <w:kern w:val="0"/>
          <w:sz w:val="18"/>
          <w:szCs w:val="18"/>
        </w:rPr>
        <w:t>使用并行收集参数会比较好。</w:t>
      </w:r>
    </w:p>
    <w:p w:rsidR="00120BA8" w:rsidRDefault="00FD2F1E">
      <w:pPr>
        <w:widowControl/>
        <w:spacing w:line="270" w:lineRule="atLeast"/>
        <w:jc w:val="left"/>
        <w:rPr>
          <w:rFonts w:ascii="Arial" w:hAnsi="Arial" w:cs="Arial"/>
          <w:color w:val="000000"/>
          <w:kern w:val="0"/>
          <w:sz w:val="18"/>
          <w:szCs w:val="18"/>
        </w:rPr>
      </w:pPr>
      <w:r>
        <w:rPr>
          <w:rFonts w:ascii="Arial" w:hAnsi="Arial" w:cs="Arial"/>
          <w:b/>
          <w:bCs/>
          <w:color w:val="000000"/>
          <w:kern w:val="0"/>
          <w:sz w:val="24"/>
          <w:szCs w:val="24"/>
        </w:rPr>
        <w:br/>
        <w:t xml:space="preserve">-XX:+UseConcMarkSweepGC   </w:t>
      </w:r>
      <w:r>
        <w:rPr>
          <w:rFonts w:ascii="Arial" w:hAnsi="Arial" w:cs="Arial"/>
          <w:b/>
          <w:bCs/>
          <w:color w:val="000000"/>
          <w:kern w:val="0"/>
          <w:sz w:val="24"/>
          <w:szCs w:val="24"/>
        </w:rPr>
        <w:t>使用</w:t>
      </w:r>
      <w:r>
        <w:rPr>
          <w:rFonts w:ascii="Arial" w:hAnsi="Arial" w:cs="Arial"/>
          <w:b/>
          <w:bCs/>
          <w:color w:val="000000"/>
          <w:kern w:val="0"/>
          <w:sz w:val="24"/>
          <w:szCs w:val="24"/>
        </w:rPr>
        <w:t>CMS</w:t>
      </w:r>
      <w:r>
        <w:rPr>
          <w:rFonts w:ascii="Arial" w:hAnsi="Arial" w:cs="Arial"/>
          <w:b/>
          <w:bCs/>
          <w:color w:val="000000"/>
          <w:kern w:val="0"/>
          <w:sz w:val="24"/>
          <w:szCs w:val="24"/>
        </w:rPr>
        <w:t>内存收集</w:t>
      </w:r>
      <w:r>
        <w:rPr>
          <w:rFonts w:ascii="Arial" w:hAnsi="Arial" w:cs="Arial"/>
          <w:b/>
          <w:bCs/>
          <w:color w:val="000000"/>
          <w:kern w:val="0"/>
          <w:sz w:val="24"/>
          <w:szCs w:val="24"/>
        </w:rPr>
        <w:br/>
        <w:t xml:space="preserve">-XX:+AggressiveHeap </w:t>
      </w:r>
      <w:r>
        <w:rPr>
          <w:rFonts w:ascii="Arial" w:hAnsi="Arial" w:cs="Arial"/>
          <w:b/>
          <w:bCs/>
          <w:color w:val="000000"/>
          <w:kern w:val="0"/>
          <w:sz w:val="24"/>
          <w:szCs w:val="24"/>
        </w:rPr>
        <w:t>特别说明下：</w:t>
      </w:r>
      <w:r>
        <w:rPr>
          <w:rFonts w:ascii="Arial" w:hAnsi="Arial" w:cs="Arial"/>
          <w:b/>
          <w:bCs/>
          <w:color w:val="000000"/>
          <w:kern w:val="0"/>
          <w:sz w:val="24"/>
          <w:szCs w:val="24"/>
        </w:rPr>
        <w:t>(</w:t>
      </w:r>
      <w:r>
        <w:rPr>
          <w:rFonts w:ascii="Arial" w:hAnsi="Arial" w:cs="Arial"/>
          <w:b/>
          <w:bCs/>
          <w:color w:val="000000"/>
          <w:kern w:val="0"/>
          <w:sz w:val="24"/>
          <w:szCs w:val="24"/>
        </w:rPr>
        <w:t>我感觉对于做</w:t>
      </w:r>
      <w:r>
        <w:rPr>
          <w:rFonts w:ascii="Arial" w:hAnsi="Arial" w:cs="Arial"/>
          <w:b/>
          <w:bCs/>
          <w:color w:val="000000"/>
          <w:kern w:val="0"/>
          <w:sz w:val="24"/>
          <w:szCs w:val="24"/>
        </w:rPr>
        <w:t>java cache</w:t>
      </w:r>
      <w:r>
        <w:rPr>
          <w:rFonts w:ascii="Arial" w:hAnsi="Arial" w:cs="Arial"/>
          <w:b/>
          <w:bCs/>
          <w:color w:val="000000"/>
          <w:kern w:val="0"/>
          <w:sz w:val="24"/>
          <w:szCs w:val="24"/>
        </w:rPr>
        <w:t>应用有帮助</w:t>
      </w:r>
      <w:r>
        <w:rPr>
          <w:rFonts w:ascii="Arial" w:hAnsi="Arial" w:cs="Arial"/>
          <w:b/>
          <w:bCs/>
          <w:color w:val="000000"/>
          <w:kern w:val="0"/>
          <w:sz w:val="24"/>
          <w:szCs w:val="24"/>
        </w:rPr>
        <w:t>)</w:t>
      </w:r>
    </w:p>
    <w:p w:rsidR="00120BA8" w:rsidRDefault="00FD2F1E">
      <w:pPr>
        <w:widowControl/>
        <w:numPr>
          <w:ilvl w:val="0"/>
          <w:numId w:val="16"/>
        </w:numPr>
        <w:spacing w:after="60" w:line="270" w:lineRule="atLeast"/>
        <w:ind w:left="450"/>
        <w:jc w:val="left"/>
        <w:rPr>
          <w:rFonts w:ascii="Arial" w:hAnsi="Arial" w:cs="Arial"/>
          <w:color w:val="000000"/>
          <w:kern w:val="0"/>
          <w:sz w:val="18"/>
          <w:szCs w:val="18"/>
        </w:rPr>
      </w:pPr>
      <w:r>
        <w:rPr>
          <w:rFonts w:ascii="Arial" w:hAnsi="Arial" w:cs="Arial"/>
          <w:b/>
          <w:bCs/>
          <w:color w:val="000000"/>
          <w:kern w:val="0"/>
          <w:sz w:val="24"/>
          <w:szCs w:val="24"/>
        </w:rPr>
        <w:t>试图是使用大量的物理内存</w:t>
      </w:r>
    </w:p>
    <w:p w:rsidR="00120BA8" w:rsidRDefault="00FD2F1E">
      <w:pPr>
        <w:widowControl/>
        <w:numPr>
          <w:ilvl w:val="0"/>
          <w:numId w:val="16"/>
        </w:numPr>
        <w:spacing w:after="60" w:line="270" w:lineRule="atLeast"/>
        <w:ind w:left="450"/>
        <w:jc w:val="left"/>
        <w:rPr>
          <w:rFonts w:ascii="Arial" w:hAnsi="Arial" w:cs="Arial"/>
          <w:color w:val="000000"/>
          <w:kern w:val="0"/>
          <w:sz w:val="18"/>
          <w:szCs w:val="18"/>
        </w:rPr>
      </w:pPr>
      <w:r>
        <w:rPr>
          <w:rFonts w:ascii="Arial" w:hAnsi="Arial" w:cs="Arial"/>
          <w:b/>
          <w:bCs/>
          <w:color w:val="000000"/>
          <w:kern w:val="0"/>
          <w:sz w:val="24"/>
          <w:szCs w:val="24"/>
        </w:rPr>
        <w:t>长时间大内存使用的优化，能检查计算资源（内存，</w:t>
      </w:r>
      <w:r>
        <w:rPr>
          <w:rFonts w:ascii="Arial" w:hAnsi="Arial" w:cs="Arial"/>
          <w:b/>
          <w:bCs/>
          <w:color w:val="000000"/>
          <w:kern w:val="0"/>
          <w:sz w:val="24"/>
          <w:szCs w:val="24"/>
        </w:rPr>
        <w:t xml:space="preserve"> </w:t>
      </w:r>
      <w:r>
        <w:rPr>
          <w:rFonts w:ascii="Arial" w:hAnsi="Arial" w:cs="Arial"/>
          <w:b/>
          <w:bCs/>
          <w:color w:val="000000"/>
          <w:kern w:val="0"/>
          <w:sz w:val="24"/>
          <w:szCs w:val="24"/>
        </w:rPr>
        <w:t>处理器数量）</w:t>
      </w:r>
    </w:p>
    <w:p w:rsidR="00120BA8" w:rsidRDefault="00FD2F1E">
      <w:pPr>
        <w:widowControl/>
        <w:numPr>
          <w:ilvl w:val="0"/>
          <w:numId w:val="16"/>
        </w:numPr>
        <w:spacing w:after="60" w:line="270" w:lineRule="atLeast"/>
        <w:ind w:left="450"/>
        <w:jc w:val="left"/>
        <w:rPr>
          <w:rFonts w:ascii="Arial" w:hAnsi="Arial" w:cs="Arial"/>
          <w:color w:val="000000"/>
          <w:kern w:val="0"/>
          <w:sz w:val="18"/>
          <w:szCs w:val="18"/>
        </w:rPr>
      </w:pPr>
      <w:r>
        <w:rPr>
          <w:rFonts w:ascii="Arial" w:hAnsi="Arial" w:cs="Arial"/>
          <w:b/>
          <w:bCs/>
          <w:color w:val="000000"/>
          <w:kern w:val="0"/>
          <w:sz w:val="24"/>
          <w:szCs w:val="24"/>
        </w:rPr>
        <w:t>至少需要</w:t>
      </w:r>
      <w:r>
        <w:rPr>
          <w:rFonts w:ascii="Arial" w:hAnsi="Arial" w:cs="Arial"/>
          <w:b/>
          <w:bCs/>
          <w:color w:val="000000"/>
          <w:kern w:val="0"/>
          <w:sz w:val="24"/>
          <w:szCs w:val="24"/>
        </w:rPr>
        <w:t>256MB</w:t>
      </w:r>
      <w:r>
        <w:rPr>
          <w:rFonts w:ascii="Arial" w:hAnsi="Arial" w:cs="Arial"/>
          <w:b/>
          <w:bCs/>
          <w:color w:val="000000"/>
          <w:kern w:val="0"/>
          <w:sz w:val="24"/>
          <w:szCs w:val="24"/>
        </w:rPr>
        <w:t>内存</w:t>
      </w:r>
    </w:p>
    <w:p w:rsidR="00120BA8" w:rsidRDefault="00FD2F1E">
      <w:pPr>
        <w:widowControl/>
        <w:numPr>
          <w:ilvl w:val="0"/>
          <w:numId w:val="16"/>
        </w:numPr>
        <w:spacing w:after="60" w:line="270" w:lineRule="atLeast"/>
        <w:ind w:left="450"/>
        <w:jc w:val="left"/>
        <w:rPr>
          <w:rFonts w:ascii="Arial" w:hAnsi="Arial" w:cs="Arial"/>
          <w:color w:val="000000"/>
          <w:kern w:val="0"/>
          <w:sz w:val="18"/>
          <w:szCs w:val="18"/>
        </w:rPr>
      </w:pPr>
      <w:r>
        <w:rPr>
          <w:rFonts w:ascii="Arial" w:hAnsi="Arial" w:cs="Arial"/>
          <w:b/>
          <w:bCs/>
          <w:color w:val="000000"/>
          <w:kern w:val="0"/>
          <w:sz w:val="24"/>
          <w:szCs w:val="24"/>
        </w:rPr>
        <w:t>大量的</w:t>
      </w:r>
      <w:r>
        <w:rPr>
          <w:rFonts w:ascii="Arial" w:hAnsi="Arial" w:cs="Arial"/>
          <w:b/>
          <w:bCs/>
          <w:color w:val="000000"/>
          <w:kern w:val="0"/>
          <w:sz w:val="24"/>
          <w:szCs w:val="24"/>
        </w:rPr>
        <w:t>CPU</w:t>
      </w:r>
      <w:r>
        <w:rPr>
          <w:rFonts w:ascii="Arial" w:hAnsi="Arial" w:cs="Arial"/>
          <w:b/>
          <w:bCs/>
          <w:color w:val="000000"/>
          <w:kern w:val="0"/>
          <w:sz w:val="24"/>
          <w:szCs w:val="24"/>
        </w:rPr>
        <w:t>／内存，</w:t>
      </w:r>
      <w:r>
        <w:rPr>
          <w:rFonts w:ascii="Arial" w:hAnsi="Arial" w:cs="Arial"/>
          <w:b/>
          <w:bCs/>
          <w:color w:val="000000"/>
          <w:kern w:val="0"/>
          <w:sz w:val="24"/>
          <w:szCs w:val="24"/>
        </w:rPr>
        <w:t xml:space="preserve"> </w:t>
      </w:r>
      <w:r>
        <w:rPr>
          <w:rFonts w:ascii="Arial" w:hAnsi="Arial" w:cs="Arial"/>
          <w:b/>
          <w:bCs/>
          <w:color w:val="000000"/>
          <w:kern w:val="0"/>
          <w:sz w:val="24"/>
          <w:szCs w:val="24"/>
        </w:rPr>
        <w:t>（在</w:t>
      </w:r>
      <w:r>
        <w:rPr>
          <w:rFonts w:ascii="Arial" w:hAnsi="Arial" w:cs="Arial"/>
          <w:b/>
          <w:bCs/>
          <w:color w:val="000000"/>
          <w:kern w:val="0"/>
          <w:sz w:val="24"/>
          <w:szCs w:val="24"/>
        </w:rPr>
        <w:t>1.4.1</w:t>
      </w:r>
      <w:r>
        <w:rPr>
          <w:rFonts w:ascii="Arial" w:hAnsi="Arial" w:cs="Arial"/>
          <w:b/>
          <w:bCs/>
          <w:color w:val="000000"/>
          <w:kern w:val="0"/>
          <w:sz w:val="24"/>
          <w:szCs w:val="24"/>
        </w:rPr>
        <w:t>在</w:t>
      </w:r>
      <w:r>
        <w:rPr>
          <w:rFonts w:ascii="Arial" w:hAnsi="Arial" w:cs="Arial"/>
          <w:b/>
          <w:bCs/>
          <w:color w:val="000000"/>
          <w:kern w:val="0"/>
          <w:sz w:val="24"/>
          <w:szCs w:val="24"/>
        </w:rPr>
        <w:t>4CPU</w:t>
      </w:r>
      <w:r>
        <w:rPr>
          <w:rFonts w:ascii="Arial" w:hAnsi="Arial" w:cs="Arial"/>
          <w:b/>
          <w:bCs/>
          <w:color w:val="000000"/>
          <w:kern w:val="0"/>
          <w:sz w:val="24"/>
          <w:szCs w:val="24"/>
        </w:rPr>
        <w:t>的机器上已经显示有提升）</w:t>
      </w:r>
    </w:p>
    <w:p w:rsidR="00120BA8" w:rsidRDefault="00FD2F1E">
      <w:pPr>
        <w:widowControl/>
        <w:spacing w:line="270" w:lineRule="atLeast"/>
        <w:jc w:val="left"/>
        <w:rPr>
          <w:rFonts w:ascii="Arial" w:hAnsi="Arial" w:cs="Arial"/>
          <w:color w:val="000000"/>
          <w:kern w:val="0"/>
          <w:sz w:val="18"/>
          <w:szCs w:val="18"/>
        </w:rPr>
      </w:pPr>
      <w:r>
        <w:rPr>
          <w:rFonts w:ascii="Arial" w:hAnsi="Arial" w:cs="Arial"/>
          <w:b/>
          <w:bCs/>
          <w:color w:val="000000"/>
          <w:kern w:val="0"/>
          <w:sz w:val="24"/>
          <w:szCs w:val="24"/>
        </w:rPr>
        <w:t xml:space="preserve">-XX:+UseParNewGC </w:t>
      </w:r>
      <w:r>
        <w:rPr>
          <w:rFonts w:ascii="Arial" w:hAnsi="Arial" w:cs="Arial"/>
          <w:b/>
          <w:bCs/>
          <w:color w:val="000000"/>
          <w:kern w:val="0"/>
          <w:sz w:val="24"/>
          <w:szCs w:val="24"/>
        </w:rPr>
        <w:t>允许多线程收集新生代</w:t>
      </w:r>
      <w:r>
        <w:rPr>
          <w:rFonts w:ascii="Arial" w:hAnsi="Arial" w:cs="Arial"/>
          <w:b/>
          <w:bCs/>
          <w:color w:val="000000"/>
          <w:kern w:val="0"/>
          <w:sz w:val="24"/>
          <w:szCs w:val="24"/>
        </w:rPr>
        <w:br/>
        <w:t xml:space="preserve">-XX:+CMSParallelRemarkEnabled  </w:t>
      </w:r>
      <w:r>
        <w:rPr>
          <w:rFonts w:ascii="Arial" w:hAnsi="Arial" w:cs="Arial"/>
          <w:b/>
          <w:bCs/>
          <w:color w:val="000000"/>
          <w:kern w:val="0"/>
          <w:sz w:val="24"/>
          <w:szCs w:val="24"/>
        </w:rPr>
        <w:t>降低标记停顿</w:t>
      </w:r>
    </w:p>
    <w:p w:rsidR="00120BA8" w:rsidRDefault="00FD2F1E">
      <w:pPr>
        <w:widowControl/>
        <w:spacing w:line="270" w:lineRule="atLeast"/>
        <w:jc w:val="left"/>
        <w:rPr>
          <w:rFonts w:ascii="Arial" w:hAnsi="Arial" w:cs="Arial"/>
          <w:color w:val="000000"/>
          <w:kern w:val="0"/>
          <w:sz w:val="18"/>
          <w:szCs w:val="18"/>
        </w:rPr>
      </w:pPr>
      <w:r>
        <w:rPr>
          <w:rFonts w:ascii="Arial" w:hAnsi="Arial" w:cs="Arial"/>
          <w:b/>
          <w:bCs/>
          <w:color w:val="000000"/>
          <w:kern w:val="0"/>
          <w:sz w:val="24"/>
          <w:szCs w:val="24"/>
        </w:rPr>
        <w:t xml:space="preserve">-XX+UseCMSCompactAtFullCollection  </w:t>
      </w:r>
      <w:r>
        <w:rPr>
          <w:rFonts w:ascii="Arial" w:hAnsi="Arial" w:cs="Arial"/>
          <w:b/>
          <w:bCs/>
          <w:color w:val="000000"/>
          <w:kern w:val="0"/>
          <w:sz w:val="24"/>
          <w:szCs w:val="24"/>
        </w:rPr>
        <w:t>在</w:t>
      </w:r>
      <w:r>
        <w:rPr>
          <w:rFonts w:ascii="Arial" w:hAnsi="Arial" w:cs="Arial"/>
          <w:b/>
          <w:bCs/>
          <w:color w:val="000000"/>
          <w:kern w:val="0"/>
          <w:sz w:val="24"/>
          <w:szCs w:val="24"/>
        </w:rPr>
        <w:t>FULL GC</w:t>
      </w:r>
      <w:r>
        <w:rPr>
          <w:rFonts w:ascii="Arial" w:hAnsi="Arial" w:cs="Arial"/>
          <w:b/>
          <w:bCs/>
          <w:color w:val="000000"/>
          <w:kern w:val="0"/>
          <w:sz w:val="24"/>
          <w:szCs w:val="24"/>
        </w:rPr>
        <w:t>的时候，</w:t>
      </w:r>
      <w:r>
        <w:rPr>
          <w:rFonts w:ascii="Arial" w:hAnsi="Arial" w:cs="Arial"/>
          <w:b/>
          <w:bCs/>
          <w:color w:val="000000"/>
          <w:kern w:val="0"/>
          <w:sz w:val="24"/>
          <w:szCs w:val="24"/>
        </w:rPr>
        <w:t xml:space="preserve"> </w:t>
      </w:r>
      <w:r>
        <w:rPr>
          <w:rFonts w:ascii="Arial" w:hAnsi="Arial" w:cs="Arial"/>
          <w:b/>
          <w:bCs/>
          <w:color w:val="000000"/>
          <w:kern w:val="0"/>
          <w:sz w:val="24"/>
          <w:szCs w:val="24"/>
        </w:rPr>
        <w:t>压缩内存，</w:t>
      </w:r>
      <w:r>
        <w:rPr>
          <w:rFonts w:ascii="Arial" w:hAnsi="Arial" w:cs="Arial"/>
          <w:b/>
          <w:bCs/>
          <w:color w:val="000000"/>
          <w:kern w:val="0"/>
          <w:sz w:val="24"/>
          <w:szCs w:val="24"/>
        </w:rPr>
        <w:t xml:space="preserve"> CMS</w:t>
      </w:r>
      <w:r>
        <w:rPr>
          <w:rFonts w:ascii="Arial" w:hAnsi="Arial" w:cs="Arial"/>
          <w:b/>
          <w:bCs/>
          <w:color w:val="000000"/>
          <w:kern w:val="0"/>
          <w:sz w:val="24"/>
          <w:szCs w:val="24"/>
        </w:rPr>
        <w:t>是不会移动内存的，</w:t>
      </w:r>
      <w:r>
        <w:rPr>
          <w:rFonts w:ascii="Arial" w:hAnsi="Arial" w:cs="Arial"/>
          <w:b/>
          <w:bCs/>
          <w:color w:val="000000"/>
          <w:kern w:val="0"/>
          <w:sz w:val="24"/>
          <w:szCs w:val="24"/>
        </w:rPr>
        <w:t xml:space="preserve"> </w:t>
      </w:r>
      <w:r>
        <w:rPr>
          <w:rFonts w:ascii="Arial" w:hAnsi="Arial" w:cs="Arial"/>
          <w:b/>
          <w:bCs/>
          <w:color w:val="000000"/>
          <w:kern w:val="0"/>
          <w:sz w:val="24"/>
          <w:szCs w:val="24"/>
        </w:rPr>
        <w:t>因此，</w:t>
      </w:r>
      <w:r>
        <w:rPr>
          <w:rFonts w:ascii="Arial" w:hAnsi="Arial" w:cs="Arial"/>
          <w:b/>
          <w:bCs/>
          <w:color w:val="000000"/>
          <w:kern w:val="0"/>
          <w:sz w:val="24"/>
          <w:szCs w:val="24"/>
        </w:rPr>
        <w:t xml:space="preserve"> </w:t>
      </w:r>
      <w:r>
        <w:rPr>
          <w:rFonts w:ascii="Arial" w:hAnsi="Arial" w:cs="Arial"/>
          <w:b/>
          <w:bCs/>
          <w:color w:val="000000"/>
          <w:kern w:val="0"/>
          <w:sz w:val="24"/>
          <w:szCs w:val="24"/>
        </w:rPr>
        <w:t>这个非常容易产生碎片，</w:t>
      </w:r>
      <w:r>
        <w:rPr>
          <w:rFonts w:ascii="Arial" w:hAnsi="Arial" w:cs="Arial"/>
          <w:b/>
          <w:bCs/>
          <w:color w:val="000000"/>
          <w:kern w:val="0"/>
          <w:sz w:val="24"/>
          <w:szCs w:val="24"/>
        </w:rPr>
        <w:t xml:space="preserve"> </w:t>
      </w:r>
      <w:r>
        <w:rPr>
          <w:rFonts w:ascii="Arial" w:hAnsi="Arial" w:cs="Arial"/>
          <w:b/>
          <w:bCs/>
          <w:color w:val="000000"/>
          <w:kern w:val="0"/>
          <w:sz w:val="24"/>
          <w:szCs w:val="24"/>
        </w:rPr>
        <w:t>导致内存不够用，</w:t>
      </w:r>
      <w:r>
        <w:rPr>
          <w:rFonts w:ascii="Arial" w:hAnsi="Arial" w:cs="Arial"/>
          <w:b/>
          <w:bCs/>
          <w:color w:val="000000"/>
          <w:kern w:val="0"/>
          <w:sz w:val="24"/>
          <w:szCs w:val="24"/>
        </w:rPr>
        <w:t xml:space="preserve"> </w:t>
      </w:r>
      <w:r>
        <w:rPr>
          <w:rFonts w:ascii="Arial" w:hAnsi="Arial" w:cs="Arial"/>
          <w:b/>
          <w:bCs/>
          <w:color w:val="000000"/>
          <w:kern w:val="0"/>
          <w:sz w:val="24"/>
          <w:szCs w:val="24"/>
        </w:rPr>
        <w:t>因此，</w:t>
      </w:r>
      <w:r>
        <w:rPr>
          <w:rFonts w:ascii="Arial" w:hAnsi="Arial" w:cs="Arial"/>
          <w:b/>
          <w:bCs/>
          <w:color w:val="000000"/>
          <w:kern w:val="0"/>
          <w:sz w:val="24"/>
          <w:szCs w:val="24"/>
        </w:rPr>
        <w:t xml:space="preserve"> </w:t>
      </w:r>
      <w:r>
        <w:rPr>
          <w:rFonts w:ascii="Arial" w:hAnsi="Arial" w:cs="Arial"/>
          <w:b/>
          <w:bCs/>
          <w:color w:val="000000"/>
          <w:kern w:val="0"/>
          <w:sz w:val="24"/>
          <w:szCs w:val="24"/>
        </w:rPr>
        <w:t>内存的压缩这个时候就会被启用。</w:t>
      </w:r>
      <w:r>
        <w:rPr>
          <w:rFonts w:ascii="Arial" w:hAnsi="Arial" w:cs="Arial"/>
          <w:b/>
          <w:bCs/>
          <w:color w:val="000000"/>
          <w:kern w:val="0"/>
          <w:sz w:val="24"/>
          <w:szCs w:val="24"/>
        </w:rPr>
        <w:t xml:space="preserve"> </w:t>
      </w:r>
      <w:r>
        <w:rPr>
          <w:rFonts w:ascii="Arial" w:hAnsi="Arial" w:cs="Arial"/>
          <w:b/>
          <w:bCs/>
          <w:color w:val="000000"/>
          <w:kern w:val="0"/>
          <w:sz w:val="24"/>
          <w:szCs w:val="24"/>
        </w:rPr>
        <w:t>增加这个参数是个好习惯。</w:t>
      </w:r>
      <w:r>
        <w:rPr>
          <w:rFonts w:ascii="Arial" w:hAnsi="Arial" w:cs="Arial"/>
          <w:b/>
          <w:bCs/>
          <w:color w:val="000000"/>
          <w:kern w:val="0"/>
          <w:sz w:val="18"/>
          <w:szCs w:val="18"/>
        </w:rPr>
        <w:t> </w:t>
      </w:r>
    </w:p>
    <w:p w:rsidR="00120BA8" w:rsidRDefault="00120BA8">
      <w:pPr>
        <w:widowControl/>
        <w:spacing w:line="270" w:lineRule="atLeast"/>
        <w:jc w:val="left"/>
        <w:rPr>
          <w:rFonts w:ascii="Arial" w:hAnsi="Arial" w:cs="Arial"/>
          <w:color w:val="000000"/>
          <w:kern w:val="0"/>
          <w:sz w:val="18"/>
          <w:szCs w:val="18"/>
        </w:rPr>
      </w:pPr>
    </w:p>
    <w:p w:rsidR="00120BA8" w:rsidRDefault="00FD2F1E">
      <w:pPr>
        <w:widowControl/>
        <w:spacing w:line="270" w:lineRule="atLeast"/>
        <w:jc w:val="left"/>
        <w:rPr>
          <w:rFonts w:ascii="Arial" w:hAnsi="Arial" w:cs="Arial"/>
          <w:color w:val="000000"/>
          <w:kern w:val="0"/>
          <w:sz w:val="18"/>
          <w:szCs w:val="18"/>
        </w:rPr>
      </w:pPr>
      <w:r>
        <w:rPr>
          <w:rFonts w:ascii="Arial" w:hAnsi="Arial" w:cs="Arial"/>
          <w:color w:val="000000"/>
          <w:kern w:val="0"/>
          <w:sz w:val="18"/>
          <w:szCs w:val="18"/>
        </w:rPr>
        <w:t> </w:t>
      </w:r>
    </w:p>
    <w:p w:rsidR="00120BA8" w:rsidRDefault="00FD2F1E">
      <w:pPr>
        <w:widowControl/>
        <w:spacing w:line="270" w:lineRule="atLeast"/>
        <w:jc w:val="left"/>
        <w:rPr>
          <w:rFonts w:ascii="Arial" w:hAnsi="Arial" w:cs="Arial"/>
          <w:color w:val="000000"/>
          <w:kern w:val="0"/>
          <w:sz w:val="18"/>
          <w:szCs w:val="18"/>
        </w:rPr>
      </w:pPr>
      <w:r>
        <w:rPr>
          <w:rFonts w:ascii="Arial" w:hAnsi="Arial" w:cs="Arial"/>
          <w:color w:val="000000"/>
          <w:kern w:val="0"/>
          <w:sz w:val="18"/>
          <w:szCs w:val="18"/>
        </w:rPr>
        <w:t>压力测试下合适结果：</w:t>
      </w:r>
    </w:p>
    <w:p w:rsidR="00120BA8" w:rsidRDefault="00FD2F1E">
      <w:pPr>
        <w:widowControl/>
        <w:spacing w:line="270" w:lineRule="atLeast"/>
        <w:jc w:val="left"/>
        <w:rPr>
          <w:rFonts w:ascii="Arial" w:hAnsi="Arial" w:cs="Arial"/>
          <w:color w:val="000000"/>
          <w:kern w:val="0"/>
          <w:sz w:val="18"/>
          <w:szCs w:val="18"/>
        </w:rPr>
      </w:pPr>
      <w:r>
        <w:rPr>
          <w:rFonts w:ascii="Arial" w:hAnsi="Arial" w:cs="Arial"/>
          <w:color w:val="000000"/>
          <w:kern w:val="0"/>
          <w:sz w:val="18"/>
          <w:szCs w:val="18"/>
        </w:rPr>
        <w:lastRenderedPageBreak/>
        <w:t>-server -XX:+P</w:t>
      </w:r>
      <w:r>
        <w:rPr>
          <w:rFonts w:ascii="Arial" w:hAnsi="Arial" w:cs="Arial"/>
          <w:color w:val="000000"/>
          <w:kern w:val="0"/>
          <w:sz w:val="18"/>
          <w:szCs w:val="18"/>
        </w:rPr>
        <w:t>rintGCTimeStamps -XX:+PrintGCDetails -Xmx2g -Xms2g -Xmn256m -XX:PermSize=128m -Xss256k -XX:MaxTenuringThreshold=31 -XX:+DisableExplicitGC  -XX:+UseConcMarkSweepGC -XX:+UseParNewGC  -XX:+CMSParallelRemarkEnabled -XX:+UseCMSCompactAtFullCollection -XX:LargeP</w:t>
      </w:r>
      <w:r>
        <w:rPr>
          <w:rFonts w:ascii="Arial" w:hAnsi="Arial" w:cs="Arial"/>
          <w:color w:val="000000"/>
          <w:kern w:val="0"/>
          <w:sz w:val="18"/>
          <w:szCs w:val="18"/>
        </w:rPr>
        <w:t>ageSizeInBytes=128m  -XX:+UseFastAccessorMethods</w:t>
      </w:r>
    </w:p>
    <w:p w:rsidR="00120BA8" w:rsidRDefault="00FD2F1E">
      <w:pPr>
        <w:widowControl/>
        <w:spacing w:line="270" w:lineRule="atLeast"/>
        <w:jc w:val="left"/>
        <w:rPr>
          <w:rFonts w:ascii="Arial" w:hAnsi="Arial" w:cs="Arial"/>
          <w:color w:val="000000"/>
          <w:kern w:val="0"/>
          <w:sz w:val="18"/>
          <w:szCs w:val="18"/>
        </w:rPr>
      </w:pPr>
      <w:r>
        <w:rPr>
          <w:rFonts w:ascii="Arial" w:hAnsi="Arial" w:cs="Arial"/>
          <w:color w:val="000000"/>
          <w:kern w:val="0"/>
          <w:sz w:val="18"/>
          <w:szCs w:val="18"/>
        </w:rPr>
        <w:t> </w:t>
      </w:r>
    </w:p>
    <w:p w:rsidR="00120BA8" w:rsidRDefault="00FD2F1E">
      <w:pPr>
        <w:widowControl/>
        <w:spacing w:line="270" w:lineRule="atLeast"/>
        <w:jc w:val="left"/>
        <w:rPr>
          <w:rFonts w:ascii="Arial" w:hAnsi="Arial" w:cs="Arial"/>
          <w:color w:val="000000"/>
          <w:kern w:val="0"/>
          <w:sz w:val="18"/>
          <w:szCs w:val="18"/>
        </w:rPr>
      </w:pPr>
      <w:r>
        <w:rPr>
          <w:rFonts w:ascii="Arial" w:hAnsi="Arial" w:cs="Arial"/>
          <w:color w:val="000000"/>
          <w:kern w:val="0"/>
          <w:sz w:val="18"/>
          <w:szCs w:val="18"/>
        </w:rPr>
        <w:t>由于</w:t>
      </w:r>
      <w:r>
        <w:rPr>
          <w:rFonts w:ascii="Arial" w:hAnsi="Arial" w:cs="Arial"/>
          <w:color w:val="000000"/>
          <w:kern w:val="0"/>
          <w:sz w:val="18"/>
          <w:szCs w:val="18"/>
        </w:rPr>
        <w:t>Jdk1.5.09</w:t>
      </w:r>
      <w:r>
        <w:rPr>
          <w:rFonts w:ascii="Arial" w:hAnsi="Arial" w:cs="Arial"/>
          <w:color w:val="000000"/>
          <w:kern w:val="0"/>
          <w:sz w:val="18"/>
          <w:szCs w:val="18"/>
        </w:rPr>
        <w:t>及之前的</w:t>
      </w:r>
      <w:r>
        <w:rPr>
          <w:rFonts w:ascii="Arial" w:hAnsi="Arial" w:cs="Arial"/>
          <w:color w:val="000000"/>
          <w:kern w:val="0"/>
          <w:sz w:val="18"/>
          <w:szCs w:val="18"/>
        </w:rPr>
        <w:t xml:space="preserve">bug, </w:t>
      </w:r>
      <w:r>
        <w:rPr>
          <w:rFonts w:ascii="Arial" w:hAnsi="Arial" w:cs="Arial"/>
          <w:color w:val="000000"/>
          <w:kern w:val="0"/>
          <w:sz w:val="18"/>
          <w:szCs w:val="18"/>
        </w:rPr>
        <w:t>因此，</w:t>
      </w:r>
      <w:r>
        <w:rPr>
          <w:rFonts w:ascii="Arial" w:hAnsi="Arial" w:cs="Arial"/>
          <w:color w:val="000000"/>
          <w:kern w:val="0"/>
          <w:sz w:val="18"/>
          <w:szCs w:val="18"/>
        </w:rPr>
        <w:t xml:space="preserve"> CMS</w:t>
      </w:r>
      <w:r>
        <w:rPr>
          <w:rFonts w:ascii="Arial" w:hAnsi="Arial" w:cs="Arial"/>
          <w:color w:val="000000"/>
          <w:kern w:val="0"/>
          <w:sz w:val="18"/>
          <w:szCs w:val="18"/>
        </w:rPr>
        <w:t>下的</w:t>
      </w:r>
      <w:r>
        <w:rPr>
          <w:rFonts w:ascii="Arial" w:hAnsi="Arial" w:cs="Arial"/>
          <w:color w:val="000000"/>
          <w:kern w:val="0"/>
          <w:sz w:val="18"/>
          <w:szCs w:val="18"/>
        </w:rPr>
        <w:t>GC</w:t>
      </w:r>
      <w:r>
        <w:rPr>
          <w:rFonts w:ascii="Arial" w:hAnsi="Arial" w:cs="Arial"/>
          <w:color w:val="000000"/>
          <w:kern w:val="0"/>
          <w:sz w:val="18"/>
          <w:szCs w:val="18"/>
        </w:rPr>
        <w:t>，</w:t>
      </w:r>
      <w:r>
        <w:rPr>
          <w:rFonts w:ascii="Arial" w:hAnsi="Arial" w:cs="Arial"/>
          <w:color w:val="000000"/>
          <w:kern w:val="0"/>
          <w:sz w:val="18"/>
          <w:szCs w:val="18"/>
        </w:rPr>
        <w:t xml:space="preserve"> </w:t>
      </w:r>
      <w:r>
        <w:rPr>
          <w:rFonts w:ascii="Arial" w:hAnsi="Arial" w:cs="Arial"/>
          <w:color w:val="000000"/>
          <w:kern w:val="0"/>
          <w:sz w:val="18"/>
          <w:szCs w:val="18"/>
        </w:rPr>
        <w:t>在这些版本的表现是十分糟糕的。</w:t>
      </w:r>
      <w:r>
        <w:rPr>
          <w:rFonts w:ascii="Arial" w:hAnsi="Arial" w:cs="Arial"/>
          <w:color w:val="000000"/>
          <w:kern w:val="0"/>
          <w:sz w:val="18"/>
          <w:szCs w:val="18"/>
        </w:rPr>
        <w:t xml:space="preserve">  </w:t>
      </w:r>
      <w:r>
        <w:rPr>
          <w:rFonts w:ascii="Arial" w:hAnsi="Arial" w:cs="Arial"/>
          <w:color w:val="000000"/>
          <w:kern w:val="0"/>
          <w:sz w:val="18"/>
          <w:szCs w:val="18"/>
        </w:rPr>
        <w:t>需要另外</w:t>
      </w:r>
      <w:r>
        <w:rPr>
          <w:rFonts w:ascii="Arial" w:hAnsi="Arial" w:cs="Arial"/>
          <w:color w:val="000000"/>
          <w:kern w:val="0"/>
          <w:sz w:val="18"/>
          <w:szCs w:val="18"/>
        </w:rPr>
        <w:t>2</w:t>
      </w:r>
      <w:r>
        <w:rPr>
          <w:rFonts w:ascii="Arial" w:hAnsi="Arial" w:cs="Arial"/>
          <w:color w:val="000000"/>
          <w:kern w:val="0"/>
          <w:sz w:val="18"/>
          <w:szCs w:val="18"/>
        </w:rPr>
        <w:t>个参数来控制</w:t>
      </w:r>
      <w:r>
        <w:rPr>
          <w:rFonts w:ascii="Arial" w:hAnsi="Arial" w:cs="Arial"/>
          <w:color w:val="000000"/>
          <w:kern w:val="0"/>
          <w:sz w:val="18"/>
          <w:szCs w:val="18"/>
        </w:rPr>
        <w:t>cms</w:t>
      </w:r>
      <w:r>
        <w:rPr>
          <w:rFonts w:ascii="Arial" w:hAnsi="Arial" w:cs="Arial"/>
          <w:color w:val="000000"/>
          <w:kern w:val="0"/>
          <w:sz w:val="18"/>
          <w:szCs w:val="18"/>
        </w:rPr>
        <w:t>的启动时间：</w:t>
      </w:r>
    </w:p>
    <w:p w:rsidR="00120BA8" w:rsidRDefault="00FD2F1E">
      <w:pPr>
        <w:widowControl/>
        <w:spacing w:line="270" w:lineRule="atLeast"/>
        <w:jc w:val="left"/>
        <w:rPr>
          <w:rFonts w:ascii="Arial" w:hAnsi="Arial" w:cs="Arial"/>
          <w:color w:val="000000"/>
          <w:kern w:val="0"/>
          <w:sz w:val="18"/>
          <w:szCs w:val="18"/>
        </w:rPr>
      </w:pPr>
      <w:r>
        <w:rPr>
          <w:rFonts w:ascii="Arial" w:hAnsi="Arial" w:cs="Arial"/>
          <w:color w:val="000000"/>
          <w:kern w:val="0"/>
          <w:sz w:val="18"/>
          <w:szCs w:val="18"/>
        </w:rPr>
        <w:t xml:space="preserve">-XX:+UseCMSInitiatingOccupancyOnly   </w:t>
      </w:r>
      <w:r>
        <w:rPr>
          <w:rFonts w:ascii="Arial" w:hAnsi="Arial" w:cs="Arial"/>
          <w:color w:val="000000"/>
          <w:kern w:val="0"/>
          <w:sz w:val="18"/>
          <w:szCs w:val="18"/>
        </w:rPr>
        <w:t>仅仅使用手动定义初始化定义开始</w:t>
      </w:r>
      <w:r>
        <w:rPr>
          <w:rFonts w:ascii="Arial" w:hAnsi="Arial" w:cs="Arial"/>
          <w:color w:val="000000"/>
          <w:kern w:val="0"/>
          <w:sz w:val="18"/>
          <w:szCs w:val="18"/>
        </w:rPr>
        <w:t>CMS</w:t>
      </w:r>
      <w:r>
        <w:rPr>
          <w:rFonts w:ascii="Arial" w:hAnsi="Arial" w:cs="Arial"/>
          <w:color w:val="000000"/>
          <w:kern w:val="0"/>
          <w:sz w:val="18"/>
          <w:szCs w:val="18"/>
        </w:rPr>
        <w:t>收集</w:t>
      </w:r>
    </w:p>
    <w:p w:rsidR="00120BA8" w:rsidRDefault="00FD2F1E">
      <w:pPr>
        <w:widowControl/>
        <w:spacing w:line="270" w:lineRule="atLeast"/>
        <w:jc w:val="left"/>
        <w:rPr>
          <w:rFonts w:ascii="Arial" w:hAnsi="Arial" w:cs="Arial"/>
          <w:color w:val="000000"/>
          <w:kern w:val="0"/>
          <w:sz w:val="18"/>
          <w:szCs w:val="18"/>
        </w:rPr>
      </w:pPr>
      <w:r>
        <w:rPr>
          <w:rFonts w:ascii="Arial" w:hAnsi="Arial" w:cs="Arial"/>
          <w:color w:val="000000"/>
          <w:kern w:val="0"/>
          <w:sz w:val="18"/>
          <w:szCs w:val="18"/>
        </w:rPr>
        <w:t>-XX:CMSInitiatingOccupancyFraction=70  CMS</w:t>
      </w:r>
      <w:r>
        <w:rPr>
          <w:rFonts w:ascii="Arial" w:hAnsi="Arial" w:cs="Arial"/>
          <w:color w:val="000000"/>
          <w:kern w:val="0"/>
          <w:sz w:val="18"/>
          <w:szCs w:val="18"/>
        </w:rPr>
        <w:t>堆上，</w:t>
      </w:r>
      <w:r>
        <w:rPr>
          <w:rFonts w:ascii="Arial" w:hAnsi="Arial" w:cs="Arial"/>
          <w:color w:val="000000"/>
          <w:kern w:val="0"/>
          <w:sz w:val="18"/>
          <w:szCs w:val="18"/>
        </w:rPr>
        <w:t xml:space="preserve"> </w:t>
      </w:r>
      <w:r>
        <w:rPr>
          <w:rFonts w:ascii="Arial" w:hAnsi="Arial" w:cs="Arial"/>
          <w:color w:val="000000"/>
          <w:kern w:val="0"/>
          <w:sz w:val="18"/>
          <w:szCs w:val="18"/>
        </w:rPr>
        <w:t>使用</w:t>
      </w:r>
      <w:r>
        <w:rPr>
          <w:rFonts w:ascii="Arial" w:hAnsi="Arial" w:cs="Arial"/>
          <w:color w:val="000000"/>
          <w:kern w:val="0"/>
          <w:sz w:val="18"/>
          <w:szCs w:val="18"/>
        </w:rPr>
        <w:t>70</w:t>
      </w:r>
      <w:r>
        <w:rPr>
          <w:rFonts w:ascii="Arial" w:hAnsi="Arial" w:cs="Arial"/>
          <w:color w:val="000000"/>
          <w:kern w:val="0"/>
          <w:sz w:val="18"/>
          <w:szCs w:val="18"/>
        </w:rPr>
        <w:t>％后开始</w:t>
      </w:r>
      <w:r>
        <w:rPr>
          <w:rFonts w:ascii="Arial" w:hAnsi="Arial" w:cs="Arial"/>
          <w:color w:val="000000"/>
          <w:kern w:val="0"/>
          <w:sz w:val="18"/>
          <w:szCs w:val="18"/>
        </w:rPr>
        <w:t>CMS</w:t>
      </w:r>
      <w:r>
        <w:rPr>
          <w:rFonts w:ascii="Arial" w:hAnsi="Arial" w:cs="Arial"/>
          <w:color w:val="000000"/>
          <w:kern w:val="0"/>
          <w:sz w:val="18"/>
          <w:szCs w:val="18"/>
        </w:rPr>
        <w:t>收集。</w:t>
      </w:r>
    </w:p>
    <w:p w:rsidR="00120BA8" w:rsidRDefault="00FD2F1E">
      <w:pPr>
        <w:widowControl/>
        <w:spacing w:line="270" w:lineRule="atLeast"/>
        <w:jc w:val="left"/>
        <w:rPr>
          <w:rFonts w:ascii="Arial" w:hAnsi="Arial" w:cs="Arial"/>
          <w:color w:val="000000"/>
          <w:kern w:val="0"/>
          <w:sz w:val="18"/>
          <w:szCs w:val="18"/>
        </w:rPr>
      </w:pPr>
      <w:r>
        <w:rPr>
          <w:rFonts w:ascii="Arial" w:hAnsi="Arial" w:cs="Arial"/>
          <w:color w:val="000000"/>
          <w:kern w:val="0"/>
          <w:sz w:val="18"/>
          <w:szCs w:val="18"/>
        </w:rPr>
        <w:t> </w:t>
      </w:r>
    </w:p>
    <w:p w:rsidR="00120BA8" w:rsidRDefault="00FD2F1E">
      <w:pPr>
        <w:widowControl/>
        <w:spacing w:line="270" w:lineRule="atLeast"/>
        <w:jc w:val="left"/>
        <w:rPr>
          <w:rFonts w:ascii="Arial" w:hAnsi="Arial" w:cs="Arial"/>
          <w:color w:val="000000"/>
          <w:kern w:val="0"/>
          <w:sz w:val="18"/>
          <w:szCs w:val="18"/>
        </w:rPr>
      </w:pPr>
      <w:r>
        <w:rPr>
          <w:rFonts w:ascii="Arial" w:hAnsi="Arial" w:cs="Arial"/>
          <w:color w:val="000000"/>
          <w:kern w:val="0"/>
          <w:sz w:val="18"/>
          <w:szCs w:val="18"/>
        </w:rPr>
        <w:t>使用</w:t>
      </w:r>
      <w:r>
        <w:rPr>
          <w:rFonts w:ascii="Arial" w:hAnsi="Arial" w:cs="Arial"/>
          <w:color w:val="000000"/>
          <w:kern w:val="0"/>
          <w:sz w:val="18"/>
          <w:szCs w:val="18"/>
        </w:rPr>
        <w:t>CMS</w:t>
      </w:r>
      <w:r>
        <w:rPr>
          <w:rFonts w:ascii="Arial" w:hAnsi="Arial" w:cs="Arial"/>
          <w:color w:val="000000"/>
          <w:kern w:val="0"/>
          <w:sz w:val="18"/>
          <w:szCs w:val="18"/>
        </w:rPr>
        <w:t>的好处是用尽量少</w:t>
      </w:r>
      <w:r>
        <w:rPr>
          <w:rFonts w:ascii="Arial" w:hAnsi="Arial" w:cs="Arial"/>
          <w:color w:val="000000"/>
          <w:kern w:val="0"/>
          <w:sz w:val="18"/>
          <w:szCs w:val="18"/>
        </w:rPr>
        <w:t>的新生代、，我的经验值是</w:t>
      </w:r>
      <w:r>
        <w:rPr>
          <w:rFonts w:ascii="Arial" w:hAnsi="Arial" w:cs="Arial"/>
          <w:color w:val="000000"/>
          <w:kern w:val="0"/>
          <w:sz w:val="18"/>
          <w:szCs w:val="18"/>
        </w:rPr>
        <w:t>128M</w:t>
      </w:r>
      <w:r>
        <w:rPr>
          <w:rFonts w:ascii="Arial" w:hAnsi="Arial" w:cs="Arial"/>
          <w:color w:val="000000"/>
          <w:kern w:val="0"/>
          <w:sz w:val="18"/>
          <w:szCs w:val="18"/>
        </w:rPr>
        <w:t>－</w:t>
      </w:r>
      <w:r>
        <w:rPr>
          <w:rFonts w:ascii="Arial" w:hAnsi="Arial" w:cs="Arial"/>
          <w:color w:val="000000"/>
          <w:kern w:val="0"/>
          <w:sz w:val="18"/>
          <w:szCs w:val="18"/>
        </w:rPr>
        <w:t>256M</w:t>
      </w:r>
      <w:r>
        <w:rPr>
          <w:rFonts w:ascii="Arial" w:hAnsi="Arial" w:cs="Arial"/>
          <w:color w:val="000000"/>
          <w:kern w:val="0"/>
          <w:sz w:val="18"/>
          <w:szCs w:val="18"/>
        </w:rPr>
        <w:t>，</w:t>
      </w:r>
      <w:r>
        <w:rPr>
          <w:rFonts w:ascii="Arial" w:hAnsi="Arial" w:cs="Arial"/>
          <w:color w:val="000000"/>
          <w:kern w:val="0"/>
          <w:sz w:val="18"/>
          <w:szCs w:val="18"/>
        </w:rPr>
        <w:t xml:space="preserve"> </w:t>
      </w:r>
      <w:r>
        <w:rPr>
          <w:rFonts w:ascii="Arial" w:hAnsi="Arial" w:cs="Arial"/>
          <w:color w:val="000000"/>
          <w:kern w:val="0"/>
          <w:sz w:val="18"/>
          <w:szCs w:val="18"/>
        </w:rPr>
        <w:t>然后老生代利用</w:t>
      </w:r>
      <w:r>
        <w:rPr>
          <w:rFonts w:ascii="Arial" w:hAnsi="Arial" w:cs="Arial"/>
          <w:color w:val="000000"/>
          <w:kern w:val="0"/>
          <w:sz w:val="18"/>
          <w:szCs w:val="18"/>
        </w:rPr>
        <w:t>CMS</w:t>
      </w:r>
      <w:r>
        <w:rPr>
          <w:rFonts w:ascii="Arial" w:hAnsi="Arial" w:cs="Arial"/>
          <w:color w:val="000000"/>
          <w:kern w:val="0"/>
          <w:sz w:val="18"/>
          <w:szCs w:val="18"/>
        </w:rPr>
        <w:t>并行收集，</w:t>
      </w:r>
      <w:r>
        <w:rPr>
          <w:rFonts w:ascii="Arial" w:hAnsi="Arial" w:cs="Arial"/>
          <w:color w:val="000000"/>
          <w:kern w:val="0"/>
          <w:sz w:val="18"/>
          <w:szCs w:val="18"/>
        </w:rPr>
        <w:t xml:space="preserve"> </w:t>
      </w:r>
      <w:r>
        <w:rPr>
          <w:rFonts w:ascii="Arial" w:hAnsi="Arial" w:cs="Arial"/>
          <w:color w:val="000000"/>
          <w:kern w:val="0"/>
          <w:sz w:val="18"/>
          <w:szCs w:val="18"/>
        </w:rPr>
        <w:t>这样能保证系统低延迟的吞吐效率。</w:t>
      </w:r>
      <w:r>
        <w:rPr>
          <w:rFonts w:ascii="Arial" w:hAnsi="Arial" w:cs="Arial"/>
          <w:color w:val="000000"/>
          <w:kern w:val="0"/>
          <w:sz w:val="18"/>
          <w:szCs w:val="18"/>
        </w:rPr>
        <w:t xml:space="preserve"> </w:t>
      </w:r>
      <w:r>
        <w:rPr>
          <w:rFonts w:ascii="Arial" w:hAnsi="Arial" w:cs="Arial"/>
          <w:color w:val="000000"/>
          <w:kern w:val="0"/>
          <w:sz w:val="18"/>
          <w:szCs w:val="18"/>
        </w:rPr>
        <w:t>实际上</w:t>
      </w:r>
      <w:r>
        <w:rPr>
          <w:rFonts w:ascii="Arial" w:hAnsi="Arial" w:cs="Arial"/>
          <w:color w:val="000000"/>
          <w:kern w:val="0"/>
          <w:sz w:val="18"/>
          <w:szCs w:val="18"/>
        </w:rPr>
        <w:t>cms</w:t>
      </w:r>
      <w:r>
        <w:rPr>
          <w:rFonts w:ascii="Arial" w:hAnsi="Arial" w:cs="Arial"/>
          <w:color w:val="000000"/>
          <w:kern w:val="0"/>
          <w:sz w:val="18"/>
          <w:szCs w:val="18"/>
        </w:rPr>
        <w:t>的收集停顿时间非常的短，</w:t>
      </w:r>
      <w:r>
        <w:rPr>
          <w:rFonts w:ascii="Arial" w:hAnsi="Arial" w:cs="Arial"/>
          <w:color w:val="000000"/>
          <w:kern w:val="0"/>
          <w:sz w:val="18"/>
          <w:szCs w:val="18"/>
        </w:rPr>
        <w:t>2G</w:t>
      </w:r>
      <w:r>
        <w:rPr>
          <w:rFonts w:ascii="Arial" w:hAnsi="Arial" w:cs="Arial"/>
          <w:color w:val="000000"/>
          <w:kern w:val="0"/>
          <w:sz w:val="18"/>
          <w:szCs w:val="18"/>
        </w:rPr>
        <w:t>的内存，</w:t>
      </w:r>
      <w:r>
        <w:rPr>
          <w:rFonts w:ascii="Arial" w:hAnsi="Arial" w:cs="Arial"/>
          <w:color w:val="000000"/>
          <w:kern w:val="0"/>
          <w:sz w:val="18"/>
          <w:szCs w:val="18"/>
        </w:rPr>
        <w:t xml:space="preserve"> </w:t>
      </w:r>
      <w:r>
        <w:rPr>
          <w:rFonts w:ascii="Arial" w:hAnsi="Arial" w:cs="Arial"/>
          <w:color w:val="000000"/>
          <w:kern w:val="0"/>
          <w:sz w:val="18"/>
          <w:szCs w:val="18"/>
        </w:rPr>
        <w:t>大约</w:t>
      </w:r>
      <w:r>
        <w:rPr>
          <w:rFonts w:ascii="Arial" w:hAnsi="Arial" w:cs="Arial"/>
          <w:color w:val="000000"/>
          <w:kern w:val="0"/>
          <w:sz w:val="18"/>
          <w:szCs w:val="18"/>
        </w:rPr>
        <w:t>20</w:t>
      </w:r>
      <w:r>
        <w:rPr>
          <w:rFonts w:ascii="Arial" w:hAnsi="Arial" w:cs="Arial"/>
          <w:color w:val="000000"/>
          <w:kern w:val="0"/>
          <w:sz w:val="18"/>
          <w:szCs w:val="18"/>
        </w:rPr>
        <w:t>－</w:t>
      </w:r>
      <w:r>
        <w:rPr>
          <w:rFonts w:ascii="Arial" w:hAnsi="Arial" w:cs="Arial"/>
          <w:color w:val="000000"/>
          <w:kern w:val="0"/>
          <w:sz w:val="18"/>
          <w:szCs w:val="18"/>
        </w:rPr>
        <w:t>80ms</w:t>
      </w:r>
      <w:r>
        <w:rPr>
          <w:rFonts w:ascii="Arial" w:hAnsi="Arial" w:cs="Arial"/>
          <w:color w:val="000000"/>
          <w:kern w:val="0"/>
          <w:sz w:val="18"/>
          <w:szCs w:val="18"/>
        </w:rPr>
        <w:t>的应用程序停顿时间。</w:t>
      </w:r>
    </w:p>
    <w:p w:rsidR="00120BA8" w:rsidRDefault="00FD2F1E">
      <w:pPr>
        <w:widowControl/>
        <w:spacing w:line="270" w:lineRule="atLeast"/>
        <w:jc w:val="left"/>
        <w:rPr>
          <w:rFonts w:ascii="Arial" w:hAnsi="Arial" w:cs="Arial"/>
          <w:color w:val="000000"/>
          <w:kern w:val="0"/>
          <w:sz w:val="18"/>
          <w:szCs w:val="18"/>
        </w:rPr>
      </w:pPr>
      <w:r>
        <w:rPr>
          <w:rFonts w:ascii="Arial" w:hAnsi="Arial" w:cs="Arial"/>
          <w:color w:val="000000"/>
          <w:kern w:val="0"/>
          <w:sz w:val="18"/>
          <w:szCs w:val="18"/>
        </w:rPr>
        <w:t> </w:t>
      </w:r>
    </w:p>
    <w:p w:rsidR="00120BA8" w:rsidRDefault="00FD2F1E">
      <w:pPr>
        <w:widowControl/>
        <w:spacing w:line="270" w:lineRule="atLeast"/>
        <w:jc w:val="left"/>
        <w:rPr>
          <w:rFonts w:ascii="Arial" w:hAnsi="Arial" w:cs="Arial"/>
          <w:color w:val="000000"/>
          <w:kern w:val="0"/>
          <w:sz w:val="18"/>
          <w:szCs w:val="18"/>
        </w:rPr>
      </w:pPr>
      <w:r>
        <w:rPr>
          <w:rFonts w:ascii="Arial" w:hAnsi="Arial" w:cs="Arial"/>
          <w:color w:val="000000"/>
          <w:kern w:val="0"/>
          <w:sz w:val="18"/>
          <w:szCs w:val="18"/>
        </w:rPr>
        <w:t>=========</w:t>
      </w:r>
      <w:r>
        <w:rPr>
          <w:rFonts w:ascii="Arial" w:hAnsi="Arial" w:cs="Arial"/>
          <w:color w:val="000000"/>
          <w:kern w:val="0"/>
          <w:sz w:val="18"/>
          <w:szCs w:val="18"/>
        </w:rPr>
        <w:t>系统情况介绍＝＝＝＝＝＝＝＝＝＝＝＝＝＝＝＝＝＝＝＝＝＝＝＝</w:t>
      </w:r>
    </w:p>
    <w:p w:rsidR="00120BA8" w:rsidRDefault="00FD2F1E">
      <w:pPr>
        <w:widowControl/>
        <w:spacing w:line="270" w:lineRule="atLeast"/>
        <w:jc w:val="left"/>
        <w:rPr>
          <w:rFonts w:ascii="Arial" w:hAnsi="Arial" w:cs="Arial"/>
          <w:color w:val="000000"/>
          <w:kern w:val="0"/>
          <w:sz w:val="18"/>
          <w:szCs w:val="18"/>
        </w:rPr>
      </w:pPr>
      <w:r>
        <w:rPr>
          <w:rFonts w:ascii="Arial" w:hAnsi="Arial" w:cs="Arial"/>
          <w:color w:val="000000"/>
          <w:kern w:val="0"/>
          <w:sz w:val="18"/>
          <w:szCs w:val="18"/>
        </w:rPr>
        <w:t>这个例子是测试系统</w:t>
      </w:r>
      <w:r>
        <w:rPr>
          <w:rFonts w:ascii="Arial" w:hAnsi="Arial" w:cs="Arial"/>
          <w:color w:val="000000"/>
          <w:kern w:val="0"/>
          <w:sz w:val="18"/>
          <w:szCs w:val="18"/>
        </w:rPr>
        <w:t>12</w:t>
      </w:r>
      <w:r>
        <w:rPr>
          <w:rFonts w:ascii="Arial" w:hAnsi="Arial" w:cs="Arial"/>
          <w:color w:val="000000"/>
          <w:kern w:val="0"/>
          <w:sz w:val="18"/>
          <w:szCs w:val="18"/>
        </w:rPr>
        <w:t>小时运行后的情况：</w:t>
      </w:r>
    </w:p>
    <w:p w:rsidR="00120BA8" w:rsidRDefault="00FD2F1E">
      <w:pPr>
        <w:widowControl/>
        <w:spacing w:line="270" w:lineRule="atLeast"/>
        <w:jc w:val="left"/>
        <w:rPr>
          <w:rFonts w:ascii="Arial" w:hAnsi="Arial" w:cs="Arial"/>
          <w:color w:val="000000"/>
          <w:kern w:val="0"/>
          <w:sz w:val="18"/>
          <w:szCs w:val="18"/>
        </w:rPr>
      </w:pPr>
      <w:r>
        <w:rPr>
          <w:rFonts w:ascii="Arial" w:hAnsi="Arial" w:cs="Arial"/>
          <w:color w:val="000000"/>
          <w:kern w:val="0"/>
          <w:sz w:val="18"/>
          <w:szCs w:val="18"/>
        </w:rPr>
        <w:t>$uname -a</w:t>
      </w:r>
    </w:p>
    <w:p w:rsidR="00120BA8" w:rsidRDefault="00FD2F1E">
      <w:pPr>
        <w:widowControl/>
        <w:spacing w:line="270" w:lineRule="atLeast"/>
        <w:jc w:val="left"/>
        <w:rPr>
          <w:rFonts w:ascii="Arial" w:hAnsi="Arial" w:cs="Arial"/>
          <w:color w:val="000000"/>
          <w:kern w:val="0"/>
          <w:sz w:val="18"/>
          <w:szCs w:val="18"/>
        </w:rPr>
      </w:pPr>
      <w:r>
        <w:rPr>
          <w:rFonts w:ascii="Arial" w:hAnsi="Arial" w:cs="Arial"/>
          <w:color w:val="000000"/>
          <w:kern w:val="0"/>
          <w:sz w:val="18"/>
          <w:szCs w:val="18"/>
        </w:rPr>
        <w:t>2.4.21-51.EL3.customsmp #1 SMP Fri Jun 27 10:44:12 CST 2008 i686 i686 i386 GNU/Lin</w:t>
      </w:r>
      <w:r>
        <w:rPr>
          <w:rFonts w:ascii="Arial" w:hAnsi="Arial" w:cs="Arial"/>
          <w:color w:val="000000"/>
          <w:kern w:val="0"/>
          <w:sz w:val="18"/>
          <w:szCs w:val="18"/>
        </w:rPr>
        <w:t>ux</w:t>
      </w:r>
    </w:p>
    <w:p w:rsidR="00120BA8" w:rsidRDefault="00FD2F1E">
      <w:pPr>
        <w:widowControl/>
        <w:spacing w:line="270" w:lineRule="atLeast"/>
        <w:jc w:val="left"/>
        <w:rPr>
          <w:rFonts w:ascii="Arial" w:hAnsi="Arial" w:cs="Arial"/>
          <w:color w:val="000000"/>
          <w:kern w:val="0"/>
          <w:sz w:val="18"/>
          <w:szCs w:val="18"/>
        </w:rPr>
      </w:pPr>
      <w:r>
        <w:rPr>
          <w:rFonts w:ascii="Arial" w:hAnsi="Arial" w:cs="Arial"/>
          <w:color w:val="000000"/>
          <w:kern w:val="0"/>
          <w:sz w:val="18"/>
          <w:szCs w:val="18"/>
        </w:rPr>
        <w:t> </w:t>
      </w:r>
    </w:p>
    <w:p w:rsidR="00120BA8" w:rsidRDefault="00FD2F1E">
      <w:pPr>
        <w:widowControl/>
        <w:spacing w:line="270" w:lineRule="atLeast"/>
        <w:jc w:val="left"/>
        <w:rPr>
          <w:rFonts w:ascii="Arial" w:hAnsi="Arial" w:cs="Arial"/>
          <w:color w:val="000000"/>
          <w:kern w:val="0"/>
          <w:sz w:val="18"/>
          <w:szCs w:val="18"/>
        </w:rPr>
      </w:pPr>
      <w:r>
        <w:rPr>
          <w:rFonts w:ascii="Arial" w:hAnsi="Arial" w:cs="Arial"/>
          <w:color w:val="000000"/>
          <w:kern w:val="0"/>
          <w:sz w:val="18"/>
          <w:szCs w:val="18"/>
        </w:rPr>
        <w:t>$ free -m</w:t>
      </w:r>
      <w:r>
        <w:rPr>
          <w:rFonts w:ascii="Arial" w:hAnsi="Arial" w:cs="Arial"/>
          <w:color w:val="000000"/>
          <w:kern w:val="0"/>
          <w:sz w:val="18"/>
          <w:szCs w:val="18"/>
        </w:rPr>
        <w:br/>
        <w:t>             total       used       free     shared    buffers     cached</w:t>
      </w:r>
      <w:r>
        <w:rPr>
          <w:rFonts w:ascii="Arial" w:hAnsi="Arial" w:cs="Arial"/>
          <w:color w:val="000000"/>
          <w:kern w:val="0"/>
          <w:sz w:val="18"/>
          <w:szCs w:val="18"/>
        </w:rPr>
        <w:br/>
        <w:t>Mem:          3995       3910         85          0        162       1267</w:t>
      </w:r>
      <w:r>
        <w:rPr>
          <w:rFonts w:ascii="Arial" w:hAnsi="Arial" w:cs="Arial"/>
          <w:color w:val="000000"/>
          <w:kern w:val="0"/>
          <w:sz w:val="18"/>
          <w:szCs w:val="18"/>
        </w:rPr>
        <w:br/>
        <w:t>-/+ buffers/cache:       2479       1515</w:t>
      </w:r>
      <w:r>
        <w:rPr>
          <w:rFonts w:ascii="Arial" w:hAnsi="Arial" w:cs="Arial"/>
          <w:color w:val="000000"/>
          <w:kern w:val="0"/>
          <w:sz w:val="18"/>
          <w:szCs w:val="18"/>
        </w:rPr>
        <w:br/>
        <w:t>Swap:         2047          0       2047</w:t>
      </w:r>
    </w:p>
    <w:p w:rsidR="00120BA8" w:rsidRDefault="00FD2F1E">
      <w:pPr>
        <w:widowControl/>
        <w:spacing w:line="270" w:lineRule="atLeast"/>
        <w:jc w:val="left"/>
        <w:rPr>
          <w:rFonts w:ascii="Arial" w:hAnsi="Arial" w:cs="Arial"/>
          <w:color w:val="000000"/>
          <w:kern w:val="0"/>
          <w:sz w:val="18"/>
          <w:szCs w:val="18"/>
        </w:rPr>
      </w:pPr>
      <w:r>
        <w:rPr>
          <w:rFonts w:ascii="Arial" w:hAnsi="Arial" w:cs="Arial"/>
          <w:color w:val="000000"/>
          <w:kern w:val="0"/>
          <w:sz w:val="18"/>
          <w:szCs w:val="18"/>
        </w:rPr>
        <w:t> </w:t>
      </w:r>
    </w:p>
    <w:p w:rsidR="00120BA8" w:rsidRDefault="00FD2F1E">
      <w:pPr>
        <w:widowControl/>
        <w:spacing w:line="270" w:lineRule="atLeast"/>
        <w:jc w:val="left"/>
        <w:rPr>
          <w:rFonts w:ascii="Arial" w:hAnsi="Arial" w:cs="Arial"/>
          <w:color w:val="000000"/>
          <w:kern w:val="0"/>
          <w:sz w:val="18"/>
          <w:szCs w:val="18"/>
        </w:rPr>
      </w:pPr>
      <w:r>
        <w:rPr>
          <w:rFonts w:ascii="Arial" w:hAnsi="Arial" w:cs="Arial"/>
          <w:color w:val="000000"/>
          <w:kern w:val="0"/>
          <w:sz w:val="18"/>
          <w:szCs w:val="18"/>
        </w:rPr>
        <w:t xml:space="preserve">$ jstat </w:t>
      </w:r>
      <w:r>
        <w:rPr>
          <w:rFonts w:ascii="Arial" w:hAnsi="Arial" w:cs="Arial"/>
          <w:color w:val="000000"/>
          <w:kern w:val="0"/>
          <w:sz w:val="18"/>
          <w:szCs w:val="18"/>
        </w:rPr>
        <w:t>-gcutil 23959 1000</w:t>
      </w:r>
    </w:p>
    <w:p w:rsidR="00120BA8" w:rsidRDefault="00FD2F1E">
      <w:pPr>
        <w:widowControl/>
        <w:spacing w:line="270" w:lineRule="atLeast"/>
        <w:jc w:val="left"/>
        <w:rPr>
          <w:rFonts w:ascii="Arial" w:hAnsi="Arial" w:cs="Arial"/>
          <w:color w:val="000000"/>
          <w:kern w:val="0"/>
          <w:sz w:val="18"/>
          <w:szCs w:val="18"/>
        </w:rPr>
      </w:pPr>
      <w:r>
        <w:rPr>
          <w:rFonts w:ascii="Arial" w:hAnsi="Arial" w:cs="Arial"/>
          <w:color w:val="000000"/>
          <w:kern w:val="0"/>
          <w:sz w:val="18"/>
          <w:szCs w:val="18"/>
        </w:rPr>
        <w:t> S0     S1     E      O      P     YGC     YGCT    FGC    FGCT     GCT   </w:t>
      </w:r>
      <w:r>
        <w:rPr>
          <w:rFonts w:ascii="Arial" w:hAnsi="Arial" w:cs="Arial"/>
          <w:color w:val="000000"/>
          <w:kern w:val="0"/>
          <w:sz w:val="18"/>
          <w:szCs w:val="18"/>
        </w:rPr>
        <w:br/>
        <w:t> 59.06   0.00  45.77  44.45  56.88  15204  324.023    66    1.668  325.691</w:t>
      </w:r>
      <w:r>
        <w:rPr>
          <w:rFonts w:ascii="Arial" w:hAnsi="Arial" w:cs="Arial"/>
          <w:color w:val="000000"/>
          <w:kern w:val="0"/>
          <w:sz w:val="18"/>
          <w:szCs w:val="18"/>
        </w:rPr>
        <w:br/>
        <w:t>  0.00  39.66  27.53  44.73  56.88  15205  324.046    66    1.668  325.715</w:t>
      </w:r>
      <w:r>
        <w:rPr>
          <w:rFonts w:ascii="Arial" w:hAnsi="Arial" w:cs="Arial"/>
          <w:color w:val="000000"/>
          <w:kern w:val="0"/>
          <w:sz w:val="18"/>
          <w:szCs w:val="18"/>
        </w:rPr>
        <w:br/>
        <w:t> 53.42   0.00</w:t>
      </w:r>
      <w:r>
        <w:rPr>
          <w:rFonts w:ascii="Arial" w:hAnsi="Arial" w:cs="Arial"/>
          <w:color w:val="000000"/>
          <w:kern w:val="0"/>
          <w:sz w:val="18"/>
          <w:szCs w:val="18"/>
        </w:rPr>
        <w:t>  22.80  44.73  56.88  15206  324.073    66    1.668  325.741</w:t>
      </w:r>
      <w:r>
        <w:rPr>
          <w:rFonts w:ascii="Arial" w:hAnsi="Arial" w:cs="Arial"/>
          <w:color w:val="000000"/>
          <w:kern w:val="0"/>
          <w:sz w:val="18"/>
          <w:szCs w:val="18"/>
        </w:rPr>
        <w:br/>
        <w:t>  0.00  44.90  13.73  44.76  56.88  15207  324.094    66    1.668  325.762</w:t>
      </w:r>
      <w:r>
        <w:rPr>
          <w:rFonts w:ascii="Arial" w:hAnsi="Arial" w:cs="Arial"/>
          <w:color w:val="000000"/>
          <w:kern w:val="0"/>
          <w:sz w:val="18"/>
          <w:szCs w:val="18"/>
        </w:rPr>
        <w:br/>
        <w:t> 51.70   0.00  19.03  44.76  56.88  15208  324.118    66    1.668  325.786</w:t>
      </w:r>
      <w:r>
        <w:rPr>
          <w:rFonts w:ascii="Arial" w:hAnsi="Arial" w:cs="Arial"/>
          <w:color w:val="000000"/>
          <w:kern w:val="0"/>
          <w:sz w:val="18"/>
          <w:szCs w:val="18"/>
        </w:rPr>
        <w:br/>
        <w:t>  0.00  61.62  19.44  44.98  56.88  15209  3</w:t>
      </w:r>
      <w:r>
        <w:rPr>
          <w:rFonts w:ascii="Arial" w:hAnsi="Arial" w:cs="Arial"/>
          <w:color w:val="000000"/>
          <w:kern w:val="0"/>
          <w:sz w:val="18"/>
          <w:szCs w:val="18"/>
        </w:rPr>
        <w:t>24.148    66    1.668  325.816</w:t>
      </w:r>
      <w:r>
        <w:rPr>
          <w:rFonts w:ascii="Arial" w:hAnsi="Arial" w:cs="Arial"/>
          <w:color w:val="000000"/>
          <w:kern w:val="0"/>
          <w:sz w:val="18"/>
          <w:szCs w:val="18"/>
        </w:rPr>
        <w:br/>
        <w:t> 53.03   0.00  14.00  45.09  56.88  15210  324.172    66    1.668  325.840</w:t>
      </w:r>
      <w:r>
        <w:rPr>
          <w:rFonts w:ascii="Arial" w:hAnsi="Arial" w:cs="Arial"/>
          <w:color w:val="000000"/>
          <w:kern w:val="0"/>
          <w:sz w:val="18"/>
          <w:szCs w:val="18"/>
        </w:rPr>
        <w:br/>
        <w:t> 53.03   0.00  87.87  45.09  56.88  15210  324.172    66    1.668  325.840</w:t>
      </w:r>
      <w:r>
        <w:rPr>
          <w:rFonts w:ascii="Arial" w:hAnsi="Arial" w:cs="Arial"/>
          <w:color w:val="000000"/>
          <w:kern w:val="0"/>
          <w:sz w:val="18"/>
          <w:szCs w:val="18"/>
        </w:rPr>
        <w:br/>
        <w:t>  0.00  50.49  72.00  45.22  56.88  15211  324.198    66    1.668  325.866</w:t>
      </w:r>
    </w:p>
    <w:p w:rsidR="00120BA8" w:rsidRDefault="00FD2F1E">
      <w:pPr>
        <w:widowControl/>
        <w:spacing w:line="270" w:lineRule="atLeast"/>
        <w:jc w:val="left"/>
        <w:rPr>
          <w:rFonts w:ascii="Arial" w:hAnsi="Arial" w:cs="Arial"/>
          <w:color w:val="000000"/>
          <w:kern w:val="0"/>
          <w:sz w:val="18"/>
          <w:szCs w:val="18"/>
        </w:rPr>
      </w:pPr>
      <w:r>
        <w:rPr>
          <w:rFonts w:ascii="Arial" w:hAnsi="Arial" w:cs="Arial"/>
          <w:color w:val="000000"/>
          <w:kern w:val="0"/>
          <w:sz w:val="18"/>
          <w:szCs w:val="18"/>
        </w:rPr>
        <w:t> </w:t>
      </w:r>
    </w:p>
    <w:p w:rsidR="00120BA8" w:rsidRDefault="00FD2F1E">
      <w:pPr>
        <w:widowControl/>
        <w:spacing w:line="270" w:lineRule="atLeast"/>
        <w:jc w:val="left"/>
        <w:rPr>
          <w:rFonts w:ascii="Arial" w:hAnsi="Arial" w:cs="Arial"/>
          <w:color w:val="000000"/>
          <w:kern w:val="0"/>
          <w:sz w:val="18"/>
          <w:szCs w:val="18"/>
        </w:rPr>
      </w:pPr>
      <w:r>
        <w:rPr>
          <w:rFonts w:ascii="Arial" w:hAnsi="Arial" w:cs="Arial"/>
          <w:color w:val="000000"/>
          <w:kern w:val="0"/>
          <w:sz w:val="18"/>
          <w:szCs w:val="18"/>
        </w:rPr>
        <w:t>GC</w:t>
      </w:r>
      <w:r>
        <w:rPr>
          <w:rFonts w:ascii="Arial" w:hAnsi="Arial" w:cs="Arial"/>
          <w:color w:val="000000"/>
          <w:kern w:val="0"/>
          <w:sz w:val="18"/>
          <w:szCs w:val="18"/>
        </w:rPr>
        <w:t>参数配置：</w:t>
      </w:r>
    </w:p>
    <w:p w:rsidR="00120BA8" w:rsidRDefault="00FD2F1E">
      <w:pPr>
        <w:widowControl/>
        <w:spacing w:line="270" w:lineRule="atLeast"/>
        <w:jc w:val="left"/>
        <w:rPr>
          <w:rFonts w:ascii="Arial" w:hAnsi="Arial" w:cs="Arial"/>
          <w:color w:val="000000"/>
          <w:kern w:val="0"/>
          <w:sz w:val="18"/>
          <w:szCs w:val="18"/>
        </w:rPr>
      </w:pPr>
      <w:r>
        <w:rPr>
          <w:rFonts w:ascii="Arial" w:hAnsi="Arial" w:cs="Arial"/>
          <w:color w:val="000000"/>
          <w:kern w:val="0"/>
          <w:sz w:val="18"/>
          <w:szCs w:val="18"/>
        </w:rPr>
        <w:t>JAVA_OPTS=" -server -XX:+PrintGCApplicationStoppedTime -XX:+PrintGCTimeStamps -XX:+PrintGCDetails -Xmx2g -Xms2g -Xmn256m -XX:PermSize=128m -Xss256k -XX:MaxTenuringThreshold=31 -XX:+DisableExplicitGC  -XX:+UseConcMarkSweepGC -XX:+UseParNewGC  -XX:</w:t>
      </w:r>
      <w:r>
        <w:rPr>
          <w:rFonts w:ascii="Arial" w:hAnsi="Arial" w:cs="Arial"/>
          <w:color w:val="000000"/>
          <w:kern w:val="0"/>
          <w:sz w:val="18"/>
          <w:szCs w:val="18"/>
        </w:rPr>
        <w:t xml:space="preserve">+CMSParallelRemarkEnabled -XX:+UseCMSCompactAtFullCollection </w:t>
      </w:r>
      <w:r>
        <w:rPr>
          <w:rFonts w:ascii="Arial" w:hAnsi="Arial" w:cs="Arial"/>
          <w:color w:val="000000"/>
          <w:kern w:val="0"/>
          <w:sz w:val="18"/>
          <w:szCs w:val="18"/>
        </w:rPr>
        <w:lastRenderedPageBreak/>
        <w:t>-XX:LargePageSizeInBytes=128m  -XX:+UseFastAccessorMethods -XX:+UseCMSInitiatingOccupancyOnly -XX:CMSInitiatingOccupancyFraction=70 "</w:t>
      </w:r>
    </w:p>
    <w:p w:rsidR="00120BA8" w:rsidRDefault="00FD2F1E">
      <w:pPr>
        <w:widowControl/>
        <w:spacing w:line="270" w:lineRule="atLeast"/>
        <w:jc w:val="left"/>
        <w:rPr>
          <w:rFonts w:ascii="Arial" w:hAnsi="Arial" w:cs="Arial"/>
          <w:color w:val="000000"/>
          <w:kern w:val="0"/>
          <w:sz w:val="18"/>
          <w:szCs w:val="18"/>
        </w:rPr>
      </w:pPr>
      <w:r>
        <w:rPr>
          <w:rFonts w:ascii="Arial" w:hAnsi="Arial" w:cs="Arial"/>
          <w:color w:val="000000"/>
          <w:kern w:val="0"/>
          <w:sz w:val="18"/>
          <w:szCs w:val="18"/>
        </w:rPr>
        <w:t>实际上我们可以看到并行</w:t>
      </w:r>
      <w:r>
        <w:rPr>
          <w:rFonts w:ascii="Arial" w:hAnsi="Arial" w:cs="Arial"/>
          <w:color w:val="000000"/>
          <w:kern w:val="0"/>
          <w:sz w:val="18"/>
          <w:szCs w:val="18"/>
        </w:rPr>
        <w:t>young gc</w:t>
      </w:r>
      <w:r>
        <w:rPr>
          <w:rFonts w:ascii="Arial" w:hAnsi="Arial" w:cs="Arial"/>
          <w:color w:val="000000"/>
          <w:kern w:val="0"/>
          <w:sz w:val="18"/>
          <w:szCs w:val="18"/>
        </w:rPr>
        <w:t>执行时间是：</w:t>
      </w:r>
      <w:r>
        <w:rPr>
          <w:rFonts w:ascii="Arial" w:hAnsi="Arial" w:cs="Arial"/>
          <w:color w:val="000000"/>
          <w:kern w:val="0"/>
          <w:sz w:val="18"/>
          <w:szCs w:val="18"/>
        </w:rPr>
        <w:t xml:space="preserve"> 324.198s</w:t>
      </w:r>
      <w:r>
        <w:rPr>
          <w:rFonts w:ascii="Arial" w:hAnsi="Arial" w:cs="Arial"/>
          <w:color w:val="000000"/>
          <w:kern w:val="0"/>
          <w:sz w:val="18"/>
          <w:szCs w:val="18"/>
        </w:rPr>
        <w:t>／</w:t>
      </w:r>
      <w:r>
        <w:rPr>
          <w:rFonts w:ascii="Arial" w:hAnsi="Arial" w:cs="Arial"/>
          <w:color w:val="000000"/>
          <w:kern w:val="0"/>
          <w:sz w:val="18"/>
          <w:szCs w:val="18"/>
        </w:rPr>
        <w:t>15211</w:t>
      </w:r>
      <w:r>
        <w:rPr>
          <w:rFonts w:ascii="Arial" w:hAnsi="Arial" w:cs="Arial"/>
          <w:color w:val="000000"/>
          <w:kern w:val="0"/>
          <w:sz w:val="18"/>
          <w:szCs w:val="18"/>
        </w:rPr>
        <w:t>＝</w:t>
      </w:r>
      <w:r>
        <w:rPr>
          <w:rFonts w:ascii="Arial" w:hAnsi="Arial" w:cs="Arial"/>
          <w:color w:val="000000"/>
          <w:kern w:val="0"/>
          <w:sz w:val="18"/>
          <w:szCs w:val="18"/>
        </w:rPr>
        <w:t>20ms, cms</w:t>
      </w:r>
      <w:r>
        <w:rPr>
          <w:rFonts w:ascii="Arial" w:hAnsi="Arial" w:cs="Arial"/>
          <w:color w:val="000000"/>
          <w:kern w:val="0"/>
          <w:sz w:val="18"/>
          <w:szCs w:val="18"/>
        </w:rPr>
        <w:t>的执行时间是</w:t>
      </w:r>
      <w:r>
        <w:rPr>
          <w:rFonts w:ascii="Arial" w:hAnsi="Arial" w:cs="Arial"/>
          <w:color w:val="000000"/>
          <w:kern w:val="0"/>
          <w:sz w:val="18"/>
          <w:szCs w:val="18"/>
        </w:rPr>
        <w:t xml:space="preserve"> 1.66</w:t>
      </w:r>
      <w:r>
        <w:rPr>
          <w:rFonts w:ascii="Arial" w:hAnsi="Arial" w:cs="Arial"/>
          <w:color w:val="000000"/>
          <w:kern w:val="0"/>
          <w:sz w:val="18"/>
          <w:szCs w:val="18"/>
        </w:rPr>
        <w:t>8</w:t>
      </w:r>
      <w:r>
        <w:rPr>
          <w:rFonts w:ascii="Arial" w:hAnsi="Arial" w:cs="Arial"/>
          <w:color w:val="000000"/>
          <w:kern w:val="0"/>
          <w:sz w:val="18"/>
          <w:szCs w:val="18"/>
        </w:rPr>
        <w:t>／</w:t>
      </w:r>
      <w:r>
        <w:rPr>
          <w:rFonts w:ascii="Arial" w:hAnsi="Arial" w:cs="Arial"/>
          <w:color w:val="000000"/>
          <w:kern w:val="0"/>
          <w:sz w:val="18"/>
          <w:szCs w:val="18"/>
        </w:rPr>
        <w:t>66</w:t>
      </w:r>
      <w:r>
        <w:rPr>
          <w:rFonts w:ascii="Arial" w:hAnsi="Arial" w:cs="Arial"/>
          <w:color w:val="000000"/>
          <w:kern w:val="0"/>
          <w:sz w:val="18"/>
          <w:szCs w:val="18"/>
        </w:rPr>
        <w:t>＝</w:t>
      </w:r>
      <w:r>
        <w:rPr>
          <w:rFonts w:ascii="Arial" w:hAnsi="Arial" w:cs="Arial"/>
          <w:color w:val="000000"/>
          <w:kern w:val="0"/>
          <w:sz w:val="18"/>
          <w:szCs w:val="18"/>
        </w:rPr>
        <w:t xml:space="preserve">25ms. </w:t>
      </w:r>
      <w:r>
        <w:rPr>
          <w:rFonts w:ascii="Arial" w:hAnsi="Arial" w:cs="Arial"/>
          <w:color w:val="000000"/>
          <w:kern w:val="0"/>
          <w:sz w:val="18"/>
          <w:szCs w:val="18"/>
        </w:rPr>
        <w:t>当然严格来说，</w:t>
      </w:r>
      <w:r>
        <w:rPr>
          <w:rFonts w:ascii="Arial" w:hAnsi="Arial" w:cs="Arial"/>
          <w:color w:val="000000"/>
          <w:kern w:val="0"/>
          <w:sz w:val="18"/>
          <w:szCs w:val="18"/>
        </w:rPr>
        <w:t xml:space="preserve"> </w:t>
      </w:r>
      <w:r>
        <w:rPr>
          <w:rFonts w:ascii="Arial" w:hAnsi="Arial" w:cs="Arial"/>
          <w:color w:val="000000"/>
          <w:kern w:val="0"/>
          <w:sz w:val="18"/>
          <w:szCs w:val="18"/>
        </w:rPr>
        <w:t>这么算是不对的，</w:t>
      </w:r>
      <w:r>
        <w:rPr>
          <w:rFonts w:ascii="Arial" w:hAnsi="Arial" w:cs="Arial"/>
          <w:color w:val="000000"/>
          <w:kern w:val="0"/>
          <w:sz w:val="18"/>
          <w:szCs w:val="18"/>
        </w:rPr>
        <w:t xml:space="preserve"> </w:t>
      </w:r>
      <w:r>
        <w:rPr>
          <w:rFonts w:ascii="Arial" w:hAnsi="Arial" w:cs="Arial"/>
          <w:color w:val="000000"/>
          <w:kern w:val="0"/>
          <w:sz w:val="18"/>
          <w:szCs w:val="18"/>
        </w:rPr>
        <w:t>世界停顿的时间要比这是数据稍微大</w:t>
      </w:r>
      <w:r>
        <w:rPr>
          <w:rFonts w:ascii="Arial" w:hAnsi="Arial" w:cs="Arial"/>
          <w:color w:val="000000"/>
          <w:kern w:val="0"/>
          <w:sz w:val="18"/>
          <w:szCs w:val="18"/>
        </w:rPr>
        <w:t xml:space="preserve">5-10ms. </w:t>
      </w:r>
      <w:r>
        <w:rPr>
          <w:rFonts w:ascii="Arial" w:hAnsi="Arial" w:cs="Arial"/>
          <w:color w:val="000000"/>
          <w:kern w:val="0"/>
          <w:sz w:val="18"/>
          <w:szCs w:val="18"/>
        </w:rPr>
        <w:t>对我们来说如果不输出日志，</w:t>
      </w:r>
      <w:r>
        <w:rPr>
          <w:rFonts w:ascii="Arial" w:hAnsi="Arial" w:cs="Arial"/>
          <w:color w:val="000000"/>
          <w:kern w:val="0"/>
          <w:sz w:val="18"/>
          <w:szCs w:val="18"/>
        </w:rPr>
        <w:t xml:space="preserve"> </w:t>
      </w:r>
      <w:r>
        <w:rPr>
          <w:rFonts w:ascii="Arial" w:hAnsi="Arial" w:cs="Arial"/>
          <w:color w:val="000000"/>
          <w:kern w:val="0"/>
          <w:sz w:val="18"/>
          <w:szCs w:val="18"/>
        </w:rPr>
        <w:t>对我们是有参考意义的。</w:t>
      </w:r>
    </w:p>
    <w:p w:rsidR="00120BA8" w:rsidRDefault="00FD2F1E">
      <w:pPr>
        <w:widowControl/>
        <w:spacing w:line="270" w:lineRule="atLeast"/>
        <w:jc w:val="left"/>
        <w:rPr>
          <w:rFonts w:ascii="Arial" w:hAnsi="Arial" w:cs="Arial"/>
          <w:color w:val="000000"/>
          <w:kern w:val="0"/>
          <w:sz w:val="18"/>
          <w:szCs w:val="18"/>
        </w:rPr>
      </w:pPr>
      <w:r>
        <w:rPr>
          <w:rFonts w:ascii="Arial" w:hAnsi="Arial" w:cs="Arial"/>
          <w:color w:val="000000"/>
          <w:kern w:val="0"/>
          <w:sz w:val="18"/>
          <w:szCs w:val="18"/>
        </w:rPr>
        <w:t> </w:t>
      </w:r>
    </w:p>
    <w:p w:rsidR="00120BA8" w:rsidRDefault="00FD2F1E">
      <w:pPr>
        <w:widowControl/>
        <w:spacing w:line="270" w:lineRule="atLeast"/>
        <w:jc w:val="left"/>
        <w:rPr>
          <w:rFonts w:ascii="Arial" w:hAnsi="Arial" w:cs="Arial"/>
          <w:color w:val="000000"/>
          <w:kern w:val="0"/>
          <w:sz w:val="18"/>
          <w:szCs w:val="18"/>
        </w:rPr>
      </w:pPr>
      <w:r>
        <w:rPr>
          <w:rFonts w:ascii="Arial" w:hAnsi="Arial" w:cs="Arial"/>
          <w:color w:val="000000"/>
          <w:kern w:val="0"/>
          <w:sz w:val="18"/>
          <w:szCs w:val="18"/>
        </w:rPr>
        <w:t>32</w:t>
      </w:r>
      <w:r>
        <w:rPr>
          <w:rFonts w:ascii="Arial" w:hAnsi="Arial" w:cs="Arial"/>
          <w:color w:val="000000"/>
          <w:kern w:val="0"/>
          <w:sz w:val="18"/>
          <w:szCs w:val="18"/>
        </w:rPr>
        <w:t>位系统下，</w:t>
      </w:r>
      <w:r>
        <w:rPr>
          <w:rFonts w:ascii="Arial" w:hAnsi="Arial" w:cs="Arial"/>
          <w:color w:val="000000"/>
          <w:kern w:val="0"/>
          <w:sz w:val="18"/>
          <w:szCs w:val="18"/>
        </w:rPr>
        <w:t xml:space="preserve"> </w:t>
      </w:r>
      <w:r>
        <w:rPr>
          <w:rFonts w:ascii="Arial" w:hAnsi="Arial" w:cs="Arial"/>
          <w:color w:val="000000"/>
          <w:kern w:val="0"/>
          <w:sz w:val="18"/>
          <w:szCs w:val="18"/>
        </w:rPr>
        <w:t>设置成</w:t>
      </w:r>
      <w:r>
        <w:rPr>
          <w:rFonts w:ascii="Arial" w:hAnsi="Arial" w:cs="Arial"/>
          <w:color w:val="000000"/>
          <w:kern w:val="0"/>
          <w:sz w:val="18"/>
          <w:szCs w:val="18"/>
        </w:rPr>
        <w:t>2G</w:t>
      </w:r>
      <w:r>
        <w:rPr>
          <w:rFonts w:ascii="Arial" w:hAnsi="Arial" w:cs="Arial"/>
          <w:color w:val="000000"/>
          <w:kern w:val="0"/>
          <w:sz w:val="18"/>
          <w:szCs w:val="18"/>
        </w:rPr>
        <w:t>，</w:t>
      </w:r>
      <w:r>
        <w:rPr>
          <w:rFonts w:ascii="Arial" w:hAnsi="Arial" w:cs="Arial"/>
          <w:color w:val="000000"/>
          <w:kern w:val="0"/>
          <w:sz w:val="18"/>
          <w:szCs w:val="18"/>
        </w:rPr>
        <w:t xml:space="preserve"> </w:t>
      </w:r>
      <w:r>
        <w:rPr>
          <w:rFonts w:ascii="Arial" w:hAnsi="Arial" w:cs="Arial"/>
          <w:color w:val="000000"/>
          <w:kern w:val="0"/>
          <w:sz w:val="18"/>
          <w:szCs w:val="18"/>
        </w:rPr>
        <w:t>非常危险，</w:t>
      </w:r>
      <w:r>
        <w:rPr>
          <w:rFonts w:ascii="Arial" w:hAnsi="Arial" w:cs="Arial"/>
          <w:color w:val="000000"/>
          <w:kern w:val="0"/>
          <w:sz w:val="18"/>
          <w:szCs w:val="18"/>
        </w:rPr>
        <w:t xml:space="preserve"> </w:t>
      </w:r>
      <w:r>
        <w:rPr>
          <w:rFonts w:ascii="Arial" w:hAnsi="Arial" w:cs="Arial"/>
          <w:color w:val="000000"/>
          <w:kern w:val="0"/>
          <w:sz w:val="18"/>
          <w:szCs w:val="18"/>
        </w:rPr>
        <w:t>除非你确定你的应用占用的</w:t>
      </w:r>
      <w:r>
        <w:rPr>
          <w:rFonts w:ascii="Arial" w:hAnsi="Arial" w:cs="Arial"/>
          <w:color w:val="000000"/>
          <w:kern w:val="0"/>
          <w:sz w:val="18"/>
          <w:szCs w:val="18"/>
        </w:rPr>
        <w:t>native</w:t>
      </w:r>
      <w:r>
        <w:rPr>
          <w:rFonts w:ascii="Arial" w:hAnsi="Arial" w:cs="Arial"/>
          <w:color w:val="000000"/>
          <w:kern w:val="0"/>
          <w:sz w:val="18"/>
          <w:szCs w:val="18"/>
        </w:rPr>
        <w:t>内存很少，</w:t>
      </w:r>
      <w:r>
        <w:rPr>
          <w:rFonts w:ascii="Arial" w:hAnsi="Arial" w:cs="Arial"/>
          <w:color w:val="000000"/>
          <w:kern w:val="0"/>
          <w:sz w:val="18"/>
          <w:szCs w:val="18"/>
        </w:rPr>
        <w:t xml:space="preserve"> </w:t>
      </w:r>
      <w:r>
        <w:rPr>
          <w:rFonts w:ascii="Arial" w:hAnsi="Arial" w:cs="Arial"/>
          <w:color w:val="000000"/>
          <w:kern w:val="0"/>
          <w:sz w:val="18"/>
          <w:szCs w:val="18"/>
        </w:rPr>
        <w:t>不然可能导致</w:t>
      </w:r>
      <w:r>
        <w:rPr>
          <w:rFonts w:ascii="Arial" w:hAnsi="Arial" w:cs="Arial"/>
          <w:color w:val="000000"/>
          <w:kern w:val="0"/>
          <w:sz w:val="18"/>
          <w:szCs w:val="18"/>
        </w:rPr>
        <w:t>jvm</w:t>
      </w:r>
      <w:r>
        <w:rPr>
          <w:rFonts w:ascii="Arial" w:hAnsi="Arial" w:cs="Arial"/>
          <w:color w:val="000000"/>
          <w:kern w:val="0"/>
          <w:sz w:val="18"/>
          <w:szCs w:val="18"/>
        </w:rPr>
        <w:t>直接</w:t>
      </w:r>
      <w:r>
        <w:rPr>
          <w:rFonts w:ascii="Arial" w:hAnsi="Arial" w:cs="Arial"/>
          <w:color w:val="000000"/>
          <w:kern w:val="0"/>
          <w:sz w:val="18"/>
          <w:szCs w:val="18"/>
        </w:rPr>
        <w:t>crash</w:t>
      </w:r>
      <w:r>
        <w:rPr>
          <w:rFonts w:ascii="Arial" w:hAnsi="Arial" w:cs="Arial"/>
          <w:color w:val="000000"/>
          <w:kern w:val="0"/>
          <w:sz w:val="18"/>
          <w:szCs w:val="18"/>
        </w:rPr>
        <w:t>。</w:t>
      </w:r>
    </w:p>
    <w:p w:rsidR="00120BA8" w:rsidRDefault="00FD2F1E">
      <w:pPr>
        <w:widowControl/>
        <w:spacing w:line="270" w:lineRule="atLeast"/>
        <w:jc w:val="left"/>
        <w:rPr>
          <w:rFonts w:ascii="Arial" w:hAnsi="Arial" w:cs="Arial"/>
          <w:color w:val="000000"/>
          <w:kern w:val="0"/>
          <w:sz w:val="18"/>
          <w:szCs w:val="18"/>
        </w:rPr>
      </w:pPr>
      <w:r>
        <w:rPr>
          <w:rFonts w:ascii="Arial" w:hAnsi="Arial" w:cs="Arial"/>
          <w:color w:val="000000"/>
          <w:kern w:val="0"/>
          <w:sz w:val="18"/>
          <w:szCs w:val="18"/>
        </w:rPr>
        <w:t> </w:t>
      </w:r>
    </w:p>
    <w:p w:rsidR="00120BA8" w:rsidRDefault="00FD2F1E">
      <w:pPr>
        <w:widowControl/>
        <w:spacing w:line="270" w:lineRule="atLeast"/>
        <w:jc w:val="left"/>
        <w:rPr>
          <w:rFonts w:ascii="Arial" w:hAnsi="Arial" w:cs="Arial"/>
          <w:color w:val="000000"/>
          <w:kern w:val="0"/>
          <w:sz w:val="18"/>
          <w:szCs w:val="18"/>
        </w:rPr>
      </w:pPr>
      <w:r>
        <w:rPr>
          <w:rFonts w:ascii="Arial" w:hAnsi="Arial" w:cs="Arial"/>
          <w:color w:val="000000"/>
          <w:kern w:val="0"/>
          <w:sz w:val="18"/>
          <w:szCs w:val="18"/>
        </w:rPr>
        <w:t xml:space="preserve">-XX:+AggressiveOpts </w:t>
      </w:r>
      <w:r>
        <w:rPr>
          <w:rFonts w:ascii="Arial" w:hAnsi="Arial" w:cs="Arial"/>
          <w:color w:val="000000"/>
          <w:kern w:val="0"/>
          <w:sz w:val="18"/>
          <w:szCs w:val="18"/>
        </w:rPr>
        <w:t>加快编译</w:t>
      </w:r>
    </w:p>
    <w:p w:rsidR="00120BA8" w:rsidRDefault="00FD2F1E">
      <w:pPr>
        <w:widowControl/>
        <w:spacing w:line="270" w:lineRule="atLeast"/>
        <w:jc w:val="left"/>
        <w:rPr>
          <w:rFonts w:ascii="Arial" w:hAnsi="Arial" w:cs="Arial"/>
          <w:color w:val="000000"/>
          <w:kern w:val="0"/>
          <w:sz w:val="18"/>
          <w:szCs w:val="18"/>
        </w:rPr>
      </w:pPr>
      <w:r>
        <w:rPr>
          <w:rFonts w:ascii="Arial" w:hAnsi="Arial" w:cs="Arial"/>
          <w:color w:val="000000"/>
          <w:kern w:val="0"/>
          <w:sz w:val="18"/>
          <w:szCs w:val="18"/>
        </w:rPr>
        <w:t xml:space="preserve">-XX:+UseBiasedLocking </w:t>
      </w:r>
      <w:r>
        <w:rPr>
          <w:rFonts w:ascii="Arial" w:hAnsi="Arial" w:cs="Arial"/>
          <w:color w:val="000000"/>
          <w:kern w:val="0"/>
          <w:sz w:val="18"/>
          <w:szCs w:val="18"/>
        </w:rPr>
        <w:t>锁机制的性能改善。</w:t>
      </w:r>
    </w:p>
    <w:p w:rsidR="00120BA8" w:rsidRDefault="00FD2F1E">
      <w:pPr>
        <w:widowControl/>
        <w:spacing w:line="270" w:lineRule="atLeast"/>
        <w:jc w:val="left"/>
        <w:rPr>
          <w:rFonts w:ascii="Arial" w:hAnsi="Arial" w:cs="Arial"/>
          <w:color w:val="000000"/>
          <w:kern w:val="0"/>
          <w:sz w:val="18"/>
          <w:szCs w:val="18"/>
        </w:rPr>
      </w:pPr>
      <w:r>
        <w:rPr>
          <w:rFonts w:ascii="Arial" w:hAnsi="Arial" w:cs="Arial"/>
          <w:color w:val="000000"/>
          <w:kern w:val="0"/>
          <w:sz w:val="18"/>
          <w:szCs w:val="18"/>
        </w:rPr>
        <w:t> </w:t>
      </w:r>
    </w:p>
    <w:p w:rsidR="00120BA8" w:rsidRDefault="00FD2F1E">
      <w:pPr>
        <w:widowControl/>
        <w:spacing w:line="270" w:lineRule="atLeast"/>
        <w:jc w:val="left"/>
        <w:rPr>
          <w:rFonts w:ascii="Arial" w:hAnsi="Arial" w:cs="Arial"/>
          <w:color w:val="000000"/>
          <w:kern w:val="0"/>
          <w:sz w:val="18"/>
          <w:szCs w:val="18"/>
        </w:rPr>
      </w:pPr>
      <w:r>
        <w:rPr>
          <w:rFonts w:ascii="Arial" w:hAnsi="Arial" w:cs="Arial"/>
          <w:color w:val="000000"/>
          <w:kern w:val="0"/>
          <w:sz w:val="18"/>
          <w:szCs w:val="18"/>
        </w:rPr>
        <w:t> </w:t>
      </w:r>
    </w:p>
    <w:p w:rsidR="00120BA8" w:rsidRDefault="00FD2F1E">
      <w:pPr>
        <w:widowControl/>
        <w:spacing w:line="270" w:lineRule="atLeast"/>
        <w:jc w:val="left"/>
        <w:rPr>
          <w:rFonts w:ascii="Arial" w:hAnsi="Arial" w:cs="Arial"/>
          <w:color w:val="000000"/>
          <w:kern w:val="0"/>
          <w:sz w:val="18"/>
          <w:szCs w:val="18"/>
        </w:rPr>
      </w:pPr>
      <w:r>
        <w:rPr>
          <w:rFonts w:ascii="Arial" w:hAnsi="Arial" w:cs="Arial"/>
          <w:color w:val="000000"/>
          <w:kern w:val="0"/>
          <w:sz w:val="18"/>
          <w:szCs w:val="18"/>
        </w:rPr>
        <w:t> </w:t>
      </w:r>
    </w:p>
    <w:p w:rsidR="00120BA8" w:rsidRDefault="00120BA8">
      <w:pPr>
        <w:pStyle w:val="11"/>
        <w:spacing w:before="0" w:beforeAutospacing="0" w:after="0" w:afterAutospacing="0" w:line="270" w:lineRule="atLeast"/>
        <w:ind w:firstLine="225"/>
        <w:rPr>
          <w:rFonts w:ascii="Arial" w:hAnsi="Arial" w:cs="Arial"/>
          <w:color w:val="000000"/>
          <w:sz w:val="18"/>
          <w:szCs w:val="18"/>
        </w:rPr>
      </w:pPr>
    </w:p>
    <w:p w:rsidR="00120BA8" w:rsidRDefault="00FD2F1E">
      <w:pPr>
        <w:pStyle w:val="1"/>
        <w:pBdr>
          <w:bottom w:val="single" w:sz="6" w:space="4" w:color="CCCCCC"/>
        </w:pBdr>
        <w:spacing w:before="375" w:beforeAutospacing="0" w:after="150" w:afterAutospacing="0" w:line="360" w:lineRule="atLeast"/>
        <w:ind w:left="150"/>
        <w:rPr>
          <w:rFonts w:ascii="Arial" w:hAnsi="Arial" w:cs="Arial"/>
          <w:color w:val="000000"/>
        </w:rPr>
      </w:pPr>
      <w:hyperlink r:id="rId56" w:history="1">
        <w:r>
          <w:rPr>
            <w:rStyle w:val="a8"/>
            <w:rFonts w:ascii="Arial" w:hAnsi="Arial" w:cs="Arial"/>
            <w:color w:val="006699"/>
          </w:rPr>
          <w:t>JVM</w:t>
        </w:r>
        <w:r>
          <w:rPr>
            <w:rStyle w:val="a8"/>
            <w:rFonts w:ascii="Arial" w:hAnsi="Arial" w:cs="Arial"/>
            <w:color w:val="006699"/>
          </w:rPr>
          <w:t>调优总结（十二）</w:t>
        </w:r>
        <w:r>
          <w:rPr>
            <w:rStyle w:val="a8"/>
            <w:rFonts w:ascii="Arial" w:hAnsi="Arial" w:cs="Arial"/>
            <w:color w:val="006699"/>
          </w:rPr>
          <w:t>-</w:t>
        </w:r>
        <w:r>
          <w:rPr>
            <w:rStyle w:val="a8"/>
            <w:rFonts w:ascii="Arial" w:hAnsi="Arial" w:cs="Arial"/>
            <w:color w:val="006699"/>
          </w:rPr>
          <w:t>参考资料</w:t>
        </w:r>
      </w:hyperlink>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能整理出上面一些东西，也是因为站在巨人的肩上。下面是一些参考资料，供大家学习，大家有更好的，可以继续完善：）</w: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w:t>
      </w:r>
      <w:r>
        <w:rPr>
          <w:rStyle w:val="apple-converted-space"/>
          <w:rFonts w:ascii="Arial" w:hAnsi="Arial" w:cs="Arial"/>
          <w:color w:val="000000"/>
          <w:sz w:val="18"/>
          <w:szCs w:val="18"/>
        </w:rPr>
        <w:t> </w:t>
      </w:r>
      <w:hyperlink r:id="rId57" w:history="1">
        <w:r>
          <w:rPr>
            <w:rStyle w:val="a8"/>
            <w:rFonts w:ascii="Arial" w:hAnsi="Arial" w:cs="Arial"/>
            <w:color w:val="669966"/>
          </w:rPr>
          <w:t xml:space="preserve">Java </w:t>
        </w:r>
        <w:r>
          <w:rPr>
            <w:rStyle w:val="a8"/>
            <w:rFonts w:ascii="Arial" w:hAnsi="Arial" w:cs="Arial"/>
            <w:color w:val="669966"/>
          </w:rPr>
          <w:t>理论与实践</w:t>
        </w:r>
        <w:r>
          <w:rPr>
            <w:rStyle w:val="a8"/>
            <w:rFonts w:ascii="Arial" w:hAnsi="Arial" w:cs="Arial"/>
            <w:color w:val="669966"/>
          </w:rPr>
          <w:t xml:space="preserve">: </w:t>
        </w:r>
        <w:r>
          <w:rPr>
            <w:rStyle w:val="a8"/>
            <w:rFonts w:ascii="Arial" w:hAnsi="Arial" w:cs="Arial"/>
            <w:color w:val="669966"/>
          </w:rPr>
          <w:t>垃圾收集简史</w:t>
        </w:r>
      </w:hyperlink>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w:t>
      </w:r>
      <w:r>
        <w:rPr>
          <w:rStyle w:val="apple-converted-space"/>
          <w:rFonts w:ascii="Arial" w:hAnsi="Arial" w:cs="Arial"/>
          <w:color w:val="000000"/>
          <w:sz w:val="18"/>
          <w:szCs w:val="18"/>
        </w:rPr>
        <w:t> </w:t>
      </w:r>
      <w:hyperlink r:id="rId58" w:anchor="resources" w:history="1">
        <w:r>
          <w:rPr>
            <w:rStyle w:val="a8"/>
            <w:rFonts w:ascii="Arial" w:hAnsi="Arial" w:cs="Arial"/>
            <w:color w:val="669966"/>
          </w:rPr>
          <w:t>Java SE 6 HotSpot[tm] Virtual Machine Garbage Collection Tuning</w:t>
        </w:r>
      </w:hyperlink>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w:t>
      </w:r>
      <w:r>
        <w:rPr>
          <w:rStyle w:val="apple-converted-space"/>
          <w:rFonts w:ascii="Arial" w:hAnsi="Arial" w:cs="Arial"/>
          <w:color w:val="000000"/>
          <w:sz w:val="18"/>
          <w:szCs w:val="18"/>
        </w:rPr>
        <w:t> </w:t>
      </w:r>
      <w:hyperlink r:id="rId59" w:anchor="16.2.6" w:history="1">
        <w:r>
          <w:rPr>
            <w:rStyle w:val="a8"/>
            <w:rFonts w:ascii="Arial" w:hAnsi="Arial" w:cs="Arial"/>
            <w:color w:val="669966"/>
          </w:rPr>
          <w:t>Improving Java Application Performance and Scalability by Reducing Garbag</w:t>
        </w:r>
        <w:r>
          <w:rPr>
            <w:rStyle w:val="a8"/>
            <w:rFonts w:ascii="Arial" w:hAnsi="Arial" w:cs="Arial"/>
            <w:color w:val="669966"/>
          </w:rPr>
          <w:t>e Collection Times and Sizing Memory Using JDK 1.4.1</w:t>
        </w:r>
      </w:hyperlink>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w:t>
      </w:r>
      <w:r>
        <w:rPr>
          <w:rStyle w:val="apple-converted-space"/>
          <w:rFonts w:ascii="Arial" w:hAnsi="Arial" w:cs="Arial"/>
          <w:color w:val="000000"/>
          <w:sz w:val="18"/>
          <w:szCs w:val="18"/>
        </w:rPr>
        <w:t> </w:t>
      </w:r>
      <w:hyperlink r:id="rId60" w:history="1">
        <w:r>
          <w:rPr>
            <w:rStyle w:val="a8"/>
            <w:rFonts w:ascii="Arial" w:hAnsi="Arial" w:cs="Arial"/>
            <w:color w:val="669966"/>
          </w:rPr>
          <w:t>Hotspot memory management whitepaper</w:t>
        </w:r>
      </w:hyperlink>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w:t>
      </w:r>
      <w:r>
        <w:rPr>
          <w:rStyle w:val="apple-converted-space"/>
          <w:rFonts w:ascii="Arial" w:hAnsi="Arial" w:cs="Arial"/>
          <w:color w:val="000000"/>
          <w:sz w:val="18"/>
          <w:szCs w:val="18"/>
        </w:rPr>
        <w:t> </w:t>
      </w:r>
      <w:hyperlink r:id="rId61" w:history="1">
        <w:r>
          <w:rPr>
            <w:rStyle w:val="a8"/>
            <w:rFonts w:ascii="Arial" w:hAnsi="Arial" w:cs="Arial"/>
            <w:color w:val="669966"/>
          </w:rPr>
          <w:t>Java Tuning White Paper</w:t>
        </w:r>
      </w:hyperlink>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w:t>
      </w:r>
      <w:r>
        <w:rPr>
          <w:rStyle w:val="apple-converted-space"/>
          <w:rFonts w:ascii="Arial" w:hAnsi="Arial" w:cs="Arial"/>
          <w:color w:val="000000"/>
          <w:sz w:val="18"/>
          <w:szCs w:val="18"/>
        </w:rPr>
        <w:t> </w:t>
      </w:r>
      <w:hyperlink r:id="rId62" w:history="1">
        <w:r>
          <w:rPr>
            <w:rStyle w:val="a8"/>
            <w:rFonts w:ascii="Arial" w:hAnsi="Arial" w:cs="Arial"/>
            <w:color w:val="669966"/>
          </w:rPr>
          <w:t>Diagnosing a Garbage Collection problem</w:t>
        </w:r>
      </w:hyperlink>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w:t>
      </w:r>
      <w:r>
        <w:rPr>
          <w:rStyle w:val="apple-converted-space"/>
          <w:rFonts w:ascii="Arial" w:hAnsi="Arial" w:cs="Arial"/>
          <w:color w:val="000000"/>
          <w:sz w:val="18"/>
          <w:szCs w:val="18"/>
        </w:rPr>
        <w:t> </w:t>
      </w:r>
      <w:hyperlink r:id="rId63" w:history="1">
        <w:r>
          <w:rPr>
            <w:rStyle w:val="a8"/>
            <w:rFonts w:ascii="Arial" w:hAnsi="Arial" w:cs="Arial"/>
            <w:color w:val="669966"/>
          </w:rPr>
          <w:t>Java HotSpot VM Options</w:t>
        </w:r>
      </w:hyperlink>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w:t>
      </w:r>
      <w:r>
        <w:rPr>
          <w:rStyle w:val="apple-converted-space"/>
          <w:rFonts w:ascii="Arial" w:hAnsi="Arial" w:cs="Arial"/>
          <w:color w:val="000000"/>
          <w:sz w:val="18"/>
          <w:szCs w:val="18"/>
        </w:rPr>
        <w:t> </w:t>
      </w:r>
      <w:hyperlink r:id="rId64" w:history="1">
        <w:r>
          <w:rPr>
            <w:rStyle w:val="a8"/>
            <w:rFonts w:ascii="Arial" w:hAnsi="Arial" w:cs="Arial"/>
            <w:color w:val="669966"/>
          </w:rPr>
          <w:t>A Collection of JVM Options</w:t>
        </w:r>
      </w:hyperlink>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w:t>
      </w:r>
      <w:r>
        <w:rPr>
          <w:rStyle w:val="apple-converted-space"/>
          <w:rFonts w:ascii="Arial" w:hAnsi="Arial" w:cs="Arial"/>
          <w:color w:val="000000"/>
          <w:sz w:val="18"/>
          <w:szCs w:val="18"/>
        </w:rPr>
        <w:t> </w:t>
      </w:r>
      <w:hyperlink r:id="rId65" w:history="1">
        <w:r>
          <w:rPr>
            <w:rStyle w:val="a8"/>
            <w:rFonts w:ascii="Arial" w:hAnsi="Arial" w:cs="Arial"/>
            <w:color w:val="669966"/>
          </w:rPr>
          <w:t>Garbage-First Garbage Co</w:t>
        </w:r>
        <w:r>
          <w:rPr>
            <w:rStyle w:val="a8"/>
            <w:rFonts w:ascii="Arial" w:hAnsi="Arial" w:cs="Arial"/>
            <w:color w:val="669966"/>
          </w:rPr>
          <w:t>llection</w:t>
        </w:r>
      </w:hyperlink>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w:t>
      </w:r>
      <w:r>
        <w:rPr>
          <w:rStyle w:val="apple-converted-space"/>
          <w:rFonts w:ascii="Arial" w:hAnsi="Arial" w:cs="Arial"/>
          <w:color w:val="000000"/>
          <w:sz w:val="18"/>
          <w:szCs w:val="18"/>
        </w:rPr>
        <w:t> </w:t>
      </w:r>
      <w:hyperlink r:id="rId66" w:history="1">
        <w:r>
          <w:rPr>
            <w:rStyle w:val="a8"/>
            <w:rFonts w:ascii="Arial" w:hAnsi="Arial" w:cs="Arial"/>
            <w:color w:val="669966"/>
          </w:rPr>
          <w:t>Frequently Asked Questions about Garbage Collection in the HotspotTM JavaTM Virtual Machine</w:t>
        </w:r>
      </w:hyperlink>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w:t>
      </w:r>
      <w:r>
        <w:rPr>
          <w:rStyle w:val="apple-converted-space"/>
          <w:rFonts w:ascii="Arial" w:hAnsi="Arial" w:cs="Arial"/>
          <w:color w:val="000000"/>
          <w:sz w:val="18"/>
          <w:szCs w:val="18"/>
        </w:rPr>
        <w:t> </w:t>
      </w:r>
      <w:hyperlink r:id="rId67" w:history="1">
        <w:r>
          <w:rPr>
            <w:rStyle w:val="a8"/>
            <w:rFonts w:ascii="Arial" w:hAnsi="Arial" w:cs="Arial"/>
            <w:color w:val="669966"/>
          </w:rPr>
          <w:t>JProfiler</w:t>
        </w:r>
        <w:r>
          <w:rPr>
            <w:rStyle w:val="a8"/>
            <w:rFonts w:ascii="Arial" w:hAnsi="Arial" w:cs="Arial"/>
            <w:color w:val="669966"/>
          </w:rPr>
          <w:t>试用手记</w:t>
        </w:r>
      </w:hyperlink>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lastRenderedPageBreak/>
        <w:t> </w: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w:t>
      </w:r>
      <w:r>
        <w:rPr>
          <w:rStyle w:val="apple-converted-space"/>
          <w:rFonts w:ascii="Arial" w:hAnsi="Arial" w:cs="Arial"/>
          <w:color w:val="000000"/>
          <w:sz w:val="18"/>
          <w:szCs w:val="18"/>
        </w:rPr>
        <w:t> </w:t>
      </w:r>
      <w:hyperlink r:id="rId68" w:history="1">
        <w:r>
          <w:rPr>
            <w:rStyle w:val="a8"/>
            <w:rFonts w:ascii="Arial" w:hAnsi="Arial" w:cs="Arial"/>
            <w:color w:val="669966"/>
          </w:rPr>
          <w:t>Java6 JVM</w:t>
        </w:r>
        <w:r>
          <w:rPr>
            <w:rStyle w:val="a8"/>
            <w:rFonts w:ascii="Arial" w:hAnsi="Arial" w:cs="Arial"/>
            <w:color w:val="669966"/>
          </w:rPr>
          <w:t>参数选项大全</w:t>
        </w:r>
      </w:hyperlink>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w:t>
      </w:r>
      <w:r>
        <w:rPr>
          <w:rStyle w:val="apple-converted-space"/>
          <w:rFonts w:ascii="Arial" w:hAnsi="Arial" w:cs="Arial"/>
          <w:color w:val="000000"/>
          <w:sz w:val="18"/>
          <w:szCs w:val="18"/>
        </w:rPr>
        <w:t> </w:t>
      </w:r>
      <w:hyperlink r:id="rId69" w:history="1">
        <w:r>
          <w:rPr>
            <w:rStyle w:val="a8"/>
            <w:rFonts w:ascii="Arial" w:hAnsi="Arial" w:cs="Arial"/>
            <w:color w:val="006699"/>
          </w:rPr>
          <w:t>《深入</w:t>
        </w:r>
        <w:r>
          <w:rPr>
            <w:rStyle w:val="a8"/>
            <w:rFonts w:ascii="Arial" w:hAnsi="Arial" w:cs="Arial"/>
            <w:color w:val="006699"/>
          </w:rPr>
          <w:t>Java</w:t>
        </w:r>
        <w:r>
          <w:rPr>
            <w:rStyle w:val="a8"/>
            <w:rFonts w:ascii="Arial" w:hAnsi="Arial" w:cs="Arial"/>
            <w:color w:val="006699"/>
          </w:rPr>
          <w:t>虚拟机》</w:t>
        </w:r>
      </w:hyperlink>
      <w:r>
        <w:rPr>
          <w:rFonts w:ascii="Arial" w:hAnsi="Arial" w:cs="Arial"/>
          <w:color w:val="000000"/>
          <w:sz w:val="18"/>
          <w:szCs w:val="18"/>
        </w:rPr>
        <w:t>。虽然过去了很多年，但这本书依旧是经典。</w: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xml:space="preserve">    </w:t>
      </w:r>
      <w:r>
        <w:rPr>
          <w:rFonts w:ascii="Arial" w:hAnsi="Arial" w:cs="Arial"/>
          <w:color w:val="000000"/>
          <w:sz w:val="18"/>
          <w:szCs w:val="18"/>
        </w:rPr>
        <w:t>这里是本系列的最后一篇了，很高兴大家能够喜欢这系列的文章。期间也提了很多问题，其中有些是我之前没有想到的或者考虑欠妥的，感谢提出这些问题的朋友，我也学到的不少东西。</w:t>
      </w:r>
    </w:p>
    <w:p w:rsidR="00120BA8" w:rsidRDefault="00FD2F1E">
      <w:pPr>
        <w:pStyle w:val="11"/>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rsidR="00120BA8" w:rsidRDefault="00120BA8"/>
    <w:sectPr w:rsidR="00120BA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A"/>
    <w:multiLevelType w:val="multilevel"/>
    <w:tmpl w:val="0000000A"/>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 w15:restartNumberingAfterBreak="0">
    <w:nsid w:val="0000000B"/>
    <w:multiLevelType w:val="multilevel"/>
    <w:tmpl w:val="0000000B"/>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2" w15:restartNumberingAfterBreak="0">
    <w:nsid w:val="0000000C"/>
    <w:multiLevelType w:val="multilevel"/>
    <w:tmpl w:val="0000000C"/>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3" w15:restartNumberingAfterBreak="0">
    <w:nsid w:val="0000000D"/>
    <w:multiLevelType w:val="multilevel"/>
    <w:tmpl w:val="0000000D"/>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4" w15:restartNumberingAfterBreak="0">
    <w:nsid w:val="0000000E"/>
    <w:multiLevelType w:val="multilevel"/>
    <w:tmpl w:val="0000000E"/>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5" w15:restartNumberingAfterBreak="0">
    <w:nsid w:val="0000000F"/>
    <w:multiLevelType w:val="multilevel"/>
    <w:tmpl w:val="0000000F"/>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6" w15:restartNumberingAfterBreak="0">
    <w:nsid w:val="00000010"/>
    <w:multiLevelType w:val="multilevel"/>
    <w:tmpl w:val="00000010"/>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7" w15:restartNumberingAfterBreak="0">
    <w:nsid w:val="00000011"/>
    <w:multiLevelType w:val="multilevel"/>
    <w:tmpl w:val="00000011"/>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8" w15:restartNumberingAfterBreak="0">
    <w:nsid w:val="00000012"/>
    <w:multiLevelType w:val="multilevel"/>
    <w:tmpl w:val="00000012"/>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9" w15:restartNumberingAfterBreak="0">
    <w:nsid w:val="00000013"/>
    <w:multiLevelType w:val="multilevel"/>
    <w:tmpl w:val="00000013"/>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0" w15:restartNumberingAfterBreak="0">
    <w:nsid w:val="00000014"/>
    <w:multiLevelType w:val="multilevel"/>
    <w:tmpl w:val="00000014"/>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1" w15:restartNumberingAfterBreak="0">
    <w:nsid w:val="00000015"/>
    <w:multiLevelType w:val="multilevel"/>
    <w:tmpl w:val="00000015"/>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2" w15:restartNumberingAfterBreak="0">
    <w:nsid w:val="00000016"/>
    <w:multiLevelType w:val="multilevel"/>
    <w:tmpl w:val="00000016"/>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3" w15:restartNumberingAfterBreak="0">
    <w:nsid w:val="00000017"/>
    <w:multiLevelType w:val="multilevel"/>
    <w:tmpl w:val="00000017"/>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4" w15:restartNumberingAfterBreak="0">
    <w:nsid w:val="00000018"/>
    <w:multiLevelType w:val="multilevel"/>
    <w:tmpl w:val="00000018"/>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5" w15:restartNumberingAfterBreak="0">
    <w:nsid w:val="00000019"/>
    <w:multiLevelType w:val="multilevel"/>
    <w:tmpl w:val="00000019"/>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num w:numId="1">
    <w:abstractNumId w:val="12"/>
  </w:num>
  <w:num w:numId="2">
    <w:abstractNumId w:val="7"/>
  </w:num>
  <w:num w:numId="3">
    <w:abstractNumId w:val="8"/>
  </w:num>
  <w:num w:numId="4">
    <w:abstractNumId w:val="6"/>
  </w:num>
  <w:num w:numId="5">
    <w:abstractNumId w:val="1"/>
  </w:num>
  <w:num w:numId="6">
    <w:abstractNumId w:val="4"/>
  </w:num>
  <w:num w:numId="7">
    <w:abstractNumId w:val="14"/>
  </w:num>
  <w:num w:numId="8">
    <w:abstractNumId w:val="3"/>
  </w:num>
  <w:num w:numId="9">
    <w:abstractNumId w:val="13"/>
  </w:num>
  <w:num w:numId="10">
    <w:abstractNumId w:val="9"/>
  </w:num>
  <w:num w:numId="11">
    <w:abstractNumId w:val="0"/>
  </w:num>
  <w:num w:numId="12">
    <w:abstractNumId w:val="11"/>
  </w:num>
  <w:num w:numId="13">
    <w:abstractNumId w:val="2"/>
  </w:num>
  <w:num w:numId="14">
    <w:abstractNumId w:val="10"/>
  </w:num>
  <w:num w:numId="15">
    <w:abstractNumId w:val="5"/>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hideSpellingErrors/>
  <w:doNotTrackMoves/>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120BA8"/>
    <w:rsid w:val="00120BA8"/>
    <w:rsid w:val="00FD2F1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5:docId w15:val="{3CD1B82D-8FDC-484B-8C04-6BA87AF257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pPr>
      <w:widowControl w:val="0"/>
      <w:jc w:val="both"/>
    </w:pPr>
    <w:rPr>
      <w:rFonts w:ascii="Calibri" w:hAnsi="Calibri"/>
      <w:kern w:val="2"/>
      <w:sz w:val="21"/>
      <w:szCs w:val="22"/>
    </w:rPr>
  </w:style>
  <w:style w:type="paragraph" w:styleId="1">
    <w:name w:val="heading 1"/>
    <w:basedOn w:val="a"/>
    <w:link w:val="1Char"/>
    <w:pPr>
      <w:widowControl/>
      <w:spacing w:before="100" w:beforeAutospacing="1" w:after="100" w:afterAutospacing="1"/>
      <w:jc w:val="left"/>
      <w:outlineLvl w:val="0"/>
    </w:pPr>
    <w:rPr>
      <w:rFonts w:ascii="宋体" w:hAnsi="宋体" w:cs="宋体"/>
      <w:b/>
      <w:bCs/>
      <w:kern w:val="36"/>
      <w:sz w:val="48"/>
      <w:szCs w:val="48"/>
    </w:rPr>
  </w:style>
  <w:style w:type="paragraph" w:styleId="2">
    <w:name w:val="heading 2"/>
    <w:basedOn w:val="a"/>
    <w:next w:val="a"/>
    <w:link w:val="2Char"/>
    <w:pPr>
      <w:keepNext/>
      <w:keepLines/>
      <w:spacing w:before="260" w:after="260" w:line="416" w:lineRule="auto"/>
      <w:outlineLvl w:val="1"/>
    </w:pPr>
    <w:rPr>
      <w:rFonts w:ascii="Cambria" w:hAnsi="Cambria"/>
      <w:b/>
      <w:bCs/>
      <w:sz w:val="32"/>
      <w:szCs w:val="32"/>
    </w:rPr>
  </w:style>
  <w:style w:type="paragraph" w:styleId="5">
    <w:name w:val="heading 5"/>
    <w:basedOn w:val="a"/>
    <w:next w:val="a"/>
    <w:link w:val="5Char"/>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link w:val="1"/>
    <w:semiHidden/>
    <w:rPr>
      <w:rFonts w:ascii="宋体" w:eastAsia="宋体" w:hAnsi="宋体" w:cs="宋体"/>
      <w:b/>
      <w:bCs/>
      <w:kern w:val="36"/>
      <w:sz w:val="48"/>
      <w:szCs w:val="48"/>
    </w:rPr>
  </w:style>
  <w:style w:type="character" w:customStyle="1" w:styleId="2Char">
    <w:name w:val="标题 2 Char"/>
    <w:link w:val="2"/>
    <w:semiHidden/>
    <w:rPr>
      <w:rFonts w:ascii="Cambria" w:eastAsia="宋体" w:hAnsi="Cambria"/>
      <w:b/>
      <w:bCs/>
      <w:sz w:val="32"/>
      <w:szCs w:val="32"/>
    </w:rPr>
  </w:style>
  <w:style w:type="character" w:customStyle="1" w:styleId="5Char">
    <w:name w:val="标题 5 Char"/>
    <w:link w:val="5"/>
    <w:semiHidden/>
    <w:rPr>
      <w:b/>
      <w:bCs/>
      <w:sz w:val="28"/>
      <w:szCs w:val="28"/>
    </w:rPr>
  </w:style>
  <w:style w:type="character" w:customStyle="1" w:styleId="Char">
    <w:name w:val="文档结构图 Char"/>
    <w:link w:val="10"/>
    <w:semiHidden/>
    <w:rPr>
      <w:rFonts w:ascii="宋体" w:eastAsia="宋体"/>
      <w:sz w:val="18"/>
      <w:szCs w:val="18"/>
    </w:rPr>
  </w:style>
  <w:style w:type="paragraph" w:customStyle="1" w:styleId="10">
    <w:name w:val="文档结构图1"/>
    <w:basedOn w:val="a"/>
    <w:link w:val="Char"/>
    <w:rPr>
      <w:rFonts w:ascii="宋体"/>
      <w:sz w:val="18"/>
      <w:szCs w:val="18"/>
    </w:rPr>
  </w:style>
  <w:style w:type="paragraph" w:styleId="a3">
    <w:name w:val="Balloon Text"/>
    <w:basedOn w:val="a"/>
    <w:link w:val="Char0"/>
    <w:rPr>
      <w:sz w:val="18"/>
      <w:szCs w:val="18"/>
    </w:rPr>
  </w:style>
  <w:style w:type="character" w:customStyle="1" w:styleId="Char0">
    <w:name w:val="批注框文本 Char"/>
    <w:link w:val="a3"/>
    <w:semiHidden/>
    <w:rPr>
      <w:sz w:val="18"/>
      <w:szCs w:val="18"/>
    </w:rPr>
  </w:style>
  <w:style w:type="paragraph" w:styleId="a4">
    <w:name w:val="footer"/>
    <w:basedOn w:val="a"/>
    <w:link w:val="Char1"/>
    <w:pPr>
      <w:tabs>
        <w:tab w:val="center" w:pos="4153"/>
        <w:tab w:val="right" w:pos="8306"/>
      </w:tabs>
      <w:snapToGrid w:val="0"/>
      <w:jc w:val="left"/>
    </w:pPr>
    <w:rPr>
      <w:sz w:val="18"/>
      <w:szCs w:val="18"/>
    </w:rPr>
  </w:style>
  <w:style w:type="character" w:customStyle="1" w:styleId="Char1">
    <w:name w:val="页脚 Char"/>
    <w:link w:val="a4"/>
    <w:semiHidden/>
    <w:rPr>
      <w:sz w:val="18"/>
      <w:szCs w:val="18"/>
    </w:rPr>
  </w:style>
  <w:style w:type="paragraph" w:styleId="a5">
    <w:name w:val="header"/>
    <w:basedOn w:val="a"/>
    <w:link w:val="Char2"/>
    <w:pPr>
      <w:pBdr>
        <w:bottom w:val="single" w:sz="6" w:space="1" w:color="auto"/>
      </w:pBdr>
      <w:tabs>
        <w:tab w:val="center" w:pos="4153"/>
        <w:tab w:val="right" w:pos="8306"/>
      </w:tabs>
      <w:snapToGrid w:val="0"/>
      <w:jc w:val="center"/>
    </w:pPr>
    <w:rPr>
      <w:sz w:val="18"/>
      <w:szCs w:val="18"/>
    </w:rPr>
  </w:style>
  <w:style w:type="character" w:customStyle="1" w:styleId="Char2">
    <w:name w:val="页眉 Char"/>
    <w:link w:val="a5"/>
    <w:semiHidden/>
    <w:rPr>
      <w:sz w:val="18"/>
      <w:szCs w:val="18"/>
    </w:rPr>
  </w:style>
  <w:style w:type="character" w:customStyle="1" w:styleId="HTMLChar">
    <w:name w:val="HTML 预设格式 Char"/>
    <w:link w:val="HTML1"/>
    <w:semiHidden/>
    <w:rPr>
      <w:rFonts w:ascii="宋体" w:eastAsia="宋体" w:hAnsi="宋体" w:cs="宋体"/>
      <w:kern w:val="0"/>
      <w:sz w:val="24"/>
      <w:szCs w:val="24"/>
    </w:rPr>
  </w:style>
  <w:style w:type="paragraph" w:customStyle="1" w:styleId="HTML1">
    <w:name w:val="HTML 预设格式1"/>
    <w:basedOn w:val="a"/>
    <w:link w:val="HTMLChar"/>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character" w:styleId="a6">
    <w:name w:val="Strong"/>
    <w:rPr>
      <w:b/>
      <w:bCs/>
    </w:rPr>
  </w:style>
  <w:style w:type="character" w:styleId="a7">
    <w:name w:val="Emphasis"/>
    <w:rPr>
      <w:i/>
      <w:iCs/>
    </w:rPr>
  </w:style>
  <w:style w:type="character" w:styleId="a8">
    <w:name w:val="Hyperlink"/>
    <w:rPr>
      <w:color w:val="0000FF"/>
      <w:u w:val="single"/>
    </w:rPr>
  </w:style>
  <w:style w:type="paragraph" w:customStyle="1" w:styleId="11">
    <w:name w:val="普通(网站)1"/>
    <w:basedOn w:val="a"/>
    <w:pPr>
      <w:widowControl/>
      <w:spacing w:before="100" w:beforeAutospacing="1" w:after="100" w:afterAutospacing="1"/>
      <w:jc w:val="left"/>
    </w:pPr>
    <w:rPr>
      <w:rFonts w:ascii="宋体" w:hAnsi="宋体" w:cs="宋体"/>
      <w:kern w:val="0"/>
      <w:sz w:val="24"/>
      <w:szCs w:val="24"/>
    </w:rPr>
  </w:style>
  <w:style w:type="paragraph" w:customStyle="1" w:styleId="a9">
    <w:name w:val="a"/>
    <w:basedOn w:val="a"/>
    <w:pPr>
      <w:widowControl/>
      <w:spacing w:before="100" w:beforeAutospacing="1" w:after="100" w:afterAutospacing="1"/>
      <w:jc w:val="left"/>
    </w:pPr>
    <w:rPr>
      <w:rFonts w:ascii="宋体" w:hAnsi="宋体" w:cs="宋体"/>
      <w:kern w:val="0"/>
      <w:sz w:val="24"/>
      <w:szCs w:val="24"/>
    </w:rPr>
  </w:style>
  <w:style w:type="character" w:customStyle="1" w:styleId="apple-converted-space">
    <w:name w:val="apple-converted-space"/>
    <w:basedOn w:val="a0"/>
  </w:style>
  <w:style w:type="character" w:customStyle="1" w:styleId="sp5">
    <w:name w:val="sp5"/>
    <w:basedOn w:val="a0"/>
  </w:style>
  <w:style w:type="character" w:customStyle="1" w:styleId="HTML10">
    <w:name w:val="HTML 代码1"/>
    <w:rPr>
      <w:rFonts w:ascii="宋体" w:eastAsia="宋体" w:hAnsi="宋体" w:cs="宋体"/>
      <w:sz w:val="24"/>
      <w:szCs w:val="24"/>
    </w:rPr>
  </w:style>
  <w:style w:type="character" w:customStyle="1" w:styleId="apple-style-span">
    <w:name w:val="apple-style-span"/>
    <w:basedOn w:val="a0"/>
  </w:style>
  <w:style w:type="character" w:customStyle="1" w:styleId="keyword">
    <w:name w:val="keyword"/>
    <w:basedOn w:val="a0"/>
  </w:style>
  <w:style w:type="character" w:customStyle="1" w:styleId="number">
    <w:name w:val="number"/>
    <w:basedOn w:val="a0"/>
  </w:style>
  <w:style w:type="character" w:customStyle="1" w:styleId="comment">
    <w:name w:val="comment"/>
    <w:basedOn w:val="a0"/>
  </w:style>
  <w:style w:type="character" w:customStyle="1" w:styleId="annotation">
    <w:name w:val="annotation"/>
    <w:basedOn w:val="a0"/>
  </w:style>
  <w:style w:type="character" w:customStyle="1" w:styleId="string">
    <w:name w:val="string"/>
    <w:basedOn w:val="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10.gif"/><Relationship Id="rId42" Type="http://schemas.openxmlformats.org/officeDocument/2006/relationships/hyperlink" Target="http://www.javaeye.com/wiki/jvm/2867-JVM" TargetMode="External"/><Relationship Id="rId47" Type="http://schemas.openxmlformats.org/officeDocument/2006/relationships/hyperlink" Target="http://pengjiaheng.spaces.live.com/blog/cns!2DAA368B386E6AEA!685.entry" TargetMode="External"/><Relationship Id="rId63" Type="http://schemas.openxmlformats.org/officeDocument/2006/relationships/hyperlink" Target="http://java.sun.com/javase/technologies/hotspot/vmoptions.jsp" TargetMode="External"/><Relationship Id="rId68" Type="http://schemas.openxmlformats.org/officeDocument/2006/relationships/hyperlink" Target="http://kenwu.me/java6-jvm-options-chinese-edition-published" TargetMode="External"/><Relationship Id="rId7" Type="http://schemas.openxmlformats.org/officeDocument/2006/relationships/image" Target="media/image1.gif"/><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www.javaeye.com/wiki/jvm/2857-JVM" TargetMode="External"/><Relationship Id="rId29" Type="http://schemas.openxmlformats.org/officeDocument/2006/relationships/hyperlink" Target="http://www.javaeye.com/wiki/jvm/2863-JVM" TargetMode="External"/><Relationship Id="rId11" Type="http://schemas.openxmlformats.org/officeDocument/2006/relationships/hyperlink" Target="http://www.javaeye.com/wiki/jvm/2905-JVM" TargetMode="External"/><Relationship Id="rId24" Type="http://schemas.openxmlformats.org/officeDocument/2006/relationships/image" Target="media/image11.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hyperlink" Target="http://java.sun.com/j2se/1.5.0/docs/guide/vm/server-class.html" TargetMode="External"/><Relationship Id="rId45" Type="http://schemas.openxmlformats.org/officeDocument/2006/relationships/hyperlink" Target="http://www.javaeye.com/wiki/jvm/2868-JVM" TargetMode="External"/><Relationship Id="rId53" Type="http://schemas.openxmlformats.org/officeDocument/2006/relationships/image" Target="media/image29.png"/><Relationship Id="rId58" Type="http://schemas.openxmlformats.org/officeDocument/2006/relationships/hyperlink" Target="http://www.javaeye.com/admin/blogs/" TargetMode="External"/><Relationship Id="rId66" Type="http://schemas.openxmlformats.org/officeDocument/2006/relationships/hyperlink" Target="http://java.sun.com/docs/hotspot/gc1.4.2/faq.html" TargetMode="External"/><Relationship Id="rId5" Type="http://schemas.openxmlformats.org/officeDocument/2006/relationships/webSettings" Target="webSettings.xml"/><Relationship Id="rId61" Type="http://schemas.openxmlformats.org/officeDocument/2006/relationships/hyperlink" Target="http://java.sun.com/performance/reference/whitepapers/tuning.html" TargetMode="External"/><Relationship Id="rId19" Type="http://schemas.openxmlformats.org/officeDocument/2006/relationships/image" Target="media/image9.gif"/><Relationship Id="rId14" Type="http://schemas.openxmlformats.org/officeDocument/2006/relationships/image" Target="media/image7.png"/><Relationship Id="rId22" Type="http://schemas.openxmlformats.org/officeDocument/2006/relationships/hyperlink" Target="http://www.javaeye.com/wiki/jvm/2860-JVM" TargetMode="External"/><Relationship Id="rId27" Type="http://schemas.openxmlformats.org/officeDocument/2006/relationships/hyperlink" Target="http://www.javaeye.com/wiki/jvm/2862-JVM" TargetMode="External"/><Relationship Id="rId30" Type="http://schemas.openxmlformats.org/officeDocument/2006/relationships/image" Target="media/image15.png"/><Relationship Id="rId35" Type="http://schemas.openxmlformats.org/officeDocument/2006/relationships/image" Target="media/image19.png"/><Relationship Id="rId43" Type="http://schemas.openxmlformats.org/officeDocument/2006/relationships/hyperlink" Target="http://www.blogjava.net/BlueDavy/archive/2009/03/11/259230.html" TargetMode="External"/><Relationship Id="rId48" Type="http://schemas.openxmlformats.org/officeDocument/2006/relationships/image" Target="media/image24.png"/><Relationship Id="rId56" Type="http://schemas.openxmlformats.org/officeDocument/2006/relationships/hyperlink" Target="http://www.javaeye.com/wiki/jvm/2869-JVM" TargetMode="External"/><Relationship Id="rId64" Type="http://schemas.openxmlformats.org/officeDocument/2006/relationships/hyperlink" Target="http://blogs.sun.com/watt/resource/jvm-options-list.html" TargetMode="External"/><Relationship Id="rId69" Type="http://schemas.openxmlformats.org/officeDocument/2006/relationships/hyperlink" Target="http://www.douban.com/subject/1138768/" TargetMode="External"/><Relationship Id="rId8" Type="http://schemas.openxmlformats.org/officeDocument/2006/relationships/image" Target="media/image2.gif"/><Relationship Id="rId51" Type="http://schemas.openxmlformats.org/officeDocument/2006/relationships/image" Target="media/image27.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www.javaeye.com/wiki/jvm/2877-synchronized-volatile" TargetMode="External"/><Relationship Id="rId25" Type="http://schemas.openxmlformats.org/officeDocument/2006/relationships/image" Target="media/image12.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hyperlink" Target="http://pengjiaheng.spaces.live.com/blog/cns!2DAA368B386E6AEA!687.entry" TargetMode="External"/><Relationship Id="rId59" Type="http://schemas.openxmlformats.org/officeDocument/2006/relationships/hyperlink" Target="http://www.javaeye.com/admin/blogs/" TargetMode="External"/><Relationship Id="rId67" Type="http://schemas.openxmlformats.org/officeDocument/2006/relationships/hyperlink" Target="http://pengjiaheng.spaces.live.com/blog/cns!2DAA368B386E6AEA!685.entry" TargetMode="External"/><Relationship Id="rId20" Type="http://schemas.openxmlformats.org/officeDocument/2006/relationships/hyperlink" Target="http://www.javaeye.com/wiki/jvm/2858-JVM" TargetMode="External"/><Relationship Id="rId41" Type="http://schemas.openxmlformats.org/officeDocument/2006/relationships/hyperlink" Target="http://www.javaeye.com/wiki/jvm/2866-JVM" TargetMode="External"/><Relationship Id="rId54" Type="http://schemas.openxmlformats.org/officeDocument/2006/relationships/image" Target="media/image30.png"/><Relationship Id="rId62" Type="http://schemas.openxmlformats.org/officeDocument/2006/relationships/hyperlink" Target="http://java.sun.com/docs/hotspot/gc1.4.2/example.html"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www.javaeye.com/wiki/jvm/2871-JVM" TargetMode="External"/><Relationship Id="rId15" Type="http://schemas.openxmlformats.org/officeDocument/2006/relationships/image" Target="media/image8.jpeg"/><Relationship Id="rId23" Type="http://schemas.openxmlformats.org/officeDocument/2006/relationships/hyperlink" Target="http://www.javaeye.com/wiki/jvm/2861-JVM" TargetMode="External"/><Relationship Id="rId28" Type="http://schemas.openxmlformats.org/officeDocument/2006/relationships/image" Target="media/image14.png"/><Relationship Id="rId36" Type="http://schemas.openxmlformats.org/officeDocument/2006/relationships/image" Target="media/image20.png"/><Relationship Id="rId49" Type="http://schemas.openxmlformats.org/officeDocument/2006/relationships/image" Target="media/image25.png"/><Relationship Id="rId57" Type="http://schemas.openxmlformats.org/officeDocument/2006/relationships/hyperlink" Target="http://www.ibm.com/developerworks/cn/java/j-jtp10283/" TargetMode="External"/><Relationship Id="rId10" Type="http://schemas.openxmlformats.org/officeDocument/2006/relationships/image" Target="media/image4.gif"/><Relationship Id="rId31" Type="http://schemas.openxmlformats.org/officeDocument/2006/relationships/hyperlink" Target="http://www.javaeye.com/wiki/jvm/2864-JVM" TargetMode="External"/><Relationship Id="rId44" Type="http://schemas.openxmlformats.org/officeDocument/2006/relationships/image" Target="media/image23.png"/><Relationship Id="rId52" Type="http://schemas.openxmlformats.org/officeDocument/2006/relationships/image" Target="media/image28.png"/><Relationship Id="rId60" Type="http://schemas.openxmlformats.org/officeDocument/2006/relationships/hyperlink" Target="https://java.sun.com/j2se/reference/whitepapers/memorymanagement_whitepaper.pdf" TargetMode="External"/><Relationship Id="rId65" Type="http://schemas.openxmlformats.org/officeDocument/2006/relationships/hyperlink" Target="http://research.sun.com/jtech/pubs/04-g1-paper-ismm.pdf" TargetMode="External"/><Relationship Id="rId4" Type="http://schemas.openxmlformats.org/officeDocument/2006/relationships/settings" Target="settings.xml"/><Relationship Id="rId9" Type="http://schemas.openxmlformats.org/officeDocument/2006/relationships/image" Target="media/image3.gif"/><Relationship Id="rId13" Type="http://schemas.openxmlformats.org/officeDocument/2006/relationships/image" Target="media/image6.png"/><Relationship Id="rId18" Type="http://schemas.openxmlformats.org/officeDocument/2006/relationships/hyperlink" Target="http://www.javaeye.com/wiki/jvm/2859-JVM" TargetMode="External"/><Relationship Id="rId39" Type="http://schemas.openxmlformats.org/officeDocument/2006/relationships/hyperlink" Target="http://www.javaeye.com/wiki/jvm/2865-JVM" TargetMode="External"/><Relationship Id="rId34" Type="http://schemas.openxmlformats.org/officeDocument/2006/relationships/image" Target="media/image18.png"/><Relationship Id="rId50" Type="http://schemas.openxmlformats.org/officeDocument/2006/relationships/image" Target="media/image26.png"/><Relationship Id="rId55" Type="http://schemas.openxmlformats.org/officeDocument/2006/relationships/hyperlink" Target="http://www.javaeye.com/wiki/jvm/2870-JV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99</TotalTime>
  <Pages>74</Pages>
  <Words>11461</Words>
  <Characters>65331</Characters>
  <Application>Microsoft Office Word</Application>
  <DocSecurity>0</DocSecurity>
  <Lines>544</Lines>
  <Paragraphs>153</Paragraphs>
  <ScaleCrop>false</ScaleCrop>
  <Company>hongcheng</Company>
  <LinksUpToDate>false</LinksUpToDate>
  <CharactersWithSpaces>76639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zhaopeng</dc:title>
  <dc:creator>zhaopeng</dc:creator>
  <cp:lastModifiedBy>Administrator</cp:lastModifiedBy>
  <cp:revision>2</cp:revision>
  <dcterms:created xsi:type="dcterms:W3CDTF">2011-01-31T16:47:00Z</dcterms:created>
  <dcterms:modified xsi:type="dcterms:W3CDTF">2019-07-28T12:45:00Z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2052-9.1.0.4180</vt:lpwstr>
  </property>
</Properties>
</file>